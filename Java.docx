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4"/>
        <w:tabs>
          <w:tab w:val="left" w:pos="180"/>
        </w:tabs>
        <w:jc w:val="center"/>
        <w:rPr>
          <w:rFonts w:ascii="Times New Roman" w:hAnsi="Times New Roman" w:cs="Times New Roman"/>
          <w:b/>
          <w:bCs/>
          <w:sz w:val="40"/>
          <w:szCs w:val="40"/>
        </w:rPr>
      </w:pPr>
      <w:r>
        <w:rPr>
          <w:rFonts w:ascii="Times New Roman" w:hAnsi="Times New Roman" w:cs="Times New Roman"/>
          <w:b/>
          <w:bCs/>
          <w:sz w:val="40"/>
          <w:szCs w:val="40"/>
        </w:rPr>
        <w:t>Introduction to Software</w:t>
      </w:r>
    </w:p>
    <w:p>
      <w:pPr>
        <w:pStyle w:val="4"/>
        <w:tabs>
          <w:tab w:val="left" w:pos="180"/>
        </w:tabs>
        <w:jc w:val="center"/>
        <w:rPr>
          <w:rFonts w:ascii="Times New Roman" w:hAnsi="Times New Roman" w:cs="Times New Roman"/>
          <w:b/>
          <w:bCs/>
        </w:rPr>
      </w:pPr>
    </w:p>
    <w:p>
      <w:pPr>
        <w:pStyle w:val="4"/>
        <w:tabs>
          <w:tab w:val="left" w:pos="180"/>
        </w:tabs>
        <w:jc w:val="both"/>
        <w:rPr>
          <w:rFonts w:ascii="Times New Roman" w:hAnsi="Times New Roman" w:cs="Times New Roman"/>
        </w:rPr>
      </w:pPr>
      <w:r>
        <w:rPr>
          <w:rFonts w:ascii="Times New Roman" w:hAnsi="Times New Roman" w:cs="Times New Roman"/>
        </w:rPr>
        <w:t>Software is collections of programs such as C , C++ , Java, SQL and other programs.</w:t>
      </w:r>
    </w:p>
    <w:p>
      <w:pPr>
        <w:pStyle w:val="4"/>
        <w:tabs>
          <w:tab w:val="left" w:pos="180"/>
        </w:tabs>
        <w:jc w:val="both"/>
        <w:rPr>
          <w:rFonts w:ascii="Times New Roman" w:hAnsi="Times New Roman" w:cs="Times New Roman"/>
        </w:rPr>
      </w:pPr>
      <w:r>
        <w:rPr>
          <w:rFonts w:ascii="Times New Roman" w:hAnsi="Times New Roman" w:cs="Times New Roman"/>
        </w:rPr>
        <w:t>Software basically two categories:</w:t>
      </w:r>
    </w:p>
    <w:p>
      <w:pPr>
        <w:pStyle w:val="4"/>
        <w:tabs>
          <w:tab w:val="left" w:pos="180"/>
        </w:tabs>
        <w:jc w:val="center"/>
        <w:rPr>
          <w:rFonts w:ascii="Times New Roman" w:hAnsi="Times New Roman" w:cs="Times New Roman"/>
        </w:rPr>
      </w:pPr>
    </w:p>
    <w:p>
      <w:pPr>
        <w:pStyle w:val="4"/>
        <w:tabs>
          <w:tab w:val="left" w:pos="180"/>
        </w:tabs>
        <w:jc w:val="center"/>
        <w:rPr>
          <w:rFonts w:ascii="Times New Roman" w:hAnsi="Times New Roman" w:cs="Times New Roman"/>
        </w:rPr>
      </w:pPr>
    </w:p>
    <w:tbl>
      <w:tblPr>
        <w:tblStyle w:val="26"/>
        <w:tblW w:w="9100" w:type="dxa"/>
        <w:tblInd w:w="523" w:type="dxa"/>
        <w:tblLayout w:type="fixed"/>
        <w:tblCellMar>
          <w:top w:w="0" w:type="dxa"/>
          <w:left w:w="78" w:type="dxa"/>
          <w:bottom w:w="0" w:type="dxa"/>
          <w:right w:w="108" w:type="dxa"/>
        </w:tblCellMar>
      </w:tblPr>
      <w:tblGrid>
        <w:gridCol w:w="4684"/>
        <w:gridCol w:w="4416"/>
      </w:tblGrid>
      <w:tr>
        <w:tblPrEx>
          <w:tblCellMar>
            <w:top w:w="0" w:type="dxa"/>
            <w:left w:w="78" w:type="dxa"/>
            <w:bottom w:w="0" w:type="dxa"/>
            <w:right w:w="108" w:type="dxa"/>
          </w:tblCellMar>
        </w:tblPrEx>
        <w:tc>
          <w:tcPr>
            <w:tcW w:w="9100" w:type="dxa"/>
            <w:gridSpan w:val="2"/>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center"/>
              <w:rPr>
                <w:rFonts w:ascii="Times New Roman" w:hAnsi="Times New Roman" w:cs="Times New Roman"/>
              </w:rPr>
            </w:pPr>
            <w:r>
              <w:rPr>
                <w:rFonts w:ascii="Times New Roman" w:hAnsi="Times New Roman" w:cs="Times New Roman"/>
                <w:b/>
                <w:bCs/>
              </w:rPr>
              <w:t>Software</w:t>
            </w:r>
          </w:p>
        </w:tc>
      </w:tr>
      <w:tr>
        <w:tblPrEx>
          <w:tblCellMar>
            <w:top w:w="0" w:type="dxa"/>
            <w:left w:w="10" w:type="dxa"/>
            <w:bottom w:w="0" w:type="dxa"/>
            <w:right w:w="10" w:type="dxa"/>
          </w:tblCellMar>
        </w:tblPrEx>
        <w:tc>
          <w:tcPr>
            <w:tcW w:w="4684" w:type="dxa"/>
            <w:tcBorders>
              <w:top w:val="single" w:color="000080" w:sz="4" w:space="0"/>
              <w:left w:val="single" w:color="000080" w:sz="4" w:space="0"/>
              <w:bottom w:val="single" w:color="000080" w:sz="4" w:space="0"/>
            </w:tcBorders>
            <w:shd w:val="clear" w:color="auto" w:fill="FFFFFF"/>
          </w:tcPr>
          <w:p>
            <w:pPr>
              <w:pStyle w:val="4"/>
              <w:tabs>
                <w:tab w:val="left" w:pos="180"/>
              </w:tabs>
              <w:jc w:val="center"/>
              <w:rPr>
                <w:rFonts w:ascii="Times New Roman" w:hAnsi="Times New Roman" w:cs="Times New Roman"/>
                <w:b/>
                <w:bCs/>
              </w:rPr>
            </w:pPr>
            <w:r>
              <w:rPr>
                <w:rFonts w:ascii="Times New Roman" w:hAnsi="Times New Roman" w:cs="Times New Roman"/>
                <w:b/>
                <w:bCs/>
              </w:rPr>
              <w:t>System software</w:t>
            </w:r>
          </w:p>
        </w:tc>
        <w:tc>
          <w:tcPr>
            <w:tcW w:w="4416" w:type="dxa"/>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center"/>
              <w:rPr>
                <w:rFonts w:ascii="Times New Roman" w:hAnsi="Times New Roman" w:cs="Times New Roman"/>
              </w:rPr>
            </w:pPr>
            <w:r>
              <w:rPr>
                <w:rFonts w:ascii="Times New Roman" w:hAnsi="Times New Roman" w:cs="Times New Roman"/>
                <w:b/>
                <w:bCs/>
              </w:rPr>
              <w:t>Application Software</w:t>
            </w:r>
          </w:p>
        </w:tc>
      </w:tr>
      <w:tr>
        <w:tblPrEx>
          <w:tblCellMar>
            <w:top w:w="0" w:type="dxa"/>
            <w:left w:w="10" w:type="dxa"/>
            <w:bottom w:w="0" w:type="dxa"/>
            <w:right w:w="10" w:type="dxa"/>
          </w:tblCellMar>
        </w:tblPrEx>
        <w:trPr>
          <w:trHeight w:val="566" w:hRule="atLeast"/>
        </w:trPr>
        <w:tc>
          <w:tcPr>
            <w:tcW w:w="4684" w:type="dxa"/>
            <w:tcBorders>
              <w:top w:val="single" w:color="000080" w:sz="4" w:space="0"/>
              <w:left w:val="single" w:color="000080" w:sz="4" w:space="0"/>
              <w:bottom w:val="single" w:color="000080" w:sz="4" w:space="0"/>
            </w:tcBorders>
            <w:shd w:val="clear" w:color="auto" w:fill="FFFFFF"/>
          </w:tcPr>
          <w:p>
            <w:pPr>
              <w:pStyle w:val="4"/>
              <w:tabs>
                <w:tab w:val="left" w:pos="180"/>
              </w:tabs>
              <w:jc w:val="both"/>
              <w:rPr>
                <w:rFonts w:ascii="Times New Roman" w:hAnsi="Times New Roman" w:cs="Times New Roman"/>
              </w:rPr>
            </w:pPr>
            <w:r>
              <w:rPr>
                <w:rFonts w:ascii="Times New Roman" w:hAnsi="Times New Roman" w:cs="Times New Roman"/>
              </w:rPr>
              <w:t>it interacts with hardware components</w:t>
            </w:r>
          </w:p>
          <w:p>
            <w:pPr>
              <w:pStyle w:val="885"/>
              <w:tabs>
                <w:tab w:val="left" w:pos="540"/>
              </w:tabs>
              <w:ind w:left="0"/>
              <w:jc w:val="both"/>
              <w:rPr>
                <w:rFonts w:ascii="Times New Roman" w:hAnsi="Times New Roman" w:cs="Times New Roman"/>
                <w:szCs w:val="24"/>
              </w:rPr>
            </w:pPr>
            <w:r>
              <w:rPr>
                <w:rFonts w:ascii="Times New Roman" w:hAnsi="Times New Roman" w:cs="Times New Roman"/>
                <w:szCs w:val="24"/>
              </w:rPr>
              <w:t xml:space="preserve">Eg: </w:t>
            </w:r>
          </w:p>
          <w:p>
            <w:pPr>
              <w:pStyle w:val="885"/>
              <w:tabs>
                <w:tab w:val="left" w:pos="540"/>
              </w:tabs>
              <w:ind w:left="0"/>
              <w:jc w:val="both"/>
              <w:rPr>
                <w:rFonts w:ascii="Times New Roman" w:hAnsi="Times New Roman" w:cs="Times New Roman"/>
                <w:szCs w:val="24"/>
              </w:rPr>
            </w:pPr>
            <w:r>
              <w:rPr>
                <w:rFonts w:ascii="Times New Roman" w:hAnsi="Times New Roman" w:cs="Times New Roman"/>
                <w:szCs w:val="24"/>
              </w:rPr>
              <w:t>Device drivers and Operating systems</w:t>
            </w:r>
          </w:p>
        </w:tc>
        <w:tc>
          <w:tcPr>
            <w:tcW w:w="4416" w:type="dxa"/>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both"/>
              <w:rPr>
                <w:rFonts w:ascii="Times New Roman" w:hAnsi="Times New Roman" w:cs="Times New Roman"/>
              </w:rPr>
            </w:pPr>
            <w:r>
              <w:rPr>
                <w:rFonts w:ascii="Times New Roman" w:hAnsi="Times New Roman" w:cs="Times New Roman"/>
              </w:rPr>
              <w:t>for the purpose of application development</w:t>
            </w:r>
          </w:p>
          <w:p>
            <w:pPr>
              <w:pStyle w:val="4"/>
              <w:tabs>
                <w:tab w:val="left" w:pos="180"/>
              </w:tabs>
              <w:jc w:val="both"/>
              <w:rPr>
                <w:rFonts w:ascii="Times New Roman" w:hAnsi="Times New Roman" w:cs="Times New Roman"/>
              </w:rPr>
            </w:pPr>
            <w:r>
              <w:rPr>
                <w:rFonts w:ascii="Times New Roman" w:hAnsi="Times New Roman" w:cs="Times New Roman"/>
              </w:rPr>
              <w:t>Eg:</w:t>
            </w:r>
          </w:p>
          <w:p>
            <w:pPr>
              <w:pStyle w:val="4"/>
              <w:tabs>
                <w:tab w:val="left" w:pos="180"/>
              </w:tabs>
              <w:jc w:val="both"/>
              <w:rPr>
                <w:rFonts w:ascii="Times New Roman" w:hAnsi="Times New Roman" w:cs="Times New Roman"/>
              </w:rPr>
            </w:pPr>
            <w:r>
              <w:rPr>
                <w:rFonts w:ascii="Times New Roman" w:hAnsi="Times New Roman" w:cs="Times New Roman"/>
              </w:rPr>
              <w:t xml:space="preserve"> C, C++, Java, .Net , ERP package and others</w:t>
            </w:r>
          </w:p>
        </w:tc>
      </w:tr>
    </w:tbl>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b/>
          <w:bCs/>
        </w:rPr>
      </w:pPr>
      <w:r>
        <w:rPr>
          <w:rFonts w:ascii="Times New Roman" w:hAnsi="Times New Roman" w:cs="Times New Roman"/>
          <w:b/>
          <w:bCs/>
        </w:rPr>
        <w:t>Device Drivers:</w:t>
      </w:r>
    </w:p>
    <w:p>
      <w:pPr>
        <w:pStyle w:val="4"/>
        <w:tabs>
          <w:tab w:val="left" w:pos="180"/>
        </w:tabs>
        <w:jc w:val="both"/>
        <w:rPr>
          <w:rFonts w:ascii="Times New Roman" w:hAnsi="Times New Roman" w:cs="Times New Roman"/>
          <w:b/>
          <w:bCs/>
        </w:rPr>
      </w:pPr>
    </w:p>
    <w:p>
      <w:pPr>
        <w:pStyle w:val="4"/>
        <w:tabs>
          <w:tab w:val="left" w:pos="180"/>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These are programs to communicate with hardware components</w:t>
      </w:r>
    </w:p>
    <w:p>
      <w:pPr>
        <w:pStyle w:val="4"/>
        <w:tabs>
          <w:tab w:val="left" w:pos="180"/>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Every deice device has it’s own drivers.</w:t>
      </w:r>
    </w:p>
    <w:p>
      <w:pPr>
        <w:pStyle w:val="4"/>
        <w:tabs>
          <w:tab w:val="left" w:pos="180"/>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Device drivers are supplied by hardware vendors</w:t>
      </w:r>
    </w:p>
    <w:p>
      <w:pPr>
        <w:pStyle w:val="4"/>
        <w:tabs>
          <w:tab w:val="left" w:pos="180"/>
        </w:tabs>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Eg: printer driver, network drivers</w:t>
      </w:r>
    </w:p>
    <w:p>
      <w:pPr>
        <w:pStyle w:val="4"/>
        <w:tabs>
          <w:tab w:val="left" w:pos="180"/>
        </w:tabs>
        <w:jc w:val="both"/>
        <w:rPr>
          <w:rFonts w:ascii="Times New Roman" w:hAnsi="Times New Roman" w:cs="Times New Roman"/>
          <w:b/>
          <w:bCs/>
        </w:rPr>
      </w:pPr>
    </w:p>
    <w:p>
      <w:pPr>
        <w:pStyle w:val="4"/>
        <w:tabs>
          <w:tab w:val="left" w:pos="180"/>
        </w:tabs>
        <w:jc w:val="both"/>
        <w:rPr>
          <w:rFonts w:ascii="Times New Roman" w:hAnsi="Times New Roman" w:cs="Times New Roman"/>
          <w:b/>
          <w:bCs/>
        </w:rPr>
      </w:pPr>
      <w:r>
        <w:rPr>
          <w:rFonts w:ascii="Times New Roman" w:hAnsi="Times New Roman" w:cs="Times New Roman"/>
          <w:b/>
          <w:bCs/>
        </w:rPr>
        <w:t>Operating System:</w:t>
      </w: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r>
        <w:rPr>
          <w:rFonts w:ascii="Times New Roman" w:hAnsi="Times New Roman" w:cs="Times New Roman"/>
        </w:rPr>
        <w:t>It is an interface between hardware and application software.</w:t>
      </w:r>
    </w:p>
    <w:p>
      <w:pPr>
        <w:pStyle w:val="4"/>
        <w:tabs>
          <w:tab w:val="left" w:pos="180"/>
        </w:tabs>
        <w:jc w:val="both"/>
        <w:rPr>
          <w:rFonts w:ascii="Times New Roman" w:hAnsi="Times New Roman" w:cs="Times New Roman"/>
        </w:rPr>
      </w:pPr>
      <w:r>
        <w:rPr>
          <w:rFonts w:ascii="Times New Roman" w:hAnsi="Times New Roman" w:cs="Times New Roman"/>
        </w:rPr>
        <w:t>It is a platform where we can run the application software.</w:t>
      </w:r>
    </w:p>
    <w:p>
      <w:pPr>
        <w:pStyle w:val="4"/>
        <w:tabs>
          <w:tab w:val="left" w:pos="180"/>
        </w:tabs>
        <w:jc w:val="both"/>
        <w:rPr>
          <w:rFonts w:ascii="Times New Roman" w:hAnsi="Times New Roman" w:cs="Times New Roman"/>
        </w:rPr>
      </w:pPr>
      <w:r>
        <w:rPr>
          <w:rFonts w:ascii="Times New Roman" w:hAnsi="Times New Roman" w:cs="Times New Roman"/>
        </w:rPr>
        <w:t>Every Operating has its own libraries to communicate between Application software    and Hardware components.</w:t>
      </w: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r>
        <w:rPr>
          <w:rFonts w:ascii="Times New Roman" w:hAnsi="Times New Roman" w:cs="Times New Roman"/>
          <w:lang w:val="en-US" w:eastAsia="en-US" w:bidi="ar-SA"/>
        </w:rPr>
        <w:drawing>
          <wp:inline distT="0" distB="0" distL="0" distR="0">
            <wp:extent cx="5391150" cy="100393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6"/>
                    <a:srcRect/>
                    <a:stretch>
                      <a:fillRect/>
                    </a:stretch>
                  </pic:blipFill>
                  <pic:spPr>
                    <a:xfrm>
                      <a:off x="0" y="0"/>
                      <a:ext cx="5391150" cy="1003935"/>
                    </a:xfrm>
                    <a:prstGeom prst="rect">
                      <a:avLst/>
                    </a:prstGeom>
                    <a:solidFill>
                      <a:srgbClr val="FFFFFF"/>
                    </a:solidFill>
                    <a:ln w="9525">
                      <a:noFill/>
                      <a:miter lim="800000"/>
                      <a:headEnd/>
                      <a:tailEnd/>
                    </a:ln>
                  </pic:spPr>
                </pic:pic>
              </a:graphicData>
            </a:graphic>
          </wp:inline>
        </w:drawing>
      </w: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r>
        <w:rPr>
          <w:rFonts w:ascii="Times New Roman" w:hAnsi="Times New Roman" w:cs="Times New Roman"/>
        </w:rPr>
        <w:t xml:space="preserve">Operating Systems are basically two categories </w:t>
      </w:r>
    </w:p>
    <w:p>
      <w:pPr>
        <w:pStyle w:val="4"/>
        <w:tabs>
          <w:tab w:val="left" w:pos="180"/>
        </w:tabs>
        <w:jc w:val="both"/>
        <w:rPr>
          <w:rFonts w:ascii="Times New Roman" w:hAnsi="Times New Roman" w:cs="Times New Roman"/>
          <w:b/>
          <w:bCs/>
        </w:rPr>
      </w:pPr>
      <w:r>
        <w:rPr>
          <w:rFonts w:ascii="Times New Roman" w:hAnsi="Times New Roman" w:cs="Times New Roman"/>
        </w:rPr>
        <w:t>:</w:t>
      </w:r>
    </w:p>
    <w:tbl>
      <w:tblPr>
        <w:tblStyle w:val="26"/>
        <w:tblW w:w="9640" w:type="dxa"/>
        <w:tblInd w:w="163" w:type="dxa"/>
        <w:tblLayout w:type="fixed"/>
        <w:tblCellMar>
          <w:top w:w="0" w:type="dxa"/>
          <w:left w:w="78" w:type="dxa"/>
          <w:bottom w:w="0" w:type="dxa"/>
          <w:right w:w="108" w:type="dxa"/>
        </w:tblCellMar>
      </w:tblPr>
      <w:tblGrid>
        <w:gridCol w:w="2382"/>
        <w:gridCol w:w="2339"/>
        <w:gridCol w:w="499"/>
        <w:gridCol w:w="1710"/>
        <w:gridCol w:w="2710"/>
      </w:tblGrid>
      <w:tr>
        <w:tblPrEx>
          <w:tblCellMar>
            <w:top w:w="0" w:type="dxa"/>
            <w:left w:w="78" w:type="dxa"/>
            <w:bottom w:w="0" w:type="dxa"/>
            <w:right w:w="108" w:type="dxa"/>
          </w:tblCellMar>
        </w:tblPrEx>
        <w:tc>
          <w:tcPr>
            <w:tcW w:w="9640" w:type="dxa"/>
            <w:gridSpan w:val="5"/>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center"/>
              <w:rPr>
                <w:rFonts w:ascii="Times New Roman" w:hAnsi="Times New Roman" w:cs="Times New Roman"/>
              </w:rPr>
            </w:pPr>
            <w:r>
              <w:rPr>
                <w:rFonts w:ascii="Times New Roman" w:hAnsi="Times New Roman" w:cs="Times New Roman"/>
                <w:b/>
                <w:bCs/>
              </w:rPr>
              <w:t>Operating Systems</w:t>
            </w:r>
          </w:p>
        </w:tc>
      </w:tr>
      <w:tr>
        <w:tblPrEx>
          <w:tblCellMar>
            <w:top w:w="0" w:type="dxa"/>
            <w:left w:w="10" w:type="dxa"/>
            <w:bottom w:w="0" w:type="dxa"/>
            <w:right w:w="10" w:type="dxa"/>
          </w:tblCellMar>
        </w:tblPrEx>
        <w:trPr>
          <w:trHeight w:val="611" w:hRule="atLeast"/>
        </w:trPr>
        <w:tc>
          <w:tcPr>
            <w:tcW w:w="5220" w:type="dxa"/>
            <w:gridSpan w:val="3"/>
            <w:tcBorders>
              <w:top w:val="single" w:color="000080" w:sz="4" w:space="0"/>
              <w:left w:val="single" w:color="000080" w:sz="4" w:space="0"/>
              <w:bottom w:val="single" w:color="000080" w:sz="4" w:space="0"/>
            </w:tcBorders>
            <w:shd w:val="clear" w:color="auto" w:fill="FFFFFF"/>
            <w:vAlign w:val="center"/>
          </w:tcPr>
          <w:p>
            <w:pPr>
              <w:pStyle w:val="4"/>
              <w:tabs>
                <w:tab w:val="left" w:pos="180"/>
              </w:tabs>
              <w:jc w:val="center"/>
              <w:rPr>
                <w:rFonts w:ascii="Times New Roman" w:hAnsi="Times New Roman" w:cs="Times New Roman"/>
              </w:rPr>
            </w:pPr>
            <w:r>
              <w:rPr>
                <w:rFonts w:ascii="Times New Roman" w:hAnsi="Times New Roman" w:cs="Times New Roman"/>
                <w:b/>
                <w:bCs/>
              </w:rPr>
              <w:t>Character user interface ( CUI )</w:t>
            </w:r>
          </w:p>
          <w:p>
            <w:pPr>
              <w:pStyle w:val="4"/>
              <w:tabs>
                <w:tab w:val="left" w:pos="180"/>
              </w:tabs>
              <w:jc w:val="both"/>
              <w:rPr>
                <w:rFonts w:ascii="Times New Roman" w:hAnsi="Times New Roman" w:cs="Times New Roman"/>
                <w:b/>
                <w:bCs/>
              </w:rPr>
            </w:pPr>
            <w:r>
              <w:rPr>
                <w:rFonts w:ascii="Times New Roman" w:hAnsi="Times New Roman" w:cs="Times New Roman"/>
              </w:rPr>
              <w:t>It is command line user interface, where user issues commands</w:t>
            </w:r>
          </w:p>
        </w:tc>
        <w:tc>
          <w:tcPr>
            <w:tcW w:w="4420" w:type="dxa"/>
            <w:gridSpan w:val="2"/>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tabs>
                <w:tab w:val="left" w:pos="180"/>
              </w:tabs>
              <w:jc w:val="center"/>
              <w:rPr>
                <w:rFonts w:ascii="Times New Roman" w:hAnsi="Times New Roman" w:cs="Times New Roman"/>
              </w:rPr>
            </w:pPr>
            <w:r>
              <w:rPr>
                <w:rFonts w:ascii="Times New Roman" w:hAnsi="Times New Roman" w:cs="Times New Roman"/>
                <w:b/>
                <w:bCs/>
              </w:rPr>
              <w:t>Graphical User Interface ( GUI )</w:t>
            </w:r>
          </w:p>
          <w:p>
            <w:pPr>
              <w:pStyle w:val="4"/>
              <w:tabs>
                <w:tab w:val="left" w:pos="180"/>
              </w:tabs>
              <w:jc w:val="both"/>
              <w:rPr>
                <w:rFonts w:ascii="Times New Roman" w:hAnsi="Times New Roman" w:cs="Times New Roman"/>
              </w:rPr>
            </w:pPr>
            <w:r>
              <w:rPr>
                <w:rFonts w:ascii="Times New Roman" w:hAnsi="Times New Roman" w:cs="Times New Roman"/>
              </w:rPr>
              <w:t>Here users working with folder and files ICONS</w:t>
            </w:r>
          </w:p>
        </w:tc>
      </w:tr>
      <w:tr>
        <w:tblPrEx>
          <w:tblCellMar>
            <w:top w:w="0" w:type="dxa"/>
            <w:left w:w="10" w:type="dxa"/>
            <w:bottom w:w="0" w:type="dxa"/>
            <w:right w:w="10" w:type="dxa"/>
          </w:tblCellMar>
        </w:tblPrEx>
        <w:tc>
          <w:tcPr>
            <w:tcW w:w="2382" w:type="dxa"/>
            <w:tcBorders>
              <w:top w:val="single" w:color="000080" w:sz="4" w:space="0"/>
              <w:left w:val="single" w:color="000080" w:sz="4" w:space="0"/>
              <w:bottom w:val="single" w:color="000080" w:sz="4" w:space="0"/>
            </w:tcBorders>
            <w:shd w:val="clear" w:color="auto" w:fill="FFFFFF"/>
          </w:tcPr>
          <w:p>
            <w:pPr>
              <w:pStyle w:val="4"/>
              <w:tabs>
                <w:tab w:val="left" w:pos="180"/>
              </w:tabs>
              <w:jc w:val="center"/>
              <w:rPr>
                <w:rFonts w:ascii="Times New Roman" w:hAnsi="Times New Roman" w:cs="Times New Roman"/>
                <w:b/>
                <w:bCs/>
              </w:rPr>
            </w:pPr>
            <w:r>
              <w:rPr>
                <w:rFonts w:ascii="Times New Roman" w:hAnsi="Times New Roman" w:cs="Times New Roman"/>
                <w:b/>
                <w:bCs/>
              </w:rPr>
              <w:t>Single user Operating system</w:t>
            </w:r>
          </w:p>
          <w:p>
            <w:pPr>
              <w:pStyle w:val="4"/>
              <w:tabs>
                <w:tab w:val="left" w:pos="180"/>
              </w:tabs>
              <w:jc w:val="center"/>
              <w:rPr>
                <w:rFonts w:ascii="Times New Roman" w:hAnsi="Times New Roman" w:cs="Times New Roman"/>
                <w:b/>
                <w:bCs/>
              </w:rPr>
            </w:pPr>
          </w:p>
        </w:tc>
        <w:tc>
          <w:tcPr>
            <w:tcW w:w="2838" w:type="dxa"/>
            <w:gridSpan w:val="2"/>
            <w:tcBorders>
              <w:top w:val="single" w:color="000080" w:sz="4" w:space="0"/>
              <w:left w:val="single" w:color="000080" w:sz="4" w:space="0"/>
              <w:bottom w:val="single" w:color="000080" w:sz="4" w:space="0"/>
            </w:tcBorders>
            <w:shd w:val="clear" w:color="auto" w:fill="FFFFFF"/>
          </w:tcPr>
          <w:p>
            <w:pPr>
              <w:pStyle w:val="4"/>
              <w:tabs>
                <w:tab w:val="left" w:pos="180"/>
              </w:tabs>
              <w:jc w:val="center"/>
              <w:rPr>
                <w:rFonts w:ascii="Times New Roman" w:hAnsi="Times New Roman" w:cs="Times New Roman"/>
                <w:b/>
                <w:bCs/>
              </w:rPr>
            </w:pPr>
            <w:r>
              <w:rPr>
                <w:rFonts w:ascii="Times New Roman" w:hAnsi="Times New Roman" w:cs="Times New Roman"/>
                <w:b/>
                <w:bCs/>
              </w:rPr>
              <w:t>Multiuser Operating systems</w:t>
            </w:r>
          </w:p>
          <w:p>
            <w:pPr>
              <w:pStyle w:val="4"/>
              <w:tabs>
                <w:tab w:val="left" w:pos="180"/>
              </w:tabs>
              <w:jc w:val="center"/>
              <w:rPr>
                <w:rFonts w:ascii="Times New Roman" w:hAnsi="Times New Roman" w:cs="Times New Roman"/>
                <w:b/>
                <w:bCs/>
              </w:rPr>
            </w:pPr>
          </w:p>
        </w:tc>
        <w:tc>
          <w:tcPr>
            <w:tcW w:w="1710" w:type="dxa"/>
            <w:tcBorders>
              <w:top w:val="single" w:color="000080" w:sz="4" w:space="0"/>
              <w:left w:val="single" w:color="000080" w:sz="4" w:space="0"/>
              <w:bottom w:val="single" w:color="000080" w:sz="4" w:space="0"/>
            </w:tcBorders>
            <w:shd w:val="clear" w:color="auto" w:fill="FFFFFF"/>
          </w:tcPr>
          <w:p>
            <w:pPr>
              <w:pStyle w:val="4"/>
              <w:tabs>
                <w:tab w:val="left" w:pos="180"/>
              </w:tabs>
              <w:jc w:val="center"/>
              <w:rPr>
                <w:rFonts w:ascii="Times New Roman" w:hAnsi="Times New Roman" w:cs="Times New Roman"/>
                <w:b/>
                <w:bCs/>
              </w:rPr>
            </w:pPr>
            <w:r>
              <w:rPr>
                <w:rFonts w:ascii="Times New Roman" w:hAnsi="Times New Roman" w:cs="Times New Roman"/>
                <w:b/>
                <w:bCs/>
              </w:rPr>
              <w:t>Single user Operating system</w:t>
            </w:r>
          </w:p>
        </w:tc>
        <w:tc>
          <w:tcPr>
            <w:tcW w:w="2710" w:type="dxa"/>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center"/>
              <w:rPr>
                <w:rFonts w:ascii="Times New Roman" w:hAnsi="Times New Roman" w:cs="Times New Roman"/>
                <w:b/>
                <w:bCs/>
              </w:rPr>
            </w:pPr>
            <w:r>
              <w:rPr>
                <w:rFonts w:ascii="Times New Roman" w:hAnsi="Times New Roman" w:cs="Times New Roman"/>
                <w:b/>
                <w:bCs/>
              </w:rPr>
              <w:t>Multiuser Operating systems</w:t>
            </w:r>
          </w:p>
          <w:p>
            <w:pPr>
              <w:pStyle w:val="4"/>
              <w:tabs>
                <w:tab w:val="left" w:pos="180"/>
              </w:tabs>
              <w:jc w:val="center"/>
              <w:rPr>
                <w:rFonts w:ascii="Times New Roman" w:hAnsi="Times New Roman" w:cs="Times New Roman"/>
                <w:b/>
                <w:bCs/>
              </w:rPr>
            </w:pPr>
          </w:p>
        </w:tc>
      </w:tr>
      <w:tr>
        <w:tblPrEx>
          <w:tblCellMar>
            <w:top w:w="0" w:type="dxa"/>
            <w:left w:w="10" w:type="dxa"/>
            <w:bottom w:w="0" w:type="dxa"/>
            <w:right w:w="10" w:type="dxa"/>
          </w:tblCellMar>
        </w:tblPrEx>
        <w:tc>
          <w:tcPr>
            <w:tcW w:w="2382" w:type="dxa"/>
            <w:tcBorders>
              <w:top w:val="single" w:color="000080" w:sz="4" w:space="0"/>
              <w:left w:val="single" w:color="000080" w:sz="4" w:space="0"/>
              <w:bottom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Only user can use this type of operating system</w:t>
            </w:r>
          </w:p>
          <w:p>
            <w:pPr>
              <w:pStyle w:val="4"/>
              <w:tabs>
                <w:tab w:val="left" w:pos="180"/>
              </w:tabs>
              <w:rPr>
                <w:rFonts w:ascii="Times New Roman" w:hAnsi="Times New Roman" w:cs="Times New Roman"/>
              </w:rPr>
            </w:pPr>
            <w:r>
              <w:rPr>
                <w:rFonts w:ascii="Times New Roman" w:hAnsi="Times New Roman" w:cs="Times New Roman"/>
              </w:rPr>
              <w:t>It is a standalone operating system</w:t>
            </w:r>
          </w:p>
          <w:p>
            <w:pPr>
              <w:pStyle w:val="4"/>
              <w:tabs>
                <w:tab w:val="left" w:pos="180"/>
              </w:tabs>
              <w:rPr>
                <w:rFonts w:ascii="Times New Roman" w:hAnsi="Times New Roman" w:cs="Times New Roman"/>
              </w:rPr>
            </w:pPr>
            <w:r>
              <w:rPr>
                <w:rFonts w:ascii="Times New Roman" w:hAnsi="Times New Roman" w:cs="Times New Roman"/>
              </w:rPr>
              <w:t>Files or data cannot be shred</w:t>
            </w:r>
          </w:p>
          <w:p>
            <w:pPr>
              <w:pStyle w:val="4"/>
              <w:tabs>
                <w:tab w:val="left" w:pos="180"/>
              </w:tabs>
              <w:rPr>
                <w:rFonts w:ascii="Times New Roman" w:hAnsi="Times New Roman" w:cs="Times New Roman"/>
              </w:rPr>
            </w:pPr>
          </w:p>
        </w:tc>
        <w:tc>
          <w:tcPr>
            <w:tcW w:w="2838" w:type="dxa"/>
            <w:gridSpan w:val="2"/>
            <w:tcBorders>
              <w:top w:val="single" w:color="000080" w:sz="4" w:space="0"/>
              <w:left w:val="single" w:color="000080" w:sz="4" w:space="0"/>
              <w:bottom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Multiple users can use this operating system.</w:t>
            </w:r>
          </w:p>
          <w:p>
            <w:pPr>
              <w:pStyle w:val="4"/>
              <w:tabs>
                <w:tab w:val="left" w:pos="180"/>
              </w:tabs>
              <w:rPr>
                <w:rFonts w:ascii="Times New Roman" w:hAnsi="Times New Roman" w:cs="Times New Roman"/>
              </w:rPr>
            </w:pPr>
            <w:r>
              <w:rPr>
                <w:rFonts w:ascii="Times New Roman" w:hAnsi="Times New Roman" w:cs="Times New Roman"/>
              </w:rPr>
              <w:t>It is a server. It works in network</w:t>
            </w:r>
          </w:p>
          <w:p>
            <w:pPr>
              <w:pStyle w:val="4"/>
              <w:tabs>
                <w:tab w:val="left" w:pos="180"/>
              </w:tabs>
              <w:rPr>
                <w:rFonts w:ascii="Times New Roman" w:hAnsi="Times New Roman" w:cs="Times New Roman"/>
              </w:rPr>
            </w:pPr>
            <w:r>
              <w:rPr>
                <w:rFonts w:ascii="Times New Roman" w:hAnsi="Times New Roman" w:cs="Times New Roman"/>
              </w:rPr>
              <w:t>Files and data can be shared by multiple clients.</w:t>
            </w:r>
          </w:p>
        </w:tc>
        <w:tc>
          <w:tcPr>
            <w:tcW w:w="1710" w:type="dxa"/>
            <w:tcBorders>
              <w:top w:val="single" w:color="000080" w:sz="4" w:space="0"/>
              <w:left w:val="single" w:color="000080" w:sz="4" w:space="0"/>
              <w:bottom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Eg:</w:t>
            </w:r>
          </w:p>
          <w:p>
            <w:pPr>
              <w:pStyle w:val="4"/>
              <w:tabs>
                <w:tab w:val="left" w:pos="180"/>
              </w:tabs>
              <w:rPr>
                <w:rFonts w:ascii="Times New Roman" w:hAnsi="Times New Roman" w:cs="Times New Roman"/>
              </w:rPr>
            </w:pPr>
            <w:r>
              <w:rPr>
                <w:rFonts w:ascii="Times New Roman" w:hAnsi="Times New Roman" w:cs="Times New Roman"/>
              </w:rPr>
              <w:t>Win95, Win98</w:t>
            </w:r>
          </w:p>
        </w:tc>
        <w:tc>
          <w:tcPr>
            <w:tcW w:w="2710" w:type="dxa"/>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Eg:</w:t>
            </w:r>
          </w:p>
          <w:p>
            <w:pPr>
              <w:pStyle w:val="4"/>
              <w:tabs>
                <w:tab w:val="left" w:pos="180"/>
              </w:tabs>
              <w:rPr>
                <w:rFonts w:ascii="Times New Roman" w:hAnsi="Times New Roman" w:cs="Times New Roman"/>
              </w:rPr>
            </w:pPr>
            <w:r>
              <w:rPr>
                <w:rFonts w:ascii="Times New Roman" w:hAnsi="Times New Roman" w:cs="Times New Roman"/>
              </w:rPr>
              <w:t>WinNT, Win2000, WinXP, Win2003, Win7,8 and10</w:t>
            </w:r>
          </w:p>
          <w:p>
            <w:pPr>
              <w:pStyle w:val="4"/>
              <w:tabs>
                <w:tab w:val="left" w:pos="180"/>
              </w:tabs>
              <w:rPr>
                <w:rFonts w:ascii="Times New Roman" w:hAnsi="Times New Roman" w:cs="Times New Roman"/>
              </w:rPr>
            </w:pPr>
          </w:p>
          <w:p>
            <w:pPr>
              <w:pStyle w:val="4"/>
              <w:tabs>
                <w:tab w:val="left" w:pos="180"/>
              </w:tabs>
              <w:rPr>
                <w:rFonts w:ascii="Times New Roman" w:hAnsi="Times New Roman" w:cs="Times New Roman"/>
              </w:rPr>
            </w:pPr>
            <w:r>
              <w:rPr>
                <w:rFonts w:ascii="Times New Roman" w:hAnsi="Times New Roman" w:cs="Times New Roman"/>
              </w:rPr>
              <w:t>LINUX and Solaris</w:t>
            </w:r>
          </w:p>
        </w:tc>
      </w:tr>
      <w:tr>
        <w:tblPrEx>
          <w:tblCellMar>
            <w:top w:w="0" w:type="dxa"/>
            <w:left w:w="10" w:type="dxa"/>
            <w:bottom w:w="0" w:type="dxa"/>
            <w:right w:w="10" w:type="dxa"/>
          </w:tblCellMar>
        </w:tblPrEx>
        <w:trPr>
          <w:trHeight w:val="2465" w:hRule="atLeast"/>
        </w:trPr>
        <w:tc>
          <w:tcPr>
            <w:tcW w:w="2382" w:type="dxa"/>
            <w:tcBorders>
              <w:top w:val="single" w:color="000080" w:sz="4" w:space="0"/>
              <w:left w:val="single" w:color="000080" w:sz="4" w:space="0"/>
              <w:bottom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Eg:</w:t>
            </w:r>
          </w:p>
          <w:p>
            <w:pPr>
              <w:pStyle w:val="4"/>
              <w:tabs>
                <w:tab w:val="left" w:pos="180"/>
              </w:tabs>
              <w:rPr>
                <w:rFonts w:ascii="Times New Roman" w:hAnsi="Times New Roman" w:cs="Times New Roman"/>
              </w:rPr>
            </w:pPr>
            <w:r>
              <w:rPr>
                <w:rFonts w:ascii="Times New Roman" w:hAnsi="Times New Roman" w:cs="Times New Roman"/>
              </w:rPr>
              <w:t>MS-DOS ( Microsoft Disk Operating System)</w:t>
            </w:r>
          </w:p>
          <w:p>
            <w:pPr>
              <w:pStyle w:val="4"/>
              <w:tabs>
                <w:tab w:val="left" w:pos="180"/>
              </w:tabs>
              <w:rPr>
                <w:rFonts w:ascii="Times New Roman" w:hAnsi="Times New Roman" w:cs="Times New Roman"/>
              </w:rPr>
            </w:pPr>
          </w:p>
        </w:tc>
        <w:tc>
          <w:tcPr>
            <w:tcW w:w="2838" w:type="dxa"/>
            <w:gridSpan w:val="2"/>
            <w:tcBorders>
              <w:top w:val="single" w:color="000080" w:sz="4" w:space="0"/>
              <w:left w:val="single" w:color="000080" w:sz="4" w:space="0"/>
              <w:bottom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Eg: UNIX,  LINUX,  SOLARIS, IBM-AIX, HP-UX.</w:t>
            </w:r>
          </w:p>
          <w:p>
            <w:pPr>
              <w:pStyle w:val="4"/>
              <w:tabs>
                <w:tab w:val="left" w:pos="180"/>
              </w:tabs>
              <w:rPr>
                <w:rFonts w:ascii="Times New Roman" w:hAnsi="Times New Roman" w:cs="Times New Roman"/>
              </w:rPr>
            </w:pPr>
            <w:r>
              <w:rPr>
                <w:rFonts w:ascii="Times New Roman" w:hAnsi="Times New Roman" w:cs="Times New Roman"/>
              </w:rPr>
              <w:t>The operating systems .</w:t>
            </w:r>
          </w:p>
          <w:p>
            <w:pPr>
              <w:pStyle w:val="4"/>
              <w:tabs>
                <w:tab w:val="left" w:pos="180"/>
              </w:tabs>
              <w:rPr>
                <w:rFonts w:ascii="Times New Roman" w:hAnsi="Times New Roman" w:cs="Times New Roman"/>
              </w:rPr>
            </w:pPr>
            <w:r>
              <w:rPr>
                <w:rFonts w:ascii="Times New Roman" w:hAnsi="Times New Roman" w:cs="Times New Roman"/>
              </w:rPr>
              <w:t>LINUX,  SOLARIS,  IBM-AIX, HP-UX, are flavours’ of LINUX O/S</w:t>
            </w:r>
          </w:p>
          <w:p>
            <w:pPr>
              <w:pStyle w:val="4"/>
              <w:tabs>
                <w:tab w:val="left" w:pos="180"/>
              </w:tabs>
              <w:rPr>
                <w:rFonts w:ascii="Times New Roman" w:hAnsi="Times New Roman" w:cs="Times New Roman"/>
              </w:rPr>
            </w:pPr>
          </w:p>
        </w:tc>
        <w:tc>
          <w:tcPr>
            <w:tcW w:w="1710" w:type="dxa"/>
            <w:tcBorders>
              <w:top w:val="single" w:color="000080" w:sz="4" w:space="0"/>
              <w:left w:val="single" w:color="000080" w:sz="4" w:space="0"/>
              <w:bottom w:val="single" w:color="000080" w:sz="4" w:space="0"/>
            </w:tcBorders>
            <w:shd w:val="clear" w:color="auto" w:fill="FFFFFF"/>
          </w:tcPr>
          <w:p>
            <w:pPr>
              <w:pStyle w:val="4"/>
              <w:tabs>
                <w:tab w:val="left" w:pos="180"/>
              </w:tabs>
              <w:snapToGrid w:val="0"/>
              <w:jc w:val="both"/>
              <w:rPr>
                <w:rFonts w:ascii="Times New Roman" w:hAnsi="Times New Roman" w:cs="Times New Roman"/>
              </w:rPr>
            </w:pPr>
          </w:p>
        </w:tc>
        <w:tc>
          <w:tcPr>
            <w:tcW w:w="2710" w:type="dxa"/>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snapToGrid w:val="0"/>
              <w:jc w:val="both"/>
              <w:rPr>
                <w:rFonts w:ascii="Times New Roman" w:hAnsi="Times New Roman" w:cs="Times New Roman"/>
              </w:rPr>
            </w:pPr>
          </w:p>
        </w:tc>
      </w:tr>
      <w:tr>
        <w:tblPrEx>
          <w:tblCellMar>
            <w:top w:w="0" w:type="dxa"/>
            <w:left w:w="78" w:type="dxa"/>
            <w:bottom w:w="0" w:type="dxa"/>
            <w:right w:w="108" w:type="dxa"/>
          </w:tblCellMar>
        </w:tblPrEx>
        <w:tc>
          <w:tcPr>
            <w:tcW w:w="9640" w:type="dxa"/>
            <w:gridSpan w:val="5"/>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center"/>
              <w:rPr>
                <w:rFonts w:ascii="Times New Roman" w:hAnsi="Times New Roman" w:cs="Times New Roman"/>
              </w:rPr>
            </w:pPr>
            <w:r>
              <w:rPr>
                <w:rFonts w:ascii="Times New Roman" w:hAnsi="Times New Roman" w:cs="Times New Roman"/>
                <w:b/>
                <w:bCs/>
              </w:rPr>
              <w:t>Application Software</w:t>
            </w:r>
          </w:p>
        </w:tc>
      </w:tr>
      <w:tr>
        <w:tblPrEx>
          <w:tblCellMar>
            <w:top w:w="0" w:type="dxa"/>
            <w:left w:w="10" w:type="dxa"/>
            <w:bottom w:w="0" w:type="dxa"/>
            <w:right w:w="10" w:type="dxa"/>
          </w:tblCellMar>
        </w:tblPrEx>
        <w:tc>
          <w:tcPr>
            <w:tcW w:w="4721" w:type="dxa"/>
            <w:gridSpan w:val="2"/>
            <w:tcBorders>
              <w:top w:val="single" w:color="000080" w:sz="4" w:space="0"/>
              <w:left w:val="single" w:color="000080" w:sz="4" w:space="0"/>
              <w:bottom w:val="single" w:color="000080" w:sz="4" w:space="0"/>
            </w:tcBorders>
            <w:shd w:val="clear" w:color="auto" w:fill="FFFFFF"/>
          </w:tcPr>
          <w:p>
            <w:pPr>
              <w:pStyle w:val="4"/>
              <w:tabs>
                <w:tab w:val="left" w:pos="180"/>
              </w:tabs>
              <w:jc w:val="center"/>
              <w:rPr>
                <w:rFonts w:ascii="Times New Roman" w:hAnsi="Times New Roman" w:cs="Times New Roman"/>
                <w:b/>
                <w:bCs/>
              </w:rPr>
            </w:pPr>
            <w:r>
              <w:rPr>
                <w:rFonts w:ascii="Times New Roman" w:hAnsi="Times New Roman" w:cs="Times New Roman"/>
                <w:b/>
                <w:bCs/>
              </w:rPr>
              <w:t>Front End Software</w:t>
            </w:r>
          </w:p>
        </w:tc>
        <w:tc>
          <w:tcPr>
            <w:tcW w:w="4919" w:type="dxa"/>
            <w:gridSpan w:val="3"/>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center"/>
              <w:rPr>
                <w:rFonts w:ascii="Times New Roman" w:hAnsi="Times New Roman" w:cs="Times New Roman"/>
              </w:rPr>
            </w:pPr>
            <w:r>
              <w:rPr>
                <w:rFonts w:ascii="Times New Roman" w:hAnsi="Times New Roman" w:cs="Times New Roman"/>
                <w:b/>
                <w:bCs/>
              </w:rPr>
              <w:t>Back End Software</w:t>
            </w:r>
          </w:p>
        </w:tc>
      </w:tr>
      <w:tr>
        <w:tblPrEx>
          <w:tblCellMar>
            <w:top w:w="0" w:type="dxa"/>
            <w:left w:w="10" w:type="dxa"/>
            <w:bottom w:w="0" w:type="dxa"/>
            <w:right w:w="10" w:type="dxa"/>
          </w:tblCellMar>
        </w:tblPrEx>
        <w:tc>
          <w:tcPr>
            <w:tcW w:w="4721" w:type="dxa"/>
            <w:gridSpan w:val="2"/>
            <w:tcBorders>
              <w:top w:val="single" w:color="000080" w:sz="4" w:space="0"/>
              <w:left w:val="single" w:color="000080" w:sz="4" w:space="0"/>
              <w:bottom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These are to interacts with end users</w:t>
            </w:r>
          </w:p>
          <w:p>
            <w:pPr>
              <w:pStyle w:val="4"/>
              <w:tabs>
                <w:tab w:val="left" w:pos="180"/>
              </w:tabs>
              <w:rPr>
                <w:rFonts w:ascii="Times New Roman" w:hAnsi="Times New Roman" w:cs="Times New Roman"/>
              </w:rPr>
            </w:pPr>
            <w:r>
              <w:rPr>
                <w:rFonts w:ascii="Times New Roman" w:hAnsi="Times New Roman" w:cs="Times New Roman"/>
              </w:rPr>
              <w:t>Eg:</w:t>
            </w:r>
          </w:p>
          <w:p>
            <w:pPr>
              <w:pStyle w:val="4"/>
              <w:tabs>
                <w:tab w:val="left" w:pos="180"/>
              </w:tabs>
              <w:rPr>
                <w:rFonts w:ascii="Times New Roman" w:hAnsi="Times New Roman" w:cs="Times New Roman"/>
              </w:rPr>
            </w:pPr>
            <w:r>
              <w:rPr>
                <w:rFonts w:ascii="Times New Roman" w:hAnsi="Times New Roman" w:cs="Times New Roman"/>
              </w:rPr>
              <w:t>Languages, Packages ERPs</w:t>
            </w:r>
          </w:p>
        </w:tc>
        <w:tc>
          <w:tcPr>
            <w:tcW w:w="4919" w:type="dxa"/>
            <w:gridSpan w:val="3"/>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These are used to store the data</w:t>
            </w:r>
          </w:p>
          <w:p>
            <w:pPr>
              <w:pStyle w:val="4"/>
              <w:tabs>
                <w:tab w:val="left" w:pos="180"/>
              </w:tabs>
              <w:rPr>
                <w:rFonts w:ascii="Times New Roman" w:hAnsi="Times New Roman" w:cs="Times New Roman"/>
              </w:rPr>
            </w:pPr>
            <w:r>
              <w:rPr>
                <w:rFonts w:ascii="Times New Roman" w:hAnsi="Times New Roman" w:cs="Times New Roman"/>
              </w:rPr>
              <w:t>Eg:</w:t>
            </w:r>
          </w:p>
          <w:p>
            <w:pPr>
              <w:pStyle w:val="4"/>
              <w:tabs>
                <w:tab w:val="left" w:pos="180"/>
              </w:tabs>
              <w:rPr>
                <w:rFonts w:ascii="Times New Roman" w:hAnsi="Times New Roman" w:cs="Times New Roman"/>
              </w:rPr>
            </w:pPr>
            <w:r>
              <w:rPr>
                <w:rFonts w:ascii="Times New Roman" w:hAnsi="Times New Roman" w:cs="Times New Roman"/>
              </w:rPr>
              <w:t>Databases and files</w:t>
            </w:r>
          </w:p>
        </w:tc>
      </w:tr>
    </w:tbl>
    <w:p>
      <w:pPr>
        <w:pStyle w:val="4"/>
        <w:tabs>
          <w:tab w:val="left" w:pos="180"/>
        </w:tabs>
        <w:jc w:val="both"/>
        <w:rPr>
          <w:rFonts w:ascii="Times New Roman" w:hAnsi="Times New Roman" w:cs="Times New Roman"/>
        </w:rPr>
      </w:pPr>
    </w:p>
    <w:tbl>
      <w:tblPr>
        <w:tblStyle w:val="26"/>
        <w:tblW w:w="9190" w:type="dxa"/>
        <w:tblInd w:w="253" w:type="dxa"/>
        <w:tblLayout w:type="fixed"/>
        <w:tblCellMar>
          <w:top w:w="0" w:type="dxa"/>
          <w:left w:w="78" w:type="dxa"/>
          <w:bottom w:w="0" w:type="dxa"/>
          <w:right w:w="108" w:type="dxa"/>
        </w:tblCellMar>
      </w:tblPr>
      <w:tblGrid>
        <w:gridCol w:w="4500"/>
        <w:gridCol w:w="4690"/>
      </w:tblGrid>
      <w:tr>
        <w:tblPrEx>
          <w:tblCellMar>
            <w:top w:w="0" w:type="dxa"/>
            <w:left w:w="78" w:type="dxa"/>
            <w:bottom w:w="0" w:type="dxa"/>
            <w:right w:w="108" w:type="dxa"/>
          </w:tblCellMar>
        </w:tblPrEx>
        <w:tc>
          <w:tcPr>
            <w:tcW w:w="9190" w:type="dxa"/>
            <w:gridSpan w:val="2"/>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center"/>
              <w:rPr>
                <w:rFonts w:ascii="Times New Roman" w:hAnsi="Times New Roman" w:cs="Times New Roman"/>
              </w:rPr>
            </w:pPr>
            <w:r>
              <w:rPr>
                <w:rFonts w:ascii="Times New Roman" w:hAnsi="Times New Roman" w:cs="Times New Roman"/>
                <w:b/>
                <w:bCs/>
              </w:rPr>
              <w:t>Front End Software</w:t>
            </w:r>
          </w:p>
        </w:tc>
      </w:tr>
      <w:tr>
        <w:tblPrEx>
          <w:tblCellMar>
            <w:top w:w="0" w:type="dxa"/>
            <w:left w:w="10" w:type="dxa"/>
            <w:bottom w:w="0" w:type="dxa"/>
            <w:right w:w="10" w:type="dxa"/>
          </w:tblCellMar>
        </w:tblPrEx>
        <w:tc>
          <w:tcPr>
            <w:tcW w:w="4500" w:type="dxa"/>
            <w:tcBorders>
              <w:top w:val="single" w:color="000080" w:sz="4" w:space="0"/>
              <w:left w:val="single" w:color="000080" w:sz="4" w:space="0"/>
              <w:bottom w:val="single" w:color="000080" w:sz="4" w:space="0"/>
            </w:tcBorders>
            <w:shd w:val="clear" w:color="auto" w:fill="FFFFFF"/>
          </w:tcPr>
          <w:p>
            <w:pPr>
              <w:pStyle w:val="4"/>
              <w:tabs>
                <w:tab w:val="left" w:pos="180"/>
              </w:tabs>
              <w:jc w:val="center"/>
              <w:rPr>
                <w:rFonts w:ascii="Times New Roman" w:hAnsi="Times New Roman" w:cs="Times New Roman"/>
                <w:b/>
                <w:bCs/>
              </w:rPr>
            </w:pPr>
            <w:r>
              <w:rPr>
                <w:rFonts w:ascii="Times New Roman" w:hAnsi="Times New Roman" w:cs="Times New Roman"/>
                <w:b/>
                <w:bCs/>
              </w:rPr>
              <w:t>Languages</w:t>
            </w:r>
          </w:p>
        </w:tc>
        <w:tc>
          <w:tcPr>
            <w:tcW w:w="4690" w:type="dxa"/>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center"/>
              <w:rPr>
                <w:rFonts w:ascii="Times New Roman" w:hAnsi="Times New Roman" w:cs="Times New Roman"/>
              </w:rPr>
            </w:pPr>
            <w:r>
              <w:rPr>
                <w:rFonts w:ascii="Times New Roman" w:hAnsi="Times New Roman" w:cs="Times New Roman"/>
                <w:b/>
                <w:bCs/>
              </w:rPr>
              <w:t>Packages</w:t>
            </w:r>
          </w:p>
        </w:tc>
      </w:tr>
      <w:tr>
        <w:tblPrEx>
          <w:tblCellMar>
            <w:top w:w="0" w:type="dxa"/>
            <w:left w:w="10" w:type="dxa"/>
            <w:bottom w:w="0" w:type="dxa"/>
            <w:right w:w="10" w:type="dxa"/>
          </w:tblCellMar>
        </w:tblPrEx>
        <w:tc>
          <w:tcPr>
            <w:tcW w:w="4500" w:type="dxa"/>
            <w:tcBorders>
              <w:left w:val="single" w:color="000080" w:sz="4" w:space="0"/>
              <w:bottom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Programmer has to write coding.</w:t>
            </w:r>
          </w:p>
          <w:p>
            <w:pPr>
              <w:pStyle w:val="4"/>
              <w:tabs>
                <w:tab w:val="left" w:pos="180"/>
              </w:tabs>
              <w:rPr>
                <w:rFonts w:ascii="Times New Roman" w:hAnsi="Times New Roman" w:cs="Times New Roman"/>
              </w:rPr>
            </w:pPr>
            <w:r>
              <w:rPr>
                <w:rFonts w:ascii="Times New Roman" w:hAnsi="Times New Roman" w:cs="Times New Roman"/>
              </w:rPr>
              <w:t>Complexity in development of application</w:t>
            </w:r>
          </w:p>
          <w:p>
            <w:pPr>
              <w:pStyle w:val="4"/>
              <w:tabs>
                <w:tab w:val="left" w:pos="180"/>
              </w:tabs>
              <w:rPr>
                <w:rFonts w:ascii="Times New Roman" w:hAnsi="Times New Roman" w:cs="Times New Roman"/>
              </w:rPr>
            </w:pPr>
            <w:r>
              <w:rPr>
                <w:rFonts w:ascii="Times New Roman" w:hAnsi="Times New Roman" w:cs="Times New Roman"/>
              </w:rPr>
              <w:t xml:space="preserve">Eg: </w:t>
            </w:r>
          </w:p>
          <w:p>
            <w:pPr>
              <w:pStyle w:val="4"/>
              <w:tabs>
                <w:tab w:val="left" w:pos="180"/>
              </w:tabs>
              <w:rPr>
                <w:rFonts w:ascii="Times New Roman" w:hAnsi="Times New Roman" w:cs="Times New Roman"/>
              </w:rPr>
            </w:pPr>
            <w:r>
              <w:rPr>
                <w:rFonts w:ascii="Times New Roman" w:hAnsi="Times New Roman" w:cs="Times New Roman"/>
              </w:rPr>
              <w:t>C, C++, JAVA, HTML, .Net</w:t>
            </w:r>
          </w:p>
        </w:tc>
        <w:tc>
          <w:tcPr>
            <w:tcW w:w="4690" w:type="dxa"/>
            <w:tcBorders>
              <w:left w:val="single" w:color="000080" w:sz="4" w:space="0"/>
              <w:bottom w:val="single" w:color="000080" w:sz="4" w:space="0"/>
              <w:right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Here Developer can use built-in options</w:t>
            </w:r>
          </w:p>
          <w:p>
            <w:pPr>
              <w:pStyle w:val="4"/>
              <w:tabs>
                <w:tab w:val="left" w:pos="180"/>
              </w:tabs>
              <w:rPr>
                <w:rFonts w:ascii="Times New Roman" w:hAnsi="Times New Roman" w:cs="Times New Roman"/>
              </w:rPr>
            </w:pPr>
            <w:r>
              <w:rPr>
                <w:rFonts w:ascii="Times New Roman" w:hAnsi="Times New Roman" w:cs="Times New Roman"/>
              </w:rPr>
              <w:t>Easy to develop the applications</w:t>
            </w:r>
          </w:p>
          <w:p>
            <w:pPr>
              <w:pStyle w:val="4"/>
              <w:tabs>
                <w:tab w:val="left" w:pos="180"/>
              </w:tabs>
              <w:rPr>
                <w:rFonts w:ascii="Times New Roman" w:hAnsi="Times New Roman" w:cs="Times New Roman"/>
              </w:rPr>
            </w:pPr>
            <w:r>
              <w:rPr>
                <w:rFonts w:ascii="Times New Roman" w:hAnsi="Times New Roman" w:cs="Times New Roman"/>
              </w:rPr>
              <w:t>MS-Office, ERP packages, Tally Accounting package</w:t>
            </w:r>
          </w:p>
        </w:tc>
      </w:tr>
    </w:tbl>
    <w:p>
      <w:pPr>
        <w:pStyle w:val="4"/>
        <w:tabs>
          <w:tab w:val="left" w:pos="180"/>
        </w:tabs>
        <w:jc w:val="both"/>
        <w:rPr>
          <w:rFonts w:ascii="Times New Roman" w:hAnsi="Times New Roman" w:cs="Times New Roman"/>
          <w:b/>
          <w:bCs/>
        </w:rPr>
      </w:pPr>
    </w:p>
    <w:tbl>
      <w:tblPr>
        <w:tblStyle w:val="26"/>
        <w:tblW w:w="9190" w:type="dxa"/>
        <w:tblInd w:w="253" w:type="dxa"/>
        <w:tblLayout w:type="fixed"/>
        <w:tblCellMar>
          <w:top w:w="0" w:type="dxa"/>
          <w:left w:w="78" w:type="dxa"/>
          <w:bottom w:w="0" w:type="dxa"/>
          <w:right w:w="108" w:type="dxa"/>
        </w:tblCellMar>
      </w:tblPr>
      <w:tblGrid>
        <w:gridCol w:w="4954"/>
        <w:gridCol w:w="4236"/>
      </w:tblGrid>
      <w:tr>
        <w:tblPrEx>
          <w:tblCellMar>
            <w:top w:w="0" w:type="dxa"/>
            <w:left w:w="78" w:type="dxa"/>
            <w:bottom w:w="0" w:type="dxa"/>
            <w:right w:w="108" w:type="dxa"/>
          </w:tblCellMar>
        </w:tblPrEx>
        <w:tc>
          <w:tcPr>
            <w:tcW w:w="9190" w:type="dxa"/>
            <w:gridSpan w:val="2"/>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center"/>
              <w:rPr>
                <w:rFonts w:ascii="Times New Roman" w:hAnsi="Times New Roman" w:cs="Times New Roman"/>
              </w:rPr>
            </w:pPr>
            <w:r>
              <w:rPr>
                <w:rFonts w:ascii="Times New Roman" w:hAnsi="Times New Roman" w:cs="Times New Roman"/>
                <w:b/>
                <w:bCs/>
              </w:rPr>
              <w:t>Languages</w:t>
            </w:r>
          </w:p>
        </w:tc>
      </w:tr>
      <w:tr>
        <w:tblPrEx>
          <w:tblCellMar>
            <w:top w:w="0" w:type="dxa"/>
            <w:left w:w="10" w:type="dxa"/>
            <w:bottom w:w="0" w:type="dxa"/>
            <w:right w:w="10" w:type="dxa"/>
          </w:tblCellMar>
        </w:tblPrEx>
        <w:tc>
          <w:tcPr>
            <w:tcW w:w="4954" w:type="dxa"/>
            <w:tcBorders>
              <w:top w:val="single" w:color="000080" w:sz="4" w:space="0"/>
              <w:left w:val="single" w:color="000080" w:sz="4" w:space="0"/>
              <w:bottom w:val="single" w:color="000080" w:sz="4" w:space="0"/>
            </w:tcBorders>
            <w:shd w:val="clear" w:color="auto" w:fill="FFFFFF"/>
          </w:tcPr>
          <w:p>
            <w:pPr>
              <w:pStyle w:val="4"/>
              <w:tabs>
                <w:tab w:val="left" w:pos="180"/>
              </w:tabs>
              <w:jc w:val="center"/>
              <w:rPr>
                <w:rFonts w:ascii="Times New Roman" w:hAnsi="Times New Roman" w:cs="Times New Roman"/>
                <w:b/>
                <w:bCs/>
              </w:rPr>
            </w:pPr>
            <w:r>
              <w:rPr>
                <w:rFonts w:ascii="Times New Roman" w:hAnsi="Times New Roman" w:cs="Times New Roman"/>
                <w:b/>
                <w:bCs/>
              </w:rPr>
              <w:t>Low Level Languages</w:t>
            </w:r>
          </w:p>
        </w:tc>
        <w:tc>
          <w:tcPr>
            <w:tcW w:w="4236" w:type="dxa"/>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center"/>
              <w:rPr>
                <w:rFonts w:ascii="Times New Roman" w:hAnsi="Times New Roman" w:cs="Times New Roman"/>
              </w:rPr>
            </w:pPr>
            <w:r>
              <w:rPr>
                <w:rFonts w:ascii="Times New Roman" w:hAnsi="Times New Roman" w:cs="Times New Roman"/>
                <w:b/>
                <w:bCs/>
              </w:rPr>
              <w:t>High Level Languages</w:t>
            </w:r>
          </w:p>
        </w:tc>
      </w:tr>
      <w:tr>
        <w:tblPrEx>
          <w:tblCellMar>
            <w:top w:w="0" w:type="dxa"/>
            <w:left w:w="10" w:type="dxa"/>
            <w:bottom w:w="0" w:type="dxa"/>
            <w:right w:w="10" w:type="dxa"/>
          </w:tblCellMar>
        </w:tblPrEx>
        <w:tc>
          <w:tcPr>
            <w:tcW w:w="4954" w:type="dxa"/>
            <w:tcBorders>
              <w:left w:val="single" w:color="000080" w:sz="4" w:space="0"/>
              <w:bottom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These are machine ( processor ) understandable languages</w:t>
            </w:r>
          </w:p>
          <w:p>
            <w:pPr>
              <w:pStyle w:val="4"/>
              <w:tabs>
                <w:tab w:val="left" w:pos="180"/>
              </w:tabs>
              <w:rPr>
                <w:rFonts w:ascii="Times New Roman" w:hAnsi="Times New Roman" w:cs="Times New Roman"/>
              </w:rPr>
            </w:pPr>
            <w:r>
              <w:rPr>
                <w:rFonts w:ascii="Times New Roman" w:hAnsi="Times New Roman" w:cs="Times New Roman"/>
              </w:rPr>
              <w:t>Eg:</w:t>
            </w:r>
          </w:p>
          <w:p>
            <w:pPr>
              <w:pStyle w:val="4"/>
              <w:tabs>
                <w:tab w:val="left" w:pos="180"/>
              </w:tabs>
              <w:rPr>
                <w:rFonts w:ascii="Times New Roman" w:hAnsi="Times New Roman" w:cs="Times New Roman"/>
              </w:rPr>
            </w:pPr>
            <w:r>
              <w:rPr>
                <w:rFonts w:ascii="Times New Roman" w:hAnsi="Times New Roman" w:cs="Times New Roman"/>
              </w:rPr>
              <w:t>Machine Language (IGL ) and</w:t>
            </w:r>
          </w:p>
          <w:p>
            <w:pPr>
              <w:pStyle w:val="4"/>
              <w:tabs>
                <w:tab w:val="left" w:pos="180"/>
              </w:tabs>
              <w:rPr>
                <w:rFonts w:ascii="Times New Roman" w:hAnsi="Times New Roman" w:cs="Times New Roman"/>
              </w:rPr>
            </w:pPr>
            <w:r>
              <w:rPr>
                <w:rFonts w:ascii="Times New Roman" w:hAnsi="Times New Roman" w:cs="Times New Roman"/>
              </w:rPr>
              <w:t>Assembly Language (II GL )</w:t>
            </w:r>
          </w:p>
          <w:p>
            <w:pPr>
              <w:pStyle w:val="4"/>
              <w:tabs>
                <w:tab w:val="left" w:pos="180"/>
              </w:tabs>
              <w:rPr>
                <w:rFonts w:ascii="Times New Roman" w:hAnsi="Times New Roman" w:cs="Times New Roman"/>
              </w:rPr>
            </w:pPr>
            <w:r>
              <w:rPr>
                <w:rFonts w:ascii="Times New Roman" w:hAnsi="Times New Roman" w:cs="Times New Roman"/>
              </w:rPr>
              <w:t>Assembly language in the form of pneumonic codes</w:t>
            </w:r>
          </w:p>
          <w:p>
            <w:pPr>
              <w:pStyle w:val="4"/>
              <w:tabs>
                <w:tab w:val="left" w:pos="180"/>
              </w:tabs>
              <w:rPr>
                <w:rFonts w:ascii="Times New Roman" w:hAnsi="Times New Roman" w:cs="Times New Roman"/>
              </w:rPr>
            </w:pPr>
            <w:r>
              <w:rPr>
                <w:rFonts w:ascii="Times New Roman" w:hAnsi="Times New Roman" w:cs="Times New Roman"/>
              </w:rPr>
              <w:t>Assembler converts assembly language into machine language</w:t>
            </w:r>
          </w:p>
        </w:tc>
        <w:tc>
          <w:tcPr>
            <w:tcW w:w="4236" w:type="dxa"/>
            <w:tcBorders>
              <w:left w:val="single" w:color="000080" w:sz="4" w:space="0"/>
              <w:bottom w:val="single" w:color="000080" w:sz="4" w:space="0"/>
              <w:right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These are user understandable languages</w:t>
            </w:r>
          </w:p>
          <w:p>
            <w:pPr>
              <w:pStyle w:val="4"/>
              <w:tabs>
                <w:tab w:val="left" w:pos="180"/>
              </w:tabs>
              <w:rPr>
                <w:rFonts w:ascii="Times New Roman" w:hAnsi="Times New Roman" w:cs="Times New Roman"/>
              </w:rPr>
            </w:pPr>
            <w:r>
              <w:rPr>
                <w:rFonts w:ascii="Times New Roman" w:hAnsi="Times New Roman" w:cs="Times New Roman"/>
              </w:rPr>
              <w:t>These are looks likes English language</w:t>
            </w:r>
          </w:p>
          <w:p>
            <w:pPr>
              <w:pStyle w:val="4"/>
              <w:tabs>
                <w:tab w:val="left" w:pos="180"/>
              </w:tabs>
              <w:rPr>
                <w:rFonts w:ascii="Times New Roman" w:hAnsi="Times New Roman" w:cs="Times New Roman"/>
              </w:rPr>
            </w:pPr>
            <w:r>
              <w:rPr>
                <w:rFonts w:ascii="Times New Roman" w:hAnsi="Times New Roman" w:cs="Times New Roman"/>
              </w:rPr>
              <w:t>Easy to understand.</w:t>
            </w:r>
          </w:p>
          <w:p>
            <w:pPr>
              <w:pStyle w:val="4"/>
              <w:tabs>
                <w:tab w:val="left" w:pos="180"/>
              </w:tabs>
              <w:rPr>
                <w:rFonts w:ascii="Times New Roman" w:hAnsi="Times New Roman" w:cs="Times New Roman"/>
              </w:rPr>
            </w:pPr>
            <w:r>
              <w:rPr>
                <w:rFonts w:ascii="Times New Roman" w:hAnsi="Times New Roman" w:cs="Times New Roman"/>
              </w:rPr>
              <w:t>III GL and IV GL are high level languages</w:t>
            </w:r>
          </w:p>
        </w:tc>
      </w:tr>
    </w:tbl>
    <w:p>
      <w:pPr>
        <w:pStyle w:val="4"/>
        <w:tabs>
          <w:tab w:val="left" w:pos="180"/>
        </w:tabs>
        <w:rPr>
          <w:rFonts w:ascii="Times New Roman" w:hAnsi="Times New Roman" w:cs="Times New Roman"/>
          <w:b/>
          <w:bCs/>
        </w:rPr>
      </w:pPr>
      <w:r>
        <w:rPr>
          <w:rFonts w:ascii="Times New Roman" w:hAnsi="Times New Roman" w:cs="Times New Roman"/>
          <w:b/>
          <w:bCs/>
        </w:rPr>
        <w:t>Generation of Languages</w:t>
      </w:r>
    </w:p>
    <w:p>
      <w:pPr>
        <w:pStyle w:val="4"/>
        <w:tabs>
          <w:tab w:val="left" w:pos="180"/>
        </w:tabs>
        <w:rPr>
          <w:rFonts w:ascii="Times New Roman" w:hAnsi="Times New Roman" w:cs="Times New Roman"/>
        </w:rPr>
      </w:pPr>
    </w:p>
    <w:tbl>
      <w:tblPr>
        <w:tblStyle w:val="26"/>
        <w:tblW w:w="9190" w:type="dxa"/>
        <w:tblInd w:w="185" w:type="dxa"/>
        <w:tblLayout w:type="fixed"/>
        <w:tblCellMar>
          <w:top w:w="0" w:type="dxa"/>
          <w:left w:w="10" w:type="dxa"/>
          <w:bottom w:w="0" w:type="dxa"/>
          <w:right w:w="10" w:type="dxa"/>
        </w:tblCellMar>
      </w:tblPr>
      <w:tblGrid>
        <w:gridCol w:w="1350"/>
        <w:gridCol w:w="810"/>
        <w:gridCol w:w="7030"/>
      </w:tblGrid>
      <w:tr>
        <w:tblPrEx>
          <w:tblCellMar>
            <w:top w:w="0" w:type="dxa"/>
            <w:left w:w="10" w:type="dxa"/>
            <w:bottom w:w="0" w:type="dxa"/>
            <w:right w:w="10" w:type="dxa"/>
          </w:tblCellMar>
        </w:tblPrEx>
        <w:trPr>
          <w:trHeight w:val="377" w:hRule="atLeast"/>
        </w:trPr>
        <w:tc>
          <w:tcPr>
            <w:tcW w:w="1350" w:type="dxa"/>
            <w:vMerge w:val="restart"/>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Low Level Languages</w:t>
            </w:r>
          </w:p>
        </w:tc>
        <w:tc>
          <w:tcPr>
            <w:tcW w:w="81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 GL</w:t>
            </w:r>
          </w:p>
        </w:tc>
        <w:tc>
          <w:tcPr>
            <w:tcW w:w="7030"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Machine Language , It is in form of binary code ( 0 1 0 1 1 0 1 1 0)</w:t>
            </w:r>
          </w:p>
        </w:tc>
      </w:tr>
      <w:tr>
        <w:tblPrEx>
          <w:tblCellMar>
            <w:top w:w="0" w:type="dxa"/>
            <w:left w:w="10" w:type="dxa"/>
            <w:bottom w:w="0" w:type="dxa"/>
            <w:right w:w="10" w:type="dxa"/>
          </w:tblCellMar>
        </w:tblPrEx>
        <w:trPr>
          <w:trHeight w:val="350" w:hRule="atLeast"/>
        </w:trPr>
        <w:tc>
          <w:tcPr>
            <w:tcW w:w="1350" w:type="dxa"/>
            <w:vMerge w:val="continue"/>
            <w:tcBorders>
              <w:top w:val="single" w:color="000080" w:sz="4" w:space="0"/>
              <w:left w:val="single" w:color="000080" w:sz="4" w:space="0"/>
              <w:bottom w:val="single" w:color="000080" w:sz="4" w:space="0"/>
            </w:tcBorders>
            <w:shd w:val="clear" w:color="auto" w:fill="FFFFFF"/>
            <w:vAlign w:val="center"/>
          </w:tcPr>
          <w:p>
            <w:pPr>
              <w:snapToGrid w:val="0"/>
              <w:rPr>
                <w:rFonts w:ascii="Times New Roman" w:hAnsi="Times New Roman" w:cs="Times New Roman"/>
              </w:rPr>
            </w:pPr>
          </w:p>
        </w:tc>
        <w:tc>
          <w:tcPr>
            <w:tcW w:w="81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II GL</w:t>
            </w:r>
          </w:p>
        </w:tc>
        <w:tc>
          <w:tcPr>
            <w:tcW w:w="7030"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Assembly Language in form of pneumonic codes</w:t>
            </w:r>
          </w:p>
          <w:p>
            <w:pPr>
              <w:pStyle w:val="4"/>
              <w:tabs>
                <w:tab w:val="left" w:pos="180"/>
              </w:tabs>
              <w:rPr>
                <w:rFonts w:ascii="Times New Roman" w:hAnsi="Times New Roman" w:cs="Times New Roman"/>
              </w:rPr>
            </w:pPr>
            <w:r>
              <w:rPr>
                <w:rFonts w:ascii="Times New Roman" w:hAnsi="Times New Roman" w:cs="Times New Roman"/>
              </w:rPr>
              <w:t>Assembler coverts assembly language into binary code</w:t>
            </w:r>
          </w:p>
        </w:tc>
      </w:tr>
      <w:tr>
        <w:tblPrEx>
          <w:tblCellMar>
            <w:top w:w="0" w:type="dxa"/>
            <w:left w:w="10" w:type="dxa"/>
            <w:bottom w:w="0" w:type="dxa"/>
            <w:right w:w="10" w:type="dxa"/>
          </w:tblCellMar>
        </w:tblPrEx>
        <w:trPr>
          <w:trHeight w:val="341" w:hRule="atLeast"/>
        </w:trPr>
        <w:tc>
          <w:tcPr>
            <w:tcW w:w="1350" w:type="dxa"/>
            <w:vMerge w:val="restart"/>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High Level Languages</w:t>
            </w:r>
          </w:p>
        </w:tc>
        <w:tc>
          <w:tcPr>
            <w:tcW w:w="81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III GL</w:t>
            </w:r>
          </w:p>
        </w:tc>
        <w:tc>
          <w:tcPr>
            <w:tcW w:w="7030"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 xml:space="preserve">( procedure oriented languages ) Cobol, Pascal, Basic, FORTRAN </w:t>
            </w:r>
          </w:p>
        </w:tc>
      </w:tr>
      <w:tr>
        <w:tblPrEx>
          <w:tblCellMar>
            <w:top w:w="0" w:type="dxa"/>
            <w:left w:w="10" w:type="dxa"/>
            <w:bottom w:w="0" w:type="dxa"/>
            <w:right w:w="10" w:type="dxa"/>
          </w:tblCellMar>
        </w:tblPrEx>
        <w:trPr>
          <w:trHeight w:val="359" w:hRule="atLeast"/>
        </w:trPr>
        <w:tc>
          <w:tcPr>
            <w:tcW w:w="1350" w:type="dxa"/>
            <w:vMerge w:val="continue"/>
            <w:tcBorders>
              <w:top w:val="single" w:color="000080" w:sz="4" w:space="0"/>
              <w:left w:val="single" w:color="000080" w:sz="4" w:space="0"/>
              <w:bottom w:val="single" w:color="000080" w:sz="4" w:space="0"/>
            </w:tcBorders>
            <w:shd w:val="clear" w:color="auto" w:fill="FFFFFF"/>
            <w:vAlign w:val="center"/>
          </w:tcPr>
          <w:p>
            <w:pPr>
              <w:snapToGrid w:val="0"/>
              <w:rPr>
                <w:rFonts w:ascii="Times New Roman" w:hAnsi="Times New Roman" w:cs="Times New Roman"/>
              </w:rPr>
            </w:pPr>
          </w:p>
        </w:tc>
        <w:tc>
          <w:tcPr>
            <w:tcW w:w="81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eastAsia="Times New Roman" w:cs="Times New Roman"/>
              </w:rPr>
            </w:pPr>
            <w:r>
              <w:rPr>
                <w:rFonts w:ascii="Times New Roman" w:hAnsi="Times New Roman" w:cs="Times New Roman"/>
              </w:rPr>
              <w:t>IV GL</w:t>
            </w:r>
          </w:p>
        </w:tc>
        <w:tc>
          <w:tcPr>
            <w:tcW w:w="7030"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functional, OOP, Object Based languages ) C, C++, Java, . Net</w:t>
            </w:r>
          </w:p>
        </w:tc>
      </w:tr>
    </w:tbl>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r>
        <w:rPr>
          <w:rFonts w:ascii="Times New Roman" w:hAnsi="Times New Roman" w:cs="Times New Roman"/>
        </w:rPr>
        <w:t>Procedure and Function, both are set of statements to perform some task,</w:t>
      </w:r>
    </w:p>
    <w:p>
      <w:pPr>
        <w:pStyle w:val="4"/>
        <w:tabs>
          <w:tab w:val="left" w:pos="180"/>
        </w:tabs>
        <w:jc w:val="both"/>
        <w:rPr>
          <w:rFonts w:ascii="Times New Roman" w:hAnsi="Times New Roman" w:cs="Times New Roman"/>
        </w:rPr>
      </w:pPr>
      <w:r>
        <w:rPr>
          <w:rFonts w:ascii="Times New Roman" w:hAnsi="Times New Roman" w:cs="Times New Roman"/>
        </w:rPr>
        <w:t xml:space="preserve">The difference is that, </w:t>
      </w:r>
      <w:r>
        <w:rPr>
          <w:rFonts w:ascii="Times New Roman" w:hAnsi="Times New Roman" w:cs="Times New Roman"/>
          <w:b/>
          <w:bCs/>
        </w:rPr>
        <w:t>function</w:t>
      </w:r>
      <w:r>
        <w:rPr>
          <w:rFonts w:ascii="Times New Roman" w:hAnsi="Times New Roman" w:cs="Times New Roman"/>
        </w:rPr>
        <w:t xml:space="preserve"> returns a value whereas </w:t>
      </w:r>
      <w:r>
        <w:rPr>
          <w:rFonts w:ascii="Times New Roman" w:hAnsi="Times New Roman" w:cs="Times New Roman"/>
          <w:b/>
          <w:bCs/>
        </w:rPr>
        <w:t>procedure</w:t>
      </w:r>
      <w:r>
        <w:rPr>
          <w:rFonts w:ascii="Times New Roman" w:hAnsi="Times New Roman" w:cs="Times New Roman"/>
        </w:rPr>
        <w:t xml:space="preserve"> does not return a value.</w:t>
      </w:r>
    </w:p>
    <w:p>
      <w:pPr>
        <w:pStyle w:val="4"/>
        <w:tabs>
          <w:tab w:val="left" w:pos="180"/>
        </w:tabs>
        <w:jc w:val="both"/>
        <w:rPr>
          <w:rFonts w:ascii="Times New Roman" w:hAnsi="Times New Roman" w:cs="Times New Roman"/>
        </w:rPr>
      </w:pPr>
      <w:r>
        <w:rPr>
          <w:rFonts w:ascii="Times New Roman" w:hAnsi="Times New Roman" w:cs="Times New Roman"/>
        </w:rPr>
        <w:t>Compliers and interpreters are used to convert high level languages into low level language ( processor understandable language )</w:t>
      </w: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r>
        <w:rPr>
          <w:rFonts w:ascii="Times New Roman" w:hAnsi="Times New Roman" w:cs="Times New Roman"/>
          <w:b/>
          <w:bCs/>
        </w:rPr>
        <w:t>Difference between compiler and interpreter</w:t>
      </w:r>
    </w:p>
    <w:p>
      <w:pPr>
        <w:pStyle w:val="4"/>
        <w:tabs>
          <w:tab w:val="left" w:pos="180"/>
        </w:tabs>
        <w:jc w:val="both"/>
        <w:rPr>
          <w:rFonts w:ascii="Times New Roman" w:hAnsi="Times New Roman" w:cs="Times New Roman"/>
        </w:rPr>
      </w:pPr>
    </w:p>
    <w:tbl>
      <w:tblPr>
        <w:tblStyle w:val="26"/>
        <w:tblW w:w="9550" w:type="dxa"/>
        <w:tblInd w:w="95" w:type="dxa"/>
        <w:tblLayout w:type="fixed"/>
        <w:tblCellMar>
          <w:top w:w="0" w:type="dxa"/>
          <w:left w:w="10" w:type="dxa"/>
          <w:bottom w:w="0" w:type="dxa"/>
          <w:right w:w="10" w:type="dxa"/>
        </w:tblCellMar>
      </w:tblPr>
      <w:tblGrid>
        <w:gridCol w:w="720"/>
        <w:gridCol w:w="4140"/>
        <w:gridCol w:w="4690"/>
      </w:tblGrid>
      <w:tr>
        <w:tblPrEx>
          <w:tblCellMar>
            <w:top w:w="0" w:type="dxa"/>
            <w:left w:w="10" w:type="dxa"/>
            <w:bottom w:w="0" w:type="dxa"/>
            <w:right w:w="10" w:type="dxa"/>
          </w:tblCellMar>
        </w:tblPrEx>
        <w:tc>
          <w:tcPr>
            <w:tcW w:w="720" w:type="dxa"/>
            <w:tcBorders>
              <w:top w:val="single" w:color="000080" w:sz="4" w:space="0"/>
              <w:left w:val="single" w:color="000080" w:sz="4" w:space="0"/>
              <w:bottom w:val="single" w:color="000080" w:sz="4" w:space="0"/>
            </w:tcBorders>
            <w:shd w:val="clear" w:color="auto" w:fill="FFFFFF"/>
          </w:tcPr>
          <w:p>
            <w:pPr>
              <w:pStyle w:val="4"/>
              <w:tabs>
                <w:tab w:val="left" w:pos="180"/>
              </w:tabs>
              <w:jc w:val="center"/>
              <w:rPr>
                <w:rFonts w:ascii="Times New Roman" w:hAnsi="Times New Roman" w:cs="Times New Roman"/>
                <w:b/>
                <w:bCs/>
              </w:rPr>
            </w:pPr>
            <w:r>
              <w:rPr>
                <w:rFonts w:ascii="Times New Roman" w:hAnsi="Times New Roman" w:cs="Times New Roman"/>
                <w:b/>
                <w:bCs/>
              </w:rPr>
              <w:t>S.No</w:t>
            </w:r>
          </w:p>
        </w:tc>
        <w:tc>
          <w:tcPr>
            <w:tcW w:w="4140" w:type="dxa"/>
            <w:tcBorders>
              <w:top w:val="single" w:color="000080" w:sz="4" w:space="0"/>
              <w:left w:val="single" w:color="000080" w:sz="4" w:space="0"/>
              <w:bottom w:val="single" w:color="000080" w:sz="4" w:space="0"/>
            </w:tcBorders>
            <w:shd w:val="clear" w:color="auto" w:fill="FFFFFF"/>
          </w:tcPr>
          <w:p>
            <w:pPr>
              <w:pStyle w:val="4"/>
              <w:tabs>
                <w:tab w:val="left" w:pos="180"/>
              </w:tabs>
              <w:jc w:val="center"/>
              <w:rPr>
                <w:rFonts w:ascii="Times New Roman" w:hAnsi="Times New Roman" w:cs="Times New Roman"/>
                <w:b/>
                <w:bCs/>
              </w:rPr>
            </w:pPr>
            <w:r>
              <w:rPr>
                <w:rFonts w:ascii="Times New Roman" w:hAnsi="Times New Roman" w:cs="Times New Roman"/>
                <w:b/>
                <w:bCs/>
              </w:rPr>
              <w:t>Interpreter</w:t>
            </w:r>
          </w:p>
        </w:tc>
        <w:tc>
          <w:tcPr>
            <w:tcW w:w="4690" w:type="dxa"/>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center"/>
              <w:rPr>
                <w:rFonts w:ascii="Times New Roman" w:hAnsi="Times New Roman" w:cs="Times New Roman"/>
              </w:rPr>
            </w:pPr>
            <w:r>
              <w:rPr>
                <w:rFonts w:ascii="Times New Roman" w:hAnsi="Times New Roman" w:cs="Times New Roman"/>
                <w:b/>
                <w:bCs/>
              </w:rPr>
              <w:t>Compiler</w:t>
            </w:r>
          </w:p>
        </w:tc>
      </w:tr>
      <w:tr>
        <w:tblPrEx>
          <w:tblCellMar>
            <w:top w:w="0" w:type="dxa"/>
            <w:left w:w="10" w:type="dxa"/>
            <w:bottom w:w="0" w:type="dxa"/>
            <w:right w:w="10" w:type="dxa"/>
          </w:tblCellMar>
        </w:tblPrEx>
        <w:trPr>
          <w:trHeight w:val="341" w:hRule="atLeast"/>
        </w:trPr>
        <w:tc>
          <w:tcPr>
            <w:tcW w:w="72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jc w:val="center"/>
              <w:rPr>
                <w:rFonts w:ascii="Times New Roman" w:hAnsi="Times New Roman" w:cs="Times New Roman"/>
              </w:rPr>
            </w:pPr>
            <w:r>
              <w:rPr>
                <w:rFonts w:ascii="Times New Roman" w:hAnsi="Times New Roman" w:cs="Times New Roman"/>
              </w:rPr>
              <w:t>1</w:t>
            </w:r>
          </w:p>
        </w:tc>
        <w:tc>
          <w:tcPr>
            <w:tcW w:w="414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It interprets line by line and executes</w:t>
            </w:r>
          </w:p>
        </w:tc>
        <w:tc>
          <w:tcPr>
            <w:tcW w:w="4690"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Whole program at a time</w:t>
            </w:r>
          </w:p>
        </w:tc>
      </w:tr>
      <w:tr>
        <w:tblPrEx>
          <w:tblCellMar>
            <w:top w:w="0" w:type="dxa"/>
            <w:left w:w="10" w:type="dxa"/>
            <w:bottom w:w="0" w:type="dxa"/>
            <w:right w:w="10" w:type="dxa"/>
          </w:tblCellMar>
        </w:tblPrEx>
        <w:trPr>
          <w:trHeight w:val="341" w:hRule="atLeast"/>
        </w:trPr>
        <w:tc>
          <w:tcPr>
            <w:tcW w:w="72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jc w:val="center"/>
              <w:rPr>
                <w:rFonts w:ascii="Times New Roman" w:hAnsi="Times New Roman" w:cs="Times New Roman"/>
              </w:rPr>
            </w:pPr>
            <w:r>
              <w:rPr>
                <w:rFonts w:ascii="Times New Roman" w:hAnsi="Times New Roman" w:cs="Times New Roman"/>
              </w:rPr>
              <w:t>2</w:t>
            </w:r>
          </w:p>
        </w:tc>
        <w:tc>
          <w:tcPr>
            <w:tcW w:w="414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It gives the result line by line</w:t>
            </w:r>
          </w:p>
        </w:tc>
        <w:tc>
          <w:tcPr>
            <w:tcW w:w="4690"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It gives whole output at a time</w:t>
            </w:r>
          </w:p>
        </w:tc>
      </w:tr>
      <w:tr>
        <w:tblPrEx>
          <w:tblCellMar>
            <w:top w:w="0" w:type="dxa"/>
            <w:left w:w="10" w:type="dxa"/>
            <w:bottom w:w="0" w:type="dxa"/>
            <w:right w:w="10" w:type="dxa"/>
          </w:tblCellMar>
        </w:tblPrEx>
        <w:trPr>
          <w:trHeight w:val="620" w:hRule="atLeast"/>
        </w:trPr>
        <w:tc>
          <w:tcPr>
            <w:tcW w:w="72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jc w:val="center"/>
              <w:rPr>
                <w:rFonts w:ascii="Times New Roman" w:hAnsi="Times New Roman" w:cs="Times New Roman"/>
              </w:rPr>
            </w:pPr>
            <w:r>
              <w:rPr>
                <w:rFonts w:ascii="Times New Roman" w:hAnsi="Times New Roman" w:cs="Times New Roman"/>
              </w:rPr>
              <w:t>3</w:t>
            </w:r>
          </w:p>
        </w:tc>
        <w:tc>
          <w:tcPr>
            <w:tcW w:w="414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If any error occurs interpreter stops</w:t>
            </w:r>
          </w:p>
          <w:p>
            <w:pPr>
              <w:pStyle w:val="4"/>
              <w:tabs>
                <w:tab w:val="left" w:pos="180"/>
              </w:tabs>
              <w:rPr>
                <w:rFonts w:ascii="Times New Roman" w:hAnsi="Times New Roman" w:cs="Times New Roman"/>
              </w:rPr>
            </w:pPr>
            <w:r>
              <w:rPr>
                <w:rFonts w:ascii="Times New Roman" w:hAnsi="Times New Roman" w:cs="Times New Roman"/>
              </w:rPr>
              <w:t>Hence it shows only one error</w:t>
            </w:r>
          </w:p>
        </w:tc>
        <w:tc>
          <w:tcPr>
            <w:tcW w:w="4690"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It checks all statements in the program and shows all the errors in the program.</w:t>
            </w:r>
          </w:p>
        </w:tc>
      </w:tr>
      <w:tr>
        <w:tblPrEx>
          <w:tblCellMar>
            <w:top w:w="0" w:type="dxa"/>
            <w:left w:w="10" w:type="dxa"/>
            <w:bottom w:w="0" w:type="dxa"/>
            <w:right w:w="10" w:type="dxa"/>
          </w:tblCellMar>
        </w:tblPrEx>
        <w:trPr>
          <w:trHeight w:val="629" w:hRule="atLeast"/>
        </w:trPr>
        <w:tc>
          <w:tcPr>
            <w:tcW w:w="72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jc w:val="center"/>
              <w:rPr>
                <w:rFonts w:ascii="Times New Roman" w:hAnsi="Times New Roman" w:cs="Times New Roman"/>
              </w:rPr>
            </w:pPr>
            <w:r>
              <w:rPr>
                <w:rFonts w:ascii="Times New Roman" w:hAnsi="Times New Roman" w:cs="Times New Roman"/>
              </w:rPr>
              <w:t>4</w:t>
            </w:r>
          </w:p>
        </w:tc>
        <w:tc>
          <w:tcPr>
            <w:tcW w:w="414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It will not generate executable file</w:t>
            </w:r>
          </w:p>
        </w:tc>
        <w:tc>
          <w:tcPr>
            <w:tcW w:w="4690"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If errors in the program then it generates executable file</w:t>
            </w:r>
          </w:p>
        </w:tc>
      </w:tr>
      <w:tr>
        <w:tblPrEx>
          <w:tblCellMar>
            <w:top w:w="0" w:type="dxa"/>
            <w:left w:w="10" w:type="dxa"/>
            <w:bottom w:w="0" w:type="dxa"/>
            <w:right w:w="10" w:type="dxa"/>
          </w:tblCellMar>
        </w:tblPrEx>
        <w:trPr>
          <w:trHeight w:val="431" w:hRule="atLeast"/>
        </w:trPr>
        <w:tc>
          <w:tcPr>
            <w:tcW w:w="72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jc w:val="center"/>
              <w:rPr>
                <w:rFonts w:ascii="Times New Roman" w:hAnsi="Times New Roman" w:cs="Times New Roman"/>
              </w:rPr>
            </w:pPr>
            <w:r>
              <w:rPr>
                <w:rFonts w:ascii="Times New Roman" w:hAnsi="Times New Roman" w:cs="Times New Roman"/>
              </w:rPr>
              <w:t>5</w:t>
            </w:r>
          </w:p>
        </w:tc>
        <w:tc>
          <w:tcPr>
            <w:tcW w:w="414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It always executes only source code</w:t>
            </w:r>
          </w:p>
        </w:tc>
        <w:tc>
          <w:tcPr>
            <w:tcW w:w="4690"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It executes exe file</w:t>
            </w:r>
          </w:p>
        </w:tc>
      </w:tr>
      <w:tr>
        <w:tblPrEx>
          <w:tblCellMar>
            <w:top w:w="0" w:type="dxa"/>
            <w:left w:w="10" w:type="dxa"/>
            <w:bottom w:w="0" w:type="dxa"/>
            <w:right w:w="10" w:type="dxa"/>
          </w:tblCellMar>
        </w:tblPrEx>
        <w:trPr>
          <w:trHeight w:val="620" w:hRule="atLeast"/>
        </w:trPr>
        <w:tc>
          <w:tcPr>
            <w:tcW w:w="72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jc w:val="center"/>
              <w:rPr>
                <w:rFonts w:ascii="Times New Roman" w:hAnsi="Times New Roman" w:cs="Times New Roman"/>
              </w:rPr>
            </w:pPr>
            <w:r>
              <w:rPr>
                <w:rFonts w:ascii="Times New Roman" w:hAnsi="Times New Roman" w:cs="Times New Roman"/>
              </w:rPr>
              <w:t>6</w:t>
            </w:r>
          </w:p>
        </w:tc>
        <w:tc>
          <w:tcPr>
            <w:tcW w:w="414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Eg: all scripting languages such as HTML, PERL, Java Script</w:t>
            </w:r>
          </w:p>
        </w:tc>
        <w:tc>
          <w:tcPr>
            <w:tcW w:w="4690"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Eg: C, C++  and  .Net C#</w:t>
            </w:r>
          </w:p>
          <w:p>
            <w:pPr>
              <w:pStyle w:val="4"/>
              <w:tabs>
                <w:tab w:val="left" w:pos="180"/>
              </w:tabs>
              <w:rPr>
                <w:rFonts w:ascii="Times New Roman" w:hAnsi="Times New Roman" w:cs="Times New Roman"/>
              </w:rPr>
            </w:pPr>
          </w:p>
        </w:tc>
      </w:tr>
    </w:tbl>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r>
        <w:rPr>
          <w:rFonts w:ascii="Times New Roman" w:hAnsi="Times New Roman" w:cs="Times New Roman"/>
          <w:b/>
          <w:bCs/>
          <w:sz w:val="40"/>
          <w:szCs w:val="40"/>
        </w:rPr>
        <w:t>Introduction to JAVA</w:t>
      </w:r>
    </w:p>
    <w:p>
      <w:pPr>
        <w:pStyle w:val="4"/>
        <w:jc w:val="both"/>
        <w:rPr>
          <w:rFonts w:ascii="Times New Roman" w:hAnsi="Times New Roman" w:cs="Times New Roman"/>
        </w:rPr>
      </w:pPr>
      <w:r>
        <w:rPr>
          <w:rFonts w:ascii="Times New Roman" w:hAnsi="Times New Roman" w:cs="Times New Roman"/>
          <w:b/>
          <w:bCs/>
        </w:rPr>
        <w:t>Features of Java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It is an independent of platform.</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It is a portable ( write once run any where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It is a scalable language.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It provides security for local resources.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 Object Oriented Programming language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Platform:</w:t>
      </w:r>
    </w:p>
    <w:p>
      <w:pPr>
        <w:pStyle w:val="4"/>
        <w:jc w:val="both"/>
        <w:rPr>
          <w:rFonts w:ascii="Times New Roman" w:hAnsi="Times New Roman" w:cs="Times New Roman"/>
        </w:rPr>
      </w:pPr>
      <w:r>
        <w:rPr>
          <w:rFonts w:ascii="Times New Roman" w:hAnsi="Times New Roman" w:cs="Times New Roman"/>
        </w:rPr>
        <w:t>Any hardware or software environment in which a program runs is known as a platform.</w:t>
      </w:r>
    </w:p>
    <w:p>
      <w:pPr>
        <w:pStyle w:val="4"/>
        <w:jc w:val="both"/>
        <w:rPr>
          <w:rFonts w:ascii="Times New Roman" w:hAnsi="Times New Roman" w:cs="Times New Roman"/>
        </w:rPr>
      </w:pPr>
      <w:r>
        <w:rPr>
          <w:rFonts w:ascii="Times New Roman" w:hAnsi="Times New Roman" w:cs="Times New Roman"/>
        </w:rPr>
        <w:t>Since Java has its own runtime environment (JRE) and API, it is called platform.</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JVM is the responsible to make java application as independent of platform and portable</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It is an independent of platform</w:t>
      </w:r>
    </w:p>
    <w:p>
      <w:pPr>
        <w:pStyle w:val="4"/>
        <w:ind w:firstLine="720"/>
        <w:jc w:val="both"/>
        <w:rPr>
          <w:rFonts w:ascii="Times New Roman" w:hAnsi="Times New Roman" w:cs="Times New Roman"/>
        </w:rPr>
      </w:pPr>
      <w:r>
        <w:rPr>
          <w:rFonts w:ascii="Times New Roman" w:hAnsi="Times New Roman" w:cs="Times New Roman"/>
        </w:rPr>
        <w:t>Java application runs any operating system and any Hardware</w:t>
      </w:r>
    </w:p>
    <w:p>
      <w:pPr>
        <w:pStyle w:val="4"/>
        <w:ind w:firstLine="720"/>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It is a portable ( write once run any where )</w:t>
      </w:r>
    </w:p>
    <w:p>
      <w:pPr>
        <w:pStyle w:val="4"/>
        <w:tabs>
          <w:tab w:val="left" w:pos="180"/>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Java application can be moved any platform with any changes to current application</w:t>
      </w:r>
    </w:p>
    <w:p>
      <w:pPr>
        <w:pStyle w:val="4"/>
        <w:tabs>
          <w:tab w:val="left" w:pos="180"/>
        </w:tabs>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It is a scalable language</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Easy to use without disturbing the existing java functionality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It provides security for local resources.</w:t>
      </w:r>
    </w:p>
    <w:p>
      <w:pPr>
        <w:pStyle w:val="4"/>
        <w:ind w:left="720"/>
        <w:jc w:val="both"/>
        <w:rPr>
          <w:rFonts w:ascii="Times New Roman" w:hAnsi="Times New Roman" w:cs="Times New Roman"/>
        </w:rPr>
      </w:pPr>
      <w:r>
        <w:rPr>
          <w:rFonts w:ascii="Times New Roman" w:hAnsi="Times New Roman" w:cs="Times New Roman"/>
        </w:rPr>
        <w:t>JVM has Security Manger which is responsible to prevent java application to access your private information in your PC.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5) Object Oriented Programming language</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 java every transaction handled by object, without object we cannot perform any transactions, hence it is called as Object Oriented Programing ( OOP ) language.</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tabs>
          <w:tab w:val="left" w:pos="180"/>
        </w:tabs>
        <w:jc w:val="both"/>
        <w:rPr>
          <w:rFonts w:ascii="Times New Roman" w:hAnsi="Times New Roman" w:cs="Times New Roman"/>
        </w:rPr>
      </w:pPr>
      <w:r>
        <w:rPr>
          <w:rFonts w:ascii="Times New Roman" w:hAnsi="Times New Roman" w:cs="Times New Roman"/>
          <w:b/>
          <w:bCs/>
        </w:rPr>
        <w:t>What is java ?</w:t>
      </w:r>
    </w:p>
    <w:p>
      <w:pPr>
        <w:pStyle w:val="4"/>
        <w:tabs>
          <w:tab w:val="left" w:pos="180"/>
        </w:tabs>
        <w:jc w:val="both"/>
        <w:rPr>
          <w:rFonts w:ascii="Times New Roman" w:hAnsi="Times New Roman" w:cs="Times New Roman"/>
        </w:rPr>
      </w:pPr>
      <w:r>
        <w:rPr>
          <w:rFonts w:ascii="Times New Roman" w:hAnsi="Times New Roman" w:cs="Times New Roman"/>
        </w:rPr>
        <w:t>Java is compile as well as Interpreter based.</w:t>
      </w:r>
    </w:p>
    <w:p>
      <w:pPr>
        <w:pStyle w:val="4"/>
        <w:tabs>
          <w:tab w:val="left" w:pos="180"/>
        </w:tabs>
        <w:jc w:val="both"/>
        <w:rPr>
          <w:rFonts w:ascii="Times New Roman" w:hAnsi="Times New Roman" w:cs="Times New Roman"/>
        </w:rPr>
      </w:pPr>
      <w:r>
        <w:rPr>
          <w:rFonts w:ascii="Times New Roman" w:hAnsi="Times New Roman" w:cs="Times New Roman"/>
        </w:rPr>
        <w:t>Java compiler coverts source code into byte code file</w:t>
      </w:r>
    </w:p>
    <w:p>
      <w:pPr>
        <w:pStyle w:val="4"/>
        <w:tabs>
          <w:tab w:val="left" w:pos="180"/>
        </w:tabs>
        <w:jc w:val="both"/>
        <w:rPr>
          <w:rFonts w:ascii="Times New Roman" w:hAnsi="Times New Roman" w:cs="Times New Roman"/>
        </w:rPr>
      </w:pPr>
      <w:r>
        <w:rPr>
          <w:rFonts w:ascii="Times New Roman" w:hAnsi="Times New Roman" w:cs="Times New Roman"/>
        </w:rPr>
        <w:t>Java Interpreter converts byte code into binary as per the Operating system and Hardware.</w:t>
      </w: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r>
        <w:rPr>
          <w:rFonts w:ascii="Times New Roman" w:hAnsi="Times New Roman" w:cs="Times New Roman"/>
          <w:b/>
          <w:bCs/>
        </w:rPr>
        <w:t>What is an exe file ?</w:t>
      </w:r>
    </w:p>
    <w:p>
      <w:pPr>
        <w:pStyle w:val="4"/>
        <w:tabs>
          <w:tab w:val="left" w:pos="180"/>
        </w:tabs>
        <w:jc w:val="both"/>
        <w:rPr>
          <w:rFonts w:ascii="Times New Roman" w:hAnsi="Times New Roman" w:cs="Times New Roman"/>
        </w:rPr>
      </w:pPr>
      <w:r>
        <w:rPr>
          <w:rFonts w:ascii="Times New Roman" w:hAnsi="Times New Roman" w:cs="Times New Roman"/>
        </w:rPr>
        <w:t>Exe file contains binary code,</w:t>
      </w:r>
    </w:p>
    <w:p>
      <w:pPr>
        <w:pStyle w:val="4"/>
        <w:tabs>
          <w:tab w:val="left" w:pos="180"/>
        </w:tabs>
        <w:jc w:val="both"/>
        <w:rPr>
          <w:rFonts w:ascii="Times New Roman" w:hAnsi="Times New Roman" w:cs="Times New Roman"/>
        </w:rPr>
      </w:pPr>
      <w:r>
        <w:rPr>
          <w:rFonts w:ascii="Times New Roman" w:hAnsi="Times New Roman" w:cs="Times New Roman"/>
        </w:rPr>
        <w:t>It is a file with actual program code, application software library, and OS library and hardware information</w:t>
      </w:r>
    </w:p>
    <w:p>
      <w:pPr>
        <w:pStyle w:val="4"/>
        <w:tabs>
          <w:tab w:val="left" w:pos="180"/>
        </w:tabs>
        <w:jc w:val="both"/>
        <w:rPr>
          <w:rFonts w:ascii="Times New Roman" w:hAnsi="Times New Roman" w:cs="Times New Roman"/>
        </w:rPr>
      </w:pPr>
      <w:r>
        <w:rPr>
          <w:rFonts w:ascii="Times New Roman" w:hAnsi="Times New Roman" w:cs="Times New Roman"/>
        </w:rPr>
        <w:t>Exe file is OS dependent as it contains OS library</w:t>
      </w:r>
    </w:p>
    <w:p>
      <w:pPr>
        <w:pStyle w:val="4"/>
        <w:tabs>
          <w:tab w:val="left" w:pos="180"/>
        </w:tabs>
        <w:jc w:val="both"/>
        <w:rPr>
          <w:rFonts w:ascii="Times New Roman" w:hAnsi="Times New Roman" w:cs="Times New Roman"/>
        </w:rPr>
      </w:pPr>
      <w:r>
        <w:rPr>
          <w:rFonts w:ascii="Times New Roman" w:hAnsi="Times New Roman" w:cs="Times New Roman"/>
        </w:rPr>
        <w:t>Exe file is prepared file for specific operating system.</w:t>
      </w: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r>
        <w:rPr>
          <w:rFonts w:ascii="Times New Roman" w:hAnsi="Times New Roman" w:cs="Times New Roman"/>
        </w:rPr>
        <w:t>Eg:</w:t>
      </w:r>
    </w:p>
    <w:p>
      <w:pPr>
        <w:pStyle w:val="4"/>
        <w:tabs>
          <w:tab w:val="left" w:pos="180"/>
        </w:tabs>
        <w:jc w:val="both"/>
        <w:rPr>
          <w:rFonts w:ascii="Times New Roman" w:hAnsi="Times New Roman" w:cs="Times New Roman"/>
        </w:rPr>
      </w:pPr>
      <w:r>
        <w:rPr>
          <w:rFonts w:ascii="Times New Roman" w:hAnsi="Times New Roman" w:cs="Times New Roman"/>
        </w:rPr>
        <w:t>Any exe file prepared on windows will not execute on Linux and vice versa</w:t>
      </w:r>
    </w:p>
    <w:p>
      <w:pPr>
        <w:pStyle w:val="4"/>
        <w:tabs>
          <w:tab w:val="left" w:pos="180"/>
        </w:tabs>
        <w:jc w:val="both"/>
        <w:rPr>
          <w:rFonts w:ascii="Times New Roman" w:hAnsi="Times New Roman" w:cs="Times New Roman"/>
          <w:b/>
          <w:bCs/>
        </w:rPr>
      </w:pPr>
      <w:r>
        <w:rPr>
          <w:rFonts w:ascii="Times New Roman" w:hAnsi="Times New Roman" w:cs="Times New Roman"/>
        </w:rPr>
        <w:t>Java byte code files not an exe file.</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Java Editions: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There are Four Editions in java :</w:t>
      </w:r>
    </w:p>
    <w:p>
      <w:pPr>
        <w:pStyle w:val="4"/>
        <w:jc w:val="both"/>
        <w:rPr>
          <w:rFonts w:ascii="Times New Roman" w:hAnsi="Times New Roman" w:cs="Times New Roman"/>
        </w:rPr>
      </w:pPr>
    </w:p>
    <w:p>
      <w:pPr>
        <w:pStyle w:val="4"/>
        <w:numPr>
          <w:ilvl w:val="0"/>
          <w:numId w:val="2"/>
        </w:numPr>
        <w:jc w:val="both"/>
        <w:rPr>
          <w:rFonts w:ascii="Times New Roman" w:hAnsi="Times New Roman" w:cs="Times New Roman"/>
        </w:rPr>
      </w:pPr>
      <w:r>
        <w:rPr>
          <w:rFonts w:ascii="Times New Roman" w:hAnsi="Times New Roman" w:cs="Times New Roman"/>
          <w:b/>
          <w:bCs/>
        </w:rPr>
        <w:t>Java SE = Standard Edition</w:t>
      </w:r>
    </w:p>
    <w:p>
      <w:pPr>
        <w:pStyle w:val="4"/>
        <w:ind w:left="720"/>
        <w:jc w:val="both"/>
        <w:rPr>
          <w:rFonts w:ascii="Times New Roman" w:hAnsi="Times New Roman" w:cs="Times New Roman"/>
          <w:b/>
          <w:bCs/>
        </w:rPr>
      </w:pPr>
      <w:r>
        <w:rPr>
          <w:rFonts w:ascii="Times New Roman" w:hAnsi="Times New Roman" w:cs="Times New Roman"/>
        </w:rPr>
        <w:t>This is the core Java programming platform. It contains all of the libraries and APIs that any Java programmer should learn (java.lang,  java.io,  java.math,  java.net,  java.util, etc...).</w:t>
      </w:r>
    </w:p>
    <w:p>
      <w:pPr>
        <w:pStyle w:val="4"/>
        <w:ind w:left="720"/>
        <w:jc w:val="both"/>
        <w:rPr>
          <w:rFonts w:ascii="Times New Roman" w:hAnsi="Times New Roman" w:cs="Times New Roman"/>
          <w:b/>
          <w:bCs/>
        </w:rPr>
      </w:pPr>
    </w:p>
    <w:p>
      <w:pPr>
        <w:pStyle w:val="4"/>
        <w:numPr>
          <w:ilvl w:val="0"/>
          <w:numId w:val="2"/>
        </w:numPr>
        <w:jc w:val="both"/>
        <w:rPr>
          <w:rFonts w:ascii="Times New Roman" w:hAnsi="Times New Roman" w:cs="Times New Roman"/>
        </w:rPr>
      </w:pPr>
      <w:r>
        <w:rPr>
          <w:rFonts w:ascii="Times New Roman" w:hAnsi="Times New Roman" w:cs="Times New Roman"/>
          <w:b/>
          <w:bCs/>
        </w:rPr>
        <w:t>Java EE = Enterprise Edition</w:t>
      </w:r>
    </w:p>
    <w:p>
      <w:pPr>
        <w:pStyle w:val="4"/>
        <w:ind w:left="720"/>
        <w:jc w:val="both"/>
        <w:rPr>
          <w:rFonts w:ascii="Times New Roman" w:hAnsi="Times New Roman" w:cs="Times New Roman"/>
          <w:b/>
          <w:bCs/>
        </w:rPr>
      </w:pPr>
      <w:r>
        <w:rPr>
          <w:rFonts w:ascii="Times New Roman" w:hAnsi="Times New Roman" w:cs="Times New Roman"/>
        </w:rPr>
        <w:t xml:space="preserve">It is platform, collection of services. We can develop Web applications </w:t>
      </w:r>
      <w:r>
        <w:rPr>
          <w:rFonts w:ascii="Times New Roman" w:hAnsi="Times New Roman" w:cs="Times New Roman"/>
        </w:rPr>
        <w:tab/>
      </w:r>
      <w:r>
        <w:rPr>
          <w:rFonts w:ascii="Times New Roman" w:hAnsi="Times New Roman" w:cs="Times New Roman"/>
        </w:rPr>
        <w:t>and Enterprise applications.</w:t>
      </w:r>
    </w:p>
    <w:p>
      <w:pPr>
        <w:pStyle w:val="4"/>
        <w:ind w:left="720"/>
        <w:jc w:val="both"/>
        <w:rPr>
          <w:rFonts w:ascii="Times New Roman" w:hAnsi="Times New Roman" w:cs="Times New Roman"/>
          <w:b/>
          <w:bCs/>
        </w:rPr>
      </w:pPr>
    </w:p>
    <w:p>
      <w:pPr>
        <w:pStyle w:val="4"/>
        <w:numPr>
          <w:ilvl w:val="0"/>
          <w:numId w:val="2"/>
        </w:numPr>
        <w:jc w:val="both"/>
        <w:rPr>
          <w:rFonts w:ascii="Times New Roman" w:hAnsi="Times New Roman" w:cs="Times New Roman"/>
        </w:rPr>
      </w:pPr>
      <w:r>
        <w:rPr>
          <w:rFonts w:ascii="Times New Roman" w:hAnsi="Times New Roman" w:cs="Times New Roman"/>
          <w:b/>
          <w:bCs/>
        </w:rPr>
        <w:t>Java ME = Micro Edition / Mobile Edition</w:t>
      </w:r>
    </w:p>
    <w:p>
      <w:pPr>
        <w:pStyle w:val="4"/>
        <w:ind w:left="720"/>
        <w:jc w:val="both"/>
        <w:rPr>
          <w:rFonts w:ascii="Times New Roman" w:hAnsi="Times New Roman" w:cs="Times New Roman"/>
        </w:rPr>
      </w:pPr>
      <w:r>
        <w:rPr>
          <w:rFonts w:ascii="Times New Roman" w:hAnsi="Times New Roman" w:cs="Times New Roman"/>
        </w:rPr>
        <w:t>This is the platform for developing applications for mobile devices and embedded systems such as set-top boxes. Java ME provides a subset of the functionality of Java SE, but also introduces libraries specific to mobile devices.</w:t>
      </w:r>
    </w:p>
    <w:p>
      <w:pPr>
        <w:pStyle w:val="4"/>
        <w:ind w:left="720"/>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Java FX:</w:t>
      </w:r>
    </w:p>
    <w:p>
      <w:pPr>
        <w:pStyle w:val="4"/>
        <w:ind w:left="720"/>
        <w:jc w:val="both"/>
        <w:rPr>
          <w:rFonts w:ascii="Times New Roman" w:hAnsi="Times New Roman" w:cs="Times New Roman"/>
        </w:rPr>
      </w:pPr>
    </w:p>
    <w:p>
      <w:pPr>
        <w:pStyle w:val="4"/>
        <w:ind w:left="720"/>
        <w:jc w:val="both"/>
        <w:rPr>
          <w:rFonts w:ascii="Times New Roman" w:hAnsi="Times New Roman" w:eastAsia="Times New Roman" w:cs="Times New Roman"/>
        </w:rPr>
      </w:pPr>
      <w:r>
        <w:rPr>
          <w:rFonts w:ascii="Times New Roman" w:hAnsi="Times New Roman" w:cs="Times New Roman"/>
        </w:rPr>
        <w:t>JavaFX is a Java library used to build Rich Internet Applications ( IoT, Internet of Things )  The applications written using this library can run consistently across multiple platforms. The applications developed using JavaFX can run on various devices such as Desktop Computers, Mobile Phones, TVs, Tablets, etc..</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JavaFX, Java programmers can now develop GUI applications effectively with rich content.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JSE Features: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Object-oriented programming language.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Java supports exception Handling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File I/O transactions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Collections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 Strings and String Buffer Handling.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6) JDBC ( Java Data Base Connectivity ) to data base applications.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7) Networking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8) Multi-threading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9) Applets for Web applications  -- &gt;It was outdated concept.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10) AWT ( Abstract Windowing Tool Kit ) for GUI Applications --&gt; It  was outdated concept.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JEE Features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It is a collections Services such as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Servlets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JSP</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RMI ( Remote Method Invocation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EJB ( Enterprise Java Beans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 Java Mail API</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6) Java Message Service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7) Java Naming and Directory Interface ( JNDI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8) JTA ( Java Transaction API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9) XML Parser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10) Web Services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11) Restful Services</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JEE Provides Below Frameworks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Struts Framework</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Spring Framework</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Hibernate Framework.</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Angular JS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 Node JS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6) Node 2</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7) Hadoop Frame work</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Types of Java Applications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There are mainly 6 types of applications that can be created using java programming: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 Standalone Application ( single – tier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 this applications,  data and application both resides in same memory space.</w:t>
      </w: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java program processing a file data.</w:t>
      </w:r>
    </w:p>
    <w:p>
      <w:pPr>
        <w:pStyle w:val="4"/>
        <w:ind w:firstLine="720"/>
        <w:jc w:val="both"/>
        <w:rPr>
          <w:rFonts w:ascii="Times New Roman" w:hAnsi="Times New Roman" w:cs="Times New Roman"/>
        </w:rPr>
      </w:pPr>
      <w:r>
        <w:rPr>
          <w:rFonts w:ascii="Times New Roman" w:hAnsi="Times New Roman" w:cs="Times New Roman"/>
        </w:rPr>
        <w:t>C- program processing a file data.</w:t>
      </w:r>
    </w:p>
    <w:p>
      <w:pPr>
        <w:pStyle w:val="4"/>
        <w:ind w:firstLine="720"/>
        <w:jc w:val="both"/>
        <w:rPr>
          <w:rFonts w:ascii="Times New Roman" w:hAnsi="Times New Roman" w:cs="Times New Roman"/>
        </w:rPr>
      </w:pPr>
      <w:r>
        <w:rPr>
          <w:rFonts w:ascii="Times New Roman" w:hAnsi="Times New Roman" w:cs="Times New Roman"/>
        </w:rPr>
        <w:t>Any Application processing files data.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also known as desktop application or window-based application. An application that we need to install on every machine such as media player, antivirus etc. AWT and Swing are used in java for creating standalone applications.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Programme and application in the same memory space</w:t>
      </w:r>
    </w:p>
    <w:p>
      <w:pPr>
        <w:pStyle w:val="4"/>
        <w:jc w:val="both"/>
        <w:rPr>
          <w:rFonts w:ascii="Times New Roman" w:hAnsi="Times New Roman" w:cs="Times New Roman"/>
        </w:rPr>
      </w:pPr>
    </w:p>
    <w:p>
      <w:pPr>
        <w:pStyle w:val="4"/>
        <w:jc w:val="both"/>
        <w:rPr>
          <w:rFonts w:ascii="Times New Roman" w:hAnsi="Times New Roman" w:cs="Times New Roman"/>
          <w:lang w:val="en-US" w:eastAsia="en-US"/>
        </w:rPr>
      </w:pPr>
      <w:r>
        <w:rPr>
          <w:rFonts w:ascii="Times New Roman" w:hAnsi="Times New Roman" w:cs="Times New Roman"/>
          <w:lang w:val="en-US" w:eastAsia="en-US" w:bidi="ar-SA"/>
        </w:rPr>
        <w:drawing>
          <wp:anchor distT="0" distB="0" distL="114935" distR="114935" simplePos="0" relativeHeight="251653120" behindDoc="0" locked="0" layoutInCell="1" allowOverlap="1">
            <wp:simplePos x="0" y="0"/>
            <wp:positionH relativeFrom="column">
              <wp:posOffset>1815465</wp:posOffset>
            </wp:positionH>
            <wp:positionV relativeFrom="paragraph">
              <wp:posOffset>19685</wp:posOffset>
            </wp:positionV>
            <wp:extent cx="2556510" cy="1424305"/>
            <wp:effectExtent l="19050" t="0" r="0" b="0"/>
            <wp:wrapSquare wrapText="bothSides"/>
            <wp:docPr id="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6"/>
                    <pic:cNvPicPr>
                      <a:picLocks noChangeAspect="1" noChangeArrowheads="1"/>
                    </pic:cNvPicPr>
                  </pic:nvPicPr>
                  <pic:blipFill>
                    <a:blip r:embed="rId7"/>
                    <a:srcRect/>
                    <a:stretch>
                      <a:fillRect/>
                    </a:stretch>
                  </pic:blipFill>
                  <pic:spPr>
                    <a:xfrm>
                      <a:off x="0" y="0"/>
                      <a:ext cx="2556510" cy="1424305"/>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rPr>
          <w:rFonts w:ascii="Times New Roman" w:hAnsi="Times New Roman" w:cs="Times New Roman"/>
          <w:b/>
          <w:bCs/>
        </w:rPr>
      </w:pPr>
    </w:p>
    <w:p>
      <w:pPr>
        <w:pStyle w:val="4"/>
        <w:rPr>
          <w:rFonts w:ascii="Times New Roman" w:hAnsi="Times New Roman" w:cs="Times New Roman"/>
          <w:b/>
          <w:bCs/>
        </w:rPr>
      </w:pPr>
      <w:r>
        <w:rPr>
          <w:rFonts w:ascii="Times New Roman" w:hAnsi="Times New Roman" w:cs="Times New Roman"/>
          <w:b/>
          <w:bCs/>
        </w:rPr>
        <w:t>2) Client and Server Applications: ( Two – Tier )</w:t>
      </w:r>
    </w:p>
    <w:p>
      <w:pPr>
        <w:pStyle w:val="4"/>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These are TCP/IP based application, one to one communication always.</w:t>
      </w:r>
    </w:p>
    <w:p>
      <w:pPr>
        <w:pStyle w:val="4"/>
        <w:jc w:val="both"/>
        <w:rPr>
          <w:rFonts w:ascii="Times New Roman" w:hAnsi="Times New Roman" w:cs="Times New Roman"/>
        </w:rPr>
      </w:pPr>
      <w:r>
        <w:rPr>
          <w:rFonts w:ascii="Times New Roman" w:hAnsi="Times New Roman" w:cs="Times New Roman"/>
        </w:rPr>
        <w:t>Here no browser and web server.</w:t>
      </w:r>
    </w:p>
    <w:p>
      <w:pPr>
        <w:pStyle w:val="4"/>
        <w:jc w:val="both"/>
        <w:rPr>
          <w:rFonts w:ascii="Times New Roman" w:hAnsi="Times New Roman" w:cs="Times New Roman"/>
        </w:rPr>
      </w:pPr>
      <w:r>
        <w:rPr>
          <w:rFonts w:ascii="Times New Roman" w:hAnsi="Times New Roman" w:cs="Times New Roman"/>
        </w:rPr>
        <w:t>One server but can be multiple clients, but communication is always one to one, synchronous ( one after another )</w:t>
      </w:r>
      <w:r>
        <w:rPr>
          <w:rFonts w:ascii="Times New Roman" w:hAnsi="Times New Roman" w:cs="Times New Roman"/>
        </w:rPr>
        <w:tab/>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lang w:val="en-US" w:eastAsia="en-US"/>
        </w:rPr>
      </w:pPr>
      <w:r>
        <w:rPr>
          <w:rFonts w:ascii="Times New Roman" w:hAnsi="Times New Roman" w:cs="Times New Roman"/>
          <w:lang w:val="en-US" w:eastAsia="en-US" w:bidi="ar-SA"/>
        </w:rPr>
        <w:drawing>
          <wp:anchor distT="0" distB="0" distL="114935" distR="114935" simplePos="0" relativeHeight="251648000" behindDoc="0" locked="0" layoutInCell="1" allowOverlap="1">
            <wp:simplePos x="0" y="0"/>
            <wp:positionH relativeFrom="column">
              <wp:align>center</wp:align>
            </wp:positionH>
            <wp:positionV relativeFrom="paragraph">
              <wp:posOffset>0</wp:posOffset>
            </wp:positionV>
            <wp:extent cx="3467100" cy="1094740"/>
            <wp:effectExtent l="19050" t="0" r="0" b="0"/>
            <wp:wrapSquare wrapText="bothSides"/>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noChangeArrowheads="1"/>
                    </pic:cNvPicPr>
                  </pic:nvPicPr>
                  <pic:blipFill>
                    <a:blip r:embed="rId8"/>
                    <a:srcRect/>
                    <a:stretch>
                      <a:fillRect/>
                    </a:stretch>
                  </pic:blipFill>
                  <pic:spPr>
                    <a:xfrm>
                      <a:off x="0" y="0"/>
                      <a:ext cx="3467100" cy="1094740"/>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3) Web Application ( three – tier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An application that runs on the server side and creates dynamic page, is called web application. Currently, servlet, jsp, struts, jsf etc. technologies are used for creating web applications in java.</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lang w:val="en-US" w:eastAsia="en-US"/>
        </w:rPr>
      </w:pPr>
      <w:r>
        <w:rPr>
          <w:rFonts w:ascii="Times New Roman" w:hAnsi="Times New Roman" w:cs="Times New Roman"/>
          <w:lang w:val="en-US" w:eastAsia="en-US" w:bidi="ar-SA"/>
        </w:rPr>
        <w:drawing>
          <wp:anchor distT="0" distB="0" distL="114935" distR="114935" simplePos="0" relativeHeight="251646976" behindDoc="0" locked="0" layoutInCell="1" allowOverlap="1">
            <wp:simplePos x="0" y="0"/>
            <wp:positionH relativeFrom="column">
              <wp:align>center</wp:align>
            </wp:positionH>
            <wp:positionV relativeFrom="paragraph">
              <wp:posOffset>0</wp:posOffset>
            </wp:positionV>
            <wp:extent cx="6476365" cy="2652395"/>
            <wp:effectExtent l="19050" t="0" r="635" b="0"/>
            <wp:wrapSquare wrapText="bothSides"/>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noChangeArrowheads="1"/>
                    </pic:cNvPicPr>
                  </pic:nvPicPr>
                  <pic:blipFill>
                    <a:blip r:embed="rId9"/>
                    <a:srcRect/>
                    <a:stretch>
                      <a:fillRect/>
                    </a:stretch>
                  </pic:blipFill>
                  <pic:spPr>
                    <a:xfrm>
                      <a:off x="0" y="0"/>
                      <a:ext cx="6476365" cy="2652395"/>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4) Enterprise Application   ( N- Tier)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An application that is distributed in nature, such as banking applications etc. It has the advantage of high level security, load balancing and clustering. In java, EJB is used for creating enterprise applications.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will use middleware distributed components, to improve the performance of application.</w:t>
      </w:r>
    </w:p>
    <w:p>
      <w:pPr>
        <w:pStyle w:val="4"/>
        <w:jc w:val="both"/>
        <w:rPr>
          <w:rFonts w:ascii="Times New Roman" w:hAnsi="Times New Roman" w:cs="Times New Roman"/>
          <w:b/>
          <w:bCs/>
          <w:lang w:val="en-US" w:eastAsia="en-US"/>
        </w:rPr>
      </w:pPr>
      <w:r>
        <w:rPr>
          <w:rFonts w:ascii="Times New Roman" w:hAnsi="Times New Roman" w:cs="Times New Roman"/>
          <w:lang w:val="en-US" w:eastAsia="en-US" w:bidi="ar-SA"/>
        </w:rPr>
        <w:drawing>
          <wp:anchor distT="0" distB="0" distL="114935" distR="114935" simplePos="0" relativeHeight="251649024" behindDoc="0" locked="0" layoutInCell="1" allowOverlap="1">
            <wp:simplePos x="0" y="0"/>
            <wp:positionH relativeFrom="column">
              <wp:posOffset>29845</wp:posOffset>
            </wp:positionH>
            <wp:positionV relativeFrom="paragraph">
              <wp:posOffset>659130</wp:posOffset>
            </wp:positionV>
            <wp:extent cx="6476365" cy="2456815"/>
            <wp:effectExtent l="19050" t="0" r="635" b="0"/>
            <wp:wrapSquare wrapText="bothSides"/>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pic:cNvPicPr>
                      <a:picLocks noChangeAspect="1" noChangeArrowheads="1"/>
                    </pic:cNvPicPr>
                  </pic:nvPicPr>
                  <pic:blipFill>
                    <a:blip r:embed="rId10"/>
                    <a:srcRect/>
                    <a:stretch>
                      <a:fillRect/>
                    </a:stretch>
                  </pic:blipFill>
                  <pic:spPr>
                    <a:xfrm>
                      <a:off x="0" y="0"/>
                      <a:ext cx="6476365" cy="2456815"/>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5) Mobile Application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An application that is created for mobile devices. Currently Android and Java ME are used for creating mobile applications.</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lang w:val="en-US" w:eastAsia="en-US"/>
        </w:rPr>
      </w:pPr>
      <w:r>
        <w:rPr>
          <w:rFonts w:ascii="Times New Roman" w:hAnsi="Times New Roman" w:cs="Times New Roman"/>
          <w:lang w:val="en-US" w:eastAsia="en-US" w:bidi="ar-SA"/>
        </w:rPr>
        <w:drawing>
          <wp:anchor distT="0" distB="0" distL="114935" distR="114935" simplePos="0" relativeHeight="251651072" behindDoc="0" locked="0" layoutInCell="1" allowOverlap="1">
            <wp:simplePos x="0" y="0"/>
            <wp:positionH relativeFrom="column">
              <wp:align>center</wp:align>
            </wp:positionH>
            <wp:positionV relativeFrom="paragraph">
              <wp:posOffset>0</wp:posOffset>
            </wp:positionV>
            <wp:extent cx="5695315" cy="2566670"/>
            <wp:effectExtent l="19050" t="0" r="635" b="0"/>
            <wp:wrapSquare wrapText="bothSides"/>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pic:cNvPicPr>
                      <a:picLocks noChangeAspect="1" noChangeArrowheads="1"/>
                    </pic:cNvPicPr>
                  </pic:nvPicPr>
                  <pic:blipFill>
                    <a:blip r:embed="rId11"/>
                    <a:srcRect/>
                    <a:stretch>
                      <a:fillRect/>
                    </a:stretch>
                  </pic:blipFill>
                  <pic:spPr>
                    <a:xfrm>
                      <a:off x="0" y="0"/>
                      <a:ext cx="5695315" cy="2566670"/>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6) IOT Applications: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IoT (Internet of Things) is an advanced automation and analytics system which exploits networking, sensing, big data, and artificial intelligence technology to deliver complete systems for a product or service. These systems allow greater transparency, control, and performance when applied to any industry or system.</w:t>
      </w:r>
    </w:p>
    <w:p>
      <w:pPr>
        <w:pStyle w:val="4"/>
        <w:jc w:val="both"/>
        <w:rPr>
          <w:rFonts w:ascii="Times New Roman" w:hAnsi="Times New Roman" w:cs="Times New Roman"/>
        </w:rPr>
      </w:pPr>
    </w:p>
    <w:p>
      <w:pPr>
        <w:pStyle w:val="4"/>
        <w:jc w:val="both"/>
        <w:rPr>
          <w:rFonts w:ascii="Times New Roman" w:hAnsi="Times New Roman" w:cs="Times New Roman"/>
          <w:lang w:val="en-US" w:eastAsia="en-US"/>
        </w:rPr>
      </w:pPr>
      <w:r>
        <w:rPr>
          <w:rFonts w:ascii="Times New Roman" w:hAnsi="Times New Roman" w:cs="Times New Roman"/>
          <w:lang w:val="en-US" w:eastAsia="en-US" w:bidi="ar-SA"/>
        </w:rPr>
        <w:drawing>
          <wp:anchor distT="0" distB="0" distL="114935" distR="114935" simplePos="0" relativeHeight="251650048" behindDoc="0" locked="0" layoutInCell="1" allowOverlap="1">
            <wp:simplePos x="0" y="0"/>
            <wp:positionH relativeFrom="column">
              <wp:align>center</wp:align>
            </wp:positionH>
            <wp:positionV relativeFrom="paragraph">
              <wp:posOffset>0</wp:posOffset>
            </wp:positionV>
            <wp:extent cx="5287010" cy="2992755"/>
            <wp:effectExtent l="19050" t="0" r="8890" b="0"/>
            <wp:wrapSquare wrapText="bothSides"/>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pic:cNvPicPr>
                      <a:picLocks noChangeAspect="1" noChangeArrowheads="1"/>
                    </pic:cNvPicPr>
                  </pic:nvPicPr>
                  <pic:blipFill>
                    <a:blip r:embed="rId12" cstate="print"/>
                    <a:srcRect/>
                    <a:stretch>
                      <a:fillRect/>
                    </a:stretch>
                  </pic:blipFill>
                  <pic:spPr>
                    <a:xfrm>
                      <a:off x="0" y="0"/>
                      <a:ext cx="5287010" cy="2992755"/>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Difference between  C++ and Java :</w:t>
      </w:r>
    </w:p>
    <w:p>
      <w:pPr>
        <w:pStyle w:val="4"/>
        <w:jc w:val="both"/>
        <w:rPr>
          <w:rFonts w:ascii="Times New Roman" w:hAnsi="Times New Roman" w:cs="Times New Roman"/>
          <w:b/>
          <w:bCs/>
        </w:rPr>
      </w:pPr>
    </w:p>
    <w:p>
      <w:pPr>
        <w:pStyle w:val="4"/>
        <w:jc w:val="both"/>
        <w:rPr>
          <w:rFonts w:ascii="Times New Roman" w:hAnsi="Times New Roman" w:eastAsia="Times New Roman" w:cs="Times New Roman"/>
        </w:rPr>
      </w:pPr>
      <w:r>
        <w:rPr>
          <w:rFonts w:ascii="Times New Roman" w:hAnsi="Times New Roman" w:cs="Times New Roman"/>
        </w:rPr>
        <w:t>1) C++ is complier based, which has exe file,</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is a compiler as well interpreter based, Java compiler generates .class file, contains byte code, which is independent of platform.</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As result of C++ compiler is exe file, it is a platform dependent.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Java does not Support C++ pointers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No C-Language structures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No sizeof operator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 In java every thing is inside of the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6) Java is an Object Oriented language whereas C++ is a functional oriented as well as Object oriented language and C – Language is a functional oriented language.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7) Like C++ no friend functions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8) No destructors concept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10 ) Java compiler doesn’t interact with OS kernel</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11) Java doesn’t provide multiple inheritance</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rPr>
          <w:rFonts w:ascii="Times New Roman" w:hAnsi="Times New Roman" w:cs="Times New Roman"/>
          <w:b/>
          <w:bCs/>
        </w:rPr>
      </w:pPr>
      <w:r>
        <w:rPr>
          <w:rFonts w:ascii="Times New Roman" w:hAnsi="Times New Roman" w:cs="Times New Roman"/>
          <w:b/>
          <w:bCs/>
        </w:rPr>
        <w:t>Different Versions of Java</w:t>
      </w:r>
    </w:p>
    <w:p>
      <w:pPr>
        <w:pStyle w:val="4"/>
        <w:jc w:val="center"/>
        <w:rPr>
          <w:rFonts w:ascii="Times New Roman" w:hAnsi="Times New Roman" w:cs="Times New Roman"/>
          <w:b/>
          <w:bCs/>
        </w:rPr>
      </w:pPr>
    </w:p>
    <w:tbl>
      <w:tblPr>
        <w:tblStyle w:val="26"/>
        <w:tblW w:w="9309" w:type="dxa"/>
        <w:tblInd w:w="-26" w:type="dxa"/>
        <w:tblLayout w:type="fixed"/>
        <w:tblCellMar>
          <w:top w:w="0" w:type="dxa"/>
          <w:left w:w="10" w:type="dxa"/>
          <w:bottom w:w="0" w:type="dxa"/>
          <w:right w:w="10" w:type="dxa"/>
        </w:tblCellMar>
      </w:tblPr>
      <w:tblGrid>
        <w:gridCol w:w="932"/>
        <w:gridCol w:w="3002"/>
        <w:gridCol w:w="3255"/>
        <w:gridCol w:w="2120"/>
      </w:tblGrid>
      <w:tr>
        <w:tblPrEx>
          <w:tblCellMar>
            <w:top w:w="0" w:type="dxa"/>
            <w:left w:w="10" w:type="dxa"/>
            <w:bottom w:w="0" w:type="dxa"/>
            <w:right w:w="10" w:type="dxa"/>
          </w:tblCellMar>
        </w:tblPrEx>
        <w:tc>
          <w:tcPr>
            <w:tcW w:w="932"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S.No.</w:t>
            </w:r>
          </w:p>
        </w:tc>
        <w:tc>
          <w:tcPr>
            <w:tcW w:w="3002"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Version</w:t>
            </w:r>
          </w:p>
        </w:tc>
        <w:tc>
          <w:tcPr>
            <w:tcW w:w="3255"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Code Name</w:t>
            </w:r>
          </w:p>
        </w:tc>
        <w:tc>
          <w:tcPr>
            <w:tcW w:w="2120"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Year</w:t>
            </w:r>
          </w:p>
        </w:tc>
      </w:tr>
      <w:tr>
        <w:tblPrEx>
          <w:tblCellMar>
            <w:top w:w="0" w:type="dxa"/>
            <w:left w:w="10" w:type="dxa"/>
            <w:bottom w:w="0" w:type="dxa"/>
            <w:right w:w="10" w:type="dxa"/>
          </w:tblCellMar>
        </w:tblPrEx>
        <w:tc>
          <w:tcPr>
            <w:tcW w:w="932"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1.</w:t>
            </w:r>
          </w:p>
        </w:tc>
        <w:tc>
          <w:tcPr>
            <w:tcW w:w="3002"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 xml:space="preserve">JDK Alpha and Beta </w:t>
            </w:r>
          </w:p>
        </w:tc>
        <w:tc>
          <w:tcPr>
            <w:tcW w:w="3255" w:type="dxa"/>
            <w:tcBorders>
              <w:left w:val="single" w:color="000080" w:sz="2" w:space="0"/>
              <w:bottom w:val="single" w:color="000080" w:sz="2" w:space="0"/>
            </w:tcBorders>
            <w:shd w:val="clear" w:color="auto" w:fill="FFFFFF"/>
          </w:tcPr>
          <w:p>
            <w:pPr>
              <w:pStyle w:val="882"/>
              <w:snapToGrid w:val="0"/>
              <w:jc w:val="both"/>
              <w:rPr>
                <w:rFonts w:ascii="Times New Roman" w:hAnsi="Times New Roman" w:cs="Times New Roman"/>
              </w:rPr>
            </w:pPr>
          </w:p>
        </w:tc>
        <w:tc>
          <w:tcPr>
            <w:tcW w:w="2120"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1995</w:t>
            </w:r>
          </w:p>
        </w:tc>
      </w:tr>
      <w:tr>
        <w:tblPrEx>
          <w:tblCellMar>
            <w:top w:w="0" w:type="dxa"/>
            <w:left w:w="10" w:type="dxa"/>
            <w:bottom w:w="0" w:type="dxa"/>
            <w:right w:w="10" w:type="dxa"/>
          </w:tblCellMar>
        </w:tblPrEx>
        <w:tc>
          <w:tcPr>
            <w:tcW w:w="932"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2.</w:t>
            </w:r>
          </w:p>
        </w:tc>
        <w:tc>
          <w:tcPr>
            <w:tcW w:w="3002"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JDK 1.0</w:t>
            </w:r>
          </w:p>
        </w:tc>
        <w:tc>
          <w:tcPr>
            <w:tcW w:w="325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Oak</w:t>
            </w:r>
          </w:p>
        </w:tc>
        <w:tc>
          <w:tcPr>
            <w:tcW w:w="2120"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1996</w:t>
            </w:r>
          </w:p>
        </w:tc>
      </w:tr>
      <w:tr>
        <w:tblPrEx>
          <w:tblCellMar>
            <w:top w:w="0" w:type="dxa"/>
            <w:left w:w="10" w:type="dxa"/>
            <w:bottom w:w="0" w:type="dxa"/>
            <w:right w:w="10" w:type="dxa"/>
          </w:tblCellMar>
        </w:tblPrEx>
        <w:tc>
          <w:tcPr>
            <w:tcW w:w="932"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3.</w:t>
            </w:r>
          </w:p>
        </w:tc>
        <w:tc>
          <w:tcPr>
            <w:tcW w:w="3002"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JDK 1.1</w:t>
            </w:r>
          </w:p>
        </w:tc>
        <w:tc>
          <w:tcPr>
            <w:tcW w:w="325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Oak</w:t>
            </w:r>
          </w:p>
        </w:tc>
        <w:tc>
          <w:tcPr>
            <w:tcW w:w="2120"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1997</w:t>
            </w:r>
          </w:p>
        </w:tc>
      </w:tr>
      <w:tr>
        <w:tblPrEx>
          <w:tblCellMar>
            <w:top w:w="0" w:type="dxa"/>
            <w:left w:w="10" w:type="dxa"/>
            <w:bottom w:w="0" w:type="dxa"/>
            <w:right w:w="10" w:type="dxa"/>
          </w:tblCellMar>
        </w:tblPrEx>
        <w:tc>
          <w:tcPr>
            <w:tcW w:w="932"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4.</w:t>
            </w:r>
          </w:p>
        </w:tc>
        <w:tc>
          <w:tcPr>
            <w:tcW w:w="3002"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J2SE 1.2</w:t>
            </w:r>
          </w:p>
        </w:tc>
        <w:tc>
          <w:tcPr>
            <w:tcW w:w="325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Playground</w:t>
            </w:r>
          </w:p>
        </w:tc>
        <w:tc>
          <w:tcPr>
            <w:tcW w:w="2120"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1998</w:t>
            </w:r>
          </w:p>
        </w:tc>
      </w:tr>
      <w:tr>
        <w:tblPrEx>
          <w:tblCellMar>
            <w:top w:w="0" w:type="dxa"/>
            <w:left w:w="10" w:type="dxa"/>
            <w:bottom w:w="0" w:type="dxa"/>
            <w:right w:w="10" w:type="dxa"/>
          </w:tblCellMar>
        </w:tblPrEx>
        <w:tc>
          <w:tcPr>
            <w:tcW w:w="932"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5.</w:t>
            </w:r>
          </w:p>
        </w:tc>
        <w:tc>
          <w:tcPr>
            <w:tcW w:w="3002"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J2SE 1.3</w:t>
            </w:r>
          </w:p>
        </w:tc>
        <w:tc>
          <w:tcPr>
            <w:tcW w:w="325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Kestrel</w:t>
            </w:r>
          </w:p>
        </w:tc>
        <w:tc>
          <w:tcPr>
            <w:tcW w:w="2120"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2000</w:t>
            </w:r>
          </w:p>
        </w:tc>
      </w:tr>
      <w:tr>
        <w:tblPrEx>
          <w:tblCellMar>
            <w:top w:w="0" w:type="dxa"/>
            <w:left w:w="10" w:type="dxa"/>
            <w:bottom w:w="0" w:type="dxa"/>
            <w:right w:w="10" w:type="dxa"/>
          </w:tblCellMar>
        </w:tblPrEx>
        <w:tc>
          <w:tcPr>
            <w:tcW w:w="932"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6.</w:t>
            </w:r>
          </w:p>
        </w:tc>
        <w:tc>
          <w:tcPr>
            <w:tcW w:w="3002"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J2SE 1.4</w:t>
            </w:r>
          </w:p>
        </w:tc>
        <w:tc>
          <w:tcPr>
            <w:tcW w:w="325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Merlin</w:t>
            </w:r>
          </w:p>
        </w:tc>
        <w:tc>
          <w:tcPr>
            <w:tcW w:w="2120"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2002</w:t>
            </w:r>
          </w:p>
        </w:tc>
      </w:tr>
      <w:tr>
        <w:tblPrEx>
          <w:tblCellMar>
            <w:top w:w="0" w:type="dxa"/>
            <w:left w:w="10" w:type="dxa"/>
            <w:bottom w:w="0" w:type="dxa"/>
            <w:right w:w="10" w:type="dxa"/>
          </w:tblCellMar>
        </w:tblPrEx>
        <w:tc>
          <w:tcPr>
            <w:tcW w:w="932"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7.</w:t>
            </w:r>
          </w:p>
        </w:tc>
        <w:tc>
          <w:tcPr>
            <w:tcW w:w="3002"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J2SE 5.0/1.5</w:t>
            </w:r>
          </w:p>
        </w:tc>
        <w:tc>
          <w:tcPr>
            <w:tcW w:w="325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Tiger</w:t>
            </w:r>
          </w:p>
        </w:tc>
        <w:tc>
          <w:tcPr>
            <w:tcW w:w="2120"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2004</w:t>
            </w:r>
          </w:p>
        </w:tc>
      </w:tr>
      <w:tr>
        <w:tblPrEx>
          <w:tblCellMar>
            <w:top w:w="0" w:type="dxa"/>
            <w:left w:w="10" w:type="dxa"/>
            <w:bottom w:w="0" w:type="dxa"/>
            <w:right w:w="10" w:type="dxa"/>
          </w:tblCellMar>
        </w:tblPrEx>
        <w:tc>
          <w:tcPr>
            <w:tcW w:w="932"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8.</w:t>
            </w:r>
          </w:p>
        </w:tc>
        <w:tc>
          <w:tcPr>
            <w:tcW w:w="3002"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Java SE 6/1.6</w:t>
            </w:r>
          </w:p>
        </w:tc>
        <w:tc>
          <w:tcPr>
            <w:tcW w:w="325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Mustang</w:t>
            </w:r>
          </w:p>
        </w:tc>
        <w:tc>
          <w:tcPr>
            <w:tcW w:w="2120"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2006</w:t>
            </w:r>
          </w:p>
        </w:tc>
      </w:tr>
      <w:tr>
        <w:tblPrEx>
          <w:tblCellMar>
            <w:top w:w="0" w:type="dxa"/>
            <w:left w:w="10" w:type="dxa"/>
            <w:bottom w:w="0" w:type="dxa"/>
            <w:right w:w="10" w:type="dxa"/>
          </w:tblCellMar>
        </w:tblPrEx>
        <w:tc>
          <w:tcPr>
            <w:tcW w:w="932"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9.</w:t>
            </w:r>
          </w:p>
        </w:tc>
        <w:tc>
          <w:tcPr>
            <w:tcW w:w="3002"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Java SE 7/1.7</w:t>
            </w:r>
          </w:p>
        </w:tc>
        <w:tc>
          <w:tcPr>
            <w:tcW w:w="325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Dolphin</w:t>
            </w:r>
          </w:p>
        </w:tc>
        <w:tc>
          <w:tcPr>
            <w:tcW w:w="2120"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2011</w:t>
            </w:r>
          </w:p>
        </w:tc>
      </w:tr>
      <w:tr>
        <w:tblPrEx>
          <w:tblCellMar>
            <w:top w:w="0" w:type="dxa"/>
            <w:left w:w="10" w:type="dxa"/>
            <w:bottom w:w="0" w:type="dxa"/>
            <w:right w:w="10" w:type="dxa"/>
          </w:tblCellMar>
        </w:tblPrEx>
        <w:tc>
          <w:tcPr>
            <w:tcW w:w="932" w:type="dxa"/>
            <w:tcBorders>
              <w:lef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10.</w:t>
            </w:r>
          </w:p>
        </w:tc>
        <w:tc>
          <w:tcPr>
            <w:tcW w:w="3002" w:type="dxa"/>
            <w:tcBorders>
              <w:lef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Java SE 8/1.8</w:t>
            </w:r>
          </w:p>
        </w:tc>
        <w:tc>
          <w:tcPr>
            <w:tcW w:w="3255" w:type="dxa"/>
            <w:tcBorders>
              <w:lef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code name culture is dropped</w:t>
            </w:r>
          </w:p>
        </w:tc>
        <w:tc>
          <w:tcPr>
            <w:tcW w:w="2120" w:type="dxa"/>
            <w:tcBorders>
              <w:left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2014</w:t>
            </w:r>
          </w:p>
        </w:tc>
      </w:tr>
      <w:tr>
        <w:tblPrEx>
          <w:tblCellMar>
            <w:top w:w="0" w:type="dxa"/>
            <w:left w:w="10" w:type="dxa"/>
            <w:bottom w:w="0" w:type="dxa"/>
            <w:right w:w="10" w:type="dxa"/>
          </w:tblCellMar>
        </w:tblPrEx>
        <w:tc>
          <w:tcPr>
            <w:tcW w:w="932"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11</w:t>
            </w:r>
          </w:p>
        </w:tc>
        <w:tc>
          <w:tcPr>
            <w:tcW w:w="3002"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Java SE 9/1.9</w:t>
            </w:r>
          </w:p>
        </w:tc>
        <w:tc>
          <w:tcPr>
            <w:tcW w:w="3255" w:type="dxa"/>
            <w:tcBorders>
              <w:left w:val="single" w:color="000080" w:sz="2" w:space="0"/>
              <w:bottom w:val="single" w:color="000080" w:sz="2" w:space="0"/>
            </w:tcBorders>
            <w:shd w:val="clear" w:color="auto" w:fill="FFFFFF"/>
          </w:tcPr>
          <w:p>
            <w:pPr>
              <w:pStyle w:val="882"/>
              <w:snapToGrid w:val="0"/>
              <w:jc w:val="both"/>
              <w:rPr>
                <w:rFonts w:ascii="Times New Roman" w:hAnsi="Times New Roman" w:cs="Times New Roman"/>
              </w:rPr>
            </w:pPr>
          </w:p>
        </w:tc>
        <w:tc>
          <w:tcPr>
            <w:tcW w:w="2120"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2016</w:t>
            </w:r>
          </w:p>
        </w:tc>
      </w:tr>
    </w:tbl>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How to write sample program in java:</w:t>
      </w:r>
    </w:p>
    <w:p>
      <w:pPr>
        <w:pStyle w:val="4"/>
        <w:jc w:val="both"/>
        <w:rPr>
          <w:rFonts w:ascii="Times New Roman" w:hAnsi="Times New Roman" w:cs="Times New Roman"/>
        </w:rPr>
      </w:pPr>
    </w:p>
    <w:p>
      <w:pPr>
        <w:pStyle w:val="4"/>
        <w:jc w:val="both"/>
        <w:rPr>
          <w:rFonts w:ascii="Times New Roman" w:hAnsi="Times New Roman" w:cs="Times New Roman"/>
          <w:b/>
          <w:bCs/>
          <w:vertAlign w:val="superscript"/>
        </w:rPr>
      </w:pPr>
      <w:r>
        <w:rPr>
          <w:rFonts w:ascii="Times New Roman" w:hAnsi="Times New Roman" w:cs="Times New Roman"/>
          <w:b/>
          <w:bCs/>
        </w:rPr>
        <w:t>Hello World  program:</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 xml:space="preserve">D:\&gt;test&gt;notepad Test.java </w:t>
      </w:r>
      <w:r>
        <w:rPr>
          <w:rFonts w:ascii="Times New Roman" w:hAnsi="Times New Roman" w:cs="Times New Roman"/>
          <w:b/>
          <w:bCs/>
        </w:rPr>
        <w:sym w:font="Wingdings" w:char="F0E0"/>
      </w:r>
      <w:r>
        <w:rPr>
          <w:rFonts w:ascii="Times New Roman" w:hAnsi="Times New Roman" w:cs="Times New Roman"/>
          <w:b/>
          <w:bCs/>
        </w:rPr>
        <w:t xml:space="preserve"> windows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 xml:space="preserve">$gedit  Test.java  </w:t>
      </w:r>
      <w:r>
        <w:rPr>
          <w:rFonts w:ascii="Times New Roman" w:hAnsi="Times New Roman" w:cs="Times New Roman"/>
          <w:b/>
          <w:bCs/>
        </w:rPr>
        <w:sym w:font="Wingdings" w:char="F0E0"/>
      </w:r>
      <w:r>
        <w:rPr>
          <w:rFonts w:ascii="Times New Roman" w:hAnsi="Times New Roman" w:cs="Times New Roman"/>
          <w:b/>
          <w:bCs/>
        </w:rPr>
        <w:t xml:space="preserve"> linux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//program to display Hello World</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Developed On</w:t>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Developed By </w:t>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Modified On</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Modified  By</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Reason to Modify</w:t>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Description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w:t>
      </w: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Rights reserverd @ NRIT Solutions </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import java.lang.String ;</w:t>
      </w:r>
    </w:p>
    <w:p>
      <w:pPr>
        <w:pStyle w:val="4"/>
        <w:jc w:val="both"/>
        <w:rPr>
          <w:rFonts w:ascii="Times New Roman" w:hAnsi="Times New Roman" w:cs="Times New Roman"/>
        </w:rPr>
      </w:pPr>
      <w:r>
        <w:rPr>
          <w:rFonts w:ascii="Times New Roman" w:hAnsi="Times New Roman" w:cs="Times New Roman"/>
        </w:rPr>
        <w:t>import java.lang.System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class Test</w:t>
      </w:r>
    </w:p>
    <w:p>
      <w:pPr>
        <w:pStyle w:val="4"/>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static void main(String [] args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System.out.println("Hello World");</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System.out.println("Hello NRIT");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Save this file as </w:t>
      </w:r>
      <w:r>
        <w:rPr>
          <w:rFonts w:ascii="Times New Roman" w:hAnsi="Times New Roman" w:cs="Times New Roman"/>
          <w:b/>
          <w:bCs/>
        </w:rPr>
        <w:t>Test.java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Name of program file should be same as the class name in which main method is defined.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To compile:</w:t>
      </w:r>
      <w:r>
        <w:rPr>
          <w:rFonts w:ascii="Times New Roman" w:hAnsi="Times New Roman" w:cs="Times New Roman"/>
        </w:rPr>
        <w:tab/>
      </w:r>
      <w:r>
        <w:rPr>
          <w:rFonts w:ascii="Times New Roman" w:hAnsi="Times New Roman" w:cs="Times New Roman"/>
          <w:b/>
          <w:bCs/>
        </w:rPr>
        <w:t>$javac Test.java</w:t>
      </w:r>
    </w:p>
    <w:p>
      <w:pPr>
        <w:pStyle w:val="4"/>
        <w:jc w:val="both"/>
        <w:rPr>
          <w:rFonts w:ascii="Times New Roman" w:hAnsi="Times New Roman" w:cs="Times New Roman"/>
        </w:rPr>
      </w:pPr>
      <w:r>
        <w:rPr>
          <w:rFonts w:ascii="Times New Roman" w:hAnsi="Times New Roman" w:cs="Times New Roman"/>
        </w:rPr>
        <w:t>To execute:</w:t>
      </w:r>
      <w:r>
        <w:rPr>
          <w:rFonts w:ascii="Times New Roman" w:hAnsi="Times New Roman" w:cs="Times New Roman"/>
        </w:rPr>
        <w:tab/>
      </w:r>
      <w:r>
        <w:rPr>
          <w:rFonts w:ascii="Times New Roman" w:hAnsi="Times New Roman" w:cs="Times New Roman"/>
          <w:b/>
          <w:bCs/>
        </w:rPr>
        <w:t>$java  Test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Single line commenting in java</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 multiple lines</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commenting</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in java  */</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import</w:t>
      </w:r>
      <w:r>
        <w:rPr>
          <w:rFonts w:ascii="Times New Roman" w:hAnsi="Times New Roman" w:cs="Times New Roman"/>
        </w:rPr>
        <w:t xml:space="preserve"> is a keyword to import java package,</w:t>
      </w: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java.lang, java.io, java.net, java.util, java.math, java.sql</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package is a collection of related classes and interaces.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Import java.lang.* ,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Here * </w:t>
      </w:r>
      <w:r>
        <w:rPr>
          <w:rFonts w:ascii="Times New Roman" w:hAnsi="Times New Roman" w:cs="Times New Roman"/>
        </w:rPr>
        <w:sym w:font="Wingdings" w:char="F0E0"/>
      </w:r>
      <w:r>
        <w:rPr>
          <w:rFonts w:ascii="Times New Roman" w:hAnsi="Times New Roman" w:cs="Times New Roman"/>
        </w:rPr>
        <w:t xml:space="preserve"> all the classes from that package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 xml:space="preserve">Below is an individual importing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import  java.lang.String ;</w:t>
      </w:r>
    </w:p>
    <w:p>
      <w:pPr>
        <w:pStyle w:val="4"/>
        <w:jc w:val="both"/>
        <w:rPr>
          <w:rFonts w:ascii="Times New Roman" w:hAnsi="Times New Roman" w:cs="Times New Roman"/>
          <w:b/>
          <w:bCs/>
        </w:rPr>
      </w:pPr>
      <w:r>
        <w:rPr>
          <w:rFonts w:ascii="Times New Roman" w:hAnsi="Times New Roman" w:cs="Times New Roman"/>
        </w:rPr>
        <w:t>import  java.lang.System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 xml:space="preserve">Note : </w:t>
      </w:r>
      <w:r>
        <w:rPr>
          <w:rFonts w:ascii="Times New Roman" w:hAnsi="Times New Roman" w:cs="Times New Roman"/>
        </w:rPr>
        <w:t xml:space="preserve">individual importing is recommended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importing </w:t>
      </w:r>
      <w:r>
        <w:rPr>
          <w:rFonts w:ascii="Times New Roman" w:hAnsi="Times New Roman" w:cs="Times New Roman"/>
          <w:b/>
          <w:bCs/>
        </w:rPr>
        <w:t>java.lang</w:t>
      </w:r>
      <w:r>
        <w:rPr>
          <w:rFonts w:ascii="Times New Roman" w:hAnsi="Times New Roman" w:cs="Times New Roman"/>
        </w:rPr>
        <w:t xml:space="preserve"> is an optional as it is default available package in java applications.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class</w:t>
      </w:r>
      <w:r>
        <w:rPr>
          <w:rFonts w:ascii="Times New Roman" w:hAnsi="Times New Roman" w:cs="Times New Roman"/>
        </w:rPr>
        <w:t xml:space="preserve"> keyword is used to define a classes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Test</w:t>
      </w:r>
      <w:r>
        <w:rPr>
          <w:rFonts w:ascii="Times New Roman" w:hAnsi="Times New Roman" w:cs="Times New Roman"/>
        </w:rPr>
        <w:t xml:space="preserve"> : is name of the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 xml:space="preserve">Naming conditions of a class </w:t>
      </w:r>
      <w:r>
        <w:rPr>
          <w:rFonts w:ascii="Times New Roman" w:hAnsi="Times New Roman" w:cs="Times New Roman"/>
        </w:rPr>
        <w:t xml:space="preserve"> :</w:t>
      </w:r>
    </w:p>
    <w:p>
      <w:pPr>
        <w:pStyle w:val="4"/>
        <w:jc w:val="both"/>
        <w:rPr>
          <w:rFonts w:ascii="Times New Roman" w:hAnsi="Times New Roman" w:cs="Times New Roman"/>
        </w:rPr>
      </w:pPr>
      <w:r>
        <w:rPr>
          <w:rFonts w:ascii="Times New Roman" w:hAnsi="Times New Roman" w:cs="Times New Roman"/>
        </w:rPr>
        <w:t>These are per the compiler.</w:t>
      </w:r>
    </w:p>
    <w:p>
      <w:pPr>
        <w:pStyle w:val="4"/>
        <w:numPr>
          <w:ilvl w:val="0"/>
          <w:numId w:val="3"/>
        </w:numPr>
        <w:jc w:val="both"/>
        <w:rPr>
          <w:rFonts w:ascii="Times New Roman" w:hAnsi="Times New Roman" w:cs="Times New Roman"/>
        </w:rPr>
      </w:pPr>
      <w:r>
        <w:rPr>
          <w:rFonts w:ascii="Times New Roman" w:hAnsi="Times New Roman" w:cs="Times New Roman"/>
        </w:rPr>
        <w:t>It contains only alphabets, digits and under score ( _ )</w:t>
      </w:r>
    </w:p>
    <w:p>
      <w:pPr>
        <w:pStyle w:val="4"/>
        <w:numPr>
          <w:ilvl w:val="0"/>
          <w:numId w:val="3"/>
        </w:numPr>
        <w:jc w:val="both"/>
        <w:rPr>
          <w:rFonts w:ascii="Times New Roman" w:hAnsi="Times New Roman" w:cs="Times New Roman"/>
        </w:rPr>
      </w:pPr>
      <w:r>
        <w:rPr>
          <w:rFonts w:ascii="Times New Roman" w:hAnsi="Times New Roman" w:cs="Times New Roman"/>
        </w:rPr>
        <w:t>Should not be used space, special char, keyword.</w:t>
      </w:r>
    </w:p>
    <w:p>
      <w:pPr>
        <w:pStyle w:val="4"/>
        <w:numPr>
          <w:ilvl w:val="0"/>
          <w:numId w:val="3"/>
        </w:numPr>
        <w:jc w:val="both"/>
        <w:rPr>
          <w:rFonts w:ascii="Times New Roman" w:hAnsi="Times New Roman" w:cs="Times New Roman"/>
        </w:rPr>
      </w:pPr>
      <w:r>
        <w:rPr>
          <w:rFonts w:ascii="Times New Roman" w:hAnsi="Times New Roman" w:cs="Times New Roman"/>
        </w:rPr>
        <w:t>Max length can be up to 255 chars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 xml:space="preserve">Naming conventions of a class </w:t>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These are as per coding standards for easy understanding the code.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class name should start with upper case alphabet</w:t>
      </w:r>
    </w:p>
    <w:p>
      <w:pPr>
        <w:pStyle w:val="7"/>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val="0"/>
          <w:bCs w:val="0"/>
          <w:sz w:val="24"/>
          <w:szCs w:val="24"/>
        </w:rPr>
        <w:t xml:space="preserve">If class name contains multiple words then every word should start with upper case alphabets  </w:t>
      </w:r>
      <w:r>
        <w:rPr>
          <w:rFonts w:ascii="Times New Roman" w:hAnsi="Times New Roman" w:cs="Times New Roman"/>
          <w:sz w:val="24"/>
          <w:szCs w:val="24"/>
        </w:rPr>
        <w:t>(Camel Case in java naming conventions)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Eg : </w:t>
      </w:r>
    </w:p>
    <w:p>
      <w:pPr>
        <w:pStyle w:val="4"/>
        <w:ind w:left="720"/>
        <w:jc w:val="both"/>
        <w:rPr>
          <w:rFonts w:ascii="Times New Roman" w:hAnsi="Times New Roman" w:cs="Times New Roman"/>
        </w:rPr>
      </w:pPr>
      <w:r>
        <w:rPr>
          <w:rFonts w:ascii="Times New Roman" w:hAnsi="Times New Roman" w:cs="Times New Roman"/>
        </w:rPr>
        <w:t xml:space="preserve">MyFirstExample </w:t>
      </w:r>
    </w:p>
    <w:p>
      <w:pPr>
        <w:pStyle w:val="4"/>
        <w:ind w:firstLine="720"/>
        <w:jc w:val="both"/>
        <w:rPr>
          <w:rFonts w:ascii="Times New Roman" w:hAnsi="Times New Roman" w:cs="Times New Roman"/>
        </w:rPr>
      </w:pPr>
      <w:r>
        <w:rPr>
          <w:rFonts w:ascii="Times New Roman" w:hAnsi="Times New Roman" w:cs="Times New Roman"/>
        </w:rPr>
        <w:t>WordCountExample  ( camel case )</w:t>
      </w:r>
    </w:p>
    <w:p>
      <w:pPr>
        <w:pStyle w:val="4"/>
        <w:ind w:firstLine="720"/>
        <w:jc w:val="both"/>
        <w:rPr>
          <w:rFonts w:ascii="Times New Roman" w:hAnsi="Times New Roman" w:cs="Times New Roman"/>
        </w:rPr>
      </w:pPr>
      <w:r>
        <w:rPr>
          <w:rFonts w:ascii="Times New Roman" w:hAnsi="Times New Roman" w:cs="Times New Roman"/>
        </w:rPr>
        <w:t>ActionEvent, ActionListener</w:t>
      </w:r>
    </w:p>
    <w:p>
      <w:pPr>
        <w:pStyle w:val="17"/>
      </w:pPr>
    </w:p>
    <w:p>
      <w:pPr>
        <w:pStyle w:val="17"/>
        <w:rPr>
          <w:b/>
          <w:bCs/>
        </w:rPr>
      </w:pPr>
      <w:r>
        <w:t>Java follows camel case syntax for naming the class, interface, method and variable.</w:t>
      </w:r>
    </w:p>
    <w:p>
      <w:pPr>
        <w:pStyle w:val="4"/>
        <w:jc w:val="both"/>
        <w:rPr>
          <w:rFonts w:ascii="Times New Roman" w:hAnsi="Times New Roman" w:cs="Times New Roman"/>
        </w:rPr>
      </w:pPr>
      <w:r>
        <w:rPr>
          <w:rFonts w:ascii="Times New Roman" w:hAnsi="Times New Roman" w:cs="Times New Roman"/>
          <w:b/>
          <w:bCs/>
        </w:rPr>
        <w:t>public</w:t>
      </w:r>
      <w:r>
        <w:rPr>
          <w:rFonts w:ascii="Times New Roman" w:hAnsi="Times New Roman" w:cs="Times New Roman"/>
        </w:rPr>
        <w:t xml:space="preserve"> keyword is an access specifier which represents visibility, it means it is visible to all.</w:t>
      </w:r>
    </w:p>
    <w:p>
      <w:pPr>
        <w:pStyle w:val="4"/>
        <w:jc w:val="both"/>
        <w:rPr>
          <w:rFonts w:ascii="Times New Roman" w:hAnsi="Times New Roman" w:cs="Times New Roman"/>
        </w:rPr>
      </w:pPr>
      <w:r>
        <w:rPr>
          <w:rFonts w:ascii="Times New Roman" w:hAnsi="Times New Roman" w:cs="Times New Roman"/>
        </w:rPr>
        <w:t>No two classes are public in the same program file.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 class must be public in which main method is declared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static</w:t>
      </w:r>
      <w:r>
        <w:rPr>
          <w:rFonts w:ascii="Times New Roman" w:hAnsi="Times New Roman" w:cs="Times New Roman"/>
        </w:rPr>
        <w:t xml:space="preserve"> is a keyword, if we declare any method as static, it is known as static method. The core advantage of static method is that there is no need to create object to invoke the static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main</w:t>
      </w:r>
      <w:r>
        <w:rPr>
          <w:rFonts w:ascii="Times New Roman" w:hAnsi="Times New Roman" w:cs="Times New Roman"/>
        </w:rPr>
        <w:t xml:space="preserve"> method is executed by the JVM, so it doesn't require to create object to invoke the main method. So it saves memory.</w:t>
      </w:r>
    </w:p>
    <w:p>
      <w:pPr>
        <w:pStyle w:val="4"/>
        <w:jc w:val="both"/>
        <w:rPr>
          <w:rFonts w:ascii="Times New Roman" w:hAnsi="Times New Roman" w:cs="Times New Roman"/>
        </w:rPr>
      </w:pPr>
      <w:r>
        <w:rPr>
          <w:rFonts w:ascii="Times New Roman" w:hAnsi="Times New Roman" w:cs="Times New Roman"/>
          <w:b/>
          <w:bCs/>
        </w:rPr>
        <w:t>main</w:t>
      </w:r>
      <w:r>
        <w:rPr>
          <w:rFonts w:ascii="Times New Roman" w:hAnsi="Times New Roman" w:cs="Times New Roman"/>
        </w:rPr>
        <w:t xml:space="preserve"> represents start up of the program.</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To compile java program main() is not compulsory but to execute main() should presented.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Naming conditions of method are same as the class as explained above.</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Naming conventions of method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1)Name of the method starts with lowercase alphabets</w:t>
      </w:r>
    </w:p>
    <w:p>
      <w:pPr>
        <w:pStyle w:val="4"/>
        <w:jc w:val="both"/>
        <w:rPr>
          <w:rFonts w:ascii="Times New Roman" w:hAnsi="Times New Roman" w:cs="Times New Roman"/>
        </w:rPr>
      </w:pPr>
      <w:r>
        <w:rPr>
          <w:rFonts w:ascii="Times New Roman" w:hAnsi="Times New Roman" w:cs="Times New Roman"/>
        </w:rPr>
        <w:t>2) if name contains multiple words, then first word starts with lowercase and subsequent words starts with uppercase alphabet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e.g. </w:t>
      </w:r>
    </w:p>
    <w:p>
      <w:pPr>
        <w:pStyle w:val="4"/>
        <w:jc w:val="both"/>
        <w:rPr>
          <w:rFonts w:ascii="Times New Roman" w:hAnsi="Times New Roman" w:cs="Times New Roman"/>
        </w:rPr>
      </w:pPr>
      <w:r>
        <w:rPr>
          <w:rFonts w:ascii="Times New Roman" w:hAnsi="Times New Roman" w:cs="Times New Roman"/>
        </w:rPr>
        <w:t>getData(), setData(), getEmpInformation()</w:t>
      </w:r>
    </w:p>
    <w:p>
      <w:pPr>
        <w:pStyle w:val="17"/>
      </w:pPr>
      <w:r>
        <w:t>actionPerformed(), firstName(), etc.</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b/>
          <w:bCs/>
        </w:rPr>
        <w:t>void</w:t>
      </w:r>
      <w:r>
        <w:rPr>
          <w:rFonts w:ascii="Times New Roman" w:hAnsi="Times New Roman" w:cs="Times New Roman"/>
        </w:rPr>
        <w:t xml:space="preserve"> is the return type of the method, it means it doesn't return any value.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String[] args</w:t>
      </w:r>
      <w:r>
        <w:rPr>
          <w:rFonts w:ascii="Times New Roman" w:hAnsi="Times New Roman" w:cs="Times New Roman"/>
        </w:rPr>
        <w:t xml:space="preserve"> is used for command line argument. We will learn it later.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System.out.println ()</w:t>
      </w:r>
      <w:r>
        <w:rPr>
          <w:rFonts w:ascii="Times New Roman" w:hAnsi="Times New Roman" w:cs="Times New Roman"/>
        </w:rPr>
        <w:t xml:space="preserve"> is used print statement.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print() and println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println () inserts a new line char at the end of the data, where print() does not.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System:</w:t>
      </w:r>
      <w:r>
        <w:rPr>
          <w:rFonts w:ascii="Times New Roman" w:hAnsi="Times New Roman" w:cs="Times New Roman"/>
        </w:rPr>
        <w:tab/>
      </w:r>
      <w:r>
        <w:rPr>
          <w:rFonts w:ascii="Times New Roman" w:hAnsi="Times New Roman" w:cs="Times New Roman"/>
        </w:rPr>
        <w:t xml:space="preserve"> it is a class from java.lang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It provides three objects </w:t>
      </w:r>
    </w:p>
    <w:p>
      <w:pPr>
        <w:pStyle w:val="4"/>
        <w:numPr>
          <w:ilvl w:val="0"/>
          <w:numId w:val="4"/>
        </w:numPr>
        <w:jc w:val="both"/>
        <w:rPr>
          <w:rFonts w:ascii="Times New Roman" w:hAnsi="Times New Roman" w:cs="Times New Roman"/>
        </w:rPr>
      </w:pPr>
      <w:r>
        <w:rPr>
          <w:rFonts w:ascii="Times New Roman" w:hAnsi="Times New Roman" w:cs="Times New Roman"/>
        </w:rPr>
        <w:t>System.in  : to get data from input buffer</w:t>
      </w:r>
    </w:p>
    <w:p>
      <w:pPr>
        <w:pStyle w:val="4"/>
        <w:numPr>
          <w:ilvl w:val="0"/>
          <w:numId w:val="4"/>
        </w:numPr>
        <w:jc w:val="both"/>
        <w:rPr>
          <w:rFonts w:ascii="Times New Roman" w:hAnsi="Times New Roman" w:cs="Times New Roman"/>
        </w:rPr>
      </w:pPr>
      <w:r>
        <w:rPr>
          <w:rFonts w:ascii="Times New Roman" w:hAnsi="Times New Roman" w:cs="Times New Roman"/>
        </w:rPr>
        <w:t>System.out : to write data to outpt buffer</w:t>
      </w:r>
    </w:p>
    <w:p>
      <w:pPr>
        <w:pStyle w:val="4"/>
        <w:numPr>
          <w:ilvl w:val="0"/>
          <w:numId w:val="4"/>
        </w:numPr>
        <w:jc w:val="both"/>
        <w:rPr>
          <w:rFonts w:ascii="Times New Roman" w:hAnsi="Times New Roman" w:cs="Times New Roman"/>
        </w:rPr>
      </w:pPr>
      <w:r>
        <w:rPr>
          <w:rFonts w:ascii="Times New Roman" w:hAnsi="Times New Roman" w:cs="Times New Roman"/>
        </w:rPr>
        <w:t>System.err  : to Write JVM implicit error message to output buffer</w:t>
      </w:r>
    </w:p>
    <w:p>
      <w:pPr>
        <w:pStyle w:val="4"/>
        <w:ind w:left="720"/>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 blank  .java program file can be comiled but not generates .class file</w:t>
      </w:r>
    </w:p>
    <w:p>
      <w:pPr>
        <w:pStyle w:val="4"/>
        <w:jc w:val="both"/>
        <w:rPr>
          <w:rFonts w:ascii="Times New Roman" w:hAnsi="Times New Roman" w:cs="Times New Roman"/>
        </w:rPr>
      </w:pPr>
      <w:r>
        <w:rPr>
          <w:rFonts w:ascii="Times New Roman" w:hAnsi="Times New Roman" w:cs="Times New Roman"/>
        </w:rPr>
        <w:t>A program file can have multiple classes but not two classes are public</w:t>
      </w:r>
    </w:p>
    <w:p>
      <w:pPr>
        <w:pStyle w:val="4"/>
        <w:jc w:val="both"/>
        <w:rPr>
          <w:rFonts w:ascii="Times New Roman" w:hAnsi="Times New Roman" w:cs="Times New Roman"/>
        </w:rPr>
      </w:pPr>
      <w:r>
        <w:rPr>
          <w:rFonts w:ascii="Times New Roman" w:hAnsi="Times New Roman" w:cs="Times New Roman"/>
        </w:rPr>
        <w:t>A class must be public, which name is mapped to file name.</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In the following program which main() executes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Program file is Test.java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class Sample </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static void main(String [] args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System.out.println("Hello NRIT");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class Test</w:t>
      </w:r>
    </w:p>
    <w:p>
      <w:pPr>
        <w:pStyle w:val="4"/>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static void main(String [] args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System.out.println("Hello World");</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 Test class main()</w:t>
      </w:r>
    </w:p>
    <w:p>
      <w:pPr>
        <w:pStyle w:val="4"/>
        <w:jc w:val="both"/>
        <w:rPr>
          <w:rFonts w:ascii="Times New Roman" w:hAnsi="Times New Roman" w:cs="Times New Roman"/>
        </w:rPr>
      </w:pPr>
      <w:r>
        <w:rPr>
          <w:rFonts w:ascii="Times New Roman" w:hAnsi="Times New Roman" w:cs="Times New Roman"/>
        </w:rPr>
        <w:t>o/p: Hello World</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JVM looks for the main(), in a class which is mapped to the file name.</w:t>
      </w: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p>
    <w:tbl>
      <w:tblPr>
        <w:tblStyle w:val="26"/>
        <w:tblW w:w="9550" w:type="dxa"/>
        <w:tblInd w:w="193" w:type="dxa"/>
        <w:tblLayout w:type="fixed"/>
        <w:tblCellMar>
          <w:top w:w="0" w:type="dxa"/>
          <w:left w:w="108" w:type="dxa"/>
          <w:bottom w:w="0" w:type="dxa"/>
          <w:right w:w="108" w:type="dxa"/>
        </w:tblCellMar>
      </w:tblPr>
      <w:tblGrid>
        <w:gridCol w:w="1980"/>
        <w:gridCol w:w="7570"/>
      </w:tblGrid>
      <w:tr>
        <w:tblPrEx>
          <w:tblCellMar>
            <w:top w:w="0" w:type="dxa"/>
            <w:left w:w="108" w:type="dxa"/>
            <w:bottom w:w="0" w:type="dxa"/>
            <w:right w:w="108" w:type="dxa"/>
          </w:tblCellMar>
        </w:tblPrEx>
        <w:trPr>
          <w:trHeight w:val="341" w:hRule="atLeast"/>
        </w:trPr>
        <w:tc>
          <w:tcPr>
            <w:tcW w:w="1980" w:type="dxa"/>
            <w:tcBorders>
              <w:top w:val="single" w:color="000000" w:sz="4" w:space="0"/>
              <w:left w:val="single" w:color="000000" w:sz="4" w:space="0"/>
              <w:bottom w:val="single" w:color="000000" w:sz="4" w:space="0"/>
            </w:tcBorders>
            <w:shd w:val="clear" w:color="auto" w:fill="auto"/>
            <w:vAlign w:val="center"/>
          </w:tcPr>
          <w:p>
            <w:pPr>
              <w:pStyle w:val="4"/>
              <w:jc w:val="center"/>
              <w:rPr>
                <w:rFonts w:ascii="Times New Roman" w:hAnsi="Times New Roman" w:cs="Times New Roman"/>
                <w:b/>
                <w:bCs/>
              </w:rPr>
            </w:pPr>
            <w:r>
              <w:rPr>
                <w:rFonts w:ascii="Times New Roman" w:hAnsi="Times New Roman" w:cs="Times New Roman"/>
                <w:b/>
                <w:bCs/>
              </w:rPr>
              <w:t>Name</w:t>
            </w:r>
          </w:p>
        </w:tc>
        <w:tc>
          <w:tcPr>
            <w:tcW w:w="7570"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jc w:val="center"/>
              <w:rPr>
                <w:rFonts w:ascii="Times New Roman" w:hAnsi="Times New Roman" w:cs="Times New Roman"/>
              </w:rPr>
            </w:pPr>
            <w:r>
              <w:rPr>
                <w:rFonts w:ascii="Times New Roman" w:hAnsi="Times New Roman" w:cs="Times New Roman"/>
                <w:b/>
                <w:bCs/>
              </w:rPr>
              <w:t>Convention</w:t>
            </w:r>
          </w:p>
        </w:tc>
      </w:tr>
      <w:tr>
        <w:tblPrEx>
          <w:tblCellMar>
            <w:top w:w="0" w:type="dxa"/>
            <w:left w:w="108" w:type="dxa"/>
            <w:bottom w:w="0" w:type="dxa"/>
            <w:right w:w="108" w:type="dxa"/>
          </w:tblCellMar>
        </w:tblPrEx>
        <w:trPr>
          <w:trHeight w:val="764" w:hRule="atLeast"/>
        </w:trPr>
        <w:tc>
          <w:tcPr>
            <w:tcW w:w="1980" w:type="dxa"/>
            <w:tcBorders>
              <w:top w:val="single" w:color="000000" w:sz="4" w:space="0"/>
              <w:left w:val="single" w:color="000000" w:sz="4" w:space="0"/>
              <w:bottom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class name</w:t>
            </w:r>
          </w:p>
        </w:tc>
        <w:tc>
          <w:tcPr>
            <w:tcW w:w="7570"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should start with uppercase letter and be a noun e.g. String, Color, Button, System, Thread etc.</w:t>
            </w:r>
          </w:p>
        </w:tc>
      </w:tr>
      <w:tr>
        <w:tblPrEx>
          <w:tblCellMar>
            <w:top w:w="0" w:type="dxa"/>
            <w:left w:w="108" w:type="dxa"/>
            <w:bottom w:w="0" w:type="dxa"/>
            <w:right w:w="108" w:type="dxa"/>
          </w:tblCellMar>
        </w:tblPrEx>
        <w:trPr>
          <w:trHeight w:val="737" w:hRule="atLeast"/>
        </w:trPr>
        <w:tc>
          <w:tcPr>
            <w:tcW w:w="1980" w:type="dxa"/>
            <w:tcBorders>
              <w:top w:val="single" w:color="000000" w:sz="4" w:space="0"/>
              <w:left w:val="single" w:color="000000" w:sz="4" w:space="0"/>
              <w:bottom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interface name</w:t>
            </w:r>
          </w:p>
        </w:tc>
        <w:tc>
          <w:tcPr>
            <w:tcW w:w="7570"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should start with uppercase letter and be an adjective e.g. Runnable, Remote, ActionListener etc.</w:t>
            </w:r>
          </w:p>
        </w:tc>
      </w:tr>
      <w:tr>
        <w:tblPrEx>
          <w:tblCellMar>
            <w:top w:w="0" w:type="dxa"/>
            <w:left w:w="108" w:type="dxa"/>
            <w:bottom w:w="0" w:type="dxa"/>
            <w:right w:w="108" w:type="dxa"/>
          </w:tblCellMar>
        </w:tblPrEx>
        <w:trPr>
          <w:trHeight w:val="710" w:hRule="atLeast"/>
        </w:trPr>
        <w:tc>
          <w:tcPr>
            <w:tcW w:w="1980" w:type="dxa"/>
            <w:tcBorders>
              <w:top w:val="single" w:color="000000" w:sz="4" w:space="0"/>
              <w:left w:val="single" w:color="000000" w:sz="4" w:space="0"/>
              <w:bottom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method name</w:t>
            </w:r>
          </w:p>
        </w:tc>
        <w:tc>
          <w:tcPr>
            <w:tcW w:w="7570"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should start with lowercase letter and be a verb e.g. actionPerformed(), main(), print(), println () etc.</w:t>
            </w:r>
          </w:p>
        </w:tc>
      </w:tr>
      <w:tr>
        <w:tblPrEx>
          <w:tblCellMar>
            <w:top w:w="0" w:type="dxa"/>
            <w:left w:w="108" w:type="dxa"/>
            <w:bottom w:w="0" w:type="dxa"/>
            <w:right w:w="108" w:type="dxa"/>
          </w:tblCellMar>
        </w:tblPrEx>
        <w:trPr>
          <w:trHeight w:val="422" w:hRule="atLeast"/>
        </w:trPr>
        <w:tc>
          <w:tcPr>
            <w:tcW w:w="1980" w:type="dxa"/>
            <w:tcBorders>
              <w:top w:val="single" w:color="000000" w:sz="4" w:space="0"/>
              <w:left w:val="single" w:color="000000" w:sz="4" w:space="0"/>
              <w:bottom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variable name</w:t>
            </w:r>
          </w:p>
        </w:tc>
        <w:tc>
          <w:tcPr>
            <w:tcW w:w="7570"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should start with lowercase letter e.g. firstName, orderNumber etc.</w:t>
            </w:r>
          </w:p>
        </w:tc>
      </w:tr>
      <w:tr>
        <w:tblPrEx>
          <w:tblCellMar>
            <w:top w:w="0" w:type="dxa"/>
            <w:left w:w="108" w:type="dxa"/>
            <w:bottom w:w="0" w:type="dxa"/>
            <w:right w:w="108" w:type="dxa"/>
          </w:tblCellMar>
        </w:tblPrEx>
        <w:trPr>
          <w:trHeight w:val="422" w:hRule="atLeast"/>
        </w:trPr>
        <w:tc>
          <w:tcPr>
            <w:tcW w:w="1980" w:type="dxa"/>
            <w:tcBorders>
              <w:top w:val="single" w:color="000000" w:sz="4" w:space="0"/>
              <w:left w:val="single" w:color="000000" w:sz="4" w:space="0"/>
              <w:bottom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 xml:space="preserve">Object name </w:t>
            </w:r>
          </w:p>
        </w:tc>
        <w:tc>
          <w:tcPr>
            <w:tcW w:w="7570"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should start with lowercase letter e.g. contractEmployee , permanentEmployee etc.</w:t>
            </w:r>
          </w:p>
        </w:tc>
      </w:tr>
      <w:tr>
        <w:tblPrEx>
          <w:tblCellMar>
            <w:top w:w="0" w:type="dxa"/>
            <w:left w:w="108" w:type="dxa"/>
            <w:bottom w:w="0" w:type="dxa"/>
            <w:right w:w="108" w:type="dxa"/>
          </w:tblCellMar>
        </w:tblPrEx>
        <w:trPr>
          <w:trHeight w:val="494" w:hRule="atLeast"/>
        </w:trPr>
        <w:tc>
          <w:tcPr>
            <w:tcW w:w="1980" w:type="dxa"/>
            <w:tcBorders>
              <w:top w:val="single" w:color="000000" w:sz="4" w:space="0"/>
              <w:left w:val="single" w:color="000000" w:sz="4" w:space="0"/>
              <w:bottom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package name</w:t>
            </w:r>
          </w:p>
        </w:tc>
        <w:tc>
          <w:tcPr>
            <w:tcW w:w="7570"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should be in lowercase letter e.g. java, lang, sql, util etc.</w:t>
            </w:r>
          </w:p>
        </w:tc>
      </w:tr>
      <w:tr>
        <w:tblPrEx>
          <w:tblCellMar>
            <w:top w:w="0" w:type="dxa"/>
            <w:left w:w="108" w:type="dxa"/>
            <w:bottom w:w="0" w:type="dxa"/>
            <w:right w:w="108" w:type="dxa"/>
          </w:tblCellMar>
        </w:tblPrEx>
        <w:trPr>
          <w:trHeight w:val="440" w:hRule="atLeast"/>
        </w:trPr>
        <w:tc>
          <w:tcPr>
            <w:tcW w:w="1980" w:type="dxa"/>
            <w:tcBorders>
              <w:top w:val="single" w:color="000000" w:sz="4" w:space="0"/>
              <w:left w:val="single" w:color="000000" w:sz="4" w:space="0"/>
              <w:bottom w:val="single" w:color="000000" w:sz="4" w:space="0"/>
            </w:tcBorders>
            <w:shd w:val="clear" w:color="auto" w:fill="auto"/>
          </w:tcPr>
          <w:p>
            <w:pPr>
              <w:pStyle w:val="4"/>
              <w:jc w:val="both"/>
              <w:rPr>
                <w:rFonts w:ascii="Times New Roman" w:hAnsi="Times New Roman" w:cs="Times New Roman"/>
              </w:rPr>
            </w:pPr>
            <w:r>
              <w:rPr>
                <w:rFonts w:ascii="Times New Roman" w:hAnsi="Times New Roman" w:cs="Times New Roman"/>
              </w:rPr>
              <w:t>constants name</w:t>
            </w:r>
          </w:p>
        </w:tc>
        <w:tc>
          <w:tcPr>
            <w:tcW w:w="7570" w:type="dxa"/>
            <w:tcBorders>
              <w:top w:val="single" w:color="000000" w:sz="4" w:space="0"/>
              <w:left w:val="single" w:color="000000" w:sz="4" w:space="0"/>
              <w:bottom w:val="single" w:color="000000" w:sz="4" w:space="0"/>
              <w:right w:val="single" w:color="000000" w:sz="4" w:space="0"/>
            </w:tcBorders>
            <w:shd w:val="clear" w:color="auto" w:fill="auto"/>
          </w:tcPr>
          <w:p>
            <w:pPr>
              <w:pStyle w:val="4"/>
              <w:jc w:val="both"/>
              <w:rPr>
                <w:rFonts w:ascii="Times New Roman" w:hAnsi="Times New Roman" w:cs="Times New Roman"/>
              </w:rPr>
            </w:pPr>
            <w:r>
              <w:rPr>
                <w:rFonts w:ascii="Times New Roman" w:hAnsi="Times New Roman" w:cs="Times New Roman"/>
              </w:rPr>
              <w:t>should be in uppercase letter. e.g. RED, YELLOW, MAX_PRIORITY etc.</w:t>
            </w:r>
          </w:p>
        </w:tc>
      </w:tr>
    </w:tbl>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What happens at runtime?</w:t>
      </w:r>
    </w:p>
    <w:p>
      <w:pPr>
        <w:pStyle w:val="4"/>
        <w:jc w:val="both"/>
        <w:rPr>
          <w:rFonts w:ascii="Times New Roman" w:hAnsi="Times New Roman" w:cs="Times New Roman"/>
        </w:rPr>
      </w:pPr>
      <w:r>
        <w:rPr>
          <w:rFonts w:ascii="Times New Roman" w:hAnsi="Times New Roman" w:cs="Times New Roman"/>
        </w:rPr>
        <w:t>At runtime, following steps are performed: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JVM performs following: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Test.java --&gt; javac --&gt; Test.class --&gt; JVM</w:t>
      </w:r>
    </w:p>
    <w:p>
      <w:pPr>
        <w:pStyle w:val="4"/>
        <w:jc w:val="both"/>
        <w:rPr>
          <w:rFonts w:ascii="Times New Roman" w:hAnsi="Times New Roman" w:cs="Times New Roman"/>
        </w:rPr>
      </w:pPr>
    </w:p>
    <w:p>
      <w:pPr>
        <w:pStyle w:val="4"/>
        <w:jc w:val="center"/>
        <w:rPr>
          <w:rFonts w:ascii="Times New Roman" w:hAnsi="Times New Roman" w:cs="Times New Roman"/>
          <w:b/>
          <w:bCs/>
          <w:sz w:val="40"/>
          <w:szCs w:val="40"/>
        </w:rPr>
      </w:pPr>
      <w:r>
        <w:rPr>
          <w:rFonts w:ascii="Times New Roman" w:hAnsi="Times New Roman" w:cs="Times New Roman"/>
          <w:b/>
          <w:bCs/>
          <w:sz w:val="40"/>
          <w:szCs w:val="40"/>
        </w:rPr>
        <w:t xml:space="preserve">Overview of JVM </w:t>
      </w:r>
    </w:p>
    <w:p>
      <w:pPr>
        <w:pStyle w:val="4"/>
        <w:jc w:val="center"/>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InternalArchitecture, covered at the end of this book.</w:t>
      </w:r>
    </w:p>
    <w:p>
      <w:pPr>
        <w:pStyle w:val="4"/>
        <w:rPr>
          <w:rFonts w:ascii="Times New Roman" w:hAnsi="Times New Roman" w:cs="Times New Roman"/>
        </w:rPr>
      </w:pPr>
    </w:p>
    <w:p>
      <w:pPr>
        <w:pStyle w:val="4"/>
        <w:rPr>
          <w:rFonts w:ascii="Times New Roman" w:hAnsi="Times New Roman" w:cs="Times New Roman"/>
        </w:rPr>
      </w:pPr>
    </w:p>
    <w:p>
      <w:pPr>
        <w:pStyle w:val="4"/>
        <w:jc w:val="both"/>
        <w:rPr>
          <w:rFonts w:ascii="Times New Roman" w:hAnsi="Times New Roman" w:cs="Times New Roman"/>
          <w:lang w:val="en-US" w:eastAsia="en-US"/>
        </w:rPr>
      </w:pPr>
      <w:r>
        <w:rPr>
          <w:rFonts w:ascii="Times New Roman" w:hAnsi="Times New Roman" w:cs="Times New Roman"/>
          <w:lang w:val="en-US" w:eastAsia="en-US" w:bidi="ar-SA"/>
        </w:rPr>
        <w:drawing>
          <wp:anchor distT="0" distB="0" distL="114935" distR="114935" simplePos="0" relativeHeight="251652096" behindDoc="0" locked="0" layoutInCell="1" allowOverlap="1">
            <wp:simplePos x="0" y="0"/>
            <wp:positionH relativeFrom="column">
              <wp:align>center</wp:align>
            </wp:positionH>
            <wp:positionV relativeFrom="paragraph">
              <wp:posOffset>0</wp:posOffset>
            </wp:positionV>
            <wp:extent cx="4464050" cy="3368040"/>
            <wp:effectExtent l="19050" t="0" r="0" b="0"/>
            <wp:wrapSquare wrapText="bothSides"/>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noChangeArrowheads="1"/>
                    </pic:cNvPicPr>
                  </pic:nvPicPr>
                  <pic:blipFill>
                    <a:blip r:embed="rId13"/>
                    <a:srcRect/>
                    <a:stretch>
                      <a:fillRect/>
                    </a:stretch>
                  </pic:blipFill>
                  <pic:spPr>
                    <a:xfrm>
                      <a:off x="0" y="0"/>
                      <a:ext cx="4464050" cy="3368040"/>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tabs>
          <w:tab w:val="left" w:pos="1394"/>
        </w:tabs>
        <w:jc w:val="both"/>
        <w:rPr>
          <w:rFonts w:ascii="Times New Roman" w:hAnsi="Times New Roman" w:cs="Times New Roman"/>
          <w:b/>
          <w:bCs/>
        </w:rPr>
      </w:pPr>
    </w:p>
    <w:p>
      <w:pPr>
        <w:pStyle w:val="4"/>
        <w:tabs>
          <w:tab w:val="left" w:pos="1394"/>
        </w:tabs>
        <w:jc w:val="both"/>
        <w:rPr>
          <w:rFonts w:ascii="Times New Roman" w:hAnsi="Times New Roman" w:cs="Times New Roman"/>
          <w:b/>
          <w:bCs/>
        </w:rPr>
      </w:pPr>
    </w:p>
    <w:p>
      <w:pPr>
        <w:pStyle w:val="4"/>
        <w:tabs>
          <w:tab w:val="left" w:pos="1394"/>
        </w:tabs>
        <w:jc w:val="both"/>
        <w:rPr>
          <w:rFonts w:ascii="Times New Roman" w:hAnsi="Times New Roman" w:cs="Times New Roman"/>
        </w:rPr>
      </w:pPr>
      <w:r>
        <w:rPr>
          <w:rFonts w:ascii="Times New Roman" w:hAnsi="Times New Roman" w:cs="Times New Roman"/>
          <w:b/>
          <w:bCs/>
        </w:rPr>
        <w:t>Class Loader :</w:t>
      </w:r>
      <w:r>
        <w:rPr>
          <w:rFonts w:ascii="Times New Roman" w:hAnsi="Times New Roman" w:cs="Times New Roman"/>
        </w:rPr>
        <w:t xml:space="preserve"> Loading .class file into memory</w:t>
      </w:r>
    </w:p>
    <w:p>
      <w:pPr>
        <w:pStyle w:val="4"/>
        <w:tabs>
          <w:tab w:val="left" w:pos="1394"/>
        </w:tabs>
        <w:jc w:val="both"/>
        <w:rPr>
          <w:rFonts w:ascii="Times New Roman" w:hAnsi="Times New Roman" w:cs="Times New Roman"/>
        </w:rPr>
      </w:pPr>
    </w:p>
    <w:p>
      <w:pPr>
        <w:pStyle w:val="4"/>
        <w:tabs>
          <w:tab w:val="left" w:pos="1394"/>
        </w:tabs>
        <w:jc w:val="both"/>
        <w:rPr>
          <w:rFonts w:ascii="Times New Roman" w:hAnsi="Times New Roman" w:eastAsia="Times New Roman" w:cs="Times New Roman"/>
          <w:b/>
          <w:bCs/>
          <w:lang w:bidi="te-IN"/>
        </w:rPr>
      </w:pPr>
      <w:r>
        <w:rPr>
          <w:rFonts w:ascii="Times New Roman" w:hAnsi="Times New Roman" w:cs="Times New Roman"/>
          <w:b/>
          <w:bCs/>
        </w:rPr>
        <w:t>Byte code verifier :</w:t>
      </w:r>
    </w:p>
    <w:p>
      <w:pPr>
        <w:pStyle w:val="4"/>
        <w:spacing w:before="280" w:after="280"/>
        <w:jc w:val="both"/>
        <w:rPr>
          <w:rFonts w:ascii="Times New Roman" w:hAnsi="Times New Roman" w:eastAsia="Times New Roman" w:cs="Times New Roman"/>
          <w:lang w:bidi="te-IN"/>
        </w:rPr>
      </w:pPr>
      <w:r>
        <w:rPr>
          <w:rFonts w:ascii="Times New Roman" w:hAnsi="Times New Roman" w:eastAsia="Times New Roman" w:cs="Times New Roman"/>
          <w:b/>
          <w:bCs/>
          <w:lang w:bidi="te-IN"/>
        </w:rPr>
        <w:t>Byte code Verification</w:t>
      </w:r>
    </w:p>
    <w:p>
      <w:pPr>
        <w:pStyle w:val="4"/>
        <w:spacing w:before="280" w:after="280"/>
        <w:jc w:val="both"/>
        <w:rPr>
          <w:rFonts w:ascii="Times New Roman" w:hAnsi="Times New Roman" w:eastAsia="Times New Roman" w:cs="Times New Roman"/>
          <w:lang w:bidi="te-IN"/>
        </w:rPr>
      </w:pPr>
      <w:r>
        <w:rPr>
          <w:rFonts w:ascii="Times New Roman" w:hAnsi="Times New Roman" w:eastAsia="Times New Roman" w:cs="Times New Roman"/>
          <w:lang w:bidi="te-IN"/>
        </w:rPr>
        <w:t xml:space="preserve">When a class loader presents the byte codes of a newly loaded Java platform class to the virtual machine, these byte codes are first inspected by a </w:t>
      </w:r>
      <w:r>
        <w:rPr>
          <w:rFonts w:ascii="Times New Roman" w:hAnsi="Times New Roman" w:eastAsia="Times New Roman" w:cs="Times New Roman"/>
          <w:i/>
          <w:iCs/>
          <w:lang w:bidi="te-IN"/>
        </w:rPr>
        <w:t>verifier.</w:t>
      </w:r>
      <w:r>
        <w:rPr>
          <w:rFonts w:ascii="Times New Roman" w:hAnsi="Times New Roman" w:eastAsia="Times New Roman" w:cs="Times New Roman"/>
          <w:lang w:bidi="te-IN"/>
        </w:rPr>
        <w:t xml:space="preserve"> The verifier checks that the instructions cannot perform actions that are obviously damaging. All classes except for system classes are verified.</w:t>
      </w:r>
    </w:p>
    <w:p>
      <w:pPr>
        <w:pStyle w:val="4"/>
        <w:spacing w:before="280" w:after="280"/>
        <w:jc w:val="both"/>
        <w:rPr>
          <w:rFonts w:ascii="Times New Roman" w:hAnsi="Times New Roman" w:eastAsia="Times New Roman" w:cs="Times New Roman"/>
          <w:lang w:bidi="te-IN"/>
        </w:rPr>
      </w:pPr>
      <w:r>
        <w:rPr>
          <w:rFonts w:ascii="Times New Roman" w:hAnsi="Times New Roman" w:eastAsia="Times New Roman" w:cs="Times New Roman"/>
          <w:lang w:bidi="te-IN"/>
        </w:rPr>
        <w:t>Here are some of the checks that the verifier carries out:</w:t>
      </w:r>
    </w:p>
    <w:p>
      <w:pPr>
        <w:pStyle w:val="4"/>
        <w:numPr>
          <w:ilvl w:val="0"/>
          <w:numId w:val="5"/>
        </w:numPr>
        <w:spacing w:before="280" w:after="280"/>
        <w:jc w:val="both"/>
        <w:rPr>
          <w:rFonts w:ascii="Times New Roman" w:hAnsi="Times New Roman" w:eastAsia="Times New Roman" w:cs="Times New Roman"/>
          <w:lang w:bidi="te-IN"/>
        </w:rPr>
      </w:pPr>
      <w:r>
        <w:rPr>
          <w:rFonts w:ascii="Times New Roman" w:hAnsi="Times New Roman" w:eastAsia="Times New Roman" w:cs="Times New Roman"/>
          <w:lang w:bidi="te-IN"/>
        </w:rPr>
        <w:t>Variables are initialized before they are used.</w:t>
      </w:r>
    </w:p>
    <w:p>
      <w:pPr>
        <w:pStyle w:val="4"/>
        <w:numPr>
          <w:ilvl w:val="0"/>
          <w:numId w:val="5"/>
        </w:numPr>
        <w:spacing w:before="280" w:after="280"/>
        <w:jc w:val="both"/>
        <w:rPr>
          <w:rFonts w:ascii="Times New Roman" w:hAnsi="Times New Roman" w:eastAsia="Times New Roman" w:cs="Times New Roman"/>
          <w:lang w:bidi="te-IN"/>
        </w:rPr>
      </w:pPr>
      <w:r>
        <w:rPr>
          <w:rFonts w:ascii="Times New Roman" w:hAnsi="Times New Roman" w:eastAsia="Times New Roman" w:cs="Times New Roman"/>
          <w:lang w:bidi="te-IN"/>
        </w:rPr>
        <w:t>Method calls match the types of object references.</w:t>
      </w:r>
    </w:p>
    <w:p>
      <w:pPr>
        <w:pStyle w:val="4"/>
        <w:numPr>
          <w:ilvl w:val="0"/>
          <w:numId w:val="5"/>
        </w:numPr>
        <w:spacing w:before="280" w:after="280"/>
        <w:jc w:val="both"/>
        <w:rPr>
          <w:rFonts w:ascii="Times New Roman" w:hAnsi="Times New Roman" w:eastAsia="Times New Roman" w:cs="Times New Roman"/>
          <w:lang w:bidi="te-IN"/>
        </w:rPr>
      </w:pPr>
      <w:r>
        <w:rPr>
          <w:rFonts w:ascii="Times New Roman" w:hAnsi="Times New Roman" w:eastAsia="Times New Roman" w:cs="Times New Roman"/>
          <w:lang w:bidi="te-IN"/>
        </w:rPr>
        <w:t>Rules for accessing private data and methods are not violated.</w:t>
      </w:r>
    </w:p>
    <w:p>
      <w:pPr>
        <w:pStyle w:val="4"/>
        <w:numPr>
          <w:ilvl w:val="0"/>
          <w:numId w:val="5"/>
        </w:numPr>
        <w:spacing w:before="280" w:after="280"/>
        <w:jc w:val="both"/>
        <w:rPr>
          <w:rFonts w:ascii="Times New Roman" w:hAnsi="Times New Roman" w:eastAsia="Times New Roman" w:cs="Times New Roman"/>
          <w:lang w:bidi="te-IN"/>
        </w:rPr>
      </w:pPr>
      <w:r>
        <w:rPr>
          <w:rFonts w:ascii="Times New Roman" w:hAnsi="Times New Roman" w:eastAsia="Times New Roman" w:cs="Times New Roman"/>
          <w:lang w:bidi="te-IN"/>
        </w:rPr>
        <w:t>Local variable accesses fall within the runtime stack.</w:t>
      </w:r>
    </w:p>
    <w:p>
      <w:pPr>
        <w:pStyle w:val="4"/>
        <w:numPr>
          <w:ilvl w:val="0"/>
          <w:numId w:val="5"/>
        </w:numPr>
        <w:spacing w:before="280" w:after="280"/>
        <w:jc w:val="both"/>
        <w:rPr>
          <w:rFonts w:ascii="Times New Roman" w:hAnsi="Times New Roman" w:eastAsia="Times New Roman" w:cs="Times New Roman"/>
          <w:b/>
          <w:bCs/>
          <w:lang w:bidi="te-IN"/>
        </w:rPr>
      </w:pPr>
      <w:r>
        <w:rPr>
          <w:rFonts w:ascii="Times New Roman" w:hAnsi="Times New Roman" w:eastAsia="Times New Roman" w:cs="Times New Roman"/>
          <w:lang w:bidi="te-IN"/>
        </w:rPr>
        <w:t>The runtime stack does not overflow.</w:t>
      </w:r>
    </w:p>
    <w:p>
      <w:pPr>
        <w:pStyle w:val="4"/>
        <w:spacing w:before="280" w:after="280"/>
        <w:jc w:val="both"/>
        <w:rPr>
          <w:rFonts w:ascii="Times New Roman" w:hAnsi="Times New Roman" w:eastAsia="Times New Roman" w:cs="Times New Roman"/>
          <w:b/>
          <w:bCs/>
          <w:lang w:bidi="te-IN"/>
        </w:rPr>
      </w:pPr>
    </w:p>
    <w:p>
      <w:pPr>
        <w:pStyle w:val="4"/>
        <w:spacing w:before="280" w:after="280"/>
        <w:jc w:val="both"/>
        <w:rPr>
          <w:rFonts w:ascii="Times New Roman" w:hAnsi="Times New Roman" w:eastAsia="Times New Roman" w:cs="Times New Roman"/>
          <w:lang w:bidi="te-IN"/>
        </w:rPr>
      </w:pPr>
      <w:r>
        <w:rPr>
          <w:rFonts w:ascii="Times New Roman" w:hAnsi="Times New Roman" w:eastAsia="Times New Roman" w:cs="Times New Roman"/>
          <w:b/>
          <w:bCs/>
          <w:lang w:bidi="te-IN"/>
        </w:rPr>
        <w:t>Interpreter :</w:t>
      </w:r>
    </w:p>
    <w:p>
      <w:pPr>
        <w:pStyle w:val="4"/>
        <w:spacing w:before="280" w:after="280"/>
        <w:jc w:val="both"/>
        <w:rPr>
          <w:rFonts w:ascii="Times New Roman" w:hAnsi="Times New Roman" w:cs="Times New Roman"/>
          <w:b/>
          <w:bCs/>
        </w:rPr>
      </w:pPr>
      <w:r>
        <w:rPr>
          <w:rFonts w:ascii="Times New Roman" w:hAnsi="Times New Roman" w:eastAsia="Times New Roman" w:cs="Times New Roman"/>
          <w:lang w:bidi="te-IN"/>
        </w:rPr>
        <w:t>It coverts java byte code to binary code and prepares as per the current platform (Hardware ) runtime  environment.</w:t>
      </w:r>
    </w:p>
    <w:p>
      <w:pPr>
        <w:pStyle w:val="4"/>
        <w:jc w:val="both"/>
        <w:rPr>
          <w:rFonts w:ascii="Times New Roman" w:hAnsi="Times New Roman" w:cs="Times New Roman"/>
        </w:rPr>
      </w:pPr>
      <w:r>
        <w:rPr>
          <w:rFonts w:ascii="Times New Roman" w:hAnsi="Times New Roman" w:cs="Times New Roman"/>
          <w:b/>
          <w:bCs/>
        </w:rPr>
        <w:t>JIT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Just-In-Time (JIT) compiler is a component of the Java Runtime Environment that improves the performance of Java applications at run time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JIT compiler helps improve the performance of Java programs by converting byte code into native machine code at run time.</w:t>
      </w:r>
    </w:p>
    <w:p>
      <w:pPr>
        <w:pStyle w:val="4"/>
        <w:jc w:val="both"/>
        <w:rPr>
          <w:rFonts w:ascii="Times New Roman" w:hAnsi="Times New Roman" w:cs="Times New Roman"/>
        </w:rPr>
      </w:pPr>
    </w:p>
    <w:p>
      <w:pPr>
        <w:pStyle w:val="4"/>
        <w:spacing w:before="280" w:after="280"/>
        <w:jc w:val="both"/>
        <w:rPr>
          <w:rFonts w:ascii="Times New Roman" w:hAnsi="Times New Roman" w:eastAsia="Times New Roman" w:cs="Times New Roman"/>
          <w:b/>
          <w:bCs/>
          <w:lang w:bidi="te-IN"/>
        </w:rPr>
      </w:pPr>
      <w:r>
        <w:rPr>
          <w:rFonts w:ascii="Times New Roman" w:hAnsi="Times New Roman" w:eastAsia="Times New Roman" w:cs="Times New Roman"/>
          <w:b/>
          <w:bCs/>
          <w:lang w:bidi="te-IN"/>
        </w:rPr>
        <w:t>Garbage Collector :</w:t>
      </w:r>
    </w:p>
    <w:p>
      <w:pPr>
        <w:pStyle w:val="4"/>
        <w:spacing w:before="280" w:after="280"/>
        <w:jc w:val="both"/>
        <w:rPr>
          <w:rFonts w:ascii="Times New Roman" w:hAnsi="Times New Roman" w:eastAsia="Times New Roman" w:cs="Times New Roman"/>
          <w:lang w:bidi="te-IN"/>
        </w:rPr>
      </w:pPr>
      <w:r>
        <w:rPr>
          <w:rFonts w:ascii="Times New Roman" w:hAnsi="Times New Roman" w:eastAsia="Times New Roman" w:cs="Times New Roman"/>
          <w:lang w:bidi="te-IN"/>
        </w:rPr>
        <w:t>Garbage collector is a daemon thread. CPU is responsible to call Garbage collector. If there are no threads running in the system, then CPU makes a call to Garbage collector.</w:t>
      </w:r>
    </w:p>
    <w:p>
      <w:pPr>
        <w:pStyle w:val="4"/>
        <w:spacing w:before="280" w:after="280"/>
        <w:jc w:val="both"/>
        <w:rPr>
          <w:rFonts w:ascii="Times New Roman" w:hAnsi="Times New Roman" w:eastAsia="Times New Roman" w:cs="Times New Roman"/>
          <w:lang w:bidi="te-IN"/>
        </w:rPr>
      </w:pPr>
      <w:r>
        <w:rPr>
          <w:rFonts w:ascii="Times New Roman" w:hAnsi="Times New Roman" w:eastAsia="Times New Roman" w:cs="Times New Roman"/>
          <w:lang w:bidi="te-IN"/>
        </w:rPr>
        <w:t>Java provides facitlity to Java developer for invoking Grabage collector through  Runtime.gc() / System.gc()</w:t>
      </w:r>
    </w:p>
    <w:p>
      <w:pPr>
        <w:pStyle w:val="4"/>
        <w:spacing w:before="280" w:after="280"/>
        <w:jc w:val="both"/>
        <w:rPr>
          <w:rFonts w:ascii="Times New Roman" w:hAnsi="Times New Roman" w:eastAsia="Times New Roman" w:cs="Times New Roman"/>
          <w:lang w:bidi="te-IN"/>
        </w:rPr>
      </w:pPr>
      <w:r>
        <w:rPr>
          <w:rFonts w:ascii="Times New Roman" w:hAnsi="Times New Roman" w:eastAsia="Times New Roman" w:cs="Times New Roman"/>
          <w:lang w:bidi="te-IN"/>
        </w:rPr>
        <w:t>Task of Garbage Collector is to clear all un-used obejcts ( Garbage objects )</w:t>
      </w:r>
    </w:p>
    <w:p>
      <w:pPr>
        <w:pStyle w:val="4"/>
        <w:spacing w:before="280" w:after="280"/>
        <w:jc w:val="both"/>
        <w:rPr>
          <w:rFonts w:ascii="Times New Roman" w:hAnsi="Times New Roman" w:eastAsia="Times New Roman" w:cs="Times New Roman"/>
          <w:lang w:bidi="te-IN"/>
        </w:rPr>
      </w:pPr>
      <w:r>
        <w:rPr>
          <w:rFonts w:ascii="Times New Roman" w:hAnsi="Times New Roman" w:eastAsia="Times New Roman" w:cs="Times New Roman"/>
          <w:lang w:bidi="te-IN"/>
        </w:rPr>
        <w:t>Unreferenced objects are called as Garbage objects.</w:t>
      </w:r>
    </w:p>
    <w:p>
      <w:pPr>
        <w:pStyle w:val="4"/>
        <w:spacing w:before="280" w:after="280"/>
        <w:jc w:val="both"/>
        <w:rPr>
          <w:rFonts w:ascii="Times New Roman" w:hAnsi="Times New Roman" w:eastAsia="Times New Roman" w:cs="Times New Roman"/>
          <w:b/>
          <w:bCs/>
          <w:lang w:bidi="te-IN"/>
        </w:rPr>
      </w:pPr>
      <w:r>
        <w:rPr>
          <w:rFonts w:ascii="Times New Roman" w:hAnsi="Times New Roman" w:eastAsia="Times New Roman" w:cs="Times New Roman"/>
          <w:b/>
          <w:bCs/>
          <w:lang w:bidi="te-IN"/>
        </w:rPr>
        <w:t>Thread Schedular:</w:t>
      </w:r>
    </w:p>
    <w:p>
      <w:pPr>
        <w:pStyle w:val="4"/>
        <w:spacing w:before="280" w:after="280"/>
        <w:jc w:val="both"/>
        <w:rPr>
          <w:rFonts w:ascii="Times New Roman" w:hAnsi="Times New Roman" w:eastAsia="Times New Roman" w:cs="Times New Roman"/>
          <w:lang w:bidi="te-IN"/>
        </w:rPr>
      </w:pPr>
      <w:r>
        <w:rPr>
          <w:rFonts w:ascii="Times New Roman" w:hAnsi="Times New Roman" w:eastAsia="Times New Roman" w:cs="Times New Roman"/>
          <w:lang w:bidi="te-IN"/>
        </w:rPr>
        <w:t>Thread schedular is to manage different states of thread in a multi threaded application.</w:t>
      </w:r>
    </w:p>
    <w:p>
      <w:pPr>
        <w:pStyle w:val="4"/>
        <w:spacing w:before="280" w:after="280"/>
        <w:jc w:val="both"/>
        <w:rPr>
          <w:rFonts w:ascii="Times New Roman" w:hAnsi="Times New Roman" w:eastAsia="Times New Roman" w:cs="Times New Roman"/>
          <w:b/>
          <w:bCs/>
          <w:lang w:bidi="te-IN"/>
        </w:rPr>
      </w:pPr>
      <w:r>
        <w:rPr>
          <w:rFonts w:ascii="Times New Roman" w:hAnsi="Times New Roman" w:eastAsia="Times New Roman" w:cs="Times New Roman"/>
          <w:b/>
          <w:bCs/>
          <w:lang w:bidi="te-IN"/>
        </w:rPr>
        <w:t>Security Managar:</w:t>
      </w:r>
    </w:p>
    <w:p>
      <w:pPr>
        <w:pStyle w:val="4"/>
        <w:spacing w:before="280" w:after="280"/>
        <w:jc w:val="both"/>
        <w:rPr>
          <w:rFonts w:ascii="Times New Roman" w:hAnsi="Times New Roman" w:cs="Times New Roman"/>
        </w:rPr>
      </w:pPr>
      <w:r>
        <w:rPr>
          <w:rFonts w:ascii="Times New Roman" w:hAnsi="Times New Roman" w:eastAsia="Times New Roman" w:cs="Times New Roman"/>
          <w:lang w:bidi="te-IN"/>
        </w:rPr>
        <w:t>Security Managar is to provide the security for local system resources from Java Application.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Interview Questions: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 What is operating system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It is a platform, where we can execute application programs and</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It is an interface between Hardware and Application software.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2) What is an exe file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exe file is a prepared file for specific OS. It contains binary code.</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exe file contains, program code, application software libraries, OS libraries and hardware</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exe file is a OS dependent.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3) can we create exe file in java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No we can't create exe file. In java every thing is  .class file, it is not an exe file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4) What is a .class file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.class file is byte code file, which contains only java program code and Java libraries.</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5) how java program file is an independent of platform ?</w:t>
      </w:r>
    </w:p>
    <w:p>
      <w:pPr>
        <w:pStyle w:val="4"/>
        <w:jc w:val="both"/>
        <w:rPr>
          <w:rFonts w:ascii="Times New Roman" w:hAnsi="Times New Roman" w:cs="Times New Roman"/>
          <w:b/>
          <w:bCs/>
        </w:rPr>
      </w:pPr>
    </w:p>
    <w:p>
      <w:pPr>
        <w:pStyle w:val="4"/>
        <w:jc w:val="both"/>
        <w:rPr>
          <w:rFonts w:ascii="Times New Roman" w:hAnsi="Times New Roman" w:eastAsia="Times New Roman" w:cs="Times New Roman"/>
        </w:rPr>
      </w:pPr>
      <w:r>
        <w:rPr>
          <w:rFonts w:ascii="Times New Roman" w:hAnsi="Times New Roman" w:cs="Times New Roman"/>
        </w:rPr>
        <w:t>Ans;</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it is independent of Platform since it does not contain any OS libraries and Hardware information.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6) What is difference between exe file and .class file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exe file contains binary code and .class file contains byte code</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exe file is prepared file for specific OS and .class is not prepared file.</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After moving .class file to OS, then preparation starts as per current OS.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7) what if the difference between  JDK, JRE and JVM</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JVM (Java Virtual Machine)</w:t>
      </w:r>
    </w:p>
    <w:p>
      <w:pPr>
        <w:pStyle w:val="4"/>
        <w:jc w:val="both"/>
        <w:rPr>
          <w:rFonts w:ascii="Times New Roman" w:hAnsi="Times New Roman" w:cs="Times New Roman"/>
        </w:rPr>
      </w:pPr>
      <w:r>
        <w:rPr>
          <w:rFonts w:ascii="Times New Roman" w:hAnsi="Times New Roman" w:cs="Times New Roman"/>
        </w:rPr>
        <w:t>It is an abstract machine. It is a specification that provides runtime environment in which java byte code can be executed.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JVM, JRE and JDK are platform dependent because configuration of each OS differs.</w:t>
      </w:r>
    </w:p>
    <w:p>
      <w:pPr>
        <w:pStyle w:val="4"/>
        <w:jc w:val="both"/>
        <w:rPr>
          <w:rFonts w:ascii="Times New Roman" w:hAnsi="Times New Roman" w:cs="Times New Roman"/>
        </w:rPr>
      </w:pPr>
      <w:r>
        <w:rPr>
          <w:rFonts w:ascii="Times New Roman" w:hAnsi="Times New Roman" w:cs="Times New Roman"/>
        </w:rPr>
        <w:t>But, Java is platform independent.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JDK ( Java Development Kit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contains JRE   +  Development Tools ( javac, java, javap, javadoc, jar, appletviewer, rmic, jps and etc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JRE ( Java Runtime Environment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used to provide runtime environment.</w:t>
      </w:r>
    </w:p>
    <w:p>
      <w:pPr>
        <w:pStyle w:val="4"/>
        <w:jc w:val="both"/>
        <w:rPr>
          <w:rFonts w:ascii="Times New Roman" w:hAnsi="Times New Roman" w:cs="Times New Roman"/>
        </w:rPr>
      </w:pPr>
      <w:r>
        <w:rPr>
          <w:rFonts w:ascii="Times New Roman" w:hAnsi="Times New Roman" w:cs="Times New Roman"/>
        </w:rPr>
        <w:t>It is the implementation of JVM.</w:t>
      </w:r>
    </w:p>
    <w:p>
      <w:pPr>
        <w:pStyle w:val="4"/>
        <w:jc w:val="both"/>
        <w:rPr>
          <w:rFonts w:ascii="Times New Roman" w:hAnsi="Times New Roman" w:cs="Times New Roman"/>
        </w:rPr>
      </w:pPr>
      <w:r>
        <w:rPr>
          <w:rFonts w:ascii="Times New Roman" w:hAnsi="Times New Roman" w:cs="Times New Roman"/>
        </w:rPr>
        <w:t>It contains set of libraries ( jar files ) and other files that JVM uses at runtime.</w:t>
      </w:r>
    </w:p>
    <w:p>
      <w:pPr>
        <w:pStyle w:val="4"/>
        <w:jc w:val="both"/>
        <w:rPr>
          <w:rFonts w:ascii="Times New Roman" w:hAnsi="Times New Roman" w:cs="Times New Roman"/>
        </w:rPr>
      </w:pPr>
      <w:r>
        <w:rPr>
          <w:rFonts w:ascii="Times New Roman" w:hAnsi="Times New Roman" w:cs="Times New Roman"/>
        </w:rPr>
        <w:t>JRE = JVM + Java Packages Classes (like util, math, lang, awt,swing etc)+runtime libraries ( jars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JVM performs following main tasks:</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Loads code</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Verifies code</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Executes code</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Provides runtime environment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8) What is the purpose of JIT Compiler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Just-In-Time (JIT) compiler is a feature of the run-time interpreter.</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It prepares the binary code ( generated by Interpreter ) as per the current OS Specifications.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9) Can we compile java program without main()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yes.</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10) Can we execute java program without main() ?</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 xml:space="preserve">Ans: </w:t>
      </w:r>
      <w:r>
        <w:rPr>
          <w:rFonts w:ascii="Times New Roman" w:hAnsi="Times New Roman" w:cs="Times New Roman"/>
        </w:rPr>
        <w:t>No</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11) what does mean, Java is portable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Ans:</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java application build can be moved from one OS to another OS with out any changes in the </w:t>
      </w:r>
      <w:r>
        <w:rPr>
          <w:rFonts w:ascii="Times New Roman" w:hAnsi="Times New Roman" w:cs="Times New Roman"/>
        </w:rPr>
        <w:tab/>
      </w:r>
      <w:r>
        <w:rPr>
          <w:rFonts w:ascii="Times New Roman" w:hAnsi="Times New Roman" w:cs="Times New Roman"/>
        </w:rPr>
        <w:t>application build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12) - Can we have multiple classes in same java file?</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Ans : Yes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13) Can we have two public classes in one java file?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No</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 class must be public which name is same as File name.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14) What is correct syntax for main method of a java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 - public static int main(String[] args)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B - public int main(String[] args)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 - public static void main(String[] args)</w:t>
      </w:r>
    </w:p>
    <w:p>
      <w:pPr>
        <w:pStyle w:val="4"/>
        <w:jc w:val="both"/>
        <w:rPr>
          <w:rFonts w:ascii="Times New Roman" w:hAnsi="Times New Roman" w:cs="Times New Roman"/>
        </w:rPr>
      </w:pPr>
      <w:r>
        <w:rPr>
          <w:rFonts w:ascii="Times New Roman" w:hAnsi="Times New Roman" w:cs="Times New Roman"/>
        </w:rPr>
        <w:t>D - None of the above.</w:t>
      </w:r>
      <w:r>
        <w:rPr>
          <w:rFonts w:ascii="Times New Roman" w:hAnsi="Times New Roman" w:cs="Times New Roman"/>
        </w:rPr>
        <w:tab/>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Ans:  </w:t>
      </w:r>
      <w:r>
        <w:rPr>
          <w:rFonts w:ascii="Times New Roman" w:hAnsi="Times New Roman" w:cs="Times New Roman"/>
        </w:rPr>
        <w:tab/>
      </w:r>
      <w:r>
        <w:rPr>
          <w:rFonts w:ascii="Times New Roman" w:hAnsi="Times New Roman" w:cs="Times New Roman"/>
        </w:rPr>
        <w:t>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15) Is an empty .java file a valid source file?</w:t>
      </w:r>
    </w:p>
    <w:p>
      <w:pPr>
        <w:pStyle w:val="4"/>
        <w:jc w:val="both"/>
        <w:rPr>
          <w:rFonts w:ascii="Times New Roman" w:hAnsi="Times New Roman" w:cs="Times New Roman"/>
        </w:rPr>
      </w:pPr>
      <w:r>
        <w:rPr>
          <w:rFonts w:ascii="Times New Roman" w:hAnsi="Times New Roman" w:cs="Times New Roman"/>
        </w:rPr>
        <w:t>Ans:</w:t>
      </w:r>
    </w:p>
    <w:p>
      <w:pPr>
        <w:pStyle w:val="4"/>
        <w:jc w:val="both"/>
        <w:rPr>
          <w:rFonts w:ascii="Times New Roman" w:hAnsi="Times New Roman" w:cs="Times New Roman"/>
        </w:rPr>
      </w:pPr>
      <w:r>
        <w:rPr>
          <w:rFonts w:ascii="Times New Roman" w:hAnsi="Times New Roman" w:cs="Times New Roman"/>
        </w:rPr>
        <w:t>No, not valid valid file but it can be cmpiled.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 Java-source file with zero class-declarations will not result in any .class files</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Installing Java and path setting.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Place the JDK into C-Drive and run as admin  next  Accept agreement  next …… finish.</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Set the JAVA_HOME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Rt.click on Computer Icon   Properites  Advanced system settings   Environment variables  System Variables New</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lang w:val="en-US" w:eastAsia="en-US" w:bidi="ar-SA"/>
        </w:rPr>
        <w:drawing>
          <wp:inline distT="0" distB="0" distL="0" distR="0">
            <wp:extent cx="3422015" cy="1486535"/>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srcRect/>
                    <a:stretch>
                      <a:fillRect/>
                    </a:stretch>
                  </pic:blipFill>
                  <pic:spPr>
                    <a:xfrm>
                      <a:off x="0" y="0"/>
                      <a:ext cx="3422015" cy="1486535"/>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Set the PATH</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System Variable,</w:t>
      </w:r>
    </w:p>
    <w:p>
      <w:pPr>
        <w:pStyle w:val="4"/>
        <w:jc w:val="both"/>
        <w:rPr>
          <w:rFonts w:ascii="Times New Roman" w:hAnsi="Times New Roman" w:cs="Times New Roman"/>
        </w:rPr>
      </w:pPr>
      <w:r>
        <w:rPr>
          <w:rFonts w:ascii="Times New Roman" w:hAnsi="Times New Roman" w:cs="Times New Roman"/>
        </w:rPr>
        <w:t>Edit PATH</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Go to end of the path and place ; %JAVA_HOME%\bin;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rPr>
          <w:rFonts w:ascii="Times New Roman" w:hAnsi="Times New Roman" w:cs="Times New Roman"/>
        </w:rPr>
      </w:pPr>
      <w:r>
        <w:rPr>
          <w:rFonts w:ascii="Times New Roman" w:hAnsi="Times New Roman" w:cs="Times New Roman"/>
        </w:rPr>
        <w:t xml:space="preserve">C:\ProgramData\Oracle\Java\javapath;%PATH%;C:\app\nagaswarao\product\11.2.0\dbhome_1\bin;%SystemRoot%\system32;%SystemRoot%;%SystemRoot%\System32\Wbem;%SYSTEMROOT%\System32\WindowsPowerShell\v1.0\; </w:t>
      </w:r>
      <w:r>
        <w:rPr>
          <w:rFonts w:ascii="Times New Roman" w:hAnsi="Times New Roman" w:cs="Times New Roman"/>
          <w:b/>
          <w:bCs/>
        </w:rPr>
        <w:t>%JAVA_HOME%\bin;</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Setting Java Path in Linux OS: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$gedit   ~/.bashc</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go to end of .bashrc file and provide following PATH</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export  JAVA_HOME=/usr/lib/jvm/java-8-openjdk-i386</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export   PATH=$PATH: $JAVA_HOME/bin</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Eclipse setup:</w:t>
      </w:r>
    </w:p>
    <w:p>
      <w:pPr>
        <w:pStyle w:val="4"/>
        <w:jc w:val="both"/>
        <w:rPr>
          <w:rFonts w:ascii="Times New Roman" w:hAnsi="Times New Roman" w:cs="Times New Roman"/>
        </w:rPr>
      </w:pPr>
      <w:r>
        <w:rPr>
          <w:rFonts w:ascii="Times New Roman" w:hAnsi="Times New Roman" w:cs="Times New Roman"/>
        </w:rPr>
        <w:t xml:space="preserve">Take the eclipse zip ( archive ) and place into C-dirve </w:t>
      </w:r>
      <w:r>
        <w:rPr>
          <w:rFonts w:ascii="Times New Roman" w:hAnsi="Times New Roman" w:cs="Times New Roman"/>
        </w:rPr>
        <w:sym w:font="Wingdings" w:char="F0E0"/>
      </w:r>
      <w:r>
        <w:rPr>
          <w:rFonts w:ascii="Times New Roman" w:hAnsi="Times New Roman" w:cs="Times New Roman"/>
        </w:rPr>
        <w:t xml:space="preserve"> rt.click extract here</w:t>
      </w:r>
      <w:r>
        <w:rPr>
          <w:rFonts w:ascii="Times New Roman" w:hAnsi="Times New Roman" w:cs="Times New Roman"/>
        </w:rPr>
        <w:sym w:font="Wingdings" w:char="F0E0"/>
      </w:r>
      <w:r>
        <w:rPr>
          <w:rFonts w:ascii="Times New Roman" w:hAnsi="Times New Roman" w:cs="Times New Roman"/>
        </w:rPr>
        <w:t xml:space="preserve"> created short cut on desk  for eclipse.</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On launching eclipse, it check for the JAVA_HOME, then integrates jdk with eclise.</w:t>
      </w: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r>
        <w:rPr>
          <w:rFonts w:ascii="Times New Roman" w:hAnsi="Times New Roman" w:cs="Times New Roman"/>
          <w:b/>
          <w:bCs/>
        </w:rPr>
        <w:t>Working with eclipse: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Eclipse is an IDE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IDE: Integrated Development Environment.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Java Compiler, JRE, JVM are integrated to eclipse automatically, when PATH variable is defined in the OS.</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Hieracrchy of Java Project ( Model )</w:t>
      </w:r>
    </w:p>
    <w:p>
      <w:pPr>
        <w:pStyle w:val="4"/>
        <w:jc w:val="both"/>
        <w:rPr>
          <w:rFonts w:ascii="Times New Roman" w:hAnsi="Times New Roman" w:cs="Times New Roman"/>
          <w:b/>
          <w:bCs/>
        </w:rPr>
      </w:pPr>
    </w:p>
    <w:p>
      <w:pPr>
        <w:pStyle w:val="4"/>
        <w:numPr>
          <w:ilvl w:val="0"/>
          <w:numId w:val="6"/>
        </w:numPr>
        <w:jc w:val="both"/>
        <w:rPr>
          <w:rFonts w:ascii="Times New Roman" w:hAnsi="Times New Roman" w:cs="Times New Roman"/>
        </w:rPr>
      </w:pPr>
      <w:r>
        <w:rPr>
          <w:rFonts w:ascii="Times New Roman" w:hAnsi="Times New Roman" w:cs="Times New Roman"/>
        </w:rPr>
        <w:t xml:space="preserve">Workspace </w:t>
      </w:r>
    </w:p>
    <w:p>
      <w:pPr>
        <w:pStyle w:val="4"/>
        <w:numPr>
          <w:ilvl w:val="0"/>
          <w:numId w:val="6"/>
        </w:numPr>
        <w:jc w:val="both"/>
        <w:rPr>
          <w:rFonts w:ascii="Times New Roman" w:hAnsi="Times New Roman" w:cs="Times New Roman"/>
        </w:rPr>
      </w:pPr>
      <w:r>
        <w:rPr>
          <w:rFonts w:ascii="Times New Roman" w:hAnsi="Times New Roman" w:cs="Times New Roman"/>
        </w:rPr>
        <w:t>Project</w:t>
      </w:r>
    </w:p>
    <w:p>
      <w:pPr>
        <w:pStyle w:val="4"/>
        <w:numPr>
          <w:ilvl w:val="0"/>
          <w:numId w:val="6"/>
        </w:numPr>
        <w:jc w:val="both"/>
        <w:rPr>
          <w:rFonts w:ascii="Times New Roman" w:hAnsi="Times New Roman" w:cs="Times New Roman"/>
        </w:rPr>
      </w:pPr>
      <w:r>
        <w:rPr>
          <w:rFonts w:ascii="Times New Roman" w:hAnsi="Times New Roman" w:cs="Times New Roman"/>
        </w:rPr>
        <w:t>Package</w:t>
      </w:r>
    </w:p>
    <w:p>
      <w:pPr>
        <w:pStyle w:val="4"/>
        <w:numPr>
          <w:ilvl w:val="0"/>
          <w:numId w:val="6"/>
        </w:numPr>
        <w:jc w:val="both"/>
        <w:rPr>
          <w:rFonts w:ascii="Times New Roman" w:hAnsi="Times New Roman" w:cs="Times New Roman"/>
        </w:rPr>
      </w:pPr>
      <w:r>
        <w:rPr>
          <w:rFonts w:ascii="Times New Roman" w:hAnsi="Times New Roman" w:cs="Times New Roman"/>
        </w:rPr>
        <w:t>Classes</w:t>
      </w:r>
    </w:p>
    <w:p>
      <w:pPr>
        <w:pStyle w:val="4"/>
        <w:numPr>
          <w:ilvl w:val="0"/>
          <w:numId w:val="6"/>
        </w:numPr>
        <w:jc w:val="both"/>
        <w:rPr>
          <w:rFonts w:ascii="Times New Roman" w:hAnsi="Times New Roman" w:cs="Times New Roman"/>
          <w:b/>
          <w:bCs/>
        </w:rPr>
      </w:pPr>
      <w:r>
        <w:rPr>
          <w:rFonts w:ascii="Times New Roman" w:hAnsi="Times New Roman" w:cs="Times New Roman"/>
        </w:rPr>
        <w:t>Methods</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Step1:</w:t>
      </w:r>
    </w:p>
    <w:p>
      <w:pPr>
        <w:pStyle w:val="4"/>
        <w:jc w:val="both"/>
        <w:rPr>
          <w:rFonts w:ascii="Times New Roman" w:hAnsi="Times New Roman" w:cs="Times New Roman"/>
          <w:b/>
          <w:bCs/>
        </w:rPr>
      </w:pPr>
      <w:r>
        <w:rPr>
          <w:rFonts w:ascii="Times New Roman" w:hAnsi="Times New Roman" w:cs="Times New Roman"/>
          <w:b/>
          <w:bCs/>
        </w:rPr>
        <w:t>Create Workspace</w:t>
      </w:r>
    </w:p>
    <w:p>
      <w:pPr>
        <w:pStyle w:val="4"/>
        <w:jc w:val="both"/>
        <w:rPr>
          <w:rFonts w:ascii="Times New Roman" w:hAnsi="Times New Roman" w:cs="Times New Roman"/>
          <w:b/>
          <w:bCs/>
        </w:rPr>
      </w:pPr>
    </w:p>
    <w:p>
      <w:pPr>
        <w:pStyle w:val="4"/>
        <w:jc w:val="both"/>
        <w:rPr>
          <w:rFonts w:ascii="Times New Roman" w:hAnsi="Times New Roman" w:eastAsia="Times New Roman" w:cs="Times New Roman"/>
        </w:rPr>
      </w:pPr>
      <w:r>
        <w:rPr>
          <w:rFonts w:ascii="Times New Roman" w:hAnsi="Times New Roman" w:cs="Times New Roman"/>
        </w:rPr>
        <w:t xml:space="preserve">Launch eclipse </w:t>
      </w:r>
      <w:r>
        <w:rPr>
          <w:rFonts w:ascii="Times New Roman" w:hAnsi="Times New Roman" w:cs="Times New Roman"/>
        </w:rPr>
        <w:sym w:font="Wingdings" w:char="F0E0"/>
      </w:r>
      <w:r>
        <w:rPr>
          <w:rFonts w:ascii="Times New Roman" w:hAnsi="Times New Roman" w:cs="Times New Roman"/>
        </w:rPr>
        <w:t xml:space="preserve"> Select Work Space location ( browse ) and provide the name , d:\test\SampleWS</w:t>
      </w: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r>
        <w:rPr>
          <w:rFonts w:ascii="Times New Roman" w:hAnsi="Times New Roman" w:cs="Times New Roman"/>
        </w:rPr>
        <w:t xml:space="preserve">SampleWS </w:t>
      </w:r>
      <w:r>
        <w:rPr>
          <w:rFonts w:ascii="Times New Roman" w:hAnsi="Times New Roman" w:cs="Times New Roman"/>
        </w:rPr>
        <w:sym w:font="Wingdings" w:char="F0E0"/>
      </w:r>
      <w:r>
        <w:rPr>
          <w:rFonts w:ascii="Times New Roman" w:hAnsi="Times New Roman" w:cs="Times New Roman"/>
        </w:rPr>
        <w:t xml:space="preserve"> is a workspace name</w:t>
      </w:r>
      <w:r>
        <w:rPr>
          <w:rFonts w:ascii="Times New Roman" w:hAnsi="Times New Roman" w:cs="Times New Roman"/>
        </w:rPr>
        <w:sym w:font="Wingdings" w:char="F0E0"/>
      </w:r>
      <w:r>
        <w:rPr>
          <w:rFonts w:ascii="Times New Roman" w:hAnsi="Times New Roman" w:cs="Times New Roman"/>
        </w:rPr>
        <w:t xml:space="preserve"> Ok </w:t>
      </w:r>
    </w:p>
    <w:p>
      <w:pPr>
        <w:pStyle w:val="4"/>
        <w:jc w:val="both"/>
        <w:rPr>
          <w:rFonts w:ascii="Times New Roman" w:hAnsi="Times New Roman" w:cs="Times New Roman"/>
        </w:rPr>
      </w:pPr>
      <w:r>
        <w:rPr>
          <w:rFonts w:ascii="Times New Roman" w:hAnsi="Times New Roman" w:cs="Times New Roman"/>
        </w:rPr>
        <w:t>Close the welcome screen.</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Step2:</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Create Project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Rt.Click on Project Explorer area  new  project  java project next  </w:t>
      </w:r>
    </w:p>
    <w:p>
      <w:pPr>
        <w:pStyle w:val="4"/>
        <w:jc w:val="both"/>
        <w:rPr>
          <w:rFonts w:ascii="Times New Roman" w:hAnsi="Times New Roman" w:cs="Times New Roman"/>
        </w:rPr>
      </w:pPr>
      <w:r>
        <w:rPr>
          <w:rFonts w:ascii="Times New Roman" w:hAnsi="Times New Roman" w:cs="Times New Roman"/>
        </w:rPr>
        <w:t>provide project name ( test)</w:t>
      </w:r>
    </w:p>
    <w:p>
      <w:pPr>
        <w:pStyle w:val="4"/>
        <w:jc w:val="both"/>
        <w:rPr>
          <w:rFonts w:ascii="Times New Roman" w:hAnsi="Times New Roman" w:cs="Times New Roman"/>
        </w:rPr>
      </w:pPr>
      <w:r>
        <w:rPr>
          <w:rFonts w:ascii="Times New Roman" w:hAnsi="Times New Roman" w:cs="Times New Roman"/>
        </w:rPr>
        <w:t>execution environment : JavaSE1.8</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Finish</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Step3:</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 xml:space="preserve">Create package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 xml:space="preserve">Expand your project </w:t>
      </w:r>
      <w:r>
        <w:rPr>
          <w:rFonts w:ascii="Times New Roman" w:hAnsi="Times New Roman" w:cs="Times New Roman"/>
        </w:rPr>
        <w:sym w:font="Wingdings" w:char="F0E0"/>
      </w:r>
      <w:r>
        <w:rPr>
          <w:rFonts w:ascii="Times New Roman" w:hAnsi="Times New Roman" w:cs="Times New Roman"/>
        </w:rPr>
        <w:t xml:space="preserve"> rt.click on src </w:t>
      </w:r>
      <w:r>
        <w:rPr>
          <w:rFonts w:ascii="Times New Roman" w:hAnsi="Times New Roman" w:cs="Times New Roman"/>
        </w:rPr>
        <w:sym w:font="Wingdings" w:char="F0E0"/>
      </w:r>
      <w:r>
        <w:rPr>
          <w:rFonts w:ascii="Times New Roman" w:hAnsi="Times New Roman" w:cs="Times New Roman"/>
        </w:rPr>
        <w:t xml:space="preserve"> new </w:t>
      </w:r>
      <w:r>
        <w:rPr>
          <w:rFonts w:ascii="Times New Roman" w:hAnsi="Times New Roman" w:cs="Times New Roman"/>
        </w:rPr>
        <w:sym w:font="Wingdings" w:char="F0E0"/>
      </w:r>
      <w:r>
        <w:rPr>
          <w:rFonts w:ascii="Times New Roman" w:hAnsi="Times New Roman" w:cs="Times New Roman"/>
        </w:rPr>
        <w:t xml:space="preserve"> package </w:t>
      </w:r>
      <w:r>
        <w:rPr>
          <w:rFonts w:ascii="Times New Roman" w:hAnsi="Times New Roman" w:cs="Times New Roman"/>
        </w:rPr>
        <w:sym w:font="Wingdings" w:char="F0E0"/>
      </w:r>
    </w:p>
    <w:p>
      <w:pPr>
        <w:pStyle w:val="4"/>
        <w:jc w:val="both"/>
        <w:rPr>
          <w:rFonts w:ascii="Times New Roman" w:hAnsi="Times New Roman" w:cs="Times New Roman"/>
        </w:rPr>
      </w:pPr>
      <w:r>
        <w:rPr>
          <w:rFonts w:ascii="Times New Roman" w:hAnsi="Times New Roman" w:cs="Times New Roman"/>
        </w:rPr>
        <w:t>Package name  ( lower case ) :  &lt;com/org&gt;.&lt;client_name&gt;.&lt;project_name&gt;.&lt;module_name&gt;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com </w:t>
      </w:r>
      <w:r>
        <w:rPr>
          <w:rFonts w:ascii="Times New Roman" w:hAnsi="Times New Roman" w:cs="Times New Roman"/>
        </w:rPr>
        <w:sym w:font="Wingdings" w:char="F0E0"/>
      </w:r>
      <w:r>
        <w:rPr>
          <w:rFonts w:ascii="Times New Roman" w:hAnsi="Times New Roman" w:cs="Times New Roman"/>
        </w:rPr>
        <w:t xml:space="preserve"> Company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org </w:t>
      </w:r>
      <w:r>
        <w:rPr>
          <w:rFonts w:ascii="Times New Roman" w:hAnsi="Times New Roman" w:cs="Times New Roman"/>
        </w:rPr>
        <w:sym w:font="Wingdings" w:char="F0E0"/>
      </w:r>
      <w:r>
        <w:rPr>
          <w:rFonts w:ascii="Times New Roman" w:hAnsi="Times New Roman" w:cs="Times New Roman"/>
        </w:rPr>
        <w:t xml:space="preserve"> Organization</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com.nrit.tarck.admin</w:t>
      </w:r>
    </w:p>
    <w:p>
      <w:pPr>
        <w:pStyle w:val="4"/>
        <w:jc w:val="both"/>
        <w:rPr>
          <w:rFonts w:ascii="Times New Roman" w:hAnsi="Times New Roman" w:cs="Times New Roman"/>
          <w:b/>
          <w:bCs/>
        </w:rPr>
      </w:pPr>
      <w:r>
        <w:rPr>
          <w:rFonts w:ascii="Times New Roman" w:hAnsi="Times New Roman" w:cs="Times New Roman"/>
          <w:b/>
          <w:bCs/>
        </w:rPr>
        <w:t>Step4:</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Create a class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 xml:space="preserve">Rt.click on package </w:t>
      </w:r>
      <w:r>
        <w:rPr>
          <w:rFonts w:ascii="Times New Roman" w:hAnsi="Times New Roman" w:cs="Times New Roman"/>
        </w:rPr>
        <w:sym w:font="Wingdings" w:char="F0E0"/>
      </w:r>
      <w:r>
        <w:rPr>
          <w:rFonts w:ascii="Times New Roman" w:hAnsi="Times New Roman" w:cs="Times New Roman"/>
        </w:rPr>
        <w:t xml:space="preserve"> new </w:t>
      </w:r>
      <w:r>
        <w:rPr>
          <w:rFonts w:ascii="Times New Roman" w:hAnsi="Times New Roman" w:cs="Times New Roman"/>
        </w:rPr>
        <w:sym w:font="Wingdings" w:char="F0E0"/>
      </w:r>
      <w:r>
        <w:rPr>
          <w:rFonts w:ascii="Times New Roman" w:hAnsi="Times New Roman" w:cs="Times New Roman"/>
        </w:rPr>
        <w:t xml:space="preserve">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Provide the class name : Test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lang w:val="en-US" w:eastAsia="en-US" w:bidi="te-IN"/>
        </w:rPr>
      </w:pPr>
      <w:r>
        <w:rPr>
          <w:rFonts w:ascii="Times New Roman" w:hAnsi="Times New Roman" w:cs="Times New Roman"/>
          <w:lang w:val="en-US" w:eastAsia="en-US" w:bidi="ar-SA"/>
        </w:rPr>
        <w:drawing>
          <wp:inline distT="0" distB="0" distL="0" distR="0">
            <wp:extent cx="2636520" cy="148653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srcRect/>
                    <a:stretch>
                      <a:fillRect/>
                    </a:stretch>
                  </pic:blipFill>
                  <pic:spPr>
                    <a:xfrm>
                      <a:off x="0" y="0"/>
                      <a:ext cx="2636520" cy="1486535"/>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"Hello World"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How to run java program</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Rt.click on main() program file  runAS java Applicaton</w:t>
      </w:r>
    </w:p>
    <w:p>
      <w:pPr>
        <w:pStyle w:val="4"/>
        <w:jc w:val="both"/>
        <w:rPr>
          <w:rFonts w:ascii="Times New Roman" w:hAnsi="Times New Roman" w:cs="Times New Roman"/>
          <w:b/>
          <w:bCs/>
        </w:rPr>
      </w:pPr>
    </w:p>
    <w:p>
      <w:pPr>
        <w:pStyle w:val="4"/>
        <w:jc w:val="both"/>
        <w:rPr>
          <w:rFonts w:ascii="Times New Roman" w:hAnsi="Times New Roman" w:cs="Times New Roman"/>
          <w:color w:val="000000"/>
          <w:lang w:val="en-US" w:eastAsia="en-US" w:bidi="te-IN"/>
        </w:rPr>
      </w:pPr>
      <w:r>
        <w:rPr>
          <w:rFonts w:ascii="Times New Roman" w:hAnsi="Times New Roman" w:cs="Times New Roman"/>
          <w:b/>
          <w:bCs/>
        </w:rPr>
        <w:t>At Console O/p:</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Hello World</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sz w:val="40"/>
          <w:szCs w:val="40"/>
        </w:rPr>
      </w:pPr>
      <w:r>
        <w:rPr>
          <w:rFonts w:ascii="Times New Roman" w:hAnsi="Times New Roman" w:cs="Times New Roman"/>
          <w:b/>
          <w:bCs/>
          <w:sz w:val="40"/>
          <w:szCs w:val="40"/>
        </w:rPr>
        <w:t>Data Types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 java, there are two types of data types</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primitive data types ( basic data types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non-primitive data types ( all java classes )</w:t>
      </w:r>
    </w:p>
    <w:p>
      <w:pPr>
        <w:pStyle w:val="4"/>
        <w:jc w:val="both"/>
        <w:rPr>
          <w:rFonts w:ascii="Times New Roman" w:hAnsi="Times New Roman" w:cs="Times New Roman"/>
          <w:lang w:val="en-US" w:eastAsia="en-US"/>
        </w:rPr>
      </w:pPr>
      <w:r>
        <w:rPr>
          <w:rFonts w:ascii="Times New Roman" w:hAnsi="Times New Roman" w:cs="Times New Roman"/>
          <w:lang w:val="en-US" w:eastAsia="en-US" w:bidi="ar-SA"/>
        </w:rPr>
        <w:drawing>
          <wp:anchor distT="0" distB="0" distL="114935" distR="114935" simplePos="0" relativeHeight="251639808" behindDoc="0" locked="0" layoutInCell="1" allowOverlap="1">
            <wp:simplePos x="0" y="0"/>
            <wp:positionH relativeFrom="column">
              <wp:posOffset>419100</wp:posOffset>
            </wp:positionH>
            <wp:positionV relativeFrom="paragraph">
              <wp:posOffset>15240</wp:posOffset>
            </wp:positionV>
            <wp:extent cx="5847080" cy="4485640"/>
            <wp:effectExtent l="19050" t="0" r="127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noChangeArrowheads="1"/>
                    </pic:cNvPicPr>
                  </pic:nvPicPr>
                  <pic:blipFill>
                    <a:blip r:embed="rId16"/>
                    <a:srcRect/>
                    <a:stretch>
                      <a:fillRect/>
                    </a:stretch>
                  </pic:blipFill>
                  <pic:spPr>
                    <a:xfrm>
                      <a:off x="0" y="0"/>
                      <a:ext cx="5847080" cy="4485640"/>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tbl>
      <w:tblPr>
        <w:tblStyle w:val="26"/>
        <w:tblW w:w="9280" w:type="dxa"/>
        <w:tblInd w:w="275" w:type="dxa"/>
        <w:tblLayout w:type="fixed"/>
        <w:tblCellMar>
          <w:top w:w="0" w:type="dxa"/>
          <w:left w:w="10" w:type="dxa"/>
          <w:bottom w:w="0" w:type="dxa"/>
          <w:right w:w="10" w:type="dxa"/>
        </w:tblCellMar>
      </w:tblPr>
      <w:tblGrid>
        <w:gridCol w:w="2201"/>
        <w:gridCol w:w="1939"/>
        <w:gridCol w:w="1607"/>
        <w:gridCol w:w="3533"/>
      </w:tblGrid>
      <w:tr>
        <w:tblPrEx>
          <w:tblCellMar>
            <w:top w:w="0" w:type="dxa"/>
            <w:left w:w="10" w:type="dxa"/>
            <w:bottom w:w="0" w:type="dxa"/>
            <w:right w:w="10" w:type="dxa"/>
          </w:tblCellMar>
        </w:tblPrEx>
        <w:tc>
          <w:tcPr>
            <w:tcW w:w="2201" w:type="dxa"/>
            <w:tcBorders>
              <w:top w:val="single" w:color="000080" w:sz="4" w:space="0"/>
              <w:left w:val="single" w:color="000080" w:sz="4" w:space="0"/>
              <w:bottom w:val="single" w:color="000080" w:sz="4"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Data Type</w:t>
            </w:r>
          </w:p>
        </w:tc>
        <w:tc>
          <w:tcPr>
            <w:tcW w:w="1939" w:type="dxa"/>
            <w:tcBorders>
              <w:top w:val="single" w:color="000080" w:sz="4" w:space="0"/>
              <w:left w:val="single" w:color="000080" w:sz="4" w:space="0"/>
              <w:bottom w:val="single" w:color="000080" w:sz="4"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Default Value</w:t>
            </w:r>
          </w:p>
        </w:tc>
        <w:tc>
          <w:tcPr>
            <w:tcW w:w="1607" w:type="dxa"/>
            <w:tcBorders>
              <w:top w:val="single" w:color="000080" w:sz="4" w:space="0"/>
              <w:left w:val="single" w:color="000080" w:sz="4" w:space="0"/>
              <w:bottom w:val="single" w:color="000080" w:sz="4"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size</w:t>
            </w:r>
          </w:p>
        </w:tc>
        <w:tc>
          <w:tcPr>
            <w:tcW w:w="3533" w:type="dxa"/>
            <w:tcBorders>
              <w:top w:val="single" w:color="000080" w:sz="4" w:space="0"/>
              <w:left w:val="single" w:color="000080" w:sz="4" w:space="0"/>
              <w:bottom w:val="single" w:color="000080" w:sz="4" w:space="0"/>
              <w:right w:val="single" w:color="000080" w:sz="4" w:space="0"/>
            </w:tcBorders>
            <w:shd w:val="clear" w:color="auto" w:fill="FFFFFF"/>
          </w:tcPr>
          <w:p>
            <w:pPr>
              <w:pStyle w:val="4"/>
              <w:jc w:val="center"/>
              <w:rPr>
                <w:rFonts w:ascii="Times New Roman" w:hAnsi="Times New Roman" w:cs="Times New Roman"/>
              </w:rPr>
            </w:pPr>
            <w:r>
              <w:rPr>
                <w:rFonts w:ascii="Times New Roman" w:hAnsi="Times New Roman" w:cs="Times New Roman"/>
                <w:b/>
                <w:bCs/>
              </w:rPr>
              <w:t>Range of data</w:t>
            </w:r>
          </w:p>
        </w:tc>
      </w:tr>
      <w:tr>
        <w:tblPrEx>
          <w:tblCellMar>
            <w:top w:w="0" w:type="dxa"/>
            <w:left w:w="10" w:type="dxa"/>
            <w:bottom w:w="0" w:type="dxa"/>
            <w:right w:w="10" w:type="dxa"/>
          </w:tblCellMar>
        </w:tblPrEx>
        <w:trPr>
          <w:trHeight w:val="720" w:hRule="atLeast"/>
        </w:trPr>
        <w:tc>
          <w:tcPr>
            <w:tcW w:w="2201"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boolean</w:t>
            </w:r>
          </w:p>
          <w:p>
            <w:pPr>
              <w:pStyle w:val="882"/>
              <w:jc w:val="center"/>
              <w:rPr>
                <w:rFonts w:ascii="Times New Roman" w:hAnsi="Times New Roman" w:cs="Times New Roman"/>
              </w:rPr>
            </w:pPr>
          </w:p>
        </w:tc>
        <w:tc>
          <w:tcPr>
            <w:tcW w:w="1939"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false</w:t>
            </w:r>
          </w:p>
        </w:tc>
        <w:tc>
          <w:tcPr>
            <w:tcW w:w="1607"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1 bit</w:t>
            </w:r>
          </w:p>
        </w:tc>
        <w:tc>
          <w:tcPr>
            <w:tcW w:w="3533"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jc w:val="both"/>
              <w:rPr>
                <w:rFonts w:ascii="Times New Roman" w:hAnsi="Times New Roman" w:cs="Times New Roman"/>
              </w:rPr>
            </w:pPr>
            <w:r>
              <w:rPr>
                <w:rFonts w:ascii="Times New Roman" w:hAnsi="Times New Roman" w:cs="Times New Roman"/>
              </w:rPr>
              <w:t>1  or 0</w:t>
            </w:r>
          </w:p>
        </w:tc>
      </w:tr>
      <w:tr>
        <w:tblPrEx>
          <w:tblCellMar>
            <w:top w:w="0" w:type="dxa"/>
            <w:left w:w="10" w:type="dxa"/>
            <w:bottom w:w="0" w:type="dxa"/>
            <w:right w:w="10" w:type="dxa"/>
          </w:tblCellMar>
        </w:tblPrEx>
        <w:trPr>
          <w:trHeight w:val="720" w:hRule="atLeast"/>
        </w:trPr>
        <w:tc>
          <w:tcPr>
            <w:tcW w:w="2201"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byte</w:t>
            </w:r>
          </w:p>
        </w:tc>
        <w:tc>
          <w:tcPr>
            <w:tcW w:w="1939"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0</w:t>
            </w:r>
          </w:p>
        </w:tc>
        <w:tc>
          <w:tcPr>
            <w:tcW w:w="1607"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1 byte</w:t>
            </w:r>
          </w:p>
        </w:tc>
        <w:tc>
          <w:tcPr>
            <w:tcW w:w="3533"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jc w:val="both"/>
              <w:rPr>
                <w:rFonts w:ascii="Times New Roman" w:hAnsi="Times New Roman" w:cs="Times New Roman"/>
              </w:rPr>
            </w:pPr>
            <w:r>
              <w:rPr>
                <w:rFonts w:ascii="Times New Roman" w:hAnsi="Times New Roman" w:cs="Times New Roman"/>
              </w:rPr>
              <w:t>-128 to 127,         -2</w:t>
            </w:r>
            <w:r>
              <w:rPr>
                <w:rFonts w:ascii="Times New Roman" w:hAnsi="Times New Roman" w:cs="Times New Roman"/>
                <w:vertAlign w:val="superscript"/>
              </w:rPr>
              <w:t>7  to    (</w:t>
            </w:r>
            <w:r>
              <w:rPr>
                <w:rFonts w:ascii="Times New Roman" w:hAnsi="Times New Roman" w:cs="Times New Roman"/>
              </w:rPr>
              <w:t>2</w:t>
            </w:r>
            <w:r>
              <w:rPr>
                <w:rFonts w:ascii="Times New Roman" w:hAnsi="Times New Roman" w:cs="Times New Roman"/>
                <w:vertAlign w:val="superscript"/>
              </w:rPr>
              <w:t xml:space="preserve">7  </w:t>
            </w:r>
            <w:r>
              <w:rPr>
                <w:rFonts w:ascii="Times New Roman" w:hAnsi="Times New Roman" w:cs="Times New Roman"/>
              </w:rPr>
              <w:t xml:space="preserve"> - 1)</w:t>
            </w:r>
          </w:p>
        </w:tc>
      </w:tr>
      <w:tr>
        <w:tblPrEx>
          <w:tblCellMar>
            <w:top w:w="0" w:type="dxa"/>
            <w:left w:w="10" w:type="dxa"/>
            <w:bottom w:w="0" w:type="dxa"/>
            <w:right w:w="10" w:type="dxa"/>
          </w:tblCellMar>
        </w:tblPrEx>
        <w:trPr>
          <w:trHeight w:val="720" w:hRule="atLeast"/>
        </w:trPr>
        <w:tc>
          <w:tcPr>
            <w:tcW w:w="2201"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short</w:t>
            </w:r>
          </w:p>
        </w:tc>
        <w:tc>
          <w:tcPr>
            <w:tcW w:w="1939"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0</w:t>
            </w:r>
          </w:p>
        </w:tc>
        <w:tc>
          <w:tcPr>
            <w:tcW w:w="1607"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2 byte</w:t>
            </w:r>
          </w:p>
        </w:tc>
        <w:tc>
          <w:tcPr>
            <w:tcW w:w="3533"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jc w:val="both"/>
              <w:rPr>
                <w:rFonts w:ascii="Times New Roman" w:hAnsi="Times New Roman" w:cs="Times New Roman"/>
              </w:rPr>
            </w:pPr>
            <w:r>
              <w:rPr>
                <w:rFonts w:ascii="Times New Roman" w:hAnsi="Times New Roman" w:cs="Times New Roman"/>
              </w:rPr>
              <w:t>-32,768 to 32,767 ,    2</w:t>
            </w:r>
            <w:r>
              <w:rPr>
                <w:rFonts w:ascii="Times New Roman" w:hAnsi="Times New Roman" w:cs="Times New Roman"/>
                <w:vertAlign w:val="superscript"/>
              </w:rPr>
              <w:t>15  to   (</w:t>
            </w:r>
            <w:r>
              <w:rPr>
                <w:rFonts w:ascii="Times New Roman" w:hAnsi="Times New Roman" w:cs="Times New Roman"/>
              </w:rPr>
              <w:t>2</w:t>
            </w:r>
            <w:r>
              <w:rPr>
                <w:rFonts w:ascii="Times New Roman" w:hAnsi="Times New Roman" w:cs="Times New Roman"/>
                <w:vertAlign w:val="superscript"/>
              </w:rPr>
              <w:t xml:space="preserve">15   </w:t>
            </w:r>
            <w:r>
              <w:rPr>
                <w:rFonts w:ascii="Times New Roman" w:hAnsi="Times New Roman" w:cs="Times New Roman"/>
              </w:rPr>
              <w:t>- 1)</w:t>
            </w:r>
          </w:p>
        </w:tc>
      </w:tr>
      <w:tr>
        <w:tblPrEx>
          <w:tblCellMar>
            <w:top w:w="0" w:type="dxa"/>
            <w:left w:w="10" w:type="dxa"/>
            <w:bottom w:w="0" w:type="dxa"/>
            <w:right w:w="10" w:type="dxa"/>
          </w:tblCellMar>
        </w:tblPrEx>
        <w:trPr>
          <w:trHeight w:val="720" w:hRule="atLeast"/>
        </w:trPr>
        <w:tc>
          <w:tcPr>
            <w:tcW w:w="2201"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int</w:t>
            </w:r>
          </w:p>
        </w:tc>
        <w:tc>
          <w:tcPr>
            <w:tcW w:w="1939"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0</w:t>
            </w:r>
          </w:p>
        </w:tc>
        <w:tc>
          <w:tcPr>
            <w:tcW w:w="1607"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4 byte</w:t>
            </w:r>
          </w:p>
        </w:tc>
        <w:tc>
          <w:tcPr>
            <w:tcW w:w="3533"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jc w:val="both"/>
              <w:rPr>
                <w:rFonts w:ascii="Times New Roman" w:hAnsi="Times New Roman" w:cs="Times New Roman"/>
              </w:rPr>
            </w:pPr>
            <w:r>
              <w:rPr>
                <w:rFonts w:ascii="Times New Roman" w:hAnsi="Times New Roman" w:cs="Times New Roman"/>
              </w:rPr>
              <w:t>-2</w:t>
            </w:r>
            <w:r>
              <w:rPr>
                <w:rFonts w:ascii="Times New Roman" w:hAnsi="Times New Roman" w:cs="Times New Roman"/>
                <w:vertAlign w:val="superscript"/>
              </w:rPr>
              <w:t>31  to   (</w:t>
            </w:r>
            <w:r>
              <w:rPr>
                <w:rFonts w:ascii="Times New Roman" w:hAnsi="Times New Roman" w:cs="Times New Roman"/>
              </w:rPr>
              <w:t>2</w:t>
            </w:r>
            <w:r>
              <w:rPr>
                <w:rFonts w:ascii="Times New Roman" w:hAnsi="Times New Roman" w:cs="Times New Roman"/>
                <w:vertAlign w:val="superscript"/>
              </w:rPr>
              <w:t xml:space="preserve">31   </w:t>
            </w:r>
            <w:r>
              <w:rPr>
                <w:rFonts w:ascii="Times New Roman" w:hAnsi="Times New Roman" w:cs="Times New Roman"/>
              </w:rPr>
              <w:t>- 1)</w:t>
            </w:r>
          </w:p>
        </w:tc>
      </w:tr>
      <w:tr>
        <w:tblPrEx>
          <w:tblCellMar>
            <w:top w:w="0" w:type="dxa"/>
            <w:left w:w="10" w:type="dxa"/>
            <w:bottom w:w="0" w:type="dxa"/>
            <w:right w:w="10" w:type="dxa"/>
          </w:tblCellMar>
        </w:tblPrEx>
        <w:trPr>
          <w:trHeight w:val="720" w:hRule="atLeast"/>
        </w:trPr>
        <w:tc>
          <w:tcPr>
            <w:tcW w:w="2201"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long</w:t>
            </w:r>
          </w:p>
        </w:tc>
        <w:tc>
          <w:tcPr>
            <w:tcW w:w="1939"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0L</w:t>
            </w:r>
          </w:p>
        </w:tc>
        <w:tc>
          <w:tcPr>
            <w:tcW w:w="1607"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8 byte</w:t>
            </w:r>
          </w:p>
        </w:tc>
        <w:tc>
          <w:tcPr>
            <w:tcW w:w="3533"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jc w:val="both"/>
              <w:rPr>
                <w:rFonts w:ascii="Times New Roman" w:hAnsi="Times New Roman" w:cs="Times New Roman"/>
              </w:rPr>
            </w:pPr>
            <w:r>
              <w:rPr>
                <w:rFonts w:ascii="Times New Roman" w:hAnsi="Times New Roman" w:cs="Times New Roman"/>
              </w:rPr>
              <w:t>-2</w:t>
            </w:r>
            <w:r>
              <w:rPr>
                <w:rFonts w:ascii="Times New Roman" w:hAnsi="Times New Roman" w:cs="Times New Roman"/>
                <w:vertAlign w:val="superscript"/>
              </w:rPr>
              <w:t>63  to   (</w:t>
            </w:r>
            <w:r>
              <w:rPr>
                <w:rFonts w:ascii="Times New Roman" w:hAnsi="Times New Roman" w:cs="Times New Roman"/>
              </w:rPr>
              <w:t>2</w:t>
            </w:r>
            <w:r>
              <w:rPr>
                <w:rFonts w:ascii="Times New Roman" w:hAnsi="Times New Roman" w:cs="Times New Roman"/>
                <w:vertAlign w:val="superscript"/>
              </w:rPr>
              <w:t xml:space="preserve">63   </w:t>
            </w:r>
            <w:r>
              <w:rPr>
                <w:rFonts w:ascii="Times New Roman" w:hAnsi="Times New Roman" w:cs="Times New Roman"/>
              </w:rPr>
              <w:t>- 1)</w:t>
            </w:r>
          </w:p>
        </w:tc>
      </w:tr>
      <w:tr>
        <w:tblPrEx>
          <w:tblCellMar>
            <w:top w:w="0" w:type="dxa"/>
            <w:left w:w="10" w:type="dxa"/>
            <w:bottom w:w="0" w:type="dxa"/>
            <w:right w:w="10" w:type="dxa"/>
          </w:tblCellMar>
        </w:tblPrEx>
        <w:trPr>
          <w:trHeight w:val="720" w:hRule="atLeast"/>
        </w:trPr>
        <w:tc>
          <w:tcPr>
            <w:tcW w:w="2201"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float</w:t>
            </w:r>
          </w:p>
        </w:tc>
        <w:tc>
          <w:tcPr>
            <w:tcW w:w="1939"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0.0f</w:t>
            </w:r>
          </w:p>
        </w:tc>
        <w:tc>
          <w:tcPr>
            <w:tcW w:w="1607"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4 byte</w:t>
            </w:r>
          </w:p>
        </w:tc>
        <w:tc>
          <w:tcPr>
            <w:tcW w:w="3533"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jc w:val="both"/>
              <w:rPr>
                <w:rFonts w:ascii="Times New Roman" w:hAnsi="Times New Roman" w:cs="Times New Roman"/>
              </w:rPr>
            </w:pPr>
            <w:r>
              <w:rPr>
                <w:rFonts w:ascii="Times New Roman" w:hAnsi="Times New Roman" w:cs="Times New Roman"/>
              </w:rPr>
              <w:t>7 significant decimal digits</w:t>
            </w:r>
          </w:p>
        </w:tc>
      </w:tr>
      <w:tr>
        <w:tblPrEx>
          <w:tblCellMar>
            <w:top w:w="0" w:type="dxa"/>
            <w:left w:w="10" w:type="dxa"/>
            <w:bottom w:w="0" w:type="dxa"/>
            <w:right w:w="10" w:type="dxa"/>
          </w:tblCellMar>
        </w:tblPrEx>
        <w:trPr>
          <w:trHeight w:val="720" w:hRule="atLeast"/>
        </w:trPr>
        <w:tc>
          <w:tcPr>
            <w:tcW w:w="2201"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double</w:t>
            </w:r>
          </w:p>
        </w:tc>
        <w:tc>
          <w:tcPr>
            <w:tcW w:w="1939"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0.0d</w:t>
            </w:r>
          </w:p>
        </w:tc>
        <w:tc>
          <w:tcPr>
            <w:tcW w:w="1607"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8 byte</w:t>
            </w:r>
          </w:p>
        </w:tc>
        <w:tc>
          <w:tcPr>
            <w:tcW w:w="3533"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jc w:val="both"/>
              <w:rPr>
                <w:rFonts w:ascii="Times New Roman" w:hAnsi="Times New Roman" w:cs="Times New Roman"/>
              </w:rPr>
            </w:pPr>
            <w:r>
              <w:rPr>
                <w:rFonts w:ascii="Times New Roman" w:hAnsi="Times New Roman" w:cs="Times New Roman"/>
              </w:rPr>
              <w:t>15 significant decimal digits</w:t>
            </w:r>
          </w:p>
        </w:tc>
      </w:tr>
      <w:tr>
        <w:tblPrEx>
          <w:tblCellMar>
            <w:top w:w="0" w:type="dxa"/>
            <w:left w:w="10" w:type="dxa"/>
            <w:bottom w:w="0" w:type="dxa"/>
            <w:right w:w="10" w:type="dxa"/>
          </w:tblCellMar>
        </w:tblPrEx>
        <w:trPr>
          <w:trHeight w:val="720" w:hRule="atLeast"/>
        </w:trPr>
        <w:tc>
          <w:tcPr>
            <w:tcW w:w="2201"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char</w:t>
            </w:r>
          </w:p>
        </w:tc>
        <w:tc>
          <w:tcPr>
            <w:tcW w:w="1939"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'\u0000'</w:t>
            </w:r>
          </w:p>
        </w:tc>
        <w:tc>
          <w:tcPr>
            <w:tcW w:w="1607"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2 byte</w:t>
            </w:r>
          </w:p>
        </w:tc>
        <w:tc>
          <w:tcPr>
            <w:tcW w:w="3533"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jc w:val="both"/>
              <w:rPr>
                <w:rFonts w:ascii="Times New Roman" w:hAnsi="Times New Roman" w:cs="Times New Roman"/>
              </w:rPr>
            </w:pPr>
            <w:r>
              <w:rPr>
                <w:rFonts w:ascii="Times New Roman" w:hAnsi="Times New Roman" w:cs="Times New Roman"/>
              </w:rPr>
              <w:t>0 to 65535 ( unsigned char)</w:t>
            </w:r>
          </w:p>
        </w:tc>
      </w:tr>
    </w:tbl>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Why char uses 2 bytes in java and what is \u0000 ?</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Java char is a unicode character. It is because java uses Unicode system than ASCII code system.</w:t>
      </w:r>
    </w:p>
    <w:p>
      <w:pPr>
        <w:pStyle w:val="4"/>
        <w:jc w:val="both"/>
        <w:rPr>
          <w:rFonts w:ascii="Times New Roman" w:hAnsi="Times New Roman" w:cs="Times New Roman"/>
        </w:rPr>
      </w:pPr>
      <w:r>
        <w:rPr>
          <w:rFonts w:ascii="Times New Roman" w:hAnsi="Times New Roman" w:cs="Times New Roman"/>
        </w:rPr>
        <w:t>ASCII code system accepts only ASCII chars key board set( 0 to 255 )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Unicode system accepts any key board set across universe.</w:t>
      </w:r>
    </w:p>
    <w:p>
      <w:pPr>
        <w:pStyle w:val="4"/>
        <w:jc w:val="both"/>
        <w:rPr>
          <w:rFonts w:ascii="Times New Roman" w:hAnsi="Times New Roman" w:cs="Times New Roman"/>
        </w:rPr>
      </w:pPr>
      <w:r>
        <w:rPr>
          <w:rFonts w:ascii="Times New Roman" w:hAnsi="Times New Roman" w:cs="Times New Roman"/>
        </w:rPr>
        <w:t>Size of ASCII char is one byte.</w:t>
      </w:r>
    </w:p>
    <w:p>
      <w:pPr>
        <w:pStyle w:val="4"/>
        <w:jc w:val="both"/>
        <w:rPr>
          <w:rFonts w:ascii="Times New Roman" w:hAnsi="Times New Roman" w:cs="Times New Roman"/>
        </w:rPr>
      </w:pPr>
      <w:r>
        <w:rPr>
          <w:rFonts w:ascii="Times New Roman" w:hAnsi="Times New Roman" w:cs="Times New Roman"/>
        </w:rPr>
        <w:t>Size of unicode char is two bytes.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is a net based product, to accept all keyboard sets across the universe it is designed with 2 bytes.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Char with 2 bytes can accept the value ranging from 0 to 65535 ( many keyboard sets )</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Program to display size and Range of Values.</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rPr>
      </w:pP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"character size :"</w:t>
      </w:r>
      <w:r>
        <w:rPr>
          <w:rFonts w:ascii="Times New Roman" w:hAnsi="Times New Roman" w:cs="Times New Roman"/>
          <w:color w:val="000000"/>
        </w:rPr>
        <w:t>+Character.</w:t>
      </w:r>
      <w:r>
        <w:rPr>
          <w:rFonts w:ascii="Times New Roman" w:hAnsi="Times New Roman" w:cs="Times New Roman"/>
          <w:b/>
          <w:i/>
          <w:color w:val="0000C0"/>
        </w:rPr>
        <w:t>SIZE</w:t>
      </w:r>
      <w:r>
        <w:rPr>
          <w:rFonts w:ascii="Times New Roman" w:hAnsi="Times New Roman" w:cs="Times New Roman"/>
          <w:color w:val="000000"/>
        </w:rPr>
        <w:t>+</w:t>
      </w:r>
      <w:r>
        <w:rPr>
          <w:rFonts w:ascii="Times New Roman" w:hAnsi="Times New Roman" w:cs="Times New Roman"/>
          <w:color w:val="2A00FF"/>
        </w:rPr>
        <w:t>"\tMin Value : "</w:t>
      </w:r>
      <w:r>
        <w:rPr>
          <w:rFonts w:ascii="Times New Roman" w:hAnsi="Times New Roman" w:cs="Times New Roman"/>
          <w:color w:val="000000"/>
        </w:rPr>
        <w:t>+Character.</w:t>
      </w:r>
      <w:r>
        <w:rPr>
          <w:rFonts w:ascii="Times New Roman" w:hAnsi="Times New Roman" w:cs="Times New Roman"/>
          <w:b/>
          <w:i/>
          <w:color w:val="0000C0"/>
        </w:rPr>
        <w:t>MIN_VALUE</w:t>
      </w:r>
      <w:r>
        <w:rPr>
          <w:rFonts w:ascii="Times New Roman" w:hAnsi="Times New Roman" w:cs="Times New Roman"/>
          <w:color w:val="000000"/>
        </w:rPr>
        <w:t>+</w:t>
      </w:r>
      <w:r>
        <w:rPr>
          <w:rFonts w:ascii="Times New Roman" w:hAnsi="Times New Roman" w:cs="Times New Roman"/>
          <w:color w:val="2A00FF"/>
        </w:rPr>
        <w:t>"\tMax Value : "</w:t>
      </w:r>
      <w:r>
        <w:rPr>
          <w:rFonts w:ascii="Times New Roman" w:hAnsi="Times New Roman" w:cs="Times New Roman"/>
          <w:color w:val="000000"/>
        </w:rPr>
        <w:t>+Character.</w:t>
      </w:r>
      <w:r>
        <w:rPr>
          <w:rFonts w:ascii="Times New Roman" w:hAnsi="Times New Roman" w:cs="Times New Roman"/>
          <w:b/>
          <w:i/>
          <w:color w:val="0000C0"/>
        </w:rPr>
        <w:t>MAX_VALUE</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"byte size :"</w:t>
      </w:r>
      <w:r>
        <w:rPr>
          <w:rFonts w:ascii="Times New Roman" w:hAnsi="Times New Roman" w:cs="Times New Roman"/>
          <w:color w:val="000000"/>
        </w:rPr>
        <w:t>+Byte.</w:t>
      </w:r>
      <w:r>
        <w:rPr>
          <w:rFonts w:ascii="Times New Roman" w:hAnsi="Times New Roman" w:cs="Times New Roman"/>
          <w:b/>
          <w:i/>
          <w:color w:val="0000C0"/>
        </w:rPr>
        <w:t>SIZE</w:t>
      </w:r>
      <w:r>
        <w:rPr>
          <w:rFonts w:ascii="Times New Roman" w:hAnsi="Times New Roman" w:cs="Times New Roman"/>
          <w:color w:val="000000"/>
        </w:rPr>
        <w:t>+</w:t>
      </w:r>
      <w:r>
        <w:rPr>
          <w:rFonts w:ascii="Times New Roman" w:hAnsi="Times New Roman" w:cs="Times New Roman"/>
          <w:color w:val="2A00FF"/>
        </w:rPr>
        <w:t>"\tMin Value : "</w:t>
      </w:r>
      <w:r>
        <w:rPr>
          <w:rFonts w:ascii="Times New Roman" w:hAnsi="Times New Roman" w:cs="Times New Roman"/>
          <w:color w:val="000000"/>
        </w:rPr>
        <w:t>+Byte.</w:t>
      </w:r>
      <w:r>
        <w:rPr>
          <w:rFonts w:ascii="Times New Roman" w:hAnsi="Times New Roman" w:cs="Times New Roman"/>
          <w:b/>
          <w:i/>
          <w:color w:val="0000C0"/>
        </w:rPr>
        <w:t>MIN_VALUE</w:t>
      </w:r>
      <w:r>
        <w:rPr>
          <w:rFonts w:ascii="Times New Roman" w:hAnsi="Times New Roman" w:cs="Times New Roman"/>
          <w:color w:val="000000"/>
        </w:rPr>
        <w:t>+</w:t>
      </w:r>
      <w:r>
        <w:rPr>
          <w:rFonts w:ascii="Times New Roman" w:hAnsi="Times New Roman" w:cs="Times New Roman"/>
          <w:color w:val="2A00FF"/>
        </w:rPr>
        <w:t>"\tMax Value : "</w:t>
      </w:r>
      <w:r>
        <w:rPr>
          <w:rFonts w:ascii="Times New Roman" w:hAnsi="Times New Roman" w:cs="Times New Roman"/>
          <w:color w:val="000000"/>
        </w:rPr>
        <w:t>+Byte.</w:t>
      </w:r>
      <w:r>
        <w:rPr>
          <w:rFonts w:ascii="Times New Roman" w:hAnsi="Times New Roman" w:cs="Times New Roman"/>
          <w:b/>
          <w:i/>
          <w:color w:val="0000C0"/>
        </w:rPr>
        <w:t>MAX_VALUE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"short size :"</w:t>
      </w:r>
      <w:r>
        <w:rPr>
          <w:rFonts w:ascii="Times New Roman" w:hAnsi="Times New Roman" w:cs="Times New Roman"/>
          <w:color w:val="000000"/>
        </w:rPr>
        <w:t>+Short.</w:t>
      </w:r>
      <w:r>
        <w:rPr>
          <w:rFonts w:ascii="Times New Roman" w:hAnsi="Times New Roman" w:cs="Times New Roman"/>
          <w:b/>
          <w:i/>
          <w:color w:val="0000C0"/>
        </w:rPr>
        <w:t>SIZE</w:t>
      </w:r>
      <w:r>
        <w:rPr>
          <w:rFonts w:ascii="Times New Roman" w:hAnsi="Times New Roman" w:cs="Times New Roman"/>
          <w:color w:val="000000"/>
        </w:rPr>
        <w:t>+</w:t>
      </w:r>
      <w:r>
        <w:rPr>
          <w:rFonts w:ascii="Times New Roman" w:hAnsi="Times New Roman" w:cs="Times New Roman"/>
          <w:color w:val="2A00FF"/>
        </w:rPr>
        <w:t>"\tMin Value : "</w:t>
      </w:r>
      <w:r>
        <w:rPr>
          <w:rFonts w:ascii="Times New Roman" w:hAnsi="Times New Roman" w:cs="Times New Roman"/>
          <w:color w:val="000000"/>
        </w:rPr>
        <w:t>+Short.</w:t>
      </w:r>
      <w:r>
        <w:rPr>
          <w:rFonts w:ascii="Times New Roman" w:hAnsi="Times New Roman" w:cs="Times New Roman"/>
          <w:b/>
          <w:i/>
          <w:color w:val="0000C0"/>
        </w:rPr>
        <w:t>MIN_VALUE</w:t>
      </w:r>
      <w:r>
        <w:rPr>
          <w:rFonts w:ascii="Times New Roman" w:hAnsi="Times New Roman" w:cs="Times New Roman"/>
          <w:color w:val="000000"/>
        </w:rPr>
        <w:t>+</w:t>
      </w:r>
      <w:r>
        <w:rPr>
          <w:rFonts w:ascii="Times New Roman" w:hAnsi="Times New Roman" w:cs="Times New Roman"/>
          <w:color w:val="2A00FF"/>
        </w:rPr>
        <w:t>"\tMax Value : "</w:t>
      </w:r>
      <w:r>
        <w:rPr>
          <w:rFonts w:ascii="Times New Roman" w:hAnsi="Times New Roman" w:cs="Times New Roman"/>
          <w:color w:val="000000"/>
        </w:rPr>
        <w:t>+Short.</w:t>
      </w:r>
      <w:r>
        <w:rPr>
          <w:rFonts w:ascii="Times New Roman" w:hAnsi="Times New Roman" w:cs="Times New Roman"/>
          <w:b/>
          <w:i/>
          <w:color w:val="0000C0"/>
        </w:rPr>
        <w:t>MAX_VALUE</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"int size :"</w:t>
      </w:r>
      <w:r>
        <w:rPr>
          <w:rFonts w:ascii="Times New Roman" w:hAnsi="Times New Roman" w:cs="Times New Roman"/>
          <w:color w:val="000000"/>
        </w:rPr>
        <w:t>+Integer.</w:t>
      </w:r>
      <w:r>
        <w:rPr>
          <w:rFonts w:ascii="Times New Roman" w:hAnsi="Times New Roman" w:cs="Times New Roman"/>
          <w:b/>
          <w:i/>
          <w:color w:val="0000C0"/>
        </w:rPr>
        <w:t>SIZE</w:t>
      </w:r>
      <w:r>
        <w:rPr>
          <w:rFonts w:ascii="Times New Roman" w:hAnsi="Times New Roman" w:cs="Times New Roman"/>
          <w:color w:val="000000"/>
        </w:rPr>
        <w:t>+</w:t>
      </w:r>
      <w:r>
        <w:rPr>
          <w:rFonts w:ascii="Times New Roman" w:hAnsi="Times New Roman" w:cs="Times New Roman"/>
          <w:color w:val="2A00FF"/>
        </w:rPr>
        <w:t>"\tMin Value : "</w:t>
      </w:r>
      <w:r>
        <w:rPr>
          <w:rFonts w:ascii="Times New Roman" w:hAnsi="Times New Roman" w:cs="Times New Roman"/>
          <w:color w:val="000000"/>
        </w:rPr>
        <w:t>+Integer.</w:t>
      </w:r>
      <w:r>
        <w:rPr>
          <w:rFonts w:ascii="Times New Roman" w:hAnsi="Times New Roman" w:cs="Times New Roman"/>
          <w:b/>
          <w:i/>
          <w:color w:val="0000C0"/>
        </w:rPr>
        <w:t>MIN_VALUE</w:t>
      </w:r>
      <w:r>
        <w:rPr>
          <w:rFonts w:ascii="Times New Roman" w:hAnsi="Times New Roman" w:cs="Times New Roman"/>
          <w:color w:val="000000"/>
        </w:rPr>
        <w:t>+</w:t>
      </w:r>
      <w:r>
        <w:rPr>
          <w:rFonts w:ascii="Times New Roman" w:hAnsi="Times New Roman" w:cs="Times New Roman"/>
          <w:color w:val="2A00FF"/>
        </w:rPr>
        <w:t>"\tMax Value : "</w:t>
      </w:r>
      <w:r>
        <w:rPr>
          <w:rFonts w:ascii="Times New Roman" w:hAnsi="Times New Roman" w:cs="Times New Roman"/>
          <w:color w:val="000000"/>
        </w:rPr>
        <w:t>+Integer.</w:t>
      </w:r>
      <w:r>
        <w:rPr>
          <w:rFonts w:ascii="Times New Roman" w:hAnsi="Times New Roman" w:cs="Times New Roman"/>
          <w:b/>
          <w:i/>
          <w:color w:val="0000C0"/>
        </w:rPr>
        <w:t>MAX_VALUE</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"long size :"</w:t>
      </w:r>
      <w:r>
        <w:rPr>
          <w:rFonts w:ascii="Times New Roman" w:hAnsi="Times New Roman" w:cs="Times New Roman"/>
          <w:color w:val="000000"/>
        </w:rPr>
        <w:t>+Long.</w:t>
      </w:r>
      <w:r>
        <w:rPr>
          <w:rFonts w:ascii="Times New Roman" w:hAnsi="Times New Roman" w:cs="Times New Roman"/>
          <w:b/>
          <w:i/>
          <w:color w:val="0000C0"/>
        </w:rPr>
        <w:t>SIZE</w:t>
      </w:r>
      <w:r>
        <w:rPr>
          <w:rFonts w:ascii="Times New Roman" w:hAnsi="Times New Roman" w:cs="Times New Roman"/>
          <w:color w:val="000000"/>
        </w:rPr>
        <w:t>+</w:t>
      </w:r>
      <w:r>
        <w:rPr>
          <w:rFonts w:ascii="Times New Roman" w:hAnsi="Times New Roman" w:cs="Times New Roman"/>
          <w:color w:val="2A00FF"/>
        </w:rPr>
        <w:t>"\tMin Value : "</w:t>
      </w:r>
      <w:r>
        <w:rPr>
          <w:rFonts w:ascii="Times New Roman" w:hAnsi="Times New Roman" w:cs="Times New Roman"/>
          <w:color w:val="000000"/>
        </w:rPr>
        <w:t>+Long.</w:t>
      </w:r>
      <w:r>
        <w:rPr>
          <w:rFonts w:ascii="Times New Roman" w:hAnsi="Times New Roman" w:cs="Times New Roman"/>
          <w:b/>
          <w:i/>
          <w:color w:val="0000C0"/>
        </w:rPr>
        <w:t>MIN_VALUE</w:t>
      </w:r>
      <w:r>
        <w:rPr>
          <w:rFonts w:ascii="Times New Roman" w:hAnsi="Times New Roman" w:cs="Times New Roman"/>
          <w:color w:val="000000"/>
        </w:rPr>
        <w:t>+</w:t>
      </w:r>
      <w:r>
        <w:rPr>
          <w:rFonts w:ascii="Times New Roman" w:hAnsi="Times New Roman" w:cs="Times New Roman"/>
          <w:color w:val="2A00FF"/>
        </w:rPr>
        <w:t>"\tMax Value : "</w:t>
      </w:r>
      <w:r>
        <w:rPr>
          <w:rFonts w:ascii="Times New Roman" w:hAnsi="Times New Roman" w:cs="Times New Roman"/>
          <w:color w:val="000000"/>
        </w:rPr>
        <w:t>+Long.</w:t>
      </w:r>
      <w:r>
        <w:rPr>
          <w:rFonts w:ascii="Times New Roman" w:hAnsi="Times New Roman" w:cs="Times New Roman"/>
          <w:b/>
          <w:i/>
          <w:color w:val="0000C0"/>
        </w:rPr>
        <w:t>MAX_VALUE</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"float  size :"</w:t>
      </w:r>
      <w:r>
        <w:rPr>
          <w:rFonts w:ascii="Times New Roman" w:hAnsi="Times New Roman" w:cs="Times New Roman"/>
          <w:color w:val="000000"/>
        </w:rPr>
        <w:t>+Float.</w:t>
      </w:r>
      <w:r>
        <w:rPr>
          <w:rFonts w:ascii="Times New Roman" w:hAnsi="Times New Roman" w:cs="Times New Roman"/>
          <w:b/>
          <w:i/>
          <w:color w:val="0000C0"/>
        </w:rPr>
        <w:t>SIZE</w:t>
      </w:r>
      <w:r>
        <w:rPr>
          <w:rFonts w:ascii="Times New Roman" w:hAnsi="Times New Roman" w:cs="Times New Roman"/>
          <w:color w:val="000000"/>
        </w:rPr>
        <w:t>+</w:t>
      </w:r>
      <w:r>
        <w:rPr>
          <w:rFonts w:ascii="Times New Roman" w:hAnsi="Times New Roman" w:cs="Times New Roman"/>
          <w:color w:val="2A00FF"/>
        </w:rPr>
        <w:t>"\tMin Value : "</w:t>
      </w:r>
      <w:r>
        <w:rPr>
          <w:rFonts w:ascii="Times New Roman" w:hAnsi="Times New Roman" w:cs="Times New Roman"/>
          <w:color w:val="000000"/>
        </w:rPr>
        <w:t>+Float.</w:t>
      </w:r>
      <w:r>
        <w:rPr>
          <w:rFonts w:ascii="Times New Roman" w:hAnsi="Times New Roman" w:cs="Times New Roman"/>
          <w:b/>
          <w:i/>
          <w:color w:val="0000C0"/>
        </w:rPr>
        <w:t>MIN_VALUE</w:t>
      </w:r>
      <w:r>
        <w:rPr>
          <w:rFonts w:ascii="Times New Roman" w:hAnsi="Times New Roman" w:cs="Times New Roman"/>
          <w:color w:val="000000"/>
        </w:rPr>
        <w:t>+</w:t>
      </w:r>
      <w:r>
        <w:rPr>
          <w:rFonts w:ascii="Times New Roman" w:hAnsi="Times New Roman" w:cs="Times New Roman"/>
          <w:color w:val="2A00FF"/>
        </w:rPr>
        <w:t>"\tMax Value : "</w:t>
      </w:r>
      <w:r>
        <w:rPr>
          <w:rFonts w:ascii="Times New Roman" w:hAnsi="Times New Roman" w:cs="Times New Roman"/>
          <w:color w:val="000000"/>
        </w:rPr>
        <w:t>+Float.</w:t>
      </w:r>
      <w:r>
        <w:rPr>
          <w:rFonts w:ascii="Times New Roman" w:hAnsi="Times New Roman" w:cs="Times New Roman"/>
          <w:b/>
          <w:i/>
          <w:color w:val="0000C0"/>
        </w:rPr>
        <w:t>MAX_VALUE</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"double size :"</w:t>
      </w:r>
      <w:r>
        <w:rPr>
          <w:rFonts w:ascii="Times New Roman" w:hAnsi="Times New Roman" w:cs="Times New Roman"/>
          <w:color w:val="000000"/>
        </w:rPr>
        <w:t>+Double.</w:t>
      </w:r>
      <w:r>
        <w:rPr>
          <w:rFonts w:ascii="Times New Roman" w:hAnsi="Times New Roman" w:cs="Times New Roman"/>
          <w:b/>
          <w:i/>
          <w:color w:val="0000C0"/>
        </w:rPr>
        <w:t>SIZE</w:t>
      </w:r>
      <w:r>
        <w:rPr>
          <w:rFonts w:ascii="Times New Roman" w:hAnsi="Times New Roman" w:cs="Times New Roman"/>
          <w:color w:val="000000"/>
        </w:rPr>
        <w:t>+</w:t>
      </w:r>
      <w:r>
        <w:rPr>
          <w:rFonts w:ascii="Times New Roman" w:hAnsi="Times New Roman" w:cs="Times New Roman"/>
          <w:color w:val="2A00FF"/>
        </w:rPr>
        <w:t>"\tMin Value : "</w:t>
      </w:r>
      <w:r>
        <w:rPr>
          <w:rFonts w:ascii="Times New Roman" w:hAnsi="Times New Roman" w:cs="Times New Roman"/>
          <w:color w:val="000000"/>
        </w:rPr>
        <w:t>+Double.</w:t>
      </w:r>
      <w:r>
        <w:rPr>
          <w:rFonts w:ascii="Times New Roman" w:hAnsi="Times New Roman" w:cs="Times New Roman"/>
          <w:b/>
          <w:i/>
          <w:color w:val="0000C0"/>
        </w:rPr>
        <w:t>MIN_VALUE</w:t>
      </w:r>
      <w:r>
        <w:rPr>
          <w:rFonts w:ascii="Times New Roman" w:hAnsi="Times New Roman" w:cs="Times New Roman"/>
          <w:color w:val="000000"/>
        </w:rPr>
        <w:t>+</w:t>
      </w:r>
      <w:r>
        <w:rPr>
          <w:rFonts w:ascii="Times New Roman" w:hAnsi="Times New Roman" w:cs="Times New Roman"/>
          <w:color w:val="2A00FF"/>
        </w:rPr>
        <w:t>"\tMax Value : "</w:t>
      </w:r>
      <w:r>
        <w:rPr>
          <w:rFonts w:ascii="Times New Roman" w:hAnsi="Times New Roman" w:cs="Times New Roman"/>
          <w:color w:val="000000"/>
        </w:rPr>
        <w:t>+Double.</w:t>
      </w:r>
      <w:r>
        <w:rPr>
          <w:rFonts w:ascii="Times New Roman" w:hAnsi="Times New Roman" w:cs="Times New Roman"/>
          <w:b/>
          <w:i/>
          <w:color w:val="0000C0"/>
        </w:rPr>
        <w:t>MAX_VALUE</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cs="Times New Roman"/>
          <w:b/>
          <w:bCs/>
        </w:rPr>
        <w:t>Variable :</w:t>
      </w:r>
    </w:p>
    <w:p>
      <w:pPr>
        <w:pStyle w:val="4"/>
        <w:jc w:val="both"/>
        <w:rPr>
          <w:rFonts w:ascii="Times New Roman" w:hAnsi="Times New Roman" w:cs="Times New Roman"/>
        </w:rPr>
      </w:pPr>
      <w:r>
        <w:rPr>
          <w:rFonts w:ascii="Times New Roman" w:hAnsi="Times New Roman" w:cs="Times New Roman"/>
        </w:rPr>
        <w:t>Variable is a name of memory location.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Declaration of a variable.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data_type  variable_name;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eg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int eno;</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double salary;</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char gender;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Initialization of a variable: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eno=1001;</w:t>
      </w:r>
    </w:p>
    <w:p>
      <w:pPr>
        <w:pStyle w:val="4"/>
        <w:jc w:val="both"/>
        <w:rPr>
          <w:rFonts w:ascii="Times New Roman" w:hAnsi="Times New Roman" w:cs="Times New Roman"/>
        </w:rPr>
      </w:pPr>
      <w:r>
        <w:rPr>
          <w:rFonts w:ascii="Times New Roman" w:hAnsi="Times New Roman" w:cs="Times New Roman"/>
        </w:rPr>
        <w:t>double salary=5000.00;</w:t>
      </w:r>
    </w:p>
    <w:p>
      <w:pPr>
        <w:pStyle w:val="4"/>
        <w:jc w:val="both"/>
        <w:rPr>
          <w:rFonts w:ascii="Times New Roman" w:hAnsi="Times New Roman" w:cs="Times New Roman"/>
        </w:rPr>
      </w:pPr>
      <w:r>
        <w:rPr>
          <w:rFonts w:ascii="Times New Roman" w:hAnsi="Times New Roman" w:cs="Times New Roman"/>
        </w:rPr>
        <w:t>char gender='M';</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Assigning values to variables:</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int eno;</w:t>
      </w:r>
    </w:p>
    <w:p>
      <w:pPr>
        <w:pStyle w:val="4"/>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double salary;</w:t>
      </w:r>
    </w:p>
    <w:p>
      <w:pPr>
        <w:pStyle w:val="4"/>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rPr>
        <w:t>char gender;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eno=1001;</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salary=5000.00;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gender='M';</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rPr>
        <w:t>eg1:</w:t>
      </w:r>
    </w:p>
    <w:p>
      <w:pPr>
        <w:pStyle w:val="4"/>
        <w:jc w:val="both"/>
        <w:rPr>
          <w:rFonts w:ascii="Times New Roman" w:hAnsi="Times New Roman" w:eastAsia="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eno</w:t>
      </w:r>
      <w:r>
        <w:rPr>
          <w:rFonts w:ascii="Times New Roman" w:hAnsi="Times New Roman" w:cs="Times New Roman"/>
          <w:color w:val="000000"/>
        </w:rPr>
        <w:t xml:space="preserve"> = 1001;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6A3E3E"/>
        </w:rPr>
        <w:t>salary</w:t>
      </w:r>
      <w:r>
        <w:rPr>
          <w:rFonts w:ascii="Times New Roman" w:hAnsi="Times New Roman" w:cs="Times New Roman"/>
          <w:color w:val="000000"/>
        </w:rPr>
        <w:t xml:space="preserve"> = 5000.00;</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gender</w:t>
      </w:r>
      <w:r>
        <w:rPr>
          <w:rFonts w:ascii="Times New Roman" w:hAnsi="Times New Roman" w:cs="Times New Roman"/>
          <w:color w:val="000000"/>
        </w:rPr>
        <w:t xml:space="preserve"> = </w:t>
      </w:r>
      <w:r>
        <w:rPr>
          <w:rFonts w:ascii="Times New Roman" w:hAnsi="Times New Roman" w:cs="Times New Roman"/>
          <w:color w:val="2A00FF"/>
        </w:rPr>
        <w:t>'M'</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"Initial Details are :"</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"Emp Number="</w:t>
      </w:r>
      <w:r>
        <w:rPr>
          <w:rFonts w:ascii="Times New Roman" w:hAnsi="Times New Roman" w:cs="Times New Roman"/>
          <w:color w:val="000000"/>
        </w:rPr>
        <w:t xml:space="preserve"> + </w:t>
      </w:r>
      <w:r>
        <w:rPr>
          <w:rFonts w:ascii="Times New Roman" w:hAnsi="Times New Roman" w:cs="Times New Roman"/>
          <w:color w:val="6A3E3E"/>
        </w:rPr>
        <w:t>eno</w:t>
      </w:r>
      <w:r>
        <w:rPr>
          <w:rFonts w:ascii="Times New Roman" w:hAnsi="Times New Roman" w:cs="Times New Roman"/>
          <w:color w:val="000000"/>
        </w:rPr>
        <w:t xml:space="preserve"> + </w:t>
      </w:r>
      <w:r>
        <w:rPr>
          <w:rFonts w:ascii="Times New Roman" w:hAnsi="Times New Roman" w:cs="Times New Roman"/>
          <w:color w:val="2A00FF"/>
        </w:rPr>
        <w:t>"\tSalary="</w:t>
      </w:r>
      <w:r>
        <w:rPr>
          <w:rFonts w:ascii="Times New Roman" w:hAnsi="Times New Roman" w:cs="Times New Roman"/>
          <w:color w:val="000000"/>
        </w:rPr>
        <w:t xml:space="preserve"> + </w:t>
      </w:r>
      <w:r>
        <w:rPr>
          <w:rFonts w:ascii="Times New Roman" w:hAnsi="Times New Roman" w:cs="Times New Roman"/>
          <w:color w:val="6A3E3E"/>
        </w:rPr>
        <w:t>salary</w:t>
      </w:r>
      <w:r>
        <w:rPr>
          <w:rFonts w:ascii="Times New Roman" w:hAnsi="Times New Roman" w:cs="Times New Roman"/>
          <w:color w:val="000000"/>
        </w:rPr>
        <w:t xml:space="preserve"> + </w:t>
      </w:r>
      <w:r>
        <w:rPr>
          <w:rFonts w:ascii="Times New Roman" w:hAnsi="Times New Roman" w:cs="Times New Roman"/>
          <w:color w:val="2A00FF"/>
        </w:rPr>
        <w:t>"\tGender:"</w:t>
      </w:r>
      <w:r>
        <w:rPr>
          <w:rFonts w:ascii="Times New Roman" w:hAnsi="Times New Roman" w:cs="Times New Roman"/>
          <w:color w:val="000000"/>
        </w:rPr>
        <w:t xml:space="preserve"> + </w:t>
      </w:r>
      <w:r>
        <w:rPr>
          <w:rFonts w:ascii="Times New Roman" w:hAnsi="Times New Roman" w:cs="Times New Roman"/>
          <w:color w:val="6A3E3E"/>
        </w:rPr>
        <w:t>gender</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6A3E3E"/>
        </w:rPr>
        <w:t>eno</w:t>
      </w:r>
      <w:r>
        <w:rPr>
          <w:rFonts w:ascii="Times New Roman" w:hAnsi="Times New Roman" w:cs="Times New Roman"/>
          <w:color w:val="000000"/>
        </w:rPr>
        <w:t xml:space="preserve"> = 1002;</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6A3E3E"/>
        </w:rPr>
        <w:t>salary</w:t>
      </w:r>
      <w:r>
        <w:rPr>
          <w:rFonts w:ascii="Times New Roman" w:hAnsi="Times New Roman" w:cs="Times New Roman"/>
          <w:color w:val="000000"/>
        </w:rPr>
        <w:t xml:space="preserve"> = 6000.00;</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6A3E3E"/>
        </w:rPr>
        <w:t>gender</w:t>
      </w:r>
      <w:r>
        <w:rPr>
          <w:rFonts w:ascii="Times New Roman" w:hAnsi="Times New Roman" w:cs="Times New Roman"/>
          <w:color w:val="000000"/>
        </w:rPr>
        <w:t xml:space="preserve"> = </w:t>
      </w:r>
      <w:r>
        <w:rPr>
          <w:rFonts w:ascii="Times New Roman" w:hAnsi="Times New Roman" w:cs="Times New Roman"/>
          <w:color w:val="2A00FF"/>
        </w:rPr>
        <w:t>'F'</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Changing Details are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"Emp Number="</w:t>
      </w:r>
      <w:r>
        <w:rPr>
          <w:rFonts w:ascii="Times New Roman" w:hAnsi="Times New Roman" w:cs="Times New Roman"/>
          <w:color w:val="000000"/>
        </w:rPr>
        <w:t xml:space="preserve"> + </w:t>
      </w:r>
      <w:r>
        <w:rPr>
          <w:rFonts w:ascii="Times New Roman" w:hAnsi="Times New Roman" w:cs="Times New Roman"/>
          <w:color w:val="6A3E3E"/>
        </w:rPr>
        <w:t>eno</w:t>
      </w:r>
      <w:r>
        <w:rPr>
          <w:rFonts w:ascii="Times New Roman" w:hAnsi="Times New Roman" w:cs="Times New Roman"/>
          <w:color w:val="000000"/>
        </w:rPr>
        <w:t xml:space="preserve"> + </w:t>
      </w:r>
      <w:r>
        <w:rPr>
          <w:rFonts w:ascii="Times New Roman" w:hAnsi="Times New Roman" w:cs="Times New Roman"/>
          <w:color w:val="2A00FF"/>
        </w:rPr>
        <w:t>"\tSalary="</w:t>
      </w:r>
      <w:r>
        <w:rPr>
          <w:rFonts w:ascii="Times New Roman" w:hAnsi="Times New Roman" w:cs="Times New Roman"/>
          <w:color w:val="000000"/>
        </w:rPr>
        <w:t xml:space="preserve"> + </w:t>
      </w:r>
      <w:r>
        <w:rPr>
          <w:rFonts w:ascii="Times New Roman" w:hAnsi="Times New Roman" w:cs="Times New Roman"/>
          <w:color w:val="6A3E3E"/>
        </w:rPr>
        <w:t>salary</w:t>
      </w:r>
      <w:r>
        <w:rPr>
          <w:rFonts w:ascii="Times New Roman" w:hAnsi="Times New Roman" w:cs="Times New Roman"/>
          <w:color w:val="000000"/>
        </w:rPr>
        <w:t xml:space="preserve"> + </w:t>
      </w:r>
      <w:r>
        <w:rPr>
          <w:rFonts w:ascii="Times New Roman" w:hAnsi="Times New Roman" w:cs="Times New Roman"/>
          <w:color w:val="2A00FF"/>
        </w:rPr>
        <w:t>"\tGender:"</w:t>
      </w:r>
      <w:r>
        <w:rPr>
          <w:rFonts w:ascii="Times New Roman" w:hAnsi="Times New Roman" w:cs="Times New Roman"/>
          <w:color w:val="000000"/>
        </w:rPr>
        <w:t xml:space="preserve"> + </w:t>
      </w:r>
      <w:r>
        <w:rPr>
          <w:rFonts w:ascii="Times New Roman" w:hAnsi="Times New Roman" w:cs="Times New Roman"/>
          <w:color w:val="6A3E3E"/>
        </w:rPr>
        <w:t>gender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color w:val="000000"/>
        </w:rPr>
      </w:pPr>
      <w:r>
        <w:rPr>
          <w:rFonts w:ascii="Times New Roman" w:hAnsi="Times New Roman" w:cs="Times New Roman"/>
          <w:b/>
          <w:bCs/>
        </w:rPr>
        <w:t>O/p:</w:t>
      </w:r>
    </w:p>
    <w:p>
      <w:pPr>
        <w:pStyle w:val="4"/>
        <w:jc w:val="both"/>
        <w:rPr>
          <w:rFonts w:ascii="Times New Roman" w:hAnsi="Times New Roman" w:cs="Times New Roman"/>
          <w:color w:val="000000"/>
        </w:rPr>
      </w:pPr>
      <w:r>
        <w:rPr>
          <w:rFonts w:ascii="Times New Roman" w:hAnsi="Times New Roman" w:cs="Times New Roman"/>
          <w:b/>
          <w:bCs/>
          <w:color w:val="000000"/>
        </w:rPr>
        <w:t>Initial Details are :</w:t>
      </w:r>
    </w:p>
    <w:p>
      <w:pPr>
        <w:pStyle w:val="4"/>
        <w:jc w:val="both"/>
        <w:rPr>
          <w:rFonts w:ascii="Times New Roman" w:hAnsi="Times New Roman" w:cs="Times New Roman"/>
          <w:color w:val="000000"/>
        </w:rPr>
      </w:pPr>
      <w:r>
        <w:rPr>
          <w:rFonts w:ascii="Times New Roman" w:hAnsi="Times New Roman" w:cs="Times New Roman"/>
          <w:color w:val="000000"/>
        </w:rPr>
        <w:t>Emp Number=1001</w:t>
      </w:r>
      <w:r>
        <w:rPr>
          <w:rFonts w:ascii="Times New Roman" w:hAnsi="Times New Roman" w:cs="Times New Roman"/>
          <w:color w:val="000000"/>
        </w:rPr>
        <w:tab/>
      </w:r>
      <w:r>
        <w:rPr>
          <w:rFonts w:ascii="Times New Roman" w:hAnsi="Times New Roman" w:cs="Times New Roman"/>
          <w:color w:val="000000"/>
        </w:rPr>
        <w:t>Salary=5000.0</w:t>
      </w:r>
      <w:r>
        <w:rPr>
          <w:rFonts w:ascii="Times New Roman" w:hAnsi="Times New Roman" w:cs="Times New Roman"/>
          <w:color w:val="000000"/>
        </w:rPr>
        <w:tab/>
      </w:r>
      <w:r>
        <w:rPr>
          <w:rFonts w:ascii="Times New Roman" w:hAnsi="Times New Roman" w:cs="Times New Roman"/>
          <w:color w:val="000000"/>
        </w:rPr>
        <w:t>Gender:M</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After Changing Details are :</w:t>
      </w:r>
    </w:p>
    <w:p>
      <w:pPr>
        <w:pStyle w:val="4"/>
        <w:jc w:val="both"/>
        <w:rPr>
          <w:rFonts w:ascii="Times New Roman" w:hAnsi="Times New Roman" w:cs="Times New Roman"/>
          <w:b/>
          <w:bCs/>
        </w:rPr>
      </w:pPr>
      <w:r>
        <w:rPr>
          <w:rFonts w:ascii="Times New Roman" w:hAnsi="Times New Roman" w:cs="Times New Roman"/>
          <w:color w:val="000000"/>
        </w:rPr>
        <w:t>Emp Number=1002</w:t>
      </w:r>
      <w:r>
        <w:rPr>
          <w:rFonts w:ascii="Times New Roman" w:hAnsi="Times New Roman" w:cs="Times New Roman"/>
          <w:color w:val="000000"/>
        </w:rPr>
        <w:tab/>
      </w:r>
      <w:r>
        <w:rPr>
          <w:rFonts w:ascii="Times New Roman" w:hAnsi="Times New Roman" w:cs="Times New Roman"/>
          <w:color w:val="000000"/>
        </w:rPr>
        <w:t>Salary=6000.0</w:t>
      </w:r>
      <w:r>
        <w:rPr>
          <w:rFonts w:ascii="Times New Roman" w:hAnsi="Times New Roman" w:cs="Times New Roman"/>
          <w:color w:val="000000"/>
        </w:rPr>
        <w:tab/>
      </w:r>
      <w:r>
        <w:rPr>
          <w:rFonts w:ascii="Times New Roman" w:hAnsi="Times New Roman" w:cs="Times New Roman"/>
          <w:color w:val="000000"/>
        </w:rPr>
        <w:t>Gender:F</w:t>
      </w:r>
    </w:p>
    <w:p>
      <w:pPr>
        <w:pStyle w:val="4"/>
        <w:jc w:val="both"/>
        <w:rPr>
          <w:rFonts w:ascii="Times New Roman" w:hAnsi="Times New Roman" w:cs="Times New Roman"/>
          <w:b/>
          <w:bCs/>
        </w:rPr>
      </w:pPr>
    </w:p>
    <w:p>
      <w:pPr>
        <w:pStyle w:val="4"/>
        <w:jc w:val="both"/>
        <w:rPr>
          <w:rFonts w:ascii="Times New Roman" w:hAnsi="Times New Roman" w:cs="Times New Roman"/>
          <w:b/>
          <w:color w:val="7F0055"/>
        </w:rPr>
      </w:pPr>
      <w:r>
        <w:rPr>
          <w:rFonts w:ascii="Times New Roman" w:hAnsi="Times New Roman" w:cs="Times New Roman"/>
          <w:b/>
          <w:bCs/>
        </w:rPr>
        <w:t>eg2:</w:t>
      </w:r>
    </w:p>
    <w:p>
      <w:pPr>
        <w:pStyle w:val="4"/>
        <w:jc w:val="both"/>
        <w:rPr>
          <w:rFonts w:ascii="Times New Roman" w:hAnsi="Times New Roman" w:eastAsia="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eno</w:t>
      </w:r>
      <w:r>
        <w:rPr>
          <w:rFonts w:ascii="Times New Roman" w:hAnsi="Times New Roman" w:cs="Times New Roman"/>
          <w:color w:val="000000"/>
        </w:rPr>
        <w:t>=1001;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6A3E3E"/>
        </w:rPr>
        <w:t>salary</w:t>
      </w:r>
      <w:r>
        <w:rPr>
          <w:rFonts w:ascii="Times New Roman" w:hAnsi="Times New Roman" w:cs="Times New Roman"/>
          <w:color w:val="000000"/>
        </w:rPr>
        <w:t>=5000.50;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age</w:t>
      </w:r>
      <w:r>
        <w:rPr>
          <w:rFonts w:ascii="Times New Roman" w:hAnsi="Times New Roman" w:cs="Times New Roman"/>
          <w:color w:val="000000"/>
        </w:rPr>
        <w:t>=30;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gender</w:t>
      </w:r>
      <w:r>
        <w:rPr>
          <w:rFonts w:ascii="Times New Roman" w:hAnsi="Times New Roman" w:cs="Times New Roman"/>
          <w:color w:val="000000"/>
        </w:rPr>
        <w:t>=</w:t>
      </w:r>
      <w:r>
        <w:rPr>
          <w:rFonts w:ascii="Times New Roman" w:hAnsi="Times New Roman" w:cs="Times New Roman"/>
          <w:color w:val="2A00FF"/>
        </w:rPr>
        <w:t>'M'</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"First emp details are "</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eno</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salary</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age</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gender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eno</w:t>
      </w:r>
      <w:r>
        <w:rPr>
          <w:rFonts w:ascii="Times New Roman" w:hAnsi="Times New Roman" w:cs="Times New Roman"/>
          <w:color w:val="000000"/>
        </w:rPr>
        <w:t>=1002;</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salary</w:t>
      </w:r>
      <w:r>
        <w:rPr>
          <w:rFonts w:ascii="Times New Roman" w:hAnsi="Times New Roman" w:cs="Times New Roman"/>
          <w:color w:val="000000"/>
        </w:rPr>
        <w:t>=6000.50;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age</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gender</w:t>
      </w:r>
      <w:r>
        <w:rPr>
          <w:rFonts w:ascii="Times New Roman" w:hAnsi="Times New Roman" w:cs="Times New Roman"/>
          <w:color w:val="000000"/>
        </w:rPr>
        <w:t>=</w:t>
      </w:r>
      <w:r>
        <w:rPr>
          <w:rFonts w:ascii="Times New Roman" w:hAnsi="Times New Roman" w:cs="Times New Roman"/>
          <w:color w:val="2A00FF"/>
        </w:rPr>
        <w:t>'F'</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"Second emp details are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eno</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salary</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age</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gender</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Dynamic initialization of  a variable:</w:t>
      </w:r>
    </w:p>
    <w:p>
      <w:pPr>
        <w:pStyle w:val="4"/>
        <w:jc w:val="both"/>
        <w:rPr>
          <w:rFonts w:ascii="Times New Roman" w:hAnsi="Times New Roman" w:cs="Times New Roman"/>
          <w:b/>
          <w:bCs/>
        </w:rPr>
      </w:pPr>
    </w:p>
    <w:p>
      <w:pPr>
        <w:pStyle w:val="4"/>
        <w:jc w:val="both"/>
        <w:rPr>
          <w:rFonts w:ascii="Times New Roman" w:hAnsi="Times New Roman" w:cs="Times New Roman"/>
          <w:lang w:bidi="te-IN"/>
        </w:rPr>
      </w:pPr>
      <w:r>
        <w:rPr>
          <w:rFonts w:ascii="Times New Roman" w:hAnsi="Times New Roman" w:cs="Times New Roman"/>
          <w:b/>
          <w:bCs/>
          <w:color w:val="7F0055"/>
          <w:lang w:bidi="te-IN"/>
        </w:rPr>
        <w:t>int</w:t>
      </w:r>
      <w:r>
        <w:rPr>
          <w:rFonts w:ascii="Times New Roman" w:hAnsi="Times New Roman" w:cs="Times New Roman"/>
          <w:color w:val="000000"/>
          <w:lang w:bidi="te-IN"/>
        </w:rPr>
        <w:t xml:space="preserve"> </w:t>
      </w:r>
      <w:r>
        <w:rPr>
          <w:rFonts w:ascii="Times New Roman" w:hAnsi="Times New Roman" w:cs="Times New Roman"/>
          <w:color w:val="6A3E3E"/>
          <w:lang w:bidi="te-IN"/>
        </w:rPr>
        <w:t>a</w:t>
      </w:r>
      <w:r>
        <w:rPr>
          <w:rFonts w:ascii="Times New Roman" w:hAnsi="Times New Roman" w:cs="Times New Roman"/>
          <w:color w:val="000000"/>
          <w:lang w:bidi="te-IN"/>
        </w:rPr>
        <w:t xml:space="preserve"> =10;</w:t>
      </w:r>
    </w:p>
    <w:p>
      <w:pPr>
        <w:pStyle w:val="4"/>
        <w:jc w:val="both"/>
        <w:rPr>
          <w:rFonts w:ascii="Times New Roman" w:hAnsi="Times New Roman" w:cs="Times New Roman"/>
          <w:lang w:bidi="te-IN"/>
        </w:rPr>
      </w:pPr>
    </w:p>
    <w:p>
      <w:pPr>
        <w:pStyle w:val="4"/>
        <w:jc w:val="both"/>
        <w:rPr>
          <w:rFonts w:ascii="Times New Roman" w:hAnsi="Times New Roman" w:cs="Times New Roman"/>
          <w:lang w:bidi="te-IN"/>
        </w:rPr>
      </w:pPr>
      <w:r>
        <w:rPr>
          <w:rFonts w:ascii="Times New Roman" w:hAnsi="Times New Roman" w:cs="Times New Roman"/>
          <w:b/>
          <w:bCs/>
          <w:color w:val="7F0055"/>
          <w:lang w:bidi="te-IN"/>
        </w:rPr>
        <w:t>int</w:t>
      </w:r>
      <w:r>
        <w:rPr>
          <w:rFonts w:ascii="Times New Roman" w:hAnsi="Times New Roman" w:cs="Times New Roman"/>
          <w:color w:val="000000"/>
          <w:lang w:bidi="te-IN"/>
        </w:rPr>
        <w:t xml:space="preserve"> </w:t>
      </w:r>
      <w:r>
        <w:rPr>
          <w:rFonts w:ascii="Times New Roman" w:hAnsi="Times New Roman" w:cs="Times New Roman"/>
          <w:color w:val="6A3E3E"/>
          <w:lang w:bidi="te-IN"/>
        </w:rPr>
        <w:t>b</w:t>
      </w:r>
      <w:r>
        <w:rPr>
          <w:rFonts w:ascii="Times New Roman" w:hAnsi="Times New Roman" w:cs="Times New Roman"/>
          <w:color w:val="000000"/>
          <w:lang w:bidi="te-IN"/>
        </w:rPr>
        <w:t xml:space="preserve"> =20;</w:t>
      </w:r>
    </w:p>
    <w:p>
      <w:pPr>
        <w:pStyle w:val="4"/>
        <w:jc w:val="both"/>
        <w:rPr>
          <w:rFonts w:ascii="Times New Roman" w:hAnsi="Times New Roman" w:cs="Times New Roman"/>
          <w:lang w:bidi="te-IN"/>
        </w:rPr>
      </w:pPr>
    </w:p>
    <w:p>
      <w:pPr>
        <w:pStyle w:val="4"/>
        <w:jc w:val="both"/>
        <w:rPr>
          <w:rFonts w:ascii="Times New Roman" w:hAnsi="Times New Roman" w:cs="Times New Roman"/>
          <w:b/>
          <w:bCs/>
          <w:color w:val="7F0055"/>
          <w:lang w:bidi="te-IN"/>
        </w:rPr>
      </w:pPr>
      <w:r>
        <w:rPr>
          <w:rFonts w:ascii="Times New Roman" w:hAnsi="Times New Roman" w:cs="Times New Roman"/>
          <w:color w:val="3F7F5F"/>
          <w:lang w:bidi="te-IN"/>
        </w:rPr>
        <w:t>// below is the dynamic initialization</w:t>
      </w:r>
    </w:p>
    <w:p>
      <w:pPr>
        <w:pStyle w:val="4"/>
        <w:jc w:val="both"/>
        <w:rPr>
          <w:rFonts w:ascii="Times New Roman" w:hAnsi="Times New Roman" w:cs="Times New Roman"/>
        </w:rPr>
      </w:pPr>
      <w:r>
        <w:rPr>
          <w:rFonts w:ascii="Times New Roman" w:hAnsi="Times New Roman" w:cs="Times New Roman"/>
          <w:b/>
          <w:bCs/>
          <w:color w:val="7F0055"/>
          <w:lang w:bidi="te-IN"/>
        </w:rPr>
        <w:t>int</w:t>
      </w:r>
      <w:r>
        <w:rPr>
          <w:rFonts w:ascii="Times New Roman" w:hAnsi="Times New Roman" w:cs="Times New Roman"/>
          <w:color w:val="000000"/>
          <w:lang w:bidi="te-IN"/>
        </w:rPr>
        <w:t xml:space="preserve"> </w:t>
      </w:r>
      <w:r>
        <w:rPr>
          <w:rFonts w:ascii="Times New Roman" w:hAnsi="Times New Roman" w:cs="Times New Roman"/>
          <w:color w:val="6A3E3E"/>
          <w:u w:val="single"/>
          <w:lang w:bidi="te-IN"/>
        </w:rPr>
        <w:t>c</w:t>
      </w:r>
      <w:r>
        <w:rPr>
          <w:rFonts w:ascii="Times New Roman" w:hAnsi="Times New Roman" w:cs="Times New Roman"/>
          <w:color w:val="000000"/>
          <w:lang w:bidi="te-IN"/>
        </w:rPr>
        <w:t xml:space="preserve"> = </w:t>
      </w:r>
      <w:r>
        <w:rPr>
          <w:rFonts w:ascii="Times New Roman" w:hAnsi="Times New Roman" w:cs="Times New Roman"/>
          <w:color w:val="6A3E3E"/>
          <w:lang w:bidi="te-IN"/>
        </w:rPr>
        <w:t>a</w:t>
      </w:r>
      <w:r>
        <w:rPr>
          <w:rFonts w:ascii="Times New Roman" w:hAnsi="Times New Roman" w:cs="Times New Roman"/>
          <w:color w:val="000000"/>
          <w:lang w:bidi="te-IN"/>
        </w:rPr>
        <w:t>*</w:t>
      </w:r>
      <w:r>
        <w:rPr>
          <w:rFonts w:ascii="Times New Roman" w:hAnsi="Times New Roman" w:cs="Times New Roman"/>
          <w:color w:val="6A3E3E"/>
          <w:lang w:bidi="te-IN"/>
        </w:rPr>
        <w:t>b</w:t>
      </w:r>
      <w:r>
        <w:rPr>
          <w:rFonts w:ascii="Times New Roman" w:hAnsi="Times New Roman" w:cs="Times New Roman"/>
          <w:color w:val="000000"/>
          <w:lang w:bidi="te-IN"/>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Programme to swap the two variables: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color w:val="7F0055"/>
        </w:rPr>
        <w:t>public</w:t>
      </w:r>
      <w:r>
        <w:rPr>
          <w:rFonts w:ascii="Times New Roman" w:hAnsi="Times New Roman" w:cs="Times New Roman"/>
          <w:b/>
          <w:bCs/>
          <w:color w:val="000000"/>
        </w:rPr>
        <w:t xml:space="preserve"> </w:t>
      </w:r>
      <w:r>
        <w:rPr>
          <w:rFonts w:ascii="Times New Roman" w:hAnsi="Times New Roman" w:cs="Times New Roman"/>
          <w:b/>
          <w:bCs/>
          <w:color w:val="7F0055"/>
        </w:rPr>
        <w:t>class</w:t>
      </w:r>
      <w:r>
        <w:rPr>
          <w:rFonts w:ascii="Times New Roman" w:hAnsi="Times New Roman" w:cs="Times New Roman"/>
          <w:b/>
          <w:bCs/>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 xml:space="preserve"> = 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 xml:space="preserve"> = 20;</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temp</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"Before swapping"</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 xml:space="preserve"> + </w:t>
      </w:r>
      <w:r>
        <w:rPr>
          <w:rFonts w:ascii="Times New Roman" w:hAnsi="Times New Roman" w:cs="Times New Roman"/>
          <w:color w:val="2A00FF"/>
        </w:rPr>
        <w:t>"\tb="</w:t>
      </w:r>
      <w:r>
        <w:rPr>
          <w:rFonts w:ascii="Times New Roman" w:hAnsi="Times New Roman" w:cs="Times New Roman"/>
          <w:color w:val="000000"/>
        </w:rPr>
        <w:t xml:space="preserve"> +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temp</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 xml:space="preserve"> =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w:t>
      </w:r>
      <w:r>
        <w:rPr>
          <w:rFonts w:ascii="Times New Roman" w:hAnsi="Times New Roman" w:cs="Times New Roman"/>
          <w:color w:val="000000"/>
        </w:rPr>
        <w:t xml:space="preserve"> = </w:t>
      </w:r>
      <w:r>
        <w:rPr>
          <w:rFonts w:ascii="Times New Roman" w:hAnsi="Times New Roman" w:cs="Times New Roman"/>
          <w:color w:val="6A3E3E"/>
        </w:rPr>
        <w:t>temp</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swapping"</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 xml:space="preserve"> + </w:t>
      </w:r>
      <w:r>
        <w:rPr>
          <w:rFonts w:ascii="Times New Roman" w:hAnsi="Times New Roman" w:cs="Times New Roman"/>
          <w:color w:val="2A00FF"/>
        </w:rPr>
        <w:t>"\tb="</w:t>
      </w:r>
      <w:r>
        <w:rPr>
          <w:rFonts w:ascii="Times New Roman" w:hAnsi="Times New Roman" w:cs="Times New Roman"/>
          <w:color w:val="000000"/>
        </w:rPr>
        <w:t xml:space="preserve"> +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bCs/>
          <w:color w:val="000000"/>
        </w:rPr>
        <w:t>Before swapping</w:t>
      </w:r>
    </w:p>
    <w:p>
      <w:pPr>
        <w:pStyle w:val="4"/>
        <w:jc w:val="both"/>
        <w:rPr>
          <w:rFonts w:ascii="Times New Roman" w:hAnsi="Times New Roman" w:cs="Times New Roman"/>
          <w:color w:val="000000"/>
        </w:rPr>
      </w:pPr>
      <w:r>
        <w:rPr>
          <w:rFonts w:ascii="Times New Roman" w:hAnsi="Times New Roman" w:cs="Times New Roman"/>
          <w:color w:val="000000"/>
        </w:rPr>
        <w:t>a=10</w:t>
      </w:r>
      <w:r>
        <w:rPr>
          <w:rFonts w:ascii="Times New Roman" w:hAnsi="Times New Roman" w:cs="Times New Roman"/>
          <w:color w:val="000000"/>
        </w:rPr>
        <w:tab/>
      </w:r>
      <w:r>
        <w:rPr>
          <w:rFonts w:ascii="Times New Roman" w:hAnsi="Times New Roman" w:cs="Times New Roman"/>
          <w:color w:val="000000"/>
        </w:rPr>
        <w:t>b=20</w:t>
      </w:r>
    </w:p>
    <w:p>
      <w:pPr>
        <w:pStyle w:val="4"/>
        <w:jc w:val="both"/>
        <w:rPr>
          <w:rFonts w:ascii="Times New Roman" w:hAnsi="Times New Roman" w:cs="Times New Roman"/>
          <w:color w:val="000000"/>
        </w:rPr>
      </w:pPr>
      <w:r>
        <w:rPr>
          <w:rFonts w:ascii="Times New Roman" w:hAnsi="Times New Roman" w:cs="Times New Roman"/>
          <w:color w:val="000000"/>
        </w:rPr>
        <w:t>After swapping</w:t>
      </w:r>
    </w:p>
    <w:p>
      <w:pPr>
        <w:pStyle w:val="4"/>
        <w:jc w:val="both"/>
        <w:rPr>
          <w:rFonts w:ascii="Times New Roman" w:hAnsi="Times New Roman" w:cs="Times New Roman"/>
          <w:b/>
          <w:bCs/>
        </w:rPr>
      </w:pPr>
      <w:r>
        <w:rPr>
          <w:rFonts w:ascii="Times New Roman" w:hAnsi="Times New Roman" w:cs="Times New Roman"/>
          <w:color w:val="000000"/>
        </w:rPr>
        <w:t>a=20</w:t>
      </w:r>
      <w:r>
        <w:rPr>
          <w:rFonts w:ascii="Times New Roman" w:hAnsi="Times New Roman" w:cs="Times New Roman"/>
          <w:color w:val="000000"/>
        </w:rPr>
        <w:tab/>
      </w:r>
      <w:r>
        <w:rPr>
          <w:rFonts w:ascii="Times New Roman" w:hAnsi="Times New Roman" w:cs="Times New Roman"/>
          <w:color w:val="000000"/>
        </w:rPr>
        <w:t>b=10</w:t>
      </w:r>
    </w:p>
    <w:p>
      <w:pPr>
        <w:pStyle w:val="4"/>
        <w:jc w:val="both"/>
        <w:rPr>
          <w:rFonts w:ascii="Times New Roman" w:hAnsi="Times New Roman" w:cs="Times New Roman"/>
          <w:b/>
          <w:bCs/>
        </w:rPr>
      </w:pPr>
      <w:r>
        <w:rPr>
          <w:rFonts w:ascii="Times New Roman" w:hAnsi="Times New Roman" w:cs="Times New Roman"/>
          <w:b/>
          <w:bCs/>
        </w:rPr>
        <w:t>==============</w:t>
      </w:r>
      <w:r>
        <w:rPr>
          <w:rFonts w:ascii="Times New Roman" w:hAnsi="Times New Roman" w:cs="Times New Roman"/>
          <w:b/>
          <w:bCs/>
        </w:rPr>
        <w:tab/>
      </w:r>
    </w:p>
    <w:p>
      <w:pPr>
        <w:pStyle w:val="4"/>
        <w:jc w:val="both"/>
        <w:rPr>
          <w:rFonts w:ascii="Times New Roman" w:hAnsi="Times New Roman" w:cs="Times New Roman"/>
        </w:rPr>
      </w:pPr>
      <w:r>
        <w:rPr>
          <w:rFonts w:ascii="Times New Roman" w:hAnsi="Times New Roman" w:cs="Times New Roman"/>
          <w:b/>
          <w:bCs/>
        </w:rPr>
        <w:t>Reading data from keyboard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There are many ways to read data from the keyboard. For example:</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InputStreamReader</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Console</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Scanner</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DataInputStream etc.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At this stage, we can focus only on Scanner and others will be discussed in I/O streams.</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Java Scanner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class from java.util package: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Java Scanner class breaks the input into tokens using a delimiter that is whitespace by default.</w:t>
      </w:r>
    </w:p>
    <w:p>
      <w:pPr>
        <w:pStyle w:val="4"/>
        <w:jc w:val="both"/>
        <w:rPr>
          <w:rFonts w:ascii="Times New Roman" w:hAnsi="Times New Roman" w:cs="Times New Roman"/>
          <w:b/>
          <w:bCs/>
        </w:rPr>
      </w:pPr>
      <w:r>
        <w:rPr>
          <w:rFonts w:ascii="Times New Roman" w:hAnsi="Times New Roman" w:cs="Times New Roman"/>
        </w:rPr>
        <w:t>It provides many methods to read and parse various primitive values.</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Methods of Scanner class</w:t>
      </w:r>
    </w:p>
    <w:tbl>
      <w:tblPr>
        <w:tblStyle w:val="26"/>
        <w:tblW w:w="10444" w:type="dxa"/>
        <w:tblInd w:w="-22" w:type="dxa"/>
        <w:tblLayout w:type="fixed"/>
        <w:tblCellMar>
          <w:top w:w="0" w:type="dxa"/>
          <w:left w:w="10" w:type="dxa"/>
          <w:bottom w:w="0" w:type="dxa"/>
          <w:right w:w="10" w:type="dxa"/>
        </w:tblCellMar>
      </w:tblPr>
      <w:tblGrid>
        <w:gridCol w:w="3565"/>
        <w:gridCol w:w="6879"/>
      </w:tblGrid>
      <w:tr>
        <w:tblPrEx>
          <w:tblCellMar>
            <w:top w:w="0" w:type="dxa"/>
            <w:left w:w="10" w:type="dxa"/>
            <w:bottom w:w="0" w:type="dxa"/>
            <w:right w:w="10" w:type="dxa"/>
          </w:tblCellMar>
        </w:tblPrEx>
        <w:tc>
          <w:tcPr>
            <w:tcW w:w="3565"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Method</w:t>
            </w:r>
          </w:p>
        </w:tc>
        <w:tc>
          <w:tcPr>
            <w:tcW w:w="6879"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Description</w:t>
            </w:r>
          </w:p>
        </w:tc>
      </w:tr>
      <w:tr>
        <w:tblPrEx>
          <w:tblCellMar>
            <w:top w:w="0" w:type="dxa"/>
            <w:left w:w="10" w:type="dxa"/>
            <w:bottom w:w="0" w:type="dxa"/>
            <w:right w:w="10" w:type="dxa"/>
          </w:tblCellMar>
        </w:tblPrEx>
        <w:tc>
          <w:tcPr>
            <w:tcW w:w="356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public String next()</w:t>
            </w:r>
          </w:p>
        </w:tc>
        <w:tc>
          <w:tcPr>
            <w:tcW w:w="6879"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returns the next token from the scanner.</w:t>
            </w:r>
          </w:p>
        </w:tc>
      </w:tr>
      <w:tr>
        <w:tblPrEx>
          <w:tblCellMar>
            <w:top w:w="0" w:type="dxa"/>
            <w:left w:w="10" w:type="dxa"/>
            <w:bottom w:w="0" w:type="dxa"/>
            <w:right w:w="10" w:type="dxa"/>
          </w:tblCellMar>
        </w:tblPrEx>
        <w:tc>
          <w:tcPr>
            <w:tcW w:w="356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public String nextLine()</w:t>
            </w:r>
          </w:p>
        </w:tc>
        <w:tc>
          <w:tcPr>
            <w:tcW w:w="6879"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moves the scanner position to the next line and returns the value as a string.</w:t>
            </w:r>
          </w:p>
        </w:tc>
      </w:tr>
      <w:tr>
        <w:tblPrEx>
          <w:tblCellMar>
            <w:top w:w="0" w:type="dxa"/>
            <w:left w:w="10" w:type="dxa"/>
            <w:bottom w:w="0" w:type="dxa"/>
            <w:right w:w="10" w:type="dxa"/>
          </w:tblCellMar>
        </w:tblPrEx>
        <w:tc>
          <w:tcPr>
            <w:tcW w:w="356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public byte nextByte()</w:t>
            </w:r>
          </w:p>
        </w:tc>
        <w:tc>
          <w:tcPr>
            <w:tcW w:w="6879"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scans the next token as a byte ( max 127)</w:t>
            </w:r>
          </w:p>
        </w:tc>
      </w:tr>
      <w:tr>
        <w:tblPrEx>
          <w:tblCellMar>
            <w:top w:w="0" w:type="dxa"/>
            <w:left w:w="10" w:type="dxa"/>
            <w:bottom w:w="0" w:type="dxa"/>
            <w:right w:w="10" w:type="dxa"/>
          </w:tblCellMar>
        </w:tblPrEx>
        <w:tc>
          <w:tcPr>
            <w:tcW w:w="356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public short nextShort()</w:t>
            </w:r>
          </w:p>
        </w:tc>
        <w:tc>
          <w:tcPr>
            <w:tcW w:w="6879"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scans the next token as a short value ( max 32767 )</w:t>
            </w:r>
          </w:p>
        </w:tc>
      </w:tr>
      <w:tr>
        <w:tblPrEx>
          <w:tblCellMar>
            <w:top w:w="0" w:type="dxa"/>
            <w:left w:w="10" w:type="dxa"/>
            <w:bottom w:w="0" w:type="dxa"/>
            <w:right w:w="10" w:type="dxa"/>
          </w:tblCellMar>
        </w:tblPrEx>
        <w:tc>
          <w:tcPr>
            <w:tcW w:w="356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public int nextInt()</w:t>
            </w:r>
          </w:p>
        </w:tc>
        <w:tc>
          <w:tcPr>
            <w:tcW w:w="6879"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scans the next token as an int value ( upto 8 digits )</w:t>
            </w:r>
          </w:p>
        </w:tc>
      </w:tr>
      <w:tr>
        <w:tblPrEx>
          <w:tblCellMar>
            <w:top w:w="0" w:type="dxa"/>
            <w:left w:w="10" w:type="dxa"/>
            <w:bottom w:w="0" w:type="dxa"/>
            <w:right w:w="10" w:type="dxa"/>
          </w:tblCellMar>
        </w:tblPrEx>
        <w:tc>
          <w:tcPr>
            <w:tcW w:w="356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public long nextLong()</w:t>
            </w:r>
          </w:p>
        </w:tc>
        <w:tc>
          <w:tcPr>
            <w:tcW w:w="6879"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scans the next token as a long value. ( upto 12 digits )</w:t>
            </w:r>
          </w:p>
        </w:tc>
      </w:tr>
      <w:tr>
        <w:tblPrEx>
          <w:tblCellMar>
            <w:top w:w="0" w:type="dxa"/>
            <w:left w:w="10" w:type="dxa"/>
            <w:bottom w:w="0" w:type="dxa"/>
            <w:right w:w="10" w:type="dxa"/>
          </w:tblCellMar>
        </w:tblPrEx>
        <w:tc>
          <w:tcPr>
            <w:tcW w:w="356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public float nextFloat()</w:t>
            </w:r>
          </w:p>
        </w:tc>
        <w:tc>
          <w:tcPr>
            <w:tcW w:w="6879"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scans the next token as a float value. ( small real number )</w:t>
            </w:r>
          </w:p>
        </w:tc>
      </w:tr>
      <w:tr>
        <w:tblPrEx>
          <w:tblCellMar>
            <w:top w:w="0" w:type="dxa"/>
            <w:left w:w="10" w:type="dxa"/>
            <w:bottom w:w="0" w:type="dxa"/>
            <w:right w:w="10" w:type="dxa"/>
          </w:tblCellMar>
        </w:tblPrEx>
        <w:tc>
          <w:tcPr>
            <w:tcW w:w="356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public double nextDouble()</w:t>
            </w:r>
          </w:p>
        </w:tc>
        <w:tc>
          <w:tcPr>
            <w:tcW w:w="6879"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scans the next token as a double value. ( big real number )</w:t>
            </w:r>
          </w:p>
        </w:tc>
      </w:tr>
    </w:tbl>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All methods will read data upto next token ( space or tab or \n, which is coming fisrt), except , nextLine()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nextLine() : it will read input data upto eneter key including space and tab. It  will read any type of data.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next() :  It will read input data  up to space or tab or new line char, which is coming first. It will read any type of data.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All methods, except nextLine() and next(), can read only numeric data.</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java.util.Scanner;</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Scanner  </w:t>
      </w:r>
      <w:r>
        <w:rPr>
          <w:rFonts w:ascii="Times New Roman" w:hAnsi="Times New Roman" w:cs="Times New Roman"/>
          <w:color w:val="6A3E3E"/>
          <w:lang w:val="en-US" w:eastAsia="en-US" w:bidi="te-IN"/>
        </w:rPr>
        <w:t>scanner</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Scanner(System.</w:t>
      </w:r>
      <w:r>
        <w:rPr>
          <w:rFonts w:ascii="Times New Roman" w:hAnsi="Times New Roman" w:cs="Times New Roman"/>
          <w:b/>
          <w:bCs/>
          <w:i/>
          <w:iCs/>
          <w:color w:val="0000C0"/>
          <w:lang w:val="en-US" w:eastAsia="en-US" w:bidi="te-IN"/>
        </w:rPr>
        <w:t>in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"Enter EMP NO :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eno</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scanner</w:t>
      </w:r>
      <w:r>
        <w:rPr>
          <w:rFonts w:ascii="Times New Roman" w:hAnsi="Times New Roman" w:cs="Times New Roman"/>
          <w:color w:val="000000"/>
          <w:lang w:val="en-US" w:eastAsia="en-US" w:bidi="te-IN"/>
        </w:rPr>
        <w:t>.nextInt();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"Enter EMP Name :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scanner</w:t>
      </w:r>
      <w:r>
        <w:rPr>
          <w:rFonts w:ascii="Times New Roman" w:hAnsi="Times New Roman" w:cs="Times New Roman"/>
          <w:color w:val="000000"/>
          <w:lang w:val="en-US" w:eastAsia="en-US" w:bidi="te-IN"/>
        </w:rPr>
        <w:t>.next();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"Enter Salary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scanner</w:t>
      </w:r>
      <w:r>
        <w:rPr>
          <w:rFonts w:ascii="Times New Roman" w:hAnsi="Times New Roman" w:cs="Times New Roman"/>
          <w:color w:val="000000"/>
          <w:lang w:val="en-US" w:eastAsia="en-US" w:bidi="te-IN"/>
        </w:rPr>
        <w:t>.nextDouble();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"Enter Dept :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dept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scanner</w:t>
      </w:r>
      <w:r>
        <w:rPr>
          <w:rFonts w:ascii="Times New Roman" w:hAnsi="Times New Roman" w:cs="Times New Roman"/>
          <w:color w:val="000000"/>
          <w:lang w:val="en-US" w:eastAsia="en-US" w:bidi="te-IN"/>
        </w:rPr>
        <w:t>.next();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"EMP NO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eno</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"\tEMP NAME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"\tEMP SALARY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"DEPT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dept</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scanner</w:t>
      </w:r>
      <w:r>
        <w:rPr>
          <w:rFonts w:ascii="Times New Roman" w:hAnsi="Times New Roman" w:cs="Times New Roman"/>
          <w:color w:val="000000"/>
          <w:lang w:val="en-US" w:eastAsia="en-US" w:bidi="te-IN"/>
        </w:rPr>
        <w:t>.close();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Enter EMP NO :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1001</w:t>
      </w:r>
    </w:p>
    <w:p>
      <w:pPr>
        <w:widowControl/>
        <w:suppressAutoHyphens w:val="0"/>
        <w:autoSpaceDE w:val="0"/>
        <w:textAlignment w:val="auto"/>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Enter EMP Name :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NRIT</w:t>
      </w:r>
    </w:p>
    <w:p>
      <w:pPr>
        <w:widowControl/>
        <w:suppressAutoHyphens w:val="0"/>
        <w:autoSpaceDE w:val="0"/>
        <w:textAlignment w:val="auto"/>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Enter Salary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5000</w:t>
      </w:r>
    </w:p>
    <w:p>
      <w:pPr>
        <w:widowControl/>
        <w:suppressAutoHyphens w:val="0"/>
        <w:autoSpaceDE w:val="0"/>
        <w:textAlignment w:val="auto"/>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Enter Dept :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dev</w:t>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EMP NO 1001</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EMP NAME NRIT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EMP SALARY 5000.0DEPT dev</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Type Casting:</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It is a process of converting one data type to another data type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These are of two types</w:t>
      </w:r>
    </w:p>
    <w:p>
      <w:pPr>
        <w:pStyle w:val="4"/>
        <w:jc w:val="both"/>
        <w:rPr>
          <w:rFonts w:ascii="Times New Roman" w:hAnsi="Times New Roman" w:cs="Times New Roman"/>
        </w:rPr>
      </w:pPr>
      <w:r>
        <w:rPr>
          <w:rFonts w:ascii="Times New Roman" w:hAnsi="Times New Roman" w:cs="Times New Roman"/>
        </w:rPr>
        <w:t>1) premitive data types casting  ( basic to basic )</w:t>
      </w:r>
    </w:p>
    <w:p>
      <w:pPr>
        <w:pStyle w:val="4"/>
        <w:jc w:val="both"/>
        <w:rPr>
          <w:rFonts w:ascii="Times New Roman" w:hAnsi="Times New Roman" w:cs="Times New Roman"/>
        </w:rPr>
      </w:pPr>
      <w:r>
        <w:rPr>
          <w:rFonts w:ascii="Times New Roman" w:hAnsi="Times New Roman" w:cs="Times New Roman"/>
        </w:rPr>
        <w:t>2) user defined classes type casting(  Non-Premitive casting)</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primitive data types casting</w:t>
      </w:r>
    </w:p>
    <w:p>
      <w:pPr>
        <w:pStyle w:val="4"/>
        <w:jc w:val="both"/>
        <w:rPr>
          <w:rFonts w:ascii="Times New Roman" w:hAnsi="Times New Roman" w:cs="Times New Roman"/>
        </w:rPr>
      </w:pPr>
      <w:r>
        <w:rPr>
          <w:rFonts w:ascii="Times New Roman" w:hAnsi="Times New Roman" w:cs="Times New Roman"/>
        </w:rPr>
        <w:t>these are</w:t>
      </w:r>
    </w:p>
    <w:p>
      <w:pPr>
        <w:pStyle w:val="4"/>
        <w:jc w:val="both"/>
        <w:rPr>
          <w:rFonts w:ascii="Times New Roman" w:hAnsi="Times New Roman" w:cs="Times New Roman"/>
        </w:rPr>
      </w:pPr>
      <w:r>
        <w:rPr>
          <w:rFonts w:ascii="Times New Roman" w:hAnsi="Times New Roman" w:cs="Times New Roman"/>
        </w:rPr>
        <w:t>1) Implicit Casting  and 2) Explicit casting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implicit casting:</w:t>
      </w:r>
    </w:p>
    <w:p>
      <w:pPr>
        <w:pStyle w:val="4"/>
        <w:jc w:val="both"/>
        <w:rPr>
          <w:rFonts w:ascii="Times New Roman" w:hAnsi="Times New Roman" w:cs="Times New Roman"/>
        </w:rPr>
      </w:pPr>
      <w:r>
        <w:rPr>
          <w:rFonts w:ascii="Times New Roman" w:hAnsi="Times New Roman" w:cs="Times New Roman"/>
        </w:rPr>
        <w:t>it is a conversion of data from small type to big type. It is an implicit process ( automatically/internally )</w:t>
      </w:r>
    </w:p>
    <w:p>
      <w:pPr>
        <w:pStyle w:val="4"/>
        <w:jc w:val="both"/>
        <w:rPr>
          <w:rFonts w:ascii="Times New Roman" w:hAnsi="Times New Roman" w:cs="Times New Roman"/>
          <w:b/>
          <w:bCs/>
          <w:color w:val="7F0055"/>
          <w:lang w:val="en-US" w:eastAsia="en-US" w:bidi="te-IN"/>
        </w:rPr>
      </w:pPr>
      <w:r>
        <w:rPr>
          <w:rFonts w:ascii="Times New Roman" w:hAnsi="Times New Roman" w:cs="Times New Roman"/>
        </w:rPr>
        <w:t>Eg:</w:t>
      </w:r>
    </w:p>
    <w:p>
      <w:pPr>
        <w:widowControl/>
        <w:suppressAutoHyphens w:val="0"/>
        <w:autoSpaceDE w:val="0"/>
        <w:ind w:firstLine="72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byte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=10;</w:t>
      </w:r>
    </w:p>
    <w:p>
      <w:pPr>
        <w:pStyle w:val="4"/>
        <w:jc w:val="both"/>
        <w:rPr>
          <w:rFonts w:ascii="Times New Roman" w:hAnsi="Times New Roman" w:cs="Times New Roma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short</w:t>
      </w:r>
      <w:r>
        <w:rPr>
          <w:rFonts w:ascii="Times New Roman" w:hAnsi="Times New Roman" w:cs="Times New Roman"/>
          <w:color w:val="000000"/>
          <w:lang w:val="en-US" w:eastAsia="en-US" w:bidi="te-IN"/>
        </w:rPr>
        <w:t xml:space="preserve"> </w:t>
      </w:r>
      <w:r>
        <w:rPr>
          <w:rFonts w:ascii="Times New Roman" w:hAnsi="Times New Roman" w:cs="Times New Roman"/>
          <w:color w:val="6A3E3E"/>
          <w:u w:val="single"/>
          <w:lang w:val="en-US" w:eastAsia="en-US" w:bidi="te-IN"/>
        </w:rPr>
        <w:t>s</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here byte type of data converting into short ( type promotion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data,  type promotion as below.</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byte ===&gt; short ===&gt; int ===&gt; long ==&gt; double</w:t>
      </w:r>
    </w:p>
    <w:p>
      <w:pPr>
        <w:pStyle w:val="4"/>
        <w:jc w:val="both"/>
        <w:rPr>
          <w:rFonts w:ascii="Times New Roman" w:hAnsi="Times New Roman" w:cs="Times New Roman"/>
        </w:rPr>
      </w:pPr>
    </w:p>
    <w:p>
      <w:pPr>
        <w:pStyle w:val="4"/>
        <w:jc w:val="both"/>
        <w:rPr>
          <w:rFonts w:ascii="Times New Roman" w:hAnsi="Times New Roman" w:cs="Times New Roman"/>
        </w:rPr>
      </w:pPr>
      <w:bookmarkStart w:id="0" w:name="__DdeLink__16805_2052687690"/>
      <w:r>
        <w:rPr>
          <w:rFonts w:ascii="Times New Roman" w:hAnsi="Times New Roman" w:cs="Times New Roman"/>
        </w:rPr>
        <w:t xml:space="preserve">byte ===&gt; short </w:t>
      </w:r>
      <w:bookmarkEnd w:id="0"/>
      <w:r>
        <w:rPr>
          <w:rFonts w:ascii="Times New Roman" w:hAnsi="Times New Roman" w:cs="Times New Roman"/>
        </w:rPr>
        <w:t>===&gt; int ==&gt; float ==&gt; double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byte ===&gt; short ==&gt; char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char ==&gt;  int ==&gt;long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eg1:</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byte b=10;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short s = b ; --&gt; valid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eg2:</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int a=10;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long b=a; --&gt; valid</w:t>
      </w:r>
    </w:p>
    <w:p>
      <w:pPr>
        <w:pStyle w:val="4"/>
        <w:jc w:val="both"/>
        <w:rPr>
          <w:rFonts w:ascii="Times New Roman" w:hAnsi="Times New Roman" w:cs="Times New Roman"/>
        </w:rPr>
      </w:pPr>
      <w:r>
        <w:rPr>
          <w:rFonts w:ascii="Times New Roman" w:hAnsi="Times New Roman" w:cs="Times New Roman"/>
        </w:rPr>
        <w:t>eg3:</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float a=10.5f;</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double b=a; --&gt; valid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Implicit casting is available for the below </w:t>
      </w:r>
    </w:p>
    <w:p>
      <w:pPr>
        <w:pStyle w:val="4"/>
        <w:numPr>
          <w:ilvl w:val="0"/>
          <w:numId w:val="7"/>
        </w:numPr>
        <w:jc w:val="both"/>
        <w:rPr>
          <w:rFonts w:ascii="Times New Roman" w:hAnsi="Times New Roman" w:cs="Times New Roman"/>
        </w:rPr>
      </w:pPr>
      <w:r>
        <w:rPr>
          <w:rFonts w:ascii="Times New Roman" w:hAnsi="Times New Roman" w:cs="Times New Roman"/>
        </w:rPr>
        <w:t>Small size to bigsize</w:t>
      </w:r>
    </w:p>
    <w:p>
      <w:pPr>
        <w:pStyle w:val="4"/>
        <w:numPr>
          <w:ilvl w:val="0"/>
          <w:numId w:val="7"/>
        </w:numPr>
        <w:jc w:val="both"/>
        <w:rPr>
          <w:rFonts w:ascii="Times New Roman" w:hAnsi="Times New Roman" w:cs="Times New Roman"/>
        </w:rPr>
      </w:pPr>
      <w:r>
        <w:rPr>
          <w:rFonts w:ascii="Times New Roman" w:hAnsi="Times New Roman" w:cs="Times New Roman"/>
        </w:rPr>
        <w:t>Integer  to real number</w:t>
      </w:r>
    </w:p>
    <w:p>
      <w:pPr>
        <w:pStyle w:val="4"/>
        <w:jc w:val="both"/>
        <w:rPr>
          <w:rFonts w:ascii="Times New Roman" w:hAnsi="Times New Roman" w:cs="Times New Roman"/>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converting from real number to integer, implicit casting is not applicable.</w:t>
      </w:r>
    </w:p>
    <w:p>
      <w:pPr>
        <w:pStyle w:val="4"/>
        <w:jc w:val="both"/>
        <w:rPr>
          <w:rFonts w:ascii="Times New Roman" w:hAnsi="Times New Roman" w:cs="Times New Roman"/>
        </w:rPr>
      </w:pPr>
      <w:r>
        <w:rPr>
          <w:rFonts w:ascii="Times New Roman" w:hAnsi="Times New Roman" w:cs="Times New Roman"/>
        </w:rPr>
        <w:t>To convert real to integer type explicit casting required.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Explicit casting: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conversion of data from big type small type.</w:t>
      </w:r>
    </w:p>
    <w:p>
      <w:pPr>
        <w:pStyle w:val="4"/>
        <w:jc w:val="both"/>
        <w:rPr>
          <w:rFonts w:ascii="Times New Roman" w:hAnsi="Times New Roman" w:cs="Times New Roman"/>
        </w:rPr>
      </w:pPr>
      <w:r>
        <w:rPr>
          <w:rFonts w:ascii="Times New Roman" w:hAnsi="Times New Roman" w:cs="Times New Roman"/>
        </w:rPr>
        <w:t>Java developer has to convert explicitly .</w:t>
      </w: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short a=10;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byte b = a; --&gt; invalid, since size of variable “ a”  is  2 bytes , which is more than size of variable “b” ( </w:t>
      </w:r>
      <w:r>
        <w:rPr>
          <w:rFonts w:ascii="Times New Roman" w:hAnsi="Times New Roman" w:cs="Times New Roman"/>
        </w:rPr>
        <w:tab/>
      </w:r>
      <w:r>
        <w:rPr>
          <w:rFonts w:ascii="Times New Roman" w:hAnsi="Times New Roman" w:cs="Times New Roman"/>
        </w:rPr>
        <w:t xml:space="preserve">1 byte )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such of kind of scenarios, we use explicit type casting.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Short  a=10;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byte  b = (byte ) a ; --&gt; it is valid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same scenario with following</w:t>
      </w:r>
    </w:p>
    <w:p>
      <w:pPr>
        <w:pStyle w:val="4"/>
        <w:jc w:val="both"/>
        <w:rPr>
          <w:rFonts w:ascii="Times New Roman" w:hAnsi="Times New Roman" w:cs="Times New Roman"/>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short a=130;</w:t>
      </w:r>
    </w:p>
    <w:p>
      <w:pPr>
        <w:pStyle w:val="4"/>
        <w:ind w:left="720"/>
        <w:jc w:val="both"/>
        <w:rPr>
          <w:rFonts w:ascii="Times New Roman" w:hAnsi="Times New Roman" w:cs="Times New Roman"/>
        </w:rPr>
      </w:pPr>
      <w:r>
        <w:rPr>
          <w:rFonts w:ascii="Times New Roman" w:hAnsi="Times New Roman" w:cs="Times New Roman"/>
        </w:rPr>
        <w:t xml:space="preserve">byte b = (byte ) a ; --&gt; it compiles but at run time loss of data. It results in unexpected data ( i.e leads to bugs ) </w:t>
      </w:r>
    </w:p>
    <w:p>
      <w:pPr>
        <w:pStyle w:val="4"/>
        <w:ind w:left="720"/>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here value of b is -126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hence  explicit type casting is recommended is only for constants not for variables.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float  a= 10.5 ;   --&gt; invalid, since in java real numbers by default treats as double.</w:t>
      </w:r>
    </w:p>
    <w:p>
      <w:pPr>
        <w:pStyle w:val="4"/>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rPr>
        <w:t>float  a= 10.5f;  --&gt; valid</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default data type.</w:t>
      </w:r>
    </w:p>
    <w:p>
      <w:pPr>
        <w:pStyle w:val="4"/>
        <w:ind w:firstLine="720"/>
        <w:jc w:val="both"/>
        <w:rPr>
          <w:rFonts w:ascii="Times New Roman" w:hAnsi="Times New Roman" w:cs="Times New Roman"/>
        </w:rPr>
      </w:pPr>
      <w:r>
        <w:rPr>
          <w:rFonts w:ascii="Times New Roman" w:hAnsi="Times New Roman" w:cs="Times New Roman"/>
        </w:rPr>
        <w:t>integer data ( numbers )  is a int data type not a short and byte.</w:t>
      </w:r>
    </w:p>
    <w:p>
      <w:pPr>
        <w:pStyle w:val="4"/>
        <w:ind w:firstLine="720"/>
        <w:jc w:val="both"/>
        <w:rPr>
          <w:rFonts w:ascii="Times New Roman" w:hAnsi="Times New Roman" w:cs="Times New Roman"/>
        </w:rPr>
      </w:pPr>
      <w:r>
        <w:rPr>
          <w:rFonts w:ascii="Times New Roman" w:hAnsi="Times New Roman" w:cs="Times New Roman"/>
        </w:rPr>
        <w:t>Real numbers are treated as double type.</w:t>
      </w:r>
    </w:p>
    <w:p>
      <w:pPr>
        <w:pStyle w:val="4"/>
        <w:jc w:val="both"/>
        <w:rPr>
          <w:rFonts w:ascii="Times New Roman" w:hAnsi="Times New Roman" w:cs="Times New Roman"/>
          <w:b/>
          <w:bCs/>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b/>
          <w:bCs/>
        </w:rPr>
        <w:t>Result of mathematical expressions, with different data types.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1) byte + byte = int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2) short + short = int</w:t>
      </w:r>
    </w:p>
    <w:p>
      <w:pPr>
        <w:pStyle w:val="4"/>
        <w:jc w:val="both"/>
        <w:rPr>
          <w:rFonts w:ascii="Times New Roman" w:hAnsi="Times New Roman" w:eastAsia="Times New Roman" w:cs="Times New Roman"/>
        </w:rPr>
      </w:pPr>
      <w:r>
        <w:rPr>
          <w:rFonts w:ascii="Times New Roman" w:hAnsi="Times New Roman" w:cs="Times New Roman"/>
        </w:rPr>
        <w:tab/>
      </w:r>
      <w:r>
        <w:rPr>
          <w:rFonts w:ascii="Times New Roman" w:hAnsi="Times New Roman" w:cs="Times New Roman"/>
        </w:rPr>
        <w:t xml:space="preserve">3) int + int = int  ( compiles ) but at runtime there is chance of data over flow.  </w:t>
      </w:r>
    </w:p>
    <w:p>
      <w:pPr>
        <w:pStyle w:val="4"/>
        <w:ind w:left="1440" w:firstLine="720"/>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Recommended one is ( int+int  = long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4) long + long = long</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5) char + char = int.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6) float + float = double</w:t>
      </w:r>
    </w:p>
    <w:p>
      <w:pPr>
        <w:pStyle w:val="4"/>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rPr>
        <w:t xml:space="preserve">7) double + double = double </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sz w:val="40"/>
          <w:szCs w:val="40"/>
        </w:rPr>
      </w:pPr>
      <w:r>
        <w:rPr>
          <w:rFonts w:ascii="Times New Roman" w:hAnsi="Times New Roman" w:cs="Times New Roman"/>
          <w:b/>
          <w:bCs/>
          <w:sz w:val="40"/>
          <w:szCs w:val="40"/>
        </w:rPr>
        <w:t>Java Operators</w:t>
      </w:r>
    </w:p>
    <w:p>
      <w:pPr>
        <w:pStyle w:val="4"/>
        <w:jc w:val="both"/>
        <w:rPr>
          <w:rFonts w:ascii="Times New Roman" w:hAnsi="Times New Roman" w:cs="Times New Roman"/>
          <w:sz w:val="40"/>
          <w:szCs w:val="40"/>
        </w:rPr>
      </w:pPr>
    </w:p>
    <w:p>
      <w:pPr>
        <w:pStyle w:val="4"/>
        <w:jc w:val="both"/>
        <w:rPr>
          <w:rFonts w:ascii="Times New Roman" w:hAnsi="Times New Roman" w:cs="Times New Roman"/>
        </w:rPr>
      </w:pPr>
      <w:r>
        <w:rPr>
          <w:rFonts w:ascii="Times New Roman" w:hAnsi="Times New Roman" w:cs="Times New Roman"/>
        </w:rPr>
        <w:t>1) Unary Operators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Binary Operators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Ternary Operators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Binary Operators: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Arithmetic / Mathematical Operators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Relational Operators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Logical Operators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Assignment Operator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 short hand assignment Operator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Arithmetic / Mathematical Operators</w:t>
      </w:r>
    </w:p>
    <w:p>
      <w:pPr>
        <w:pStyle w:val="4"/>
        <w:jc w:val="both"/>
        <w:rPr>
          <w:rFonts w:ascii="Times New Roman" w:hAnsi="Times New Roman" w:cs="Times New Roman"/>
        </w:rPr>
      </w:pPr>
    </w:p>
    <w:tbl>
      <w:tblPr>
        <w:tblStyle w:val="26"/>
        <w:tblW w:w="5675" w:type="dxa"/>
        <w:tblInd w:w="2258" w:type="dxa"/>
        <w:tblLayout w:type="fixed"/>
        <w:tblCellMar>
          <w:top w:w="0" w:type="dxa"/>
          <w:left w:w="10" w:type="dxa"/>
          <w:bottom w:w="0" w:type="dxa"/>
          <w:right w:w="10" w:type="dxa"/>
        </w:tblCellMar>
      </w:tblPr>
      <w:tblGrid>
        <w:gridCol w:w="2934"/>
        <w:gridCol w:w="2741"/>
      </w:tblGrid>
      <w:tr>
        <w:tc>
          <w:tcPr>
            <w:tcW w:w="2934"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Operator</w:t>
            </w:r>
          </w:p>
        </w:tc>
        <w:tc>
          <w:tcPr>
            <w:tcW w:w="2741"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Task</w:t>
            </w:r>
          </w:p>
        </w:tc>
      </w:tr>
      <w:tr>
        <w:tc>
          <w:tcPr>
            <w:tcW w:w="293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w:t>
            </w:r>
          </w:p>
        </w:tc>
        <w:tc>
          <w:tcPr>
            <w:tcW w:w="274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Addition</w:t>
            </w:r>
          </w:p>
        </w:tc>
      </w:tr>
      <w:tr>
        <w:tblPrEx>
          <w:tblCellMar>
            <w:top w:w="0" w:type="dxa"/>
            <w:left w:w="10" w:type="dxa"/>
            <w:bottom w:w="0" w:type="dxa"/>
            <w:right w:w="10" w:type="dxa"/>
          </w:tblCellMar>
        </w:tblPrEx>
        <w:tc>
          <w:tcPr>
            <w:tcW w:w="293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w:t>
            </w:r>
          </w:p>
        </w:tc>
        <w:tc>
          <w:tcPr>
            <w:tcW w:w="274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Subtraction</w:t>
            </w:r>
          </w:p>
        </w:tc>
      </w:tr>
      <w:tr>
        <w:tc>
          <w:tcPr>
            <w:tcW w:w="293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w:t>
            </w:r>
          </w:p>
        </w:tc>
        <w:tc>
          <w:tcPr>
            <w:tcW w:w="274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Multiplication</w:t>
            </w:r>
          </w:p>
        </w:tc>
      </w:tr>
      <w:tr>
        <w:tblPrEx>
          <w:tblCellMar>
            <w:top w:w="0" w:type="dxa"/>
            <w:left w:w="10" w:type="dxa"/>
            <w:bottom w:w="0" w:type="dxa"/>
            <w:right w:w="10" w:type="dxa"/>
          </w:tblCellMar>
        </w:tblPrEx>
        <w:tc>
          <w:tcPr>
            <w:tcW w:w="293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w:t>
            </w:r>
          </w:p>
        </w:tc>
        <w:tc>
          <w:tcPr>
            <w:tcW w:w="274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Division</w:t>
            </w:r>
          </w:p>
        </w:tc>
      </w:tr>
      <w:tr>
        <w:tblPrEx>
          <w:tblCellMar>
            <w:top w:w="0" w:type="dxa"/>
            <w:left w:w="10" w:type="dxa"/>
            <w:bottom w:w="0" w:type="dxa"/>
            <w:right w:w="10" w:type="dxa"/>
          </w:tblCellMar>
        </w:tblPrEx>
        <w:tc>
          <w:tcPr>
            <w:tcW w:w="293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w:t>
            </w:r>
          </w:p>
        </w:tc>
        <w:tc>
          <w:tcPr>
            <w:tcW w:w="274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Modula’s ( remainder )</w:t>
            </w:r>
          </w:p>
        </w:tc>
      </w:tr>
    </w:tbl>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10 % 3 =1</w:t>
      </w:r>
    </w:p>
    <w:p>
      <w:pPr>
        <w:pStyle w:val="4"/>
        <w:jc w:val="both"/>
        <w:rPr>
          <w:rFonts w:ascii="Times New Roman" w:hAnsi="Times New Roman" w:cs="Times New Roman"/>
        </w:rPr>
      </w:pPr>
      <w:r>
        <w:rPr>
          <w:rFonts w:ascii="Times New Roman" w:hAnsi="Times New Roman" w:cs="Times New Roman"/>
        </w:rPr>
        <w:t>3%10 = 3</w:t>
      </w:r>
    </w:p>
    <w:p>
      <w:pPr>
        <w:pStyle w:val="4"/>
        <w:jc w:val="both"/>
        <w:rPr>
          <w:rFonts w:ascii="Times New Roman" w:hAnsi="Times New Roman" w:cs="Times New Roman"/>
        </w:rPr>
      </w:pPr>
      <w:r>
        <w:rPr>
          <w:rFonts w:ascii="Times New Roman" w:hAnsi="Times New Roman" w:cs="Times New Roman"/>
        </w:rPr>
        <w:t>9%10 = 9</w:t>
      </w:r>
    </w:p>
    <w:p>
      <w:pPr>
        <w:pStyle w:val="4"/>
        <w:jc w:val="both"/>
        <w:rPr>
          <w:rFonts w:ascii="Times New Roman" w:hAnsi="Times New Roman" w:cs="Times New Roman"/>
          <w:b/>
          <w:bCs/>
        </w:rPr>
      </w:pPr>
      <w:r>
        <w:rPr>
          <w:rFonts w:ascii="Times New Roman" w:hAnsi="Times New Roman" w:cs="Times New Roman"/>
        </w:rPr>
        <w:t>50%51=50</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Relational Operators:</w:t>
      </w:r>
    </w:p>
    <w:tbl>
      <w:tblPr>
        <w:tblStyle w:val="26"/>
        <w:tblW w:w="4775" w:type="dxa"/>
        <w:tblInd w:w="3338" w:type="dxa"/>
        <w:tblLayout w:type="fixed"/>
        <w:tblCellMar>
          <w:top w:w="0" w:type="dxa"/>
          <w:left w:w="10" w:type="dxa"/>
          <w:bottom w:w="0" w:type="dxa"/>
          <w:right w:w="10" w:type="dxa"/>
        </w:tblCellMar>
      </w:tblPr>
      <w:tblGrid>
        <w:gridCol w:w="1854"/>
        <w:gridCol w:w="2921"/>
      </w:tblGrid>
      <w:tr>
        <w:tblPrEx>
          <w:tblCellMar>
            <w:top w:w="0" w:type="dxa"/>
            <w:left w:w="10" w:type="dxa"/>
            <w:bottom w:w="0" w:type="dxa"/>
            <w:right w:w="10" w:type="dxa"/>
          </w:tblCellMar>
        </w:tblPrEx>
        <w:tc>
          <w:tcPr>
            <w:tcW w:w="1854"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Operator</w:t>
            </w:r>
          </w:p>
        </w:tc>
        <w:tc>
          <w:tcPr>
            <w:tcW w:w="2921"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Task</w:t>
            </w:r>
          </w:p>
        </w:tc>
      </w:tr>
      <w:tr>
        <w:tblPrEx>
          <w:tblCellMar>
            <w:top w:w="0" w:type="dxa"/>
            <w:left w:w="10" w:type="dxa"/>
            <w:bottom w:w="0" w:type="dxa"/>
            <w:right w:w="10" w:type="dxa"/>
          </w:tblCellMar>
        </w:tblPrEx>
        <w:tc>
          <w:tcPr>
            <w:tcW w:w="185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&gt;</w:t>
            </w:r>
          </w:p>
        </w:tc>
        <w:tc>
          <w:tcPr>
            <w:tcW w:w="292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Greater than</w:t>
            </w:r>
          </w:p>
        </w:tc>
      </w:tr>
      <w:tr>
        <w:tc>
          <w:tcPr>
            <w:tcW w:w="185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&gt;=</w:t>
            </w:r>
          </w:p>
        </w:tc>
        <w:tc>
          <w:tcPr>
            <w:tcW w:w="292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Greater than or equal to</w:t>
            </w:r>
          </w:p>
        </w:tc>
      </w:tr>
      <w:tr>
        <w:tblPrEx>
          <w:tblCellMar>
            <w:top w:w="0" w:type="dxa"/>
            <w:left w:w="10" w:type="dxa"/>
            <w:bottom w:w="0" w:type="dxa"/>
            <w:right w:w="10" w:type="dxa"/>
          </w:tblCellMar>
        </w:tblPrEx>
        <w:tc>
          <w:tcPr>
            <w:tcW w:w="185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&lt;</w:t>
            </w:r>
          </w:p>
        </w:tc>
        <w:tc>
          <w:tcPr>
            <w:tcW w:w="292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Less than</w:t>
            </w:r>
          </w:p>
        </w:tc>
      </w:tr>
      <w:tr>
        <w:tblPrEx>
          <w:tblCellMar>
            <w:top w:w="0" w:type="dxa"/>
            <w:left w:w="10" w:type="dxa"/>
            <w:bottom w:w="0" w:type="dxa"/>
            <w:right w:w="10" w:type="dxa"/>
          </w:tblCellMar>
        </w:tblPrEx>
        <w:tc>
          <w:tcPr>
            <w:tcW w:w="185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&lt;=</w:t>
            </w:r>
          </w:p>
        </w:tc>
        <w:tc>
          <w:tcPr>
            <w:tcW w:w="292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Less than or equals to</w:t>
            </w:r>
          </w:p>
        </w:tc>
      </w:tr>
      <w:tr>
        <w:tblPrEx>
          <w:tblCellMar>
            <w:top w:w="0" w:type="dxa"/>
            <w:left w:w="10" w:type="dxa"/>
            <w:bottom w:w="0" w:type="dxa"/>
            <w:right w:w="10" w:type="dxa"/>
          </w:tblCellMar>
        </w:tblPrEx>
        <w:tc>
          <w:tcPr>
            <w:tcW w:w="185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w:t>
            </w:r>
          </w:p>
        </w:tc>
        <w:tc>
          <w:tcPr>
            <w:tcW w:w="292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Is equal to</w:t>
            </w:r>
          </w:p>
        </w:tc>
      </w:tr>
      <w:tr>
        <w:tblPrEx>
          <w:tblCellMar>
            <w:top w:w="0" w:type="dxa"/>
            <w:left w:w="10" w:type="dxa"/>
            <w:bottom w:w="0" w:type="dxa"/>
            <w:right w:w="10" w:type="dxa"/>
          </w:tblCellMar>
        </w:tblPrEx>
        <w:tc>
          <w:tcPr>
            <w:tcW w:w="185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w:t>
            </w:r>
          </w:p>
        </w:tc>
        <w:tc>
          <w:tcPr>
            <w:tcW w:w="292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Not equal to</w:t>
            </w:r>
          </w:p>
        </w:tc>
      </w:tr>
    </w:tbl>
    <w:p>
      <w:pPr>
        <w:pStyle w:val="4"/>
        <w:jc w:val="both"/>
        <w:rPr>
          <w:rFonts w:ascii="Times New Roman" w:hAnsi="Times New Roman" w:cs="Times New Roman"/>
          <w:b/>
          <w:bCs/>
        </w:rPr>
      </w:pPr>
    </w:p>
    <w:p>
      <w:pPr>
        <w:pStyle w:val="4"/>
        <w:ind w:firstLine="720"/>
        <w:jc w:val="both"/>
        <w:rPr>
          <w:rFonts w:ascii="Times New Roman" w:hAnsi="Times New Roman" w:cs="Times New Roman"/>
          <w:b/>
          <w:bCs/>
        </w:rPr>
      </w:pPr>
      <w:r>
        <w:rPr>
          <w:rFonts w:ascii="Times New Roman" w:hAnsi="Times New Roman" w:cs="Times New Roman"/>
          <w:b/>
          <w:bCs/>
        </w:rPr>
        <w:t>==  --&gt; comparison</w:t>
      </w:r>
    </w:p>
    <w:p>
      <w:pPr>
        <w:pStyle w:val="4"/>
        <w:ind w:firstLine="720"/>
        <w:jc w:val="both"/>
        <w:rPr>
          <w:rFonts w:ascii="Times New Roman" w:hAnsi="Times New Roman" w:cs="Times New Roman"/>
          <w:b/>
          <w:bCs/>
        </w:rPr>
      </w:pPr>
      <w:r>
        <w:rPr>
          <w:rFonts w:ascii="Times New Roman" w:hAnsi="Times New Roman" w:cs="Times New Roman"/>
          <w:b/>
          <w:bCs/>
        </w:rPr>
        <w:t>=  --&gt; assignment.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Relational operators returns either true  or false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Logical Operators:</w:t>
      </w:r>
    </w:p>
    <w:tbl>
      <w:tblPr>
        <w:tblStyle w:val="26"/>
        <w:tblW w:w="3875" w:type="dxa"/>
        <w:tblInd w:w="2978" w:type="dxa"/>
        <w:tblLayout w:type="fixed"/>
        <w:tblCellMar>
          <w:top w:w="0" w:type="dxa"/>
          <w:left w:w="10" w:type="dxa"/>
          <w:bottom w:w="0" w:type="dxa"/>
          <w:right w:w="10" w:type="dxa"/>
        </w:tblCellMar>
      </w:tblPr>
      <w:tblGrid>
        <w:gridCol w:w="2214"/>
        <w:gridCol w:w="1661"/>
      </w:tblGrid>
      <w:tr>
        <w:tblPrEx>
          <w:tblCellMar>
            <w:top w:w="0" w:type="dxa"/>
            <w:left w:w="10" w:type="dxa"/>
            <w:bottom w:w="0" w:type="dxa"/>
            <w:right w:w="10" w:type="dxa"/>
          </w:tblCellMar>
        </w:tblPrEx>
        <w:tc>
          <w:tcPr>
            <w:tcW w:w="2214"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Operator</w:t>
            </w:r>
          </w:p>
        </w:tc>
        <w:tc>
          <w:tcPr>
            <w:tcW w:w="1661"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Task</w:t>
            </w:r>
          </w:p>
        </w:tc>
      </w:tr>
      <w:tr>
        <w:tblPrEx>
          <w:tblCellMar>
            <w:top w:w="0" w:type="dxa"/>
            <w:left w:w="10" w:type="dxa"/>
            <w:bottom w:w="0" w:type="dxa"/>
            <w:right w:w="10" w:type="dxa"/>
          </w:tblCellMar>
        </w:tblPrEx>
        <w:tc>
          <w:tcPr>
            <w:tcW w:w="221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&amp; &amp;</w:t>
            </w:r>
          </w:p>
        </w:tc>
        <w:tc>
          <w:tcPr>
            <w:tcW w:w="1661"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And</w:t>
            </w:r>
          </w:p>
        </w:tc>
      </w:tr>
      <w:tr>
        <w:tblPrEx>
          <w:tblCellMar>
            <w:top w:w="0" w:type="dxa"/>
            <w:left w:w="10" w:type="dxa"/>
            <w:bottom w:w="0" w:type="dxa"/>
            <w:right w:w="10" w:type="dxa"/>
          </w:tblCellMar>
        </w:tblPrEx>
        <w:tc>
          <w:tcPr>
            <w:tcW w:w="221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 |</w:t>
            </w:r>
          </w:p>
        </w:tc>
        <w:tc>
          <w:tcPr>
            <w:tcW w:w="1661"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Or</w:t>
            </w:r>
          </w:p>
        </w:tc>
      </w:tr>
      <w:tr>
        <w:tblPrEx>
          <w:tblCellMar>
            <w:top w:w="0" w:type="dxa"/>
            <w:left w:w="10" w:type="dxa"/>
            <w:bottom w:w="0" w:type="dxa"/>
            <w:right w:w="10" w:type="dxa"/>
          </w:tblCellMar>
        </w:tblPrEx>
        <w:tc>
          <w:tcPr>
            <w:tcW w:w="221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w:t>
            </w:r>
          </w:p>
        </w:tc>
        <w:tc>
          <w:tcPr>
            <w:tcW w:w="1661"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Not</w:t>
            </w:r>
          </w:p>
        </w:tc>
      </w:tr>
    </w:tbl>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Using ( &amp;&amp; ) operator:</w:t>
      </w:r>
    </w:p>
    <w:p>
      <w:pPr>
        <w:pStyle w:val="4"/>
        <w:jc w:val="both"/>
        <w:rPr>
          <w:rFonts w:ascii="Times New Roman" w:hAnsi="Times New Roman" w:cs="Times New Roman"/>
          <w:b/>
          <w:bCs/>
        </w:rPr>
      </w:pPr>
    </w:p>
    <w:tbl>
      <w:tblPr>
        <w:tblStyle w:val="26"/>
        <w:tblW w:w="8195" w:type="dxa"/>
        <w:tblInd w:w="728" w:type="dxa"/>
        <w:tblLayout w:type="fixed"/>
        <w:tblCellMar>
          <w:top w:w="0" w:type="dxa"/>
          <w:left w:w="10" w:type="dxa"/>
          <w:bottom w:w="0" w:type="dxa"/>
          <w:right w:w="10" w:type="dxa"/>
        </w:tblCellMar>
      </w:tblPr>
      <w:tblGrid>
        <w:gridCol w:w="1855"/>
        <w:gridCol w:w="2015"/>
        <w:gridCol w:w="2250"/>
        <w:gridCol w:w="2075"/>
      </w:tblGrid>
      <w:tr>
        <w:tblPrEx>
          <w:tblCellMar>
            <w:top w:w="0" w:type="dxa"/>
            <w:left w:w="10" w:type="dxa"/>
            <w:bottom w:w="0" w:type="dxa"/>
            <w:right w:w="10" w:type="dxa"/>
          </w:tblCellMar>
        </w:tblPrEx>
        <w:tc>
          <w:tcPr>
            <w:tcW w:w="1855"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Condition1</w:t>
            </w:r>
          </w:p>
        </w:tc>
        <w:tc>
          <w:tcPr>
            <w:tcW w:w="2015"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Operator</w:t>
            </w:r>
          </w:p>
        </w:tc>
        <w:tc>
          <w:tcPr>
            <w:tcW w:w="2250"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Condition2</w:t>
            </w:r>
          </w:p>
        </w:tc>
        <w:tc>
          <w:tcPr>
            <w:tcW w:w="207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Result</w:t>
            </w:r>
          </w:p>
        </w:tc>
      </w:tr>
      <w:tr>
        <w:tblPrEx>
          <w:tblCellMar>
            <w:top w:w="0" w:type="dxa"/>
            <w:left w:w="10" w:type="dxa"/>
            <w:bottom w:w="0" w:type="dxa"/>
            <w:right w:w="10" w:type="dxa"/>
          </w:tblCellMar>
        </w:tblPrEx>
        <w:tc>
          <w:tcPr>
            <w:tcW w:w="1855"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rPr>
              <w:t>TRUE</w:t>
            </w:r>
          </w:p>
        </w:tc>
        <w:tc>
          <w:tcPr>
            <w:tcW w:w="2015" w:type="dxa"/>
            <w:tcBorders>
              <w:left w:val="single" w:color="000080" w:sz="2" w:space="0"/>
              <w:bottom w:val="single" w:color="000080" w:sz="2" w:space="0"/>
            </w:tcBorders>
            <w:shd w:val="clear" w:color="auto" w:fill="FFFFFF"/>
          </w:tcPr>
          <w:p>
            <w:pPr>
              <w:jc w:val="center"/>
              <w:rPr>
                <w:rFonts w:ascii="Times New Roman" w:hAnsi="Times New Roman" w:cs="Times New Roman"/>
              </w:rPr>
            </w:pPr>
            <w:r>
              <w:rPr>
                <w:rFonts w:ascii="Times New Roman" w:hAnsi="Times New Roman" w:cs="Times New Roman"/>
                <w:b/>
                <w:bCs/>
              </w:rPr>
              <w:t>&amp;&amp;</w:t>
            </w:r>
          </w:p>
        </w:tc>
        <w:tc>
          <w:tcPr>
            <w:tcW w:w="2250"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TRUE</w:t>
            </w:r>
          </w:p>
        </w:tc>
        <w:tc>
          <w:tcPr>
            <w:tcW w:w="2075"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TRUE</w:t>
            </w:r>
          </w:p>
        </w:tc>
      </w:tr>
      <w:tr>
        <w:tblPrEx>
          <w:tblCellMar>
            <w:top w:w="0" w:type="dxa"/>
            <w:left w:w="10" w:type="dxa"/>
            <w:bottom w:w="0" w:type="dxa"/>
            <w:right w:w="10" w:type="dxa"/>
          </w:tblCellMar>
        </w:tblPrEx>
        <w:tc>
          <w:tcPr>
            <w:tcW w:w="1855"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rPr>
              <w:t>TRUE</w:t>
            </w:r>
          </w:p>
        </w:tc>
        <w:tc>
          <w:tcPr>
            <w:tcW w:w="2015" w:type="dxa"/>
            <w:tcBorders>
              <w:left w:val="single" w:color="000080" w:sz="2" w:space="0"/>
              <w:bottom w:val="single" w:color="000080" w:sz="2" w:space="0"/>
            </w:tcBorders>
            <w:shd w:val="clear" w:color="auto" w:fill="FFFFFF"/>
          </w:tcPr>
          <w:p>
            <w:pPr>
              <w:jc w:val="center"/>
              <w:rPr>
                <w:rFonts w:ascii="Times New Roman" w:hAnsi="Times New Roman" w:cs="Times New Roman"/>
              </w:rPr>
            </w:pPr>
            <w:r>
              <w:rPr>
                <w:rFonts w:ascii="Times New Roman" w:hAnsi="Times New Roman" w:cs="Times New Roman"/>
                <w:b/>
                <w:bCs/>
              </w:rPr>
              <w:t>&amp;&amp;</w:t>
            </w:r>
          </w:p>
        </w:tc>
        <w:tc>
          <w:tcPr>
            <w:tcW w:w="2250"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FALSE</w:t>
            </w:r>
          </w:p>
        </w:tc>
        <w:tc>
          <w:tcPr>
            <w:tcW w:w="2075"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FALSE</w:t>
            </w:r>
          </w:p>
        </w:tc>
      </w:tr>
      <w:tr>
        <w:tblPrEx>
          <w:tblCellMar>
            <w:top w:w="0" w:type="dxa"/>
            <w:left w:w="10" w:type="dxa"/>
            <w:bottom w:w="0" w:type="dxa"/>
            <w:right w:w="10" w:type="dxa"/>
          </w:tblCellMar>
        </w:tblPrEx>
        <w:tc>
          <w:tcPr>
            <w:tcW w:w="1855"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rPr>
              <w:t>FALSE</w:t>
            </w:r>
          </w:p>
        </w:tc>
        <w:tc>
          <w:tcPr>
            <w:tcW w:w="2015" w:type="dxa"/>
            <w:tcBorders>
              <w:left w:val="single" w:color="000080" w:sz="2" w:space="0"/>
              <w:bottom w:val="single" w:color="000080" w:sz="2" w:space="0"/>
            </w:tcBorders>
            <w:shd w:val="clear" w:color="auto" w:fill="FFFFFF"/>
          </w:tcPr>
          <w:p>
            <w:pPr>
              <w:jc w:val="center"/>
              <w:rPr>
                <w:rFonts w:ascii="Times New Roman" w:hAnsi="Times New Roman" w:cs="Times New Roman"/>
              </w:rPr>
            </w:pPr>
            <w:r>
              <w:rPr>
                <w:rFonts w:ascii="Times New Roman" w:hAnsi="Times New Roman" w:cs="Times New Roman"/>
                <w:b/>
                <w:bCs/>
              </w:rPr>
              <w:t>&amp;&amp;</w:t>
            </w:r>
          </w:p>
        </w:tc>
        <w:tc>
          <w:tcPr>
            <w:tcW w:w="2250"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TRUE</w:t>
            </w:r>
          </w:p>
        </w:tc>
        <w:tc>
          <w:tcPr>
            <w:tcW w:w="2075"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FALSE</w:t>
            </w:r>
          </w:p>
        </w:tc>
      </w:tr>
      <w:tr>
        <w:tblPrEx>
          <w:tblCellMar>
            <w:top w:w="0" w:type="dxa"/>
            <w:left w:w="10" w:type="dxa"/>
            <w:bottom w:w="0" w:type="dxa"/>
            <w:right w:w="10" w:type="dxa"/>
          </w:tblCellMar>
        </w:tblPrEx>
        <w:tc>
          <w:tcPr>
            <w:tcW w:w="1855"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rPr>
              <w:t>FALSE</w:t>
            </w:r>
          </w:p>
        </w:tc>
        <w:tc>
          <w:tcPr>
            <w:tcW w:w="2015" w:type="dxa"/>
            <w:tcBorders>
              <w:left w:val="single" w:color="000080" w:sz="2" w:space="0"/>
              <w:bottom w:val="single" w:color="000080" w:sz="2" w:space="0"/>
            </w:tcBorders>
            <w:shd w:val="clear" w:color="auto" w:fill="FFFFFF"/>
          </w:tcPr>
          <w:p>
            <w:pPr>
              <w:jc w:val="center"/>
              <w:rPr>
                <w:rFonts w:ascii="Times New Roman" w:hAnsi="Times New Roman" w:cs="Times New Roman"/>
              </w:rPr>
            </w:pPr>
            <w:r>
              <w:rPr>
                <w:rFonts w:ascii="Times New Roman" w:hAnsi="Times New Roman" w:cs="Times New Roman"/>
                <w:b/>
                <w:bCs/>
              </w:rPr>
              <w:t>&amp;&amp;</w:t>
            </w:r>
          </w:p>
        </w:tc>
        <w:tc>
          <w:tcPr>
            <w:tcW w:w="2250"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FALSE</w:t>
            </w:r>
          </w:p>
        </w:tc>
        <w:tc>
          <w:tcPr>
            <w:tcW w:w="2075"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FALSE</w:t>
            </w:r>
          </w:p>
        </w:tc>
      </w:tr>
    </w:tbl>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Using ( | | ) operator:</w:t>
      </w:r>
    </w:p>
    <w:p>
      <w:pPr>
        <w:pStyle w:val="4"/>
        <w:jc w:val="both"/>
        <w:rPr>
          <w:rFonts w:ascii="Times New Roman" w:hAnsi="Times New Roman" w:cs="Times New Roman"/>
          <w:b/>
          <w:bCs/>
        </w:rPr>
      </w:pPr>
    </w:p>
    <w:tbl>
      <w:tblPr>
        <w:tblStyle w:val="26"/>
        <w:tblW w:w="8195" w:type="dxa"/>
        <w:tblInd w:w="728" w:type="dxa"/>
        <w:tblLayout w:type="fixed"/>
        <w:tblCellMar>
          <w:top w:w="0" w:type="dxa"/>
          <w:left w:w="10" w:type="dxa"/>
          <w:bottom w:w="0" w:type="dxa"/>
          <w:right w:w="10" w:type="dxa"/>
        </w:tblCellMar>
      </w:tblPr>
      <w:tblGrid>
        <w:gridCol w:w="1855"/>
        <w:gridCol w:w="2015"/>
        <w:gridCol w:w="2250"/>
        <w:gridCol w:w="2075"/>
      </w:tblGrid>
      <w:tr>
        <w:tblPrEx>
          <w:tblCellMar>
            <w:top w:w="0" w:type="dxa"/>
            <w:left w:w="10" w:type="dxa"/>
            <w:bottom w:w="0" w:type="dxa"/>
            <w:right w:w="10" w:type="dxa"/>
          </w:tblCellMar>
        </w:tblPrEx>
        <w:tc>
          <w:tcPr>
            <w:tcW w:w="1855"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Condition1</w:t>
            </w:r>
          </w:p>
        </w:tc>
        <w:tc>
          <w:tcPr>
            <w:tcW w:w="2015"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Operator</w:t>
            </w:r>
          </w:p>
        </w:tc>
        <w:tc>
          <w:tcPr>
            <w:tcW w:w="2250"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Condition2</w:t>
            </w:r>
          </w:p>
        </w:tc>
        <w:tc>
          <w:tcPr>
            <w:tcW w:w="207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Result</w:t>
            </w:r>
          </w:p>
        </w:tc>
      </w:tr>
      <w:tr>
        <w:tblPrEx>
          <w:tblCellMar>
            <w:top w:w="0" w:type="dxa"/>
            <w:left w:w="10" w:type="dxa"/>
            <w:bottom w:w="0" w:type="dxa"/>
            <w:right w:w="10" w:type="dxa"/>
          </w:tblCellMar>
        </w:tblPrEx>
        <w:tc>
          <w:tcPr>
            <w:tcW w:w="1855"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rPr>
              <w:t>TRUE</w:t>
            </w:r>
          </w:p>
        </w:tc>
        <w:tc>
          <w:tcPr>
            <w:tcW w:w="2015" w:type="dxa"/>
            <w:tcBorders>
              <w:left w:val="single" w:color="000080" w:sz="2" w:space="0"/>
              <w:bottom w:val="single" w:color="000080" w:sz="2" w:space="0"/>
            </w:tcBorders>
            <w:shd w:val="clear" w:color="auto" w:fill="FFFFFF"/>
          </w:tcPr>
          <w:p>
            <w:pPr>
              <w:pStyle w:val="4"/>
              <w:jc w:val="center"/>
              <w:rPr>
                <w:rFonts w:ascii="Times New Roman" w:hAnsi="Times New Roman" w:cs="Times New Roman"/>
              </w:rPr>
            </w:pPr>
            <w:r>
              <w:rPr>
                <w:rFonts w:ascii="Times New Roman" w:hAnsi="Times New Roman" w:cs="Times New Roman"/>
                <w:b/>
                <w:bCs/>
              </w:rPr>
              <w:t>| |</w:t>
            </w:r>
          </w:p>
        </w:tc>
        <w:tc>
          <w:tcPr>
            <w:tcW w:w="2250"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TRUE</w:t>
            </w:r>
          </w:p>
        </w:tc>
        <w:tc>
          <w:tcPr>
            <w:tcW w:w="2075"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TRUE</w:t>
            </w:r>
          </w:p>
        </w:tc>
      </w:tr>
      <w:tr>
        <w:tblPrEx>
          <w:tblCellMar>
            <w:top w:w="0" w:type="dxa"/>
            <w:left w:w="10" w:type="dxa"/>
            <w:bottom w:w="0" w:type="dxa"/>
            <w:right w:w="10" w:type="dxa"/>
          </w:tblCellMar>
        </w:tblPrEx>
        <w:tc>
          <w:tcPr>
            <w:tcW w:w="1855"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rPr>
              <w:t>TRUE</w:t>
            </w:r>
          </w:p>
        </w:tc>
        <w:tc>
          <w:tcPr>
            <w:tcW w:w="2015" w:type="dxa"/>
            <w:tcBorders>
              <w:left w:val="single" w:color="000080" w:sz="2" w:space="0"/>
              <w:bottom w:val="single" w:color="000080" w:sz="2" w:space="0"/>
            </w:tcBorders>
            <w:shd w:val="clear" w:color="auto" w:fill="FFFFFF"/>
          </w:tcPr>
          <w:p>
            <w:pPr>
              <w:pStyle w:val="4"/>
              <w:jc w:val="center"/>
              <w:rPr>
                <w:rFonts w:ascii="Times New Roman" w:hAnsi="Times New Roman" w:cs="Times New Roman"/>
              </w:rPr>
            </w:pPr>
            <w:r>
              <w:rPr>
                <w:rFonts w:ascii="Times New Roman" w:hAnsi="Times New Roman" w:cs="Times New Roman"/>
                <w:b/>
                <w:bCs/>
              </w:rPr>
              <w:t>| |</w:t>
            </w:r>
          </w:p>
        </w:tc>
        <w:tc>
          <w:tcPr>
            <w:tcW w:w="2250"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FALSE</w:t>
            </w:r>
          </w:p>
        </w:tc>
        <w:tc>
          <w:tcPr>
            <w:tcW w:w="2075"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TRUE</w:t>
            </w:r>
          </w:p>
        </w:tc>
      </w:tr>
      <w:tr>
        <w:tblPrEx>
          <w:tblCellMar>
            <w:top w:w="0" w:type="dxa"/>
            <w:left w:w="10" w:type="dxa"/>
            <w:bottom w:w="0" w:type="dxa"/>
            <w:right w:w="10" w:type="dxa"/>
          </w:tblCellMar>
        </w:tblPrEx>
        <w:tc>
          <w:tcPr>
            <w:tcW w:w="1855"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rPr>
              <w:t>FALSE</w:t>
            </w:r>
          </w:p>
        </w:tc>
        <w:tc>
          <w:tcPr>
            <w:tcW w:w="2015" w:type="dxa"/>
            <w:tcBorders>
              <w:left w:val="single" w:color="000080" w:sz="2" w:space="0"/>
              <w:bottom w:val="single" w:color="000080" w:sz="2" w:space="0"/>
            </w:tcBorders>
            <w:shd w:val="clear" w:color="auto" w:fill="FFFFFF"/>
          </w:tcPr>
          <w:p>
            <w:pPr>
              <w:pStyle w:val="4"/>
              <w:jc w:val="center"/>
              <w:rPr>
                <w:rFonts w:ascii="Times New Roman" w:hAnsi="Times New Roman" w:cs="Times New Roman"/>
              </w:rPr>
            </w:pPr>
            <w:r>
              <w:rPr>
                <w:rFonts w:ascii="Times New Roman" w:hAnsi="Times New Roman" w:cs="Times New Roman"/>
                <w:b/>
                <w:bCs/>
              </w:rPr>
              <w:t>| |</w:t>
            </w:r>
          </w:p>
        </w:tc>
        <w:tc>
          <w:tcPr>
            <w:tcW w:w="2250"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TRUE</w:t>
            </w:r>
          </w:p>
        </w:tc>
        <w:tc>
          <w:tcPr>
            <w:tcW w:w="2075"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TRUE</w:t>
            </w:r>
          </w:p>
        </w:tc>
      </w:tr>
      <w:tr>
        <w:tblPrEx>
          <w:tblCellMar>
            <w:top w:w="0" w:type="dxa"/>
            <w:left w:w="10" w:type="dxa"/>
            <w:bottom w:w="0" w:type="dxa"/>
            <w:right w:w="10" w:type="dxa"/>
          </w:tblCellMar>
        </w:tblPrEx>
        <w:tc>
          <w:tcPr>
            <w:tcW w:w="1855"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rPr>
              <w:t>FALSE</w:t>
            </w:r>
          </w:p>
        </w:tc>
        <w:tc>
          <w:tcPr>
            <w:tcW w:w="2015" w:type="dxa"/>
            <w:tcBorders>
              <w:left w:val="single" w:color="000080" w:sz="2" w:space="0"/>
              <w:bottom w:val="single" w:color="000080" w:sz="2" w:space="0"/>
            </w:tcBorders>
            <w:shd w:val="clear" w:color="auto" w:fill="FFFFFF"/>
          </w:tcPr>
          <w:p>
            <w:pPr>
              <w:pStyle w:val="4"/>
              <w:jc w:val="center"/>
              <w:rPr>
                <w:rFonts w:ascii="Times New Roman" w:hAnsi="Times New Roman" w:cs="Times New Roman"/>
              </w:rPr>
            </w:pPr>
            <w:r>
              <w:rPr>
                <w:rFonts w:ascii="Times New Roman" w:hAnsi="Times New Roman" w:cs="Times New Roman"/>
                <w:b/>
                <w:bCs/>
              </w:rPr>
              <w:t>| |</w:t>
            </w:r>
          </w:p>
        </w:tc>
        <w:tc>
          <w:tcPr>
            <w:tcW w:w="2250"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FALSE</w:t>
            </w:r>
          </w:p>
        </w:tc>
        <w:tc>
          <w:tcPr>
            <w:tcW w:w="2075"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FALSE</w:t>
            </w:r>
          </w:p>
        </w:tc>
      </w:tr>
    </w:tbl>
    <w:p>
      <w:pPr>
        <w:pStyle w:val="4"/>
        <w:jc w:val="both"/>
        <w:rPr>
          <w:rFonts w:ascii="Times New Roman" w:hAnsi="Times New Roman" w:cs="Times New Roman"/>
          <w:b/>
          <w:bCs/>
        </w:rPr>
      </w:pPr>
    </w:p>
    <w:p>
      <w:pPr>
        <w:pStyle w:val="4"/>
        <w:ind w:firstLine="720"/>
        <w:jc w:val="both"/>
        <w:rPr>
          <w:rFonts w:ascii="Times New Roman" w:hAnsi="Times New Roman" w:cs="Times New Roman"/>
          <w:b/>
          <w:bCs/>
        </w:rPr>
      </w:pPr>
      <w:r>
        <w:rPr>
          <w:rFonts w:ascii="Times New Roman" w:hAnsi="Times New Roman" w:cs="Times New Roman"/>
          <w:b/>
          <w:bCs/>
        </w:rPr>
        <w:t>Using not ( ! ):</w:t>
      </w:r>
    </w:p>
    <w:p>
      <w:pPr>
        <w:pStyle w:val="4"/>
        <w:jc w:val="both"/>
        <w:rPr>
          <w:rFonts w:ascii="Times New Roman" w:hAnsi="Times New Roman" w:cs="Times New Roman"/>
          <w:b/>
          <w:bCs/>
        </w:rPr>
      </w:pPr>
    </w:p>
    <w:p>
      <w:pPr>
        <w:pStyle w:val="4"/>
        <w:ind w:firstLine="720"/>
        <w:jc w:val="both"/>
        <w:rPr>
          <w:rFonts w:ascii="Times New Roman" w:hAnsi="Times New Roman" w:cs="Times New Roman"/>
        </w:rPr>
      </w:pPr>
      <w:r>
        <w:rPr>
          <w:rFonts w:ascii="Times New Roman" w:hAnsi="Times New Roman" w:cs="Times New Roman"/>
        </w:rPr>
        <w:t>! TRUE --&gt; FALSE</w:t>
      </w:r>
    </w:p>
    <w:p>
      <w:pPr>
        <w:pStyle w:val="4"/>
        <w:jc w:val="both"/>
        <w:rPr>
          <w:rFonts w:ascii="Times New Roman" w:hAnsi="Times New Roman" w:cs="Times New Roman"/>
        </w:rPr>
      </w:pPr>
    </w:p>
    <w:p>
      <w:pPr>
        <w:pStyle w:val="4"/>
        <w:ind w:firstLine="720"/>
        <w:jc w:val="both"/>
        <w:rPr>
          <w:rFonts w:ascii="Times New Roman" w:hAnsi="Times New Roman" w:cs="Times New Roman"/>
          <w:b/>
          <w:bCs/>
        </w:rPr>
      </w:pPr>
      <w:r>
        <w:rPr>
          <w:rFonts w:ascii="Times New Roman" w:hAnsi="Times New Roman" w:cs="Times New Roman"/>
        </w:rPr>
        <w:t>! FALSE --&gt; TRUE</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program to add, subtract and multiply two numbers.</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bCs/>
          <w:color w:val="7F0055"/>
        </w:rPr>
        <w:t>public</w:t>
      </w:r>
      <w:r>
        <w:rPr>
          <w:rFonts w:ascii="Times New Roman" w:hAnsi="Times New Roman" w:cs="Times New Roman"/>
          <w:b/>
          <w:bCs/>
          <w:color w:val="000000"/>
        </w:rPr>
        <w:t xml:space="preserve"> </w:t>
      </w:r>
      <w:r>
        <w:rPr>
          <w:rFonts w:ascii="Times New Roman" w:hAnsi="Times New Roman" w:cs="Times New Roman"/>
          <w:b/>
          <w:bCs/>
          <w:color w:val="7F0055"/>
        </w:rPr>
        <w:t>class</w:t>
      </w:r>
      <w:r>
        <w:rPr>
          <w:rFonts w:ascii="Times New Roman" w:hAnsi="Times New Roman" w:cs="Times New Roman"/>
          <w:b/>
          <w:bCs/>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"Addition : "</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"Subtraction : "</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"Multiplication : "</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b/>
          <w:bCs/>
        </w:rPr>
        <w:t>o/p</w:t>
      </w:r>
    </w:p>
    <w:p>
      <w:pPr>
        <w:pStyle w:val="4"/>
        <w:jc w:val="both"/>
        <w:rPr>
          <w:rFonts w:ascii="Times New Roman" w:hAnsi="Times New Roman" w:cs="Times New Roman"/>
          <w:color w:val="000000"/>
        </w:rPr>
      </w:pPr>
      <w:r>
        <w:rPr>
          <w:rFonts w:ascii="Times New Roman" w:hAnsi="Times New Roman" w:cs="Times New Roman"/>
          <w:b/>
          <w:bCs/>
          <w:color w:val="000000"/>
        </w:rPr>
        <w:t>Addition : 30</w:t>
      </w:r>
    </w:p>
    <w:p>
      <w:pPr>
        <w:pStyle w:val="4"/>
        <w:jc w:val="both"/>
        <w:rPr>
          <w:rFonts w:ascii="Times New Roman" w:hAnsi="Times New Roman" w:cs="Times New Roman"/>
          <w:color w:val="000000"/>
        </w:rPr>
      </w:pPr>
      <w:r>
        <w:rPr>
          <w:rFonts w:ascii="Times New Roman" w:hAnsi="Times New Roman" w:cs="Times New Roman"/>
          <w:color w:val="000000"/>
        </w:rPr>
        <w:t>Subtraction : -10</w:t>
      </w:r>
    </w:p>
    <w:p>
      <w:pPr>
        <w:pStyle w:val="4"/>
        <w:jc w:val="both"/>
        <w:rPr>
          <w:rFonts w:ascii="Times New Roman" w:hAnsi="Times New Roman" w:cs="Times New Roman"/>
          <w:b/>
          <w:bCs/>
        </w:rPr>
      </w:pPr>
      <w:r>
        <w:rPr>
          <w:rFonts w:ascii="Times New Roman" w:hAnsi="Times New Roman" w:cs="Times New Roman"/>
          <w:color w:val="000000"/>
        </w:rPr>
        <w:t>Multiplication : 200</w:t>
      </w:r>
    </w:p>
    <w:p>
      <w:pPr>
        <w:pStyle w:val="4"/>
        <w:jc w:val="center"/>
        <w:rPr>
          <w:rFonts w:ascii="Times New Roman" w:hAnsi="Times New Roman" w:cs="Times New Roman"/>
          <w:b/>
          <w:bCs/>
          <w:sz w:val="40"/>
          <w:szCs w:val="40"/>
        </w:rPr>
      </w:pPr>
      <w:r>
        <w:rPr>
          <w:rFonts w:ascii="Times New Roman" w:hAnsi="Times New Roman" w:cs="Times New Roman"/>
          <w:b/>
          <w:bCs/>
          <w:sz w:val="40"/>
          <w:szCs w:val="40"/>
        </w:rPr>
        <w:t>Control Statements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1) if statement.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switch case statement.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loops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 statement: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simple-if</w:t>
      </w:r>
    </w:p>
    <w:p>
      <w:pPr>
        <w:pStyle w:val="4"/>
        <w:jc w:val="both"/>
        <w:rPr>
          <w:rFonts w:ascii="Times New Roman" w:hAnsi="Times New Roman" w:cs="Times New Roman"/>
        </w:rPr>
      </w:pPr>
      <w:r>
        <w:rPr>
          <w:rFonts w:ascii="Times New Roman" w:hAnsi="Times New Roman" w:cs="Times New Roman"/>
        </w:rPr>
        <w:t>2) if-else</w:t>
      </w:r>
    </w:p>
    <w:p>
      <w:pPr>
        <w:pStyle w:val="4"/>
        <w:jc w:val="both"/>
        <w:rPr>
          <w:rFonts w:ascii="Times New Roman" w:hAnsi="Times New Roman" w:cs="Times New Roman"/>
        </w:rPr>
      </w:pPr>
      <w:r>
        <w:rPr>
          <w:rFonts w:ascii="Times New Roman" w:hAnsi="Times New Roman" w:cs="Times New Roman"/>
        </w:rPr>
        <w:t>3) Nested – if</w:t>
      </w:r>
    </w:p>
    <w:p>
      <w:pPr>
        <w:pStyle w:val="4"/>
        <w:jc w:val="both"/>
        <w:rPr>
          <w:rFonts w:ascii="Times New Roman" w:hAnsi="Times New Roman" w:cs="Times New Roman"/>
        </w:rPr>
      </w:pPr>
      <w:r>
        <w:rPr>
          <w:rFonts w:ascii="Times New Roman" w:hAnsi="Times New Roman" w:cs="Times New Roman"/>
        </w:rPr>
        <w:t>4) ladder -if</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lang w:val="en-US" w:eastAsia="en-US" w:bidi="ar-SA"/>
        </w:rPr>
        <w:drawing>
          <wp:inline distT="0" distB="0" distL="0" distR="0">
            <wp:extent cx="3214370" cy="1868170"/>
            <wp:effectExtent l="1905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a:srcRect/>
                    <a:stretch>
                      <a:fillRect/>
                    </a:stretch>
                  </pic:blipFill>
                  <pic:spPr>
                    <a:xfrm>
                      <a:off x="0" y="0"/>
                      <a:ext cx="3214370" cy="1868170"/>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lang w:val="en-US" w:eastAsia="en-US" w:bidi="ar-SA"/>
        </w:rPr>
        <w:drawing>
          <wp:inline distT="0" distB="0" distL="0" distR="0">
            <wp:extent cx="3321050" cy="34334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srcRect/>
                    <a:stretch>
                      <a:fillRect/>
                    </a:stretch>
                  </pic:blipFill>
                  <pic:spPr>
                    <a:xfrm>
                      <a:off x="0" y="0"/>
                      <a:ext cx="3321050" cy="3433445"/>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lang w:val="en-US" w:eastAsia="en-US" w:bidi="ar-SA"/>
        </w:rPr>
        <w:drawing>
          <wp:inline distT="0" distB="0" distL="0" distR="0">
            <wp:extent cx="6243955" cy="6995160"/>
            <wp:effectExtent l="1905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9"/>
                    <a:srcRect/>
                    <a:stretch>
                      <a:fillRect/>
                    </a:stretch>
                  </pic:blipFill>
                  <pic:spPr>
                    <a:xfrm>
                      <a:off x="0" y="0"/>
                      <a:ext cx="6243955" cy="6995160"/>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b/>
          <w:bCs/>
        </w:rPr>
      </w:pP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lang w:val="en-US" w:eastAsia="en-US" w:bidi="ar-SA"/>
        </w:rPr>
        <w:drawing>
          <wp:inline distT="0" distB="0" distL="0" distR="0">
            <wp:extent cx="2894965" cy="4532630"/>
            <wp:effectExtent l="1905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a:srcRect/>
                    <a:stretch>
                      <a:fillRect/>
                    </a:stretch>
                  </pic:blipFill>
                  <pic:spPr>
                    <a:xfrm>
                      <a:off x="0" y="0"/>
                      <a:ext cx="2894965" cy="4532630"/>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b/>
          <w:bCs/>
        </w:rPr>
      </w:pPr>
      <w:r>
        <w:rPr>
          <w:rFonts w:ascii="Times New Roman" w:hAnsi="Times New Roman" w:cs="Times New Roman"/>
          <w:b/>
          <w:bCs/>
        </w:rPr>
        <w:t>Greater of two numbers: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color w:val="7F0055"/>
        </w:rPr>
        <w:t>public</w:t>
      </w:r>
      <w:r>
        <w:rPr>
          <w:rFonts w:ascii="Times New Roman" w:hAnsi="Times New Roman" w:cs="Times New Roman"/>
          <w:b/>
          <w:bCs/>
          <w:color w:val="000000"/>
        </w:rPr>
        <w:t xml:space="preserve"> </w:t>
      </w:r>
      <w:r>
        <w:rPr>
          <w:rFonts w:ascii="Times New Roman" w:hAnsi="Times New Roman" w:cs="Times New Roman"/>
          <w:b/>
          <w:bCs/>
          <w:color w:val="7F0055"/>
        </w:rPr>
        <w:t>class</w:t>
      </w:r>
      <w:r>
        <w:rPr>
          <w:rFonts w:ascii="Times New Roman" w:hAnsi="Times New Roman" w:cs="Times New Roman"/>
          <w:b/>
          <w:bCs/>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 xml:space="preserve"> = 30;</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 xml:space="preserve"> = 20;</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 xml:space="preserve"> &gt;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 a is greater"</w:t>
      </w:r>
      <w:r>
        <w:rPr>
          <w:rFonts w:ascii="Times New Roman" w:hAnsi="Times New Roman" w:cs="Times New Roman"/>
          <w:color w:val="000000"/>
        </w:rPr>
        <w:t>);</w:t>
      </w:r>
    </w:p>
    <w:p>
      <w:pPr>
        <w:pStyle w:val="4"/>
        <w:jc w:val="both"/>
        <w:rPr>
          <w:rFonts w:ascii="Times New Roman" w:hAnsi="Times New Roman" w:cs="Times New Roman"/>
          <w:b/>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 b is greater"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program to check for equal and greater.</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=30;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"both are equal"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r>
        <w:rPr>
          <w:rFonts w:ascii="Times New Roman" w:hAnsi="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&gt;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 a  is greater"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 is greater"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program to find greater of three numbers: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 xml:space="preserve"> = 30;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 xml:space="preserve"> = 50;</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 xml:space="preserve"> = 75;</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 xml:space="preserve"> &gt;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&gt;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 a is greater"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 c is greater"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r>
        <w:rPr>
          <w:rFonts w:ascii="Times New Roman" w:hAnsi="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&gt;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 b is greater"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 c is greater"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Program to check the student result: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if all subject are greater than or equal to 40 then pass otherwise fail.</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color w:val="7F0055"/>
        </w:rPr>
        <w:t>public</w:t>
      </w:r>
      <w:r>
        <w:rPr>
          <w:rFonts w:ascii="Times New Roman" w:hAnsi="Times New Roman" w:cs="Times New Roman"/>
          <w:b/>
          <w:bCs/>
          <w:color w:val="000000"/>
        </w:rPr>
        <w:t xml:space="preserve"> </w:t>
      </w:r>
      <w:r>
        <w:rPr>
          <w:rFonts w:ascii="Times New Roman" w:hAnsi="Times New Roman" w:cs="Times New Roman"/>
          <w:b/>
          <w:bCs/>
          <w:color w:val="7F0055"/>
        </w:rPr>
        <w:t>class</w:t>
      </w:r>
      <w:r>
        <w:rPr>
          <w:rFonts w:ascii="Times New Roman" w:hAnsi="Times New Roman" w:cs="Times New Roman"/>
          <w:b/>
          <w:bCs/>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sub1</w:t>
      </w:r>
      <w:r>
        <w:rPr>
          <w:rFonts w:ascii="Times New Roman" w:hAnsi="Times New Roman" w:cs="Times New Roman"/>
          <w:color w:val="000000"/>
        </w:rPr>
        <w:t xml:space="preserve"> = 55;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sub2</w:t>
      </w:r>
      <w:r>
        <w:rPr>
          <w:rFonts w:ascii="Times New Roman" w:hAnsi="Times New Roman" w:cs="Times New Roman"/>
          <w:color w:val="000000"/>
        </w:rPr>
        <w:t xml:space="preserve"> = 50;</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sub3</w:t>
      </w:r>
      <w:r>
        <w:rPr>
          <w:rFonts w:ascii="Times New Roman" w:hAnsi="Times New Roman" w:cs="Times New Roman"/>
          <w:color w:val="000000"/>
        </w:rPr>
        <w:t xml:space="preserve"> = 35;</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sub1</w:t>
      </w:r>
      <w:r>
        <w:rPr>
          <w:rFonts w:ascii="Times New Roman" w:hAnsi="Times New Roman" w:cs="Times New Roman"/>
          <w:color w:val="000000"/>
        </w:rPr>
        <w:t>&gt;=40)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sub2</w:t>
      </w:r>
      <w:r>
        <w:rPr>
          <w:rFonts w:ascii="Times New Roman" w:hAnsi="Times New Roman" w:cs="Times New Roman"/>
          <w:color w:val="000000"/>
        </w:rPr>
        <w:t>&gt;=40)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sub3</w:t>
      </w:r>
      <w:r>
        <w:rPr>
          <w:rFonts w:ascii="Times New Roman" w:hAnsi="Times New Roman" w:cs="Times New Roman"/>
          <w:color w:val="000000"/>
        </w:rPr>
        <w:t>&gt;=40)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"Pass"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"FAIL"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"FAIL"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"FAIL"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Another way:</w:t>
      </w:r>
    </w:p>
    <w:p>
      <w:pPr>
        <w:pStyle w:val="4"/>
        <w:jc w:val="both"/>
        <w:rPr>
          <w:rFonts w:ascii="Times New Roman" w:hAnsi="Times New Roman" w:cs="Times New Roman"/>
          <w:b/>
          <w:color w:val="7F0055"/>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sub1</w:t>
      </w:r>
      <w:r>
        <w:rPr>
          <w:rFonts w:ascii="Times New Roman" w:hAnsi="Times New Roman" w:cs="Times New Roman"/>
          <w:color w:val="000000"/>
        </w:rPr>
        <w:t xml:space="preserve"> = 55;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sub2</w:t>
      </w:r>
      <w:r>
        <w:rPr>
          <w:rFonts w:ascii="Times New Roman" w:hAnsi="Times New Roman" w:cs="Times New Roman"/>
          <w:color w:val="000000"/>
        </w:rPr>
        <w:t xml:space="preserve"> = 50;</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sub3</w:t>
      </w:r>
      <w:r>
        <w:rPr>
          <w:rFonts w:ascii="Times New Roman" w:hAnsi="Times New Roman" w:cs="Times New Roman"/>
          <w:color w:val="000000"/>
        </w:rPr>
        <w:t xml:space="preserve"> = 65;</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 xml:space="preserve"> (</w:t>
      </w:r>
      <w:r>
        <w:rPr>
          <w:rFonts w:ascii="Times New Roman" w:hAnsi="Times New Roman" w:cs="Times New Roman"/>
          <w:color w:val="6A3E3E"/>
        </w:rPr>
        <w:t>sub1</w:t>
      </w:r>
      <w:r>
        <w:rPr>
          <w:rFonts w:ascii="Times New Roman" w:hAnsi="Times New Roman" w:cs="Times New Roman"/>
          <w:color w:val="000000"/>
        </w:rPr>
        <w:t xml:space="preserve"> &gt;= 40 &amp;&amp; </w:t>
      </w:r>
      <w:r>
        <w:rPr>
          <w:rFonts w:ascii="Times New Roman" w:hAnsi="Times New Roman" w:cs="Times New Roman"/>
          <w:color w:val="6A3E3E"/>
        </w:rPr>
        <w:t>sub2</w:t>
      </w:r>
      <w:r>
        <w:rPr>
          <w:rFonts w:ascii="Times New Roman" w:hAnsi="Times New Roman" w:cs="Times New Roman"/>
          <w:color w:val="000000"/>
        </w:rPr>
        <w:t xml:space="preserve"> &gt;= 40 &amp;&amp; </w:t>
      </w:r>
      <w:r>
        <w:rPr>
          <w:rFonts w:ascii="Times New Roman" w:hAnsi="Times New Roman" w:cs="Times New Roman"/>
          <w:color w:val="6A3E3E"/>
        </w:rPr>
        <w:t>sub3</w:t>
      </w:r>
      <w:r>
        <w:rPr>
          <w:rFonts w:ascii="Times New Roman" w:hAnsi="Times New Roman" w:cs="Times New Roman"/>
          <w:color w:val="000000"/>
        </w:rPr>
        <w:t xml:space="preserve"> &gt;= 40)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"Pass"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"FAIL"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color w:val="000000"/>
        </w:rPr>
      </w:pPr>
      <w:r>
        <w:rPr>
          <w:rFonts w:ascii="Times New Roman" w:hAnsi="Times New Roman" w:cs="Times New Roman"/>
          <w:color w:val="000000"/>
        </w:rPr>
        <w:t>}</w:t>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rPr>
      </w:pPr>
      <w:r>
        <w:rPr>
          <w:rFonts w:ascii="Times New Roman" w:hAnsi="Times New Roman" w:cs="Times New Roman"/>
          <w:b/>
          <w:bCs/>
          <w:color w:val="000000"/>
        </w:rPr>
        <w:t>Another way:</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color w:val="7F0055"/>
        </w:rPr>
        <w:t>public</w:t>
      </w:r>
      <w:r>
        <w:rPr>
          <w:rFonts w:ascii="Times New Roman" w:hAnsi="Times New Roman" w:cs="Times New Roman"/>
          <w:b/>
          <w:bCs/>
          <w:color w:val="000000"/>
        </w:rPr>
        <w:t xml:space="preserve"> </w:t>
      </w:r>
      <w:r>
        <w:rPr>
          <w:rFonts w:ascii="Times New Roman" w:hAnsi="Times New Roman" w:cs="Times New Roman"/>
          <w:b/>
          <w:bCs/>
          <w:color w:val="7F0055"/>
        </w:rPr>
        <w:t>class</w:t>
      </w:r>
      <w:r>
        <w:rPr>
          <w:rFonts w:ascii="Times New Roman" w:hAnsi="Times New Roman" w:cs="Times New Roman"/>
          <w:b/>
          <w:bCs/>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sub1</w:t>
      </w:r>
      <w:r>
        <w:rPr>
          <w:rFonts w:ascii="Times New Roman" w:hAnsi="Times New Roman" w:cs="Times New Roman"/>
          <w:color w:val="000000"/>
        </w:rPr>
        <w:t xml:space="preserve"> = 55;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sub2</w:t>
      </w:r>
      <w:r>
        <w:rPr>
          <w:rFonts w:ascii="Times New Roman" w:hAnsi="Times New Roman" w:cs="Times New Roman"/>
          <w:color w:val="000000"/>
        </w:rPr>
        <w:t xml:space="preserve"> = 30;</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sub3</w:t>
      </w:r>
      <w:r>
        <w:rPr>
          <w:rFonts w:ascii="Times New Roman" w:hAnsi="Times New Roman" w:cs="Times New Roman"/>
          <w:color w:val="000000"/>
        </w:rPr>
        <w:t xml:space="preserve"> = 65;</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 xml:space="preserve"> (</w:t>
      </w:r>
      <w:r>
        <w:rPr>
          <w:rFonts w:ascii="Times New Roman" w:hAnsi="Times New Roman" w:cs="Times New Roman"/>
          <w:color w:val="6A3E3E"/>
        </w:rPr>
        <w:t>sub1</w:t>
      </w:r>
      <w:r>
        <w:rPr>
          <w:rFonts w:ascii="Times New Roman" w:hAnsi="Times New Roman" w:cs="Times New Roman"/>
          <w:color w:val="000000"/>
        </w:rPr>
        <w:t xml:space="preserve"> &lt; 40 )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"FAIL"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r>
        <w:rPr>
          <w:rFonts w:ascii="Times New Roman" w:hAnsi="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sub2</w:t>
      </w:r>
      <w:r>
        <w:rPr>
          <w:rFonts w:ascii="Times New Roman" w:hAnsi="Times New Roman" w:cs="Times New Roman"/>
          <w:color w:val="000000"/>
        </w:rPr>
        <w:t>&lt;40)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"FAIL"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r>
        <w:rPr>
          <w:rFonts w:ascii="Times New Roman" w:hAnsi="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sub3</w:t>
      </w:r>
      <w:r>
        <w:rPr>
          <w:rFonts w:ascii="Times New Roman" w:hAnsi="Times New Roman" w:cs="Times New Roman"/>
          <w:color w:val="000000"/>
        </w:rPr>
        <w:t>&lt;40)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"FAIL"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"Pass"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Another way:</w:t>
      </w:r>
    </w:p>
    <w:p>
      <w:pPr>
        <w:pStyle w:val="4"/>
        <w:jc w:val="both"/>
        <w:rPr>
          <w:rFonts w:ascii="Times New Roman" w:hAnsi="Times New Roman" w:cs="Times New Roman"/>
          <w:b/>
          <w:bCs/>
          <w:color w:val="7F0055"/>
        </w:rPr>
      </w:pPr>
    </w:p>
    <w:p>
      <w:pPr>
        <w:pStyle w:val="4"/>
        <w:jc w:val="both"/>
        <w:rPr>
          <w:rFonts w:ascii="Times New Roman" w:hAnsi="Times New Roman" w:cs="Times New Roman"/>
        </w:rPr>
      </w:pPr>
      <w:r>
        <w:rPr>
          <w:rFonts w:ascii="Times New Roman" w:hAnsi="Times New Roman" w:cs="Times New Roman"/>
          <w:b/>
          <w:bCs/>
          <w:color w:val="7F0055"/>
        </w:rPr>
        <w:t>public</w:t>
      </w:r>
      <w:r>
        <w:rPr>
          <w:rFonts w:ascii="Times New Roman" w:hAnsi="Times New Roman" w:cs="Times New Roman"/>
          <w:b/>
          <w:bCs/>
          <w:color w:val="000000"/>
        </w:rPr>
        <w:t xml:space="preserve"> </w:t>
      </w:r>
      <w:r>
        <w:rPr>
          <w:rFonts w:ascii="Times New Roman" w:hAnsi="Times New Roman" w:cs="Times New Roman"/>
          <w:b/>
          <w:bCs/>
          <w:color w:val="7F0055"/>
        </w:rPr>
        <w:t>class</w:t>
      </w:r>
      <w:r>
        <w:rPr>
          <w:rFonts w:ascii="Times New Roman" w:hAnsi="Times New Roman" w:cs="Times New Roman"/>
          <w:b/>
          <w:bCs/>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sub1</w:t>
      </w:r>
      <w:r>
        <w:rPr>
          <w:rFonts w:ascii="Times New Roman" w:hAnsi="Times New Roman" w:cs="Times New Roman"/>
          <w:color w:val="000000"/>
        </w:rPr>
        <w:t xml:space="preserve"> = 55;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sub2</w:t>
      </w:r>
      <w:r>
        <w:rPr>
          <w:rFonts w:ascii="Times New Roman" w:hAnsi="Times New Roman" w:cs="Times New Roman"/>
          <w:color w:val="000000"/>
        </w:rPr>
        <w:t xml:space="preserve"> = 30;</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sub3</w:t>
      </w:r>
      <w:r>
        <w:rPr>
          <w:rFonts w:ascii="Times New Roman" w:hAnsi="Times New Roman" w:cs="Times New Roman"/>
          <w:color w:val="000000"/>
        </w:rPr>
        <w:t xml:space="preserve"> = 65;</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 xml:space="preserve"> (</w:t>
      </w:r>
      <w:r>
        <w:rPr>
          <w:rFonts w:ascii="Times New Roman" w:hAnsi="Times New Roman" w:cs="Times New Roman"/>
          <w:color w:val="6A3E3E"/>
        </w:rPr>
        <w:t>sub1</w:t>
      </w:r>
      <w:r>
        <w:rPr>
          <w:rFonts w:ascii="Times New Roman" w:hAnsi="Times New Roman" w:cs="Times New Roman"/>
          <w:color w:val="000000"/>
        </w:rPr>
        <w:t xml:space="preserve"> &lt; 40 || </w:t>
      </w:r>
      <w:r>
        <w:rPr>
          <w:rFonts w:ascii="Times New Roman" w:hAnsi="Times New Roman" w:cs="Times New Roman"/>
          <w:color w:val="6A3E3E"/>
        </w:rPr>
        <w:t>sub2</w:t>
      </w:r>
      <w:r>
        <w:rPr>
          <w:rFonts w:ascii="Times New Roman" w:hAnsi="Times New Roman" w:cs="Times New Roman"/>
          <w:color w:val="000000"/>
        </w:rPr>
        <w:t>&lt;40 ||</w:t>
      </w:r>
      <w:r>
        <w:rPr>
          <w:rFonts w:ascii="Times New Roman" w:hAnsi="Times New Roman" w:cs="Times New Roman"/>
          <w:color w:val="6A3E3E"/>
        </w:rPr>
        <w:t>sub3</w:t>
      </w:r>
      <w:r>
        <w:rPr>
          <w:rFonts w:ascii="Times New Roman" w:hAnsi="Times New Roman" w:cs="Times New Roman"/>
          <w:color w:val="000000"/>
        </w:rPr>
        <w:t>&lt;40)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"FAIL"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"Pass"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sub1</w:t>
      </w:r>
      <w:r>
        <w:rPr>
          <w:rFonts w:ascii="Times New Roman" w:hAnsi="Times New Roman" w:cs="Times New Roman"/>
          <w:color w:val="000000"/>
        </w:rPr>
        <w:t>=60;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sub2</w:t>
      </w:r>
      <w:r>
        <w:rPr>
          <w:rFonts w:ascii="Times New Roman" w:hAnsi="Times New Roman" w:cs="Times New Roman"/>
          <w:color w:val="000000"/>
        </w:rPr>
        <w:t>=80;</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sub3</w:t>
      </w:r>
      <w:r>
        <w:rPr>
          <w:rFonts w:ascii="Times New Roman" w:hAnsi="Times New Roman" w:cs="Times New Roman"/>
          <w:color w:val="000000"/>
        </w:rPr>
        <w:t>=85;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sub1</w:t>
      </w:r>
      <w:r>
        <w:rPr>
          <w:rFonts w:ascii="Times New Roman" w:hAnsi="Times New Roman" w:cs="Times New Roman"/>
          <w:color w:val="000000"/>
        </w:rPr>
        <w:t xml:space="preserve">&gt;=40 &amp;&amp; </w:t>
      </w:r>
      <w:r>
        <w:rPr>
          <w:rFonts w:ascii="Times New Roman" w:hAnsi="Times New Roman" w:cs="Times New Roman"/>
          <w:color w:val="6A3E3E"/>
        </w:rPr>
        <w:t>sub2</w:t>
      </w:r>
      <w:r>
        <w:rPr>
          <w:rFonts w:ascii="Times New Roman" w:hAnsi="Times New Roman" w:cs="Times New Roman"/>
          <w:color w:val="000000"/>
        </w:rPr>
        <w:t xml:space="preserve">&gt;=40 &amp;&amp; </w:t>
      </w:r>
      <w:r>
        <w:rPr>
          <w:rFonts w:ascii="Times New Roman" w:hAnsi="Times New Roman" w:cs="Times New Roman"/>
          <w:color w:val="6A3E3E"/>
        </w:rPr>
        <w:t>sub3</w:t>
      </w:r>
      <w:r>
        <w:rPr>
          <w:rFonts w:ascii="Times New Roman" w:hAnsi="Times New Roman" w:cs="Times New Roman"/>
          <w:color w:val="000000"/>
        </w:rPr>
        <w:t>&gt;=40 )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"PASS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avg</w:t>
      </w:r>
      <w:r>
        <w:rPr>
          <w:rFonts w:ascii="Times New Roman" w:hAnsi="Times New Roman" w:cs="Times New Roman"/>
          <w:color w:val="000000"/>
        </w:rPr>
        <w:t xml:space="preserve"> = (</w:t>
      </w:r>
      <w:r>
        <w:rPr>
          <w:rFonts w:ascii="Times New Roman" w:hAnsi="Times New Roman" w:cs="Times New Roman"/>
          <w:color w:val="6A3E3E"/>
        </w:rPr>
        <w:t>sub1</w:t>
      </w:r>
      <w:r>
        <w:rPr>
          <w:rFonts w:ascii="Times New Roman" w:hAnsi="Times New Roman" w:cs="Times New Roman"/>
          <w:color w:val="000000"/>
        </w:rPr>
        <w:t>+</w:t>
      </w:r>
      <w:r>
        <w:rPr>
          <w:rFonts w:ascii="Times New Roman" w:hAnsi="Times New Roman" w:cs="Times New Roman"/>
          <w:color w:val="6A3E3E"/>
        </w:rPr>
        <w:t>sub2</w:t>
      </w:r>
      <w:r>
        <w:rPr>
          <w:rFonts w:ascii="Times New Roman" w:hAnsi="Times New Roman" w:cs="Times New Roman"/>
          <w:color w:val="000000"/>
        </w:rPr>
        <w:t>+</w:t>
      </w:r>
      <w:r>
        <w:rPr>
          <w:rFonts w:ascii="Times New Roman" w:hAnsi="Times New Roman" w:cs="Times New Roman"/>
          <w:color w:val="6A3E3E"/>
        </w:rPr>
        <w:t>sub3</w:t>
      </w:r>
      <w:r>
        <w:rPr>
          <w:rFonts w:ascii="Times New Roman" w:hAnsi="Times New Roman" w:cs="Times New Roman"/>
          <w:color w:val="000000"/>
        </w:rPr>
        <w:t>)/3;</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avg</w:t>
      </w:r>
      <w:r>
        <w:rPr>
          <w:rFonts w:ascii="Times New Roman" w:hAnsi="Times New Roman" w:cs="Times New Roman"/>
          <w:color w:val="000000"/>
        </w:rPr>
        <w:t xml:space="preserve"> &gt;=70)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"Grade A with Distinction"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r>
        <w:rPr>
          <w:rFonts w:ascii="Times New Roman" w:hAnsi="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avg</w:t>
      </w:r>
      <w:r>
        <w:rPr>
          <w:rFonts w:ascii="Times New Roman" w:hAnsi="Times New Roman" w:cs="Times New Roman"/>
          <w:color w:val="000000"/>
        </w:rPr>
        <w:t>&gt;=60 )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"Grade A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r>
        <w:rPr>
          <w:rFonts w:ascii="Times New Roman" w:hAnsi="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avg</w:t>
      </w:r>
      <w:r>
        <w:rPr>
          <w:rFonts w:ascii="Times New Roman" w:hAnsi="Times New Roman" w:cs="Times New Roman"/>
          <w:color w:val="000000"/>
        </w:rPr>
        <w:t>&gt;=50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"Grade B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"Grade c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"FAIL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if statement works based on condition return values;</w:t>
      </w:r>
    </w:p>
    <w:p>
      <w:pPr>
        <w:pStyle w:val="4"/>
        <w:ind w:firstLine="720"/>
        <w:jc w:val="both"/>
        <w:rPr>
          <w:rFonts w:ascii="Times New Roman" w:hAnsi="Times New Roman" w:cs="Times New Roman"/>
          <w:b/>
          <w:bCs/>
        </w:rPr>
      </w:pPr>
      <w:r>
        <w:rPr>
          <w:rFonts w:ascii="Times New Roman" w:hAnsi="Times New Roman" w:cs="Times New Roman"/>
          <w:b/>
          <w:bCs/>
        </w:rPr>
        <w:t>eg:</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b/>
          <w:color w:val="7F0055"/>
        </w:rPr>
        <w:t>true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"true part"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u w:val="single"/>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"false part"</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program to use condition return value: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=30;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boolean</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&gt;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"true part"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"else part"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&lt;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"true part"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"else part"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&lt;=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"true part"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"else part"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color w:val="000000"/>
        </w:rPr>
      </w:pPr>
      <w:r>
        <w:rPr>
          <w:rFonts w:ascii="Times New Roman" w:hAnsi="Times New Roman" w:cs="Times New Roman"/>
          <w:b/>
          <w:bCs/>
          <w:color w:val="000000"/>
        </w:rPr>
        <w:t>o/p:</w:t>
      </w:r>
    </w:p>
    <w:p>
      <w:pPr>
        <w:pStyle w:val="4"/>
        <w:jc w:val="both"/>
        <w:rPr>
          <w:rFonts w:ascii="Times New Roman" w:hAnsi="Times New Roman" w:cs="Times New Roman"/>
          <w:color w:val="000000"/>
        </w:rPr>
      </w:pPr>
      <w:r>
        <w:rPr>
          <w:rFonts w:ascii="Times New Roman" w:hAnsi="Times New Roman" w:cs="Times New Roman"/>
          <w:b/>
          <w:bCs/>
          <w:color w:val="000000"/>
        </w:rPr>
        <w:t>else part</w:t>
      </w:r>
    </w:p>
    <w:p>
      <w:pPr>
        <w:pStyle w:val="4"/>
        <w:jc w:val="both"/>
        <w:rPr>
          <w:rFonts w:ascii="Times New Roman" w:hAnsi="Times New Roman" w:cs="Times New Roman"/>
          <w:color w:val="000000"/>
        </w:rPr>
      </w:pPr>
      <w:r>
        <w:rPr>
          <w:rFonts w:ascii="Times New Roman" w:hAnsi="Times New Roman" w:cs="Times New Roman"/>
          <w:color w:val="000000"/>
        </w:rPr>
        <w:t>true part</w:t>
      </w:r>
    </w:p>
    <w:p>
      <w:pPr>
        <w:pStyle w:val="4"/>
        <w:jc w:val="both"/>
        <w:rPr>
          <w:rFonts w:ascii="Times New Roman" w:hAnsi="Times New Roman" w:cs="Times New Roman"/>
          <w:b/>
          <w:bCs/>
        </w:rPr>
      </w:pPr>
      <w:r>
        <w:rPr>
          <w:rFonts w:ascii="Times New Roman" w:hAnsi="Times New Roman" w:cs="Times New Roman"/>
          <w:color w:val="000000"/>
        </w:rPr>
        <w:t>true part</w:t>
      </w:r>
    </w:p>
    <w:p>
      <w:pPr>
        <w:pStyle w:val="4"/>
        <w:jc w:val="both"/>
        <w:rPr>
          <w:rFonts w:ascii="Times New Roman" w:hAnsi="Times New Roman" w:cs="Times New Roman"/>
          <w:b/>
          <w:bCs/>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lang w:val="en-US" w:eastAsia="en-US" w:bidi="ar-SA"/>
        </w:rPr>
        <w:drawing>
          <wp:inline distT="0" distB="0" distL="0" distR="0">
            <wp:extent cx="4706620" cy="55257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1"/>
                    <a:srcRect/>
                    <a:stretch>
                      <a:fillRect/>
                    </a:stretch>
                  </pic:blipFill>
                  <pic:spPr>
                    <a:xfrm>
                      <a:off x="0" y="0"/>
                      <a:ext cx="4706620" cy="5525770"/>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 xml:space="preserve">if </w:t>
      </w:r>
      <w:r>
        <w:rPr>
          <w:rFonts w:ascii="Times New Roman" w:hAnsi="Times New Roman" w:cs="Times New Roman"/>
          <w:b/>
          <w:bCs/>
          <w:color w:val="000000"/>
        </w:rPr>
        <w:t>value</w:t>
      </w:r>
      <w:r>
        <w:rPr>
          <w:rFonts w:ascii="Times New Roman" w:hAnsi="Times New Roman" w:cs="Times New Roman"/>
          <w:color w:val="000000"/>
        </w:rPr>
        <w:t xml:space="preserve"> matched with </w:t>
      </w:r>
      <w:r>
        <w:rPr>
          <w:rFonts w:ascii="Times New Roman" w:hAnsi="Times New Roman" w:cs="Times New Roman"/>
          <w:b/>
          <w:bCs/>
          <w:color w:val="000000"/>
        </w:rPr>
        <w:t>constant</w:t>
      </w:r>
      <w:r>
        <w:rPr>
          <w:rFonts w:ascii="Times New Roman" w:hAnsi="Times New Roman" w:cs="Times New Roman"/>
          <w:color w:val="000000"/>
        </w:rPr>
        <w:t>, that case statement executes.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If value is not matching with any of the constants, then default case executes.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color w:val="000000"/>
        </w:rPr>
        <w:t>break</w:t>
      </w:r>
      <w:r>
        <w:rPr>
          <w:rFonts w:ascii="Times New Roman" w:hAnsi="Times New Roman" w:cs="Times New Roman"/>
          <w:color w:val="000000"/>
        </w:rPr>
        <w:t xml:space="preserve"> statement will take the control out of the switch case.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 xml:space="preserve">Use of </w:t>
      </w:r>
      <w:r>
        <w:rPr>
          <w:rFonts w:ascii="Times New Roman" w:hAnsi="Times New Roman" w:cs="Times New Roman"/>
          <w:b/>
          <w:bCs/>
          <w:color w:val="000000"/>
        </w:rPr>
        <w:t>break</w:t>
      </w:r>
      <w:r>
        <w:rPr>
          <w:rFonts w:ascii="Times New Roman" w:hAnsi="Times New Roman" w:cs="Times New Roman"/>
          <w:color w:val="000000"/>
        </w:rPr>
        <w:t xml:space="preserve"> statement is an optional in default case ( or ) last case block</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rPr>
        <w:t xml:space="preserve">If </w:t>
      </w:r>
      <w:r>
        <w:rPr>
          <w:rFonts w:ascii="Times New Roman" w:hAnsi="Times New Roman" w:cs="Times New Roman"/>
          <w:b/>
          <w:bCs/>
        </w:rPr>
        <w:t>break</w:t>
      </w:r>
      <w:r>
        <w:rPr>
          <w:rFonts w:ascii="Times New Roman" w:hAnsi="Times New Roman" w:cs="Times New Roman"/>
        </w:rPr>
        <w:t xml:space="preserve"> is not presented in any of the case block then next case block also executes till next </w:t>
      </w:r>
      <w:r>
        <w:rPr>
          <w:rFonts w:ascii="Times New Roman" w:hAnsi="Times New Roman" w:cs="Times New Roman"/>
          <w:b/>
          <w:bCs/>
        </w:rPr>
        <w:t>break</w:t>
      </w:r>
      <w:r>
        <w:rPr>
          <w:rFonts w:ascii="Times New Roman" w:hAnsi="Times New Roman" w:cs="Times New Roman"/>
        </w:rPr>
        <w:t>.</w:t>
      </w: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ind w:firstLine="720"/>
        <w:jc w:val="both"/>
        <w:rPr>
          <w:rFonts w:ascii="Times New Roman" w:hAnsi="Times New Roman" w:cs="Times New Roman"/>
          <w:color w:val="000000"/>
        </w:rPr>
      </w:pP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"before switch case"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switch</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case</w:t>
      </w:r>
      <w:r>
        <w:rPr>
          <w:rFonts w:ascii="Times New Roman" w:hAnsi="Times New Roman" w:cs="Times New Roman"/>
          <w:color w:val="000000"/>
        </w:rPr>
        <w:t xml:space="preserve"> 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"TEN"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break;</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case</w:t>
      </w:r>
      <w:r>
        <w:rPr>
          <w:rFonts w:ascii="Times New Roman" w:hAnsi="Times New Roman" w:cs="Times New Roman"/>
          <w:color w:val="000000"/>
        </w:rPr>
        <w:t xml:space="preserve"> 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"Twenty"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break</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case</w:t>
      </w:r>
      <w:r>
        <w:rPr>
          <w:rFonts w:ascii="Times New Roman" w:hAnsi="Times New Roman" w:cs="Times New Roman"/>
          <w:color w:val="000000"/>
        </w:rPr>
        <w:t xml:space="preserve"> 30: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"Thirty"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break</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case</w:t>
      </w:r>
      <w:r>
        <w:rPr>
          <w:rFonts w:ascii="Times New Roman" w:hAnsi="Times New Roman" w:cs="Times New Roman"/>
          <w:color w:val="000000"/>
        </w:rPr>
        <w:t xml:space="preserve"> 40: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"Fourty"</w:t>
      </w: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b/>
          <w:color w:val="7F0055"/>
        </w:rPr>
        <w:tab/>
      </w:r>
      <w:r>
        <w:rPr>
          <w:rFonts w:ascii="Times New Roman" w:hAnsi="Times New Roman" w:cs="Times New Roman"/>
          <w:b/>
          <w:color w:val="7F0055"/>
        </w:rPr>
        <w:tab/>
      </w:r>
      <w:r>
        <w:rPr>
          <w:rFonts w:ascii="Times New Roman" w:hAnsi="Times New Roman" w:cs="Times New Roman"/>
          <w:b/>
          <w:color w:val="7F0055"/>
        </w:rPr>
        <w:tab/>
      </w:r>
      <w:r>
        <w:rPr>
          <w:rFonts w:ascii="Times New Roman" w:hAnsi="Times New Roman" w:cs="Times New Roman"/>
          <w:b/>
          <w:color w:val="7F0055"/>
        </w:rPr>
        <w:t>break</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default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"DEFAULT"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break</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switch case"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Unary Operator:</w:t>
      </w:r>
    </w:p>
    <w:p>
      <w:pPr>
        <w:pStyle w:val="4"/>
        <w:jc w:val="both"/>
        <w:rPr>
          <w:rFonts w:ascii="Times New Roman" w:hAnsi="Times New Roman" w:cs="Times New Roman"/>
        </w:rPr>
      </w:pPr>
      <w:r>
        <w:rPr>
          <w:rFonts w:ascii="Times New Roman" w:hAnsi="Times New Roman" w:cs="Times New Roman"/>
        </w:rPr>
        <w:t>It works with only one operand.</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int a=10;</w:t>
      </w:r>
    </w:p>
    <w:p>
      <w:pPr>
        <w:pStyle w:val="4"/>
        <w:jc w:val="both"/>
        <w:rPr>
          <w:rFonts w:ascii="Times New Roman" w:hAnsi="Times New Roman" w:eastAsia="Times New Roman" w:cs="Times New Roman"/>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int b = - a;  ( unary minus )</w:t>
      </w:r>
    </w:p>
    <w:p>
      <w:pPr>
        <w:pStyle w:val="4"/>
        <w:jc w:val="both"/>
        <w:rPr>
          <w:rFonts w:ascii="Times New Roman" w:hAnsi="Times New Roman" w:cs="Times New Roman"/>
        </w:rPr>
      </w:pPr>
    </w:p>
    <w:p>
      <w:pPr>
        <w:pStyle w:val="4"/>
        <w:ind w:firstLine="720"/>
        <w:jc w:val="both"/>
        <w:rPr>
          <w:rFonts w:ascii="Times New Roman" w:hAnsi="Times New Roman" w:cs="Times New Roman"/>
        </w:rPr>
      </w:pPr>
      <w:r>
        <w:rPr>
          <w:rFonts w:ascii="Times New Roman" w:hAnsi="Times New Roman" w:cs="Times New Roman"/>
        </w:rPr>
        <w:t>here value of b is -10, value of a remains same ( 10 ) no change</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eastAsia="Times New Roman" w:cs="Times New Roman"/>
        </w:rPr>
        <w:t xml:space="preserve">        </w:t>
      </w:r>
      <w:r>
        <w:rPr>
          <w:rFonts w:ascii="Times New Roman" w:hAnsi="Times New Roman" w:cs="Times New Roman"/>
        </w:rPr>
        <w:t>int  c =  a – b ; ( binary minus )</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Increment  and decrement operators :</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Increment Operator ( ++ )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It increases value of it's operand by 1.</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Decrement operator ( - - ):</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rPr>
        <w:t>It decreases value of it's operand by 1.</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Increment Operator ( ++ ) :</w:t>
      </w:r>
    </w:p>
    <w:p>
      <w:pPr>
        <w:pStyle w:val="4"/>
        <w:jc w:val="both"/>
        <w:rPr>
          <w:rFonts w:ascii="Times New Roman" w:hAnsi="Times New Roman" w:cs="Times New Roman"/>
          <w:b/>
          <w:bCs/>
        </w:rPr>
      </w:pPr>
    </w:p>
    <w:tbl>
      <w:tblPr>
        <w:tblStyle w:val="26"/>
        <w:tblW w:w="9455" w:type="dxa"/>
        <w:tblInd w:w="188" w:type="dxa"/>
        <w:tblLayout w:type="fixed"/>
        <w:tblCellMar>
          <w:top w:w="0" w:type="dxa"/>
          <w:left w:w="10" w:type="dxa"/>
          <w:bottom w:w="0" w:type="dxa"/>
          <w:right w:w="10" w:type="dxa"/>
        </w:tblCellMar>
      </w:tblPr>
      <w:tblGrid>
        <w:gridCol w:w="4770"/>
        <w:gridCol w:w="4685"/>
      </w:tblGrid>
      <w:tr>
        <w:tc>
          <w:tcPr>
            <w:tcW w:w="4770"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Pre –  increment</w:t>
            </w:r>
          </w:p>
        </w:tc>
        <w:tc>
          <w:tcPr>
            <w:tcW w:w="468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Post – increment</w:t>
            </w:r>
          </w:p>
        </w:tc>
      </w:tr>
      <w:tr>
        <w:tblPrEx>
          <w:tblCellMar>
            <w:top w:w="0" w:type="dxa"/>
            <w:left w:w="10" w:type="dxa"/>
            <w:bottom w:w="0" w:type="dxa"/>
            <w:right w:w="10" w:type="dxa"/>
          </w:tblCellMar>
        </w:tblPrEx>
        <w:trPr>
          <w:trHeight w:val="436" w:hRule="atLeast"/>
        </w:trPr>
        <w:tc>
          <w:tcPr>
            <w:tcW w:w="4770" w:type="dxa"/>
            <w:tcBorders>
              <w:left w:val="single" w:color="000080" w:sz="2" w:space="0"/>
              <w:bottom w:val="single" w:color="000080" w:sz="2" w:space="0"/>
            </w:tcBorders>
            <w:shd w:val="clear" w:color="auto" w:fill="FFFFFF"/>
          </w:tcPr>
          <w:p>
            <w:pPr>
              <w:pStyle w:val="882"/>
              <w:jc w:val="both"/>
              <w:rPr>
                <w:rFonts w:ascii="Times New Roman" w:hAnsi="Times New Roman" w:eastAsia="Times New Roman" w:cs="Times New Roman"/>
              </w:rPr>
            </w:pPr>
            <w:r>
              <w:rPr>
                <w:rFonts w:ascii="Times New Roman" w:hAnsi="Times New Roman" w:cs="Times New Roman"/>
              </w:rPr>
              <w:t xml:space="preserve">1) syntax :     </w:t>
            </w:r>
          </w:p>
          <w:p>
            <w:pPr>
              <w:pStyle w:val="882"/>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variable;</w:t>
            </w:r>
          </w:p>
          <w:p>
            <w:pPr>
              <w:pStyle w:val="882"/>
              <w:jc w:val="both"/>
              <w:rPr>
                <w:rFonts w:ascii="Times New Roman" w:hAnsi="Times New Roman" w:cs="Times New Roman"/>
              </w:rPr>
            </w:pPr>
          </w:p>
        </w:tc>
        <w:tc>
          <w:tcPr>
            <w:tcW w:w="468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eastAsia="Times New Roman" w:cs="Times New Roman"/>
              </w:rPr>
            </w:pPr>
            <w:r>
              <w:rPr>
                <w:rFonts w:ascii="Times New Roman" w:hAnsi="Times New Roman" w:cs="Times New Roman"/>
              </w:rPr>
              <w:t xml:space="preserve">1) syntax :     </w:t>
            </w:r>
          </w:p>
          <w:p>
            <w:pPr>
              <w:pStyle w:val="882"/>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variable++;</w:t>
            </w:r>
          </w:p>
        </w:tc>
      </w:tr>
      <w:tr>
        <w:tblPrEx>
          <w:tblCellMar>
            <w:top w:w="0" w:type="dxa"/>
            <w:left w:w="10" w:type="dxa"/>
            <w:bottom w:w="0" w:type="dxa"/>
            <w:right w:w="10" w:type="dxa"/>
          </w:tblCellMar>
        </w:tblPrEx>
        <w:trPr>
          <w:trHeight w:val="679" w:hRule="atLeast"/>
        </w:trPr>
        <w:tc>
          <w:tcPr>
            <w:tcW w:w="477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2)It increase value of it's Operand by 1 before executing statement</w:t>
            </w:r>
          </w:p>
        </w:tc>
        <w:tc>
          <w:tcPr>
            <w:tcW w:w="468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2)It increase value of it's Operand by 1 after executing statement</w:t>
            </w:r>
          </w:p>
        </w:tc>
      </w:tr>
      <w:tr>
        <w:tblPrEx>
          <w:tblCellMar>
            <w:top w:w="0" w:type="dxa"/>
            <w:left w:w="10" w:type="dxa"/>
            <w:bottom w:w="0" w:type="dxa"/>
            <w:right w:w="10" w:type="dxa"/>
          </w:tblCellMar>
        </w:tblPrEx>
        <w:tc>
          <w:tcPr>
            <w:tcW w:w="4770" w:type="dxa"/>
            <w:tcBorders>
              <w:left w:val="single" w:color="000080" w:sz="2" w:space="0"/>
              <w:bottom w:val="single" w:color="000080" w:sz="2" w:space="0"/>
            </w:tcBorders>
            <w:shd w:val="clear" w:color="auto" w:fill="FFFFFF"/>
          </w:tcPr>
          <w:p>
            <w:pPr>
              <w:pStyle w:val="882"/>
              <w:jc w:val="both"/>
              <w:rPr>
                <w:rFonts w:ascii="Times New Roman" w:hAnsi="Times New Roman" w:eastAsia="Times New Roman" w:cs="Times New Roman"/>
              </w:rPr>
            </w:pPr>
            <w:r>
              <w:rPr>
                <w:rFonts w:ascii="Times New Roman" w:hAnsi="Times New Roman" w:cs="Times New Roman"/>
              </w:rPr>
              <w:t xml:space="preserve">3) eg :     </w:t>
            </w:r>
          </w:p>
          <w:p>
            <w:pPr>
              <w:pStyle w:val="882"/>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int  a=10;</w:t>
            </w:r>
          </w:p>
          <w:p>
            <w:pPr>
              <w:pStyle w:val="882"/>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int b = ++a:  --&gt; a=11,   b=11</w:t>
            </w:r>
          </w:p>
          <w:p>
            <w:pPr>
              <w:pStyle w:val="882"/>
              <w:jc w:val="both"/>
              <w:rPr>
                <w:rFonts w:ascii="Times New Roman" w:hAnsi="Times New Roman" w:cs="Times New Roman"/>
              </w:rPr>
            </w:pPr>
          </w:p>
        </w:tc>
        <w:tc>
          <w:tcPr>
            <w:tcW w:w="468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eastAsia="Times New Roman" w:cs="Times New Roman"/>
              </w:rPr>
            </w:pPr>
            <w:r>
              <w:rPr>
                <w:rFonts w:ascii="Times New Roman" w:hAnsi="Times New Roman" w:cs="Times New Roman"/>
              </w:rPr>
              <w:t xml:space="preserve">3) eg :     </w:t>
            </w:r>
          </w:p>
          <w:p>
            <w:pPr>
              <w:pStyle w:val="882"/>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int  a=10;</w:t>
            </w:r>
          </w:p>
          <w:p>
            <w:pPr>
              <w:pStyle w:val="882"/>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int b = a++:  --&gt;b=10, a=11</w:t>
            </w:r>
          </w:p>
        </w:tc>
      </w:tr>
    </w:tbl>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p>
    <w:p>
      <w:pPr>
        <w:pStyle w:val="4"/>
        <w:ind w:firstLine="720"/>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rPr>
        <w:t xml:space="preserve">O/p :   </w:t>
      </w:r>
      <w:r>
        <w:rPr>
          <w:rFonts w:ascii="Times New Roman" w:hAnsi="Times New Roman" w:cs="Times New Roman"/>
          <w:color w:val="000000"/>
        </w:rPr>
        <w:t xml:space="preserve">11  </w:t>
      </w:r>
      <w:r>
        <w:rPr>
          <w:rFonts w:ascii="Times New Roman" w:hAnsi="Times New Roman" w:cs="Times New Roman"/>
          <w:color w:val="000000"/>
        </w:rPr>
        <w:tab/>
      </w:r>
      <w:r>
        <w:rPr>
          <w:rFonts w:ascii="Times New Roman" w:hAnsi="Times New Roman" w:cs="Times New Roman"/>
          <w:color w:val="000000"/>
        </w:rPr>
        <w:t>12</w:t>
      </w:r>
      <w:r>
        <w:rPr>
          <w:rFonts w:ascii="Times New Roman" w:hAnsi="Times New Roman" w:cs="Times New Roman"/>
          <w:color w:val="000000"/>
        </w:rPr>
        <w:tab/>
      </w:r>
      <w:r>
        <w:rPr>
          <w:rFonts w:ascii="Times New Roman" w:hAnsi="Times New Roman" w:cs="Times New Roman"/>
          <w:color w:val="000000"/>
        </w:rPr>
        <w:t>12</w:t>
      </w:r>
      <w:r>
        <w:rPr>
          <w:rFonts w:ascii="Times New Roman" w:hAnsi="Times New Roman" w:cs="Times New Roman"/>
          <w:color w:val="000000"/>
        </w:rPr>
        <w:tab/>
      </w:r>
      <w:r>
        <w:rPr>
          <w:rFonts w:ascii="Times New Roman" w:hAnsi="Times New Roman" w:cs="Times New Roman"/>
          <w:color w:val="000000"/>
        </w:rPr>
        <w:t>12</w:t>
      </w: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rPr>
        <w:t xml:space="preserve">O/P :   </w:t>
      </w:r>
      <w:r>
        <w:rPr>
          <w:rFonts w:ascii="Times New Roman" w:hAnsi="Times New Roman" w:cs="Times New Roman"/>
          <w:color w:val="000000"/>
        </w:rPr>
        <w:t>13</w:t>
      </w:r>
      <w:r>
        <w:rPr>
          <w:rFonts w:ascii="Times New Roman" w:hAnsi="Times New Roman" w:cs="Times New Roman"/>
          <w:color w:val="000000"/>
        </w:rPr>
        <w:tab/>
      </w:r>
      <w:r>
        <w:rPr>
          <w:rFonts w:ascii="Times New Roman" w:hAnsi="Times New Roman" w:cs="Times New Roman"/>
          <w:color w:val="000000"/>
        </w:rPr>
        <w:t>11</w:t>
      </w:r>
      <w:r>
        <w:rPr>
          <w:rFonts w:ascii="Times New Roman" w:hAnsi="Times New Roman" w:cs="Times New Roman"/>
          <w:color w:val="000000"/>
        </w:rPr>
        <w:tab/>
      </w:r>
      <w:r>
        <w:rPr>
          <w:rFonts w:ascii="Times New Roman" w:hAnsi="Times New Roman" w:cs="Times New Roman"/>
          <w:color w:val="000000"/>
        </w:rPr>
        <w:t>13</w:t>
      </w:r>
      <w:r>
        <w:rPr>
          <w:rFonts w:ascii="Times New Roman" w:hAnsi="Times New Roman" w:cs="Times New Roman"/>
          <w:color w:val="000000"/>
        </w:rPr>
        <w:tab/>
      </w:r>
      <w:r>
        <w:rPr>
          <w:rFonts w:ascii="Times New Roman" w:hAnsi="Times New Roman" w:cs="Times New Roman"/>
          <w:color w:val="000000"/>
        </w:rPr>
        <w:t>12</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rPr>
        <w:t>O/P :</w:t>
      </w:r>
    </w:p>
    <w:p>
      <w:pPr>
        <w:pStyle w:val="4"/>
        <w:jc w:val="both"/>
        <w:rPr>
          <w:rFonts w:ascii="Times New Roman" w:hAnsi="Times New Roman" w:cs="Times New Roman"/>
          <w:b/>
          <w:bCs/>
        </w:rPr>
      </w:pPr>
      <w:r>
        <w:rPr>
          <w:rFonts w:ascii="Times New Roman" w:hAnsi="Times New Roman" w:cs="Times New Roman"/>
          <w:color w:val="000000"/>
        </w:rPr>
        <w:t>12</w:t>
      </w:r>
      <w:r>
        <w:rPr>
          <w:rFonts w:ascii="Times New Roman" w:hAnsi="Times New Roman" w:cs="Times New Roman"/>
          <w:color w:val="000000"/>
        </w:rPr>
        <w:tab/>
      </w:r>
      <w:r>
        <w:rPr>
          <w:rFonts w:ascii="Times New Roman" w:hAnsi="Times New Roman" w:cs="Times New Roman"/>
          <w:color w:val="000000"/>
        </w:rPr>
        <w:t>12</w:t>
      </w:r>
      <w:r>
        <w:rPr>
          <w:rFonts w:ascii="Times New Roman" w:hAnsi="Times New Roman" w:cs="Times New Roman"/>
          <w:color w:val="000000"/>
        </w:rPr>
        <w:tab/>
      </w:r>
      <w:r>
        <w:rPr>
          <w:rFonts w:ascii="Times New Roman" w:hAnsi="Times New Roman" w:cs="Times New Roman"/>
          <w:color w:val="000000"/>
        </w:rPr>
        <w:t>13</w:t>
      </w:r>
      <w:r>
        <w:rPr>
          <w:rFonts w:ascii="Times New Roman" w:hAnsi="Times New Roman" w:cs="Times New Roman"/>
          <w:color w:val="000000"/>
        </w:rPr>
        <w:tab/>
      </w:r>
      <w:r>
        <w:rPr>
          <w:rFonts w:ascii="Times New Roman" w:hAnsi="Times New Roman" w:cs="Times New Roman"/>
          <w:color w:val="000000"/>
        </w:rPr>
        <w:t>13</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Decrement Operator ( - - ) :</w:t>
      </w:r>
    </w:p>
    <w:p>
      <w:pPr>
        <w:pStyle w:val="4"/>
        <w:jc w:val="both"/>
        <w:rPr>
          <w:rFonts w:ascii="Times New Roman" w:hAnsi="Times New Roman" w:cs="Times New Roman"/>
          <w:b/>
          <w:bCs/>
        </w:rPr>
      </w:pPr>
    </w:p>
    <w:tbl>
      <w:tblPr>
        <w:tblStyle w:val="26"/>
        <w:tblW w:w="9275" w:type="dxa"/>
        <w:tblInd w:w="368" w:type="dxa"/>
        <w:tblLayout w:type="fixed"/>
        <w:tblCellMar>
          <w:top w:w="0" w:type="dxa"/>
          <w:left w:w="10" w:type="dxa"/>
          <w:bottom w:w="0" w:type="dxa"/>
          <w:right w:w="10" w:type="dxa"/>
        </w:tblCellMar>
      </w:tblPr>
      <w:tblGrid>
        <w:gridCol w:w="4838"/>
        <w:gridCol w:w="4437"/>
      </w:tblGrid>
      <w:tr>
        <w:tblPrEx>
          <w:tblCellMar>
            <w:top w:w="0" w:type="dxa"/>
            <w:left w:w="10" w:type="dxa"/>
            <w:bottom w:w="0" w:type="dxa"/>
            <w:right w:w="10" w:type="dxa"/>
          </w:tblCellMar>
        </w:tblPrEx>
        <w:tc>
          <w:tcPr>
            <w:tcW w:w="4838"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Pre –  Decrement</w:t>
            </w:r>
          </w:p>
        </w:tc>
        <w:tc>
          <w:tcPr>
            <w:tcW w:w="4437"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Post – Decrement</w:t>
            </w:r>
          </w:p>
        </w:tc>
      </w:tr>
      <w:tr>
        <w:tblPrEx>
          <w:tblCellMar>
            <w:top w:w="0" w:type="dxa"/>
            <w:left w:w="10" w:type="dxa"/>
            <w:bottom w:w="0" w:type="dxa"/>
            <w:right w:w="10" w:type="dxa"/>
          </w:tblCellMar>
        </w:tblPrEx>
        <w:trPr>
          <w:trHeight w:val="566" w:hRule="atLeast"/>
        </w:trPr>
        <w:tc>
          <w:tcPr>
            <w:tcW w:w="4838" w:type="dxa"/>
            <w:tcBorders>
              <w:left w:val="single" w:color="000080" w:sz="2" w:space="0"/>
              <w:bottom w:val="single" w:color="000080" w:sz="2" w:space="0"/>
            </w:tcBorders>
            <w:shd w:val="clear" w:color="auto" w:fill="FFFFFF"/>
          </w:tcPr>
          <w:p>
            <w:pPr>
              <w:pStyle w:val="882"/>
              <w:jc w:val="both"/>
              <w:rPr>
                <w:rFonts w:ascii="Times New Roman" w:hAnsi="Times New Roman" w:eastAsia="Times New Roman" w:cs="Times New Roman"/>
              </w:rPr>
            </w:pPr>
            <w:r>
              <w:rPr>
                <w:rFonts w:ascii="Times New Roman" w:hAnsi="Times New Roman" w:cs="Times New Roman"/>
              </w:rPr>
              <w:t xml:space="preserve">1) syntax :     </w:t>
            </w:r>
          </w:p>
          <w:p>
            <w:pPr>
              <w:pStyle w:val="882"/>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variable;</w:t>
            </w:r>
          </w:p>
          <w:p>
            <w:pPr>
              <w:pStyle w:val="882"/>
              <w:jc w:val="both"/>
              <w:rPr>
                <w:rFonts w:ascii="Times New Roman" w:hAnsi="Times New Roman" w:cs="Times New Roman"/>
              </w:rPr>
            </w:pPr>
          </w:p>
        </w:tc>
        <w:tc>
          <w:tcPr>
            <w:tcW w:w="4437"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eastAsia="Times New Roman" w:cs="Times New Roman"/>
              </w:rPr>
            </w:pPr>
            <w:r>
              <w:rPr>
                <w:rFonts w:ascii="Times New Roman" w:hAnsi="Times New Roman" w:cs="Times New Roman"/>
              </w:rPr>
              <w:t xml:space="preserve">1) syntax :     </w:t>
            </w:r>
          </w:p>
          <w:p>
            <w:pPr>
              <w:pStyle w:val="882"/>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variable--;</w:t>
            </w:r>
          </w:p>
        </w:tc>
      </w:tr>
      <w:tr>
        <w:trPr>
          <w:trHeight w:val="719" w:hRule="atLeast"/>
        </w:trPr>
        <w:tc>
          <w:tcPr>
            <w:tcW w:w="4838"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2)It decreases value of it's Operand by 1 before executing statement</w:t>
            </w:r>
          </w:p>
        </w:tc>
        <w:tc>
          <w:tcPr>
            <w:tcW w:w="4437"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2)It decreases value of it's Operand by 1 after executing statement</w:t>
            </w:r>
          </w:p>
        </w:tc>
      </w:tr>
      <w:tr>
        <w:tblPrEx>
          <w:tblCellMar>
            <w:top w:w="0" w:type="dxa"/>
            <w:left w:w="10" w:type="dxa"/>
            <w:bottom w:w="0" w:type="dxa"/>
            <w:right w:w="10" w:type="dxa"/>
          </w:tblCellMar>
        </w:tblPrEx>
        <w:trPr>
          <w:trHeight w:val="818" w:hRule="atLeast"/>
        </w:trPr>
        <w:tc>
          <w:tcPr>
            <w:tcW w:w="4838" w:type="dxa"/>
            <w:tcBorders>
              <w:left w:val="single" w:color="000080" w:sz="2" w:space="0"/>
              <w:bottom w:val="single" w:color="000080" w:sz="2" w:space="0"/>
            </w:tcBorders>
            <w:shd w:val="clear" w:color="auto" w:fill="FFFFFF"/>
          </w:tcPr>
          <w:p>
            <w:pPr>
              <w:pStyle w:val="882"/>
              <w:jc w:val="both"/>
              <w:rPr>
                <w:rFonts w:ascii="Times New Roman" w:hAnsi="Times New Roman" w:eastAsia="Times New Roman" w:cs="Times New Roman"/>
              </w:rPr>
            </w:pPr>
            <w:r>
              <w:rPr>
                <w:rFonts w:ascii="Times New Roman" w:hAnsi="Times New Roman" w:cs="Times New Roman"/>
              </w:rPr>
              <w:t>3) eg :</w:t>
            </w:r>
          </w:p>
          <w:p>
            <w:pPr>
              <w:pStyle w:val="882"/>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int  a=10;</w:t>
            </w:r>
          </w:p>
          <w:p>
            <w:pPr>
              <w:pStyle w:val="882"/>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int b = --a:  --&gt; a=9,   b=9</w:t>
            </w:r>
          </w:p>
          <w:p>
            <w:pPr>
              <w:pStyle w:val="882"/>
              <w:jc w:val="both"/>
              <w:rPr>
                <w:rFonts w:ascii="Times New Roman" w:hAnsi="Times New Roman" w:cs="Times New Roman"/>
              </w:rPr>
            </w:pPr>
          </w:p>
        </w:tc>
        <w:tc>
          <w:tcPr>
            <w:tcW w:w="4437"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eastAsia="Times New Roman" w:cs="Times New Roman"/>
              </w:rPr>
            </w:pPr>
            <w:r>
              <w:rPr>
                <w:rFonts w:ascii="Times New Roman" w:hAnsi="Times New Roman" w:cs="Times New Roman"/>
              </w:rPr>
              <w:t xml:space="preserve">3) eg :     </w:t>
            </w:r>
          </w:p>
          <w:p>
            <w:pPr>
              <w:pStyle w:val="882"/>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int  a=10;</w:t>
            </w:r>
          </w:p>
          <w:p>
            <w:pPr>
              <w:pStyle w:val="882"/>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int b = a--:  --&gt;b=10, a=9</w:t>
            </w:r>
          </w:p>
        </w:tc>
      </w:tr>
    </w:tbl>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rPr>
        <w:t>O/P :</w:t>
      </w:r>
    </w:p>
    <w:p>
      <w:pPr>
        <w:pStyle w:val="4"/>
        <w:jc w:val="both"/>
        <w:rPr>
          <w:rFonts w:ascii="Times New Roman" w:hAnsi="Times New Roman" w:cs="Times New Roman"/>
          <w:b/>
          <w:color w:val="7F0055"/>
        </w:rPr>
      </w:pPr>
      <w:r>
        <w:rPr>
          <w:rFonts w:ascii="Times New Roman" w:hAnsi="Times New Roman" w:cs="Times New Roman"/>
          <w:color w:val="000000"/>
        </w:rPr>
        <w:t>10</w:t>
      </w:r>
      <w:r>
        <w:rPr>
          <w:rFonts w:ascii="Times New Roman" w:hAnsi="Times New Roman" w:cs="Times New Roman"/>
          <w:color w:val="000000"/>
        </w:rPr>
        <w:tab/>
      </w:r>
      <w:r>
        <w:rPr>
          <w:rFonts w:ascii="Times New Roman" w:hAnsi="Times New Roman" w:cs="Times New Roman"/>
          <w:color w:val="000000"/>
        </w:rPr>
        <w:t>11</w:t>
      </w:r>
      <w:r>
        <w:rPr>
          <w:rFonts w:ascii="Times New Roman" w:hAnsi="Times New Roman" w:cs="Times New Roman"/>
          <w:color w:val="000000"/>
        </w:rPr>
        <w:tab/>
      </w:r>
      <w:r>
        <w:rPr>
          <w:rFonts w:ascii="Times New Roman" w:hAnsi="Times New Roman" w:cs="Times New Roman"/>
          <w:color w:val="000000"/>
        </w:rPr>
        <w:t>8</w:t>
      </w:r>
      <w:r>
        <w:rPr>
          <w:rFonts w:ascii="Times New Roman" w:hAnsi="Times New Roman" w:cs="Times New Roman"/>
          <w:color w:val="000000"/>
        </w:rPr>
        <w:tab/>
      </w:r>
      <w:r>
        <w:rPr>
          <w:rFonts w:ascii="Times New Roman" w:hAnsi="Times New Roman" w:cs="Times New Roman"/>
          <w:color w:val="000000"/>
        </w:rPr>
        <w:t>11</w:t>
      </w: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 xml:space="preserve"> = 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d</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w:t>
      </w:r>
      <w:r>
        <w:rPr>
          <w:rFonts w:ascii="Times New Roman" w:hAnsi="Times New Roman" w:cs="Times New Roman"/>
          <w:color w:val="000000"/>
        </w:rPr>
        <w:t xml:space="preserve"> = ++</w:t>
      </w:r>
      <w:r>
        <w:rPr>
          <w:rFonts w:ascii="Times New Roman" w:hAnsi="Times New Roman" w:cs="Times New Roman"/>
          <w:color w:val="6A3E3E"/>
        </w:rPr>
        <w:t>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 xml:space="preserve"> =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w:t>
      </w:r>
      <w:r>
        <w:rPr>
          <w:rFonts w:ascii="Times New Roman" w:hAnsi="Times New Roman" w:cs="Times New Roman"/>
          <w:color w:val="000000"/>
        </w:rPr>
        <w:t xml:space="preserve"> = </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w:t>
      </w:r>
      <w:r>
        <w:rPr>
          <w:rFonts w:ascii="Times New Roman" w:hAnsi="Times New Roman" w:cs="Times New Roman"/>
          <w:color w:val="000000"/>
        </w:rPr>
        <w:t xml:space="preserve"> + </w:t>
      </w:r>
      <w:r>
        <w:rPr>
          <w:rFonts w:ascii="Times New Roman" w:hAnsi="Times New Roman" w:cs="Times New Roman"/>
          <w:color w:val="2A00FF"/>
        </w:rPr>
        <w:t>"\t"</w:t>
      </w:r>
      <w:r>
        <w:rPr>
          <w:rFonts w:ascii="Times New Roman" w:hAnsi="Times New Roman" w:cs="Times New Roman"/>
          <w:color w:val="000000"/>
        </w:rPr>
        <w:t xml:space="preserve"> + </w:t>
      </w:r>
      <w:r>
        <w:rPr>
          <w:rFonts w:ascii="Times New Roman" w:hAnsi="Times New Roman" w:cs="Times New Roman"/>
          <w:color w:val="6A3E3E"/>
        </w:rPr>
        <w:t>b</w:t>
      </w:r>
      <w:r>
        <w:rPr>
          <w:rFonts w:ascii="Times New Roman" w:hAnsi="Times New Roman" w:cs="Times New Roman"/>
          <w:color w:val="000000"/>
        </w:rPr>
        <w:t xml:space="preserve"> + </w:t>
      </w:r>
      <w:r>
        <w:rPr>
          <w:rFonts w:ascii="Times New Roman" w:hAnsi="Times New Roman" w:cs="Times New Roman"/>
          <w:color w:val="2A00FF"/>
        </w:rPr>
        <w:t>"\t"</w:t>
      </w:r>
      <w:r>
        <w:rPr>
          <w:rFonts w:ascii="Times New Roman" w:hAnsi="Times New Roman" w:cs="Times New Roman"/>
          <w:color w:val="000000"/>
        </w:rPr>
        <w:t xml:space="preserve"> + </w:t>
      </w:r>
      <w:r>
        <w:rPr>
          <w:rFonts w:ascii="Times New Roman" w:hAnsi="Times New Roman" w:cs="Times New Roman"/>
          <w:color w:val="6A3E3E"/>
        </w:rPr>
        <w:t>c</w:t>
      </w:r>
      <w:r>
        <w:rPr>
          <w:rFonts w:ascii="Times New Roman" w:hAnsi="Times New Roman" w:cs="Times New Roman"/>
          <w:color w:val="000000"/>
        </w:rPr>
        <w:t xml:space="preserve"> + </w:t>
      </w:r>
      <w:r>
        <w:rPr>
          <w:rFonts w:ascii="Times New Roman" w:hAnsi="Times New Roman" w:cs="Times New Roman"/>
          <w:color w:val="2A00FF"/>
        </w:rPr>
        <w:t>"\t"</w:t>
      </w:r>
      <w:r>
        <w:rPr>
          <w:rFonts w:ascii="Times New Roman" w:hAnsi="Times New Roman" w:cs="Times New Roman"/>
          <w:color w:val="000000"/>
        </w:rPr>
        <w:t xml:space="preserve"> + </w:t>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rPr>
        <w:t>O/p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10</w:t>
      </w:r>
      <w:r>
        <w:rPr>
          <w:rFonts w:ascii="Times New Roman" w:hAnsi="Times New Roman" w:cs="Times New Roman"/>
          <w:color w:val="000000"/>
        </w:rPr>
        <w:tab/>
      </w:r>
      <w:r>
        <w:rPr>
          <w:rFonts w:ascii="Times New Roman" w:hAnsi="Times New Roman" w:cs="Times New Roman"/>
          <w:color w:val="000000"/>
        </w:rPr>
        <w:t>10</w:t>
      </w:r>
      <w:r>
        <w:rPr>
          <w:rFonts w:ascii="Times New Roman" w:hAnsi="Times New Roman" w:cs="Times New Roman"/>
          <w:color w:val="000000"/>
        </w:rPr>
        <w:tab/>
      </w:r>
      <w:r>
        <w:rPr>
          <w:rFonts w:ascii="Times New Roman" w:hAnsi="Times New Roman" w:cs="Times New Roman"/>
          <w:color w:val="000000"/>
        </w:rPr>
        <w:t>10</w:t>
      </w:r>
      <w:r>
        <w:rPr>
          <w:rFonts w:ascii="Times New Roman" w:hAnsi="Times New Roman" w:cs="Times New Roman"/>
          <w:color w:val="000000"/>
        </w:rPr>
        <w:tab/>
      </w:r>
      <w:r>
        <w:rPr>
          <w:rFonts w:ascii="Times New Roman" w:hAnsi="Times New Roman" w:cs="Times New Roman"/>
          <w:color w:val="000000"/>
        </w:rPr>
        <w:t>9</w:t>
      </w:r>
    </w:p>
    <w:p>
      <w:pPr>
        <w:pStyle w:val="4"/>
        <w:jc w:val="both"/>
        <w:rPr>
          <w:rFonts w:ascii="Times New Roman" w:hAnsi="Times New Roman" w:cs="Times New Roman"/>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rPr>
      </w:pPr>
      <w:r>
        <w:rPr>
          <w:rFonts w:ascii="Times New Roman" w:hAnsi="Times New Roman" w:cs="Times New Roman"/>
          <w:b/>
          <w:bCs/>
          <w:color w:val="000000"/>
        </w:rPr>
        <w:t>Ternary Operator / Conditional Operator( ?  )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color w:val="000000"/>
        </w:rPr>
        <w:t>Variable = &lt;condition&gt; ? Expr1 :  Expr2 ;</w:t>
      </w:r>
    </w:p>
    <w:p>
      <w:pPr>
        <w:pStyle w:val="4"/>
        <w:jc w:val="both"/>
        <w:rPr>
          <w:rFonts w:ascii="Times New Roman" w:hAnsi="Times New Roman" w:cs="Times New Roman"/>
        </w:rPr>
      </w:pPr>
      <w:r>
        <w:rPr>
          <w:rFonts w:ascii="Times New Roman" w:hAnsi="Times New Roman" w:cs="Times New Roman"/>
          <w:color w:val="000000"/>
        </w:rPr>
        <w:t>if condition is true , Expr1 executes and result return to Variable.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if condition is false , Expr2 executes and result return to Variable.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Eg1:</w:t>
      </w:r>
    </w:p>
    <w:p>
      <w:pPr>
        <w:pStyle w:val="4"/>
        <w:jc w:val="both"/>
        <w:rPr>
          <w:rFonts w:ascii="Times New Roman" w:hAnsi="Times New Roman" w:cs="Times New Roman"/>
        </w:rPr>
      </w:pPr>
    </w:p>
    <w:p>
      <w:pPr>
        <w:pStyle w:val="4"/>
        <w:ind w:firstLine="720"/>
        <w:jc w:val="both"/>
        <w:rPr>
          <w:rFonts w:ascii="Times New Roman" w:hAnsi="Times New Roman" w:cs="Times New Roman"/>
        </w:rPr>
      </w:pPr>
      <w:r>
        <w:rPr>
          <w:rFonts w:ascii="Times New Roman" w:hAnsi="Times New Roman" w:cs="Times New Roman"/>
          <w:color w:val="000000"/>
        </w:rPr>
        <w:t>int a=10;</w:t>
      </w:r>
    </w:p>
    <w:p>
      <w:pPr>
        <w:pStyle w:val="4"/>
        <w:jc w:val="both"/>
        <w:rPr>
          <w:rFonts w:ascii="Times New Roman" w:hAnsi="Times New Roman" w:cs="Times New Roman"/>
        </w:rPr>
      </w:pPr>
    </w:p>
    <w:p>
      <w:pPr>
        <w:pStyle w:val="4"/>
        <w:ind w:firstLine="720"/>
        <w:jc w:val="both"/>
        <w:rPr>
          <w:rFonts w:ascii="Times New Roman" w:hAnsi="Times New Roman" w:cs="Times New Roman"/>
        </w:rPr>
      </w:pPr>
      <w:r>
        <w:rPr>
          <w:rFonts w:ascii="Times New Roman" w:hAnsi="Times New Roman" w:cs="Times New Roman"/>
          <w:color w:val="000000"/>
        </w:rPr>
        <w:t>int b=15;</w:t>
      </w:r>
    </w:p>
    <w:p>
      <w:pPr>
        <w:pStyle w:val="4"/>
        <w:jc w:val="both"/>
        <w:rPr>
          <w:rFonts w:ascii="Times New Roman" w:hAnsi="Times New Roman" w:cs="Times New Roman"/>
        </w:rPr>
      </w:pPr>
    </w:p>
    <w:p>
      <w:pPr>
        <w:pStyle w:val="4"/>
        <w:ind w:firstLine="720"/>
        <w:jc w:val="both"/>
        <w:rPr>
          <w:rFonts w:ascii="Times New Roman" w:hAnsi="Times New Roman" w:cs="Times New Roman"/>
        </w:rPr>
      </w:pPr>
      <w:r>
        <w:rPr>
          <w:rFonts w:ascii="Times New Roman" w:hAnsi="Times New Roman" w:cs="Times New Roman"/>
          <w:color w:val="000000"/>
        </w:rPr>
        <w:t xml:space="preserve">int  c = ( a &gt; b ) ?  a-b : </w:t>
      </w:r>
      <w:r>
        <w:rPr>
          <w:rFonts w:ascii="Times New Roman" w:hAnsi="Times New Roman" w:cs="Times New Roman"/>
          <w:b/>
          <w:bCs/>
          <w:color w:val="000000"/>
        </w:rPr>
        <w:t>a+b</w:t>
      </w:r>
      <w:r>
        <w:rPr>
          <w:rFonts w:ascii="Times New Roman" w:hAnsi="Times New Roman" w:cs="Times New Roman"/>
          <w:color w:val="000000"/>
        </w:rPr>
        <w:t>;</w:t>
      </w:r>
    </w:p>
    <w:p>
      <w:pPr>
        <w:pStyle w:val="4"/>
        <w:jc w:val="both"/>
        <w:rPr>
          <w:rFonts w:ascii="Times New Roman" w:hAnsi="Times New Roman" w:cs="Times New Roman"/>
        </w:rPr>
      </w:pPr>
    </w:p>
    <w:p>
      <w:pPr>
        <w:pStyle w:val="4"/>
        <w:ind w:firstLine="720"/>
        <w:jc w:val="both"/>
        <w:rPr>
          <w:rFonts w:ascii="Times New Roman" w:hAnsi="Times New Roman" w:cs="Times New Roman"/>
        </w:rPr>
      </w:pPr>
      <w:r>
        <w:rPr>
          <w:rFonts w:ascii="Times New Roman" w:hAnsi="Times New Roman" w:cs="Times New Roman"/>
          <w:color w:val="000000"/>
        </w:rPr>
        <w:t>value of c is 25</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Eg2:</w:t>
      </w:r>
    </w:p>
    <w:p>
      <w:pPr>
        <w:pStyle w:val="4"/>
        <w:jc w:val="both"/>
        <w:rPr>
          <w:rFonts w:ascii="Times New Roman" w:hAnsi="Times New Roman" w:cs="Times New Roman"/>
        </w:rPr>
      </w:pPr>
    </w:p>
    <w:p>
      <w:pPr>
        <w:pStyle w:val="4"/>
        <w:ind w:firstLine="720"/>
        <w:jc w:val="both"/>
        <w:rPr>
          <w:rFonts w:ascii="Times New Roman" w:hAnsi="Times New Roman" w:cs="Times New Roman"/>
        </w:rPr>
      </w:pPr>
      <w:r>
        <w:rPr>
          <w:rFonts w:ascii="Times New Roman" w:hAnsi="Times New Roman" w:cs="Times New Roman"/>
          <w:color w:val="000000"/>
        </w:rPr>
        <w:t>int a=20;</w:t>
      </w:r>
    </w:p>
    <w:p>
      <w:pPr>
        <w:pStyle w:val="4"/>
        <w:jc w:val="both"/>
        <w:rPr>
          <w:rFonts w:ascii="Times New Roman" w:hAnsi="Times New Roman" w:cs="Times New Roman"/>
        </w:rPr>
      </w:pPr>
    </w:p>
    <w:p>
      <w:pPr>
        <w:pStyle w:val="4"/>
        <w:ind w:firstLine="720"/>
        <w:jc w:val="both"/>
        <w:rPr>
          <w:rFonts w:ascii="Times New Roman" w:hAnsi="Times New Roman" w:cs="Times New Roman"/>
        </w:rPr>
      </w:pPr>
      <w:r>
        <w:rPr>
          <w:rFonts w:ascii="Times New Roman" w:hAnsi="Times New Roman" w:cs="Times New Roman"/>
          <w:color w:val="000000"/>
        </w:rPr>
        <w:t>int b=15;</w:t>
      </w:r>
    </w:p>
    <w:p>
      <w:pPr>
        <w:pStyle w:val="4"/>
        <w:jc w:val="both"/>
        <w:rPr>
          <w:rFonts w:ascii="Times New Roman" w:hAnsi="Times New Roman" w:cs="Times New Roman"/>
        </w:rPr>
      </w:pPr>
    </w:p>
    <w:p>
      <w:pPr>
        <w:pStyle w:val="4"/>
        <w:ind w:firstLine="720"/>
        <w:jc w:val="both"/>
        <w:rPr>
          <w:rFonts w:ascii="Times New Roman" w:hAnsi="Times New Roman" w:cs="Times New Roman"/>
        </w:rPr>
      </w:pPr>
      <w:r>
        <w:rPr>
          <w:rFonts w:ascii="Times New Roman" w:hAnsi="Times New Roman" w:cs="Times New Roman"/>
          <w:color w:val="000000"/>
        </w:rPr>
        <w:t xml:space="preserve">int  c = ( a &gt; b ) ? </w:t>
      </w:r>
      <w:r>
        <w:rPr>
          <w:rFonts w:ascii="Times New Roman" w:hAnsi="Times New Roman" w:cs="Times New Roman"/>
          <w:b/>
          <w:bCs/>
          <w:color w:val="000000"/>
        </w:rPr>
        <w:t xml:space="preserve"> a-b</w:t>
      </w:r>
      <w:r>
        <w:rPr>
          <w:rFonts w:ascii="Times New Roman" w:hAnsi="Times New Roman" w:cs="Times New Roman"/>
          <w:color w:val="000000"/>
        </w:rPr>
        <w:t xml:space="preserve"> : a+b;</w:t>
      </w:r>
    </w:p>
    <w:p>
      <w:pPr>
        <w:pStyle w:val="4"/>
        <w:jc w:val="both"/>
        <w:rPr>
          <w:rFonts w:ascii="Times New Roman" w:hAnsi="Times New Roman" w:cs="Times New Roman"/>
        </w:rPr>
      </w:pPr>
    </w:p>
    <w:p>
      <w:pPr>
        <w:pStyle w:val="4"/>
        <w:ind w:firstLine="720"/>
        <w:jc w:val="both"/>
        <w:rPr>
          <w:rFonts w:ascii="Times New Roman" w:hAnsi="Times New Roman" w:eastAsia="Times New Roman" w:cs="Times New Roman"/>
          <w:color w:val="000000"/>
        </w:rPr>
      </w:pPr>
      <w:r>
        <w:rPr>
          <w:rFonts w:ascii="Times New Roman" w:hAnsi="Times New Roman" w:cs="Times New Roman"/>
          <w:color w:val="000000"/>
        </w:rPr>
        <w:t>value of c is 5</w:t>
      </w:r>
    </w:p>
    <w:p>
      <w:pPr>
        <w:pStyle w:val="4"/>
        <w:jc w:val="both"/>
        <w:rPr>
          <w:rFonts w:ascii="Times New Roman" w:hAnsi="Times New Roman" w:cs="Times New Roman"/>
          <w:b/>
          <w:bCs/>
        </w:rPr>
      </w:pPr>
      <w:r>
        <w:rPr>
          <w:rFonts w:ascii="Times New Roman" w:hAnsi="Times New Roman" w:eastAsia="Times New Roman" w:cs="Times New Roman"/>
          <w:color w:val="000000"/>
        </w:rPr>
        <w:t xml:space="preserve"> </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Loops: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1) while loop</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do – while loop</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for – loop</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loops are used to execute same statements again and again ( iterative statements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iterative --&gt; repeatedly</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while loop:</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Syntax:</w:t>
      </w:r>
    </w:p>
    <w:p>
      <w:pPr>
        <w:pStyle w:val="4"/>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while( Cond )</w:t>
      </w:r>
    </w:p>
    <w:p>
      <w:pPr>
        <w:pStyle w:val="4"/>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w:t>
      </w:r>
    </w:p>
    <w:p>
      <w:pPr>
        <w:pStyle w:val="4"/>
        <w:jc w:val="both"/>
        <w:rPr>
          <w:rFonts w:ascii="Times New Roman" w:hAnsi="Times New Roman" w:cs="Times New Roman"/>
          <w:b/>
          <w:bCs/>
          <w:color w:val="000000"/>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w:t>
      </w:r>
    </w:p>
    <w:p>
      <w:pPr>
        <w:pStyle w:val="4"/>
        <w:jc w:val="both"/>
        <w:rPr>
          <w:rFonts w:ascii="Times New Roman" w:hAnsi="Times New Roman" w:cs="Times New Roman"/>
          <w:b/>
          <w:bCs/>
          <w:color w:val="000000"/>
        </w:rPr>
      </w:pP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w:t>
      </w:r>
    </w:p>
    <w:p>
      <w:pPr>
        <w:pStyle w:val="4"/>
        <w:jc w:val="both"/>
        <w:rPr>
          <w:rFonts w:ascii="Times New Roman" w:hAnsi="Times New Roman" w:cs="Times New Roman"/>
          <w:b/>
          <w:bCs/>
          <w:color w:val="000000"/>
        </w:rPr>
      </w:pP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w:t>
      </w:r>
    </w:p>
    <w:p>
      <w:pPr>
        <w:pStyle w:val="4"/>
        <w:jc w:val="both"/>
        <w:rPr>
          <w:rFonts w:ascii="Times New Roman" w:hAnsi="Times New Roman" w:cs="Times New Roman"/>
          <w:b/>
          <w:bCs/>
          <w:color w:val="000000"/>
        </w:rPr>
      </w:pP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w:t>
      </w:r>
    </w:p>
    <w:p>
      <w:pPr>
        <w:pStyle w:val="4"/>
        <w:jc w:val="both"/>
        <w:rPr>
          <w:rFonts w:ascii="Times New Roman" w:hAnsi="Times New Roman" w:cs="Times New Roman"/>
          <w:b/>
          <w:bCs/>
          <w:color w:val="000000"/>
        </w:rPr>
      </w:pPr>
      <w:r>
        <w:rPr>
          <w:rFonts w:ascii="Times New Roman" w:hAnsi="Times New Roman" w:cs="Times New Roman"/>
          <w:b/>
          <w:bCs/>
          <w:color w:val="000000"/>
        </w:rPr>
        <w:tab/>
      </w:r>
      <w:r>
        <w:rPr>
          <w:rFonts w:ascii="Times New Roman" w:hAnsi="Times New Roman" w:cs="Times New Roman"/>
          <w:b/>
          <w:bCs/>
          <w:color w:val="000000"/>
        </w:rPr>
        <w:t>}</w:t>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rPr>
      </w:pPr>
      <w:r>
        <w:rPr>
          <w:rFonts w:ascii="Times New Roman" w:hAnsi="Times New Roman" w:cs="Times New Roman"/>
          <w:b/>
          <w:bCs/>
          <w:color w:val="000000"/>
        </w:rPr>
        <w:t>To display 1 to 10</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&lt;=10)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color w:val="000000"/>
        </w:rPr>
        <w:t>To display 10 to 1</w:t>
      </w:r>
    </w:p>
    <w:p>
      <w:pPr>
        <w:pStyle w:val="4"/>
        <w:jc w:val="both"/>
        <w:rPr>
          <w:rFonts w:ascii="Times New Roman" w:hAnsi="Times New Roman" w:cs="Times New Roman"/>
        </w:rPr>
      </w:pPr>
    </w:p>
    <w:p>
      <w:pPr>
        <w:pStyle w:val="4"/>
        <w:jc w:val="both"/>
        <w:rPr>
          <w:rFonts w:ascii="Times New Roman" w:hAnsi="Times New Roman" w:eastAsia="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&gt;=1)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rPr>
      </w:pPr>
      <w:r>
        <w:rPr>
          <w:rFonts w:ascii="Times New Roman" w:hAnsi="Times New Roman" w:cs="Times New Roman"/>
          <w:b/>
          <w:bCs/>
          <w:color w:val="000000"/>
        </w:rPr>
        <w:t>To display 1 to n</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&lt;=</w:t>
      </w:r>
      <w:r>
        <w:rPr>
          <w:rFonts w:ascii="Times New Roman" w:hAnsi="Times New Roman" w:cs="Times New Roman"/>
          <w:color w:val="6A3E3E"/>
        </w:rPr>
        <w:t>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b/>
          <w:bCs/>
        </w:rPr>
        <w:t>do-while: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syntax:</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b/>
          <w:bCs/>
        </w:rPr>
        <w:t>do</w:t>
      </w:r>
    </w:p>
    <w:p>
      <w:pPr>
        <w:pStyle w:val="4"/>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w:t>
      </w:r>
    </w:p>
    <w:p>
      <w:pPr>
        <w:pStyle w:val="4"/>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w:t>
      </w:r>
    </w:p>
    <w:p>
      <w:pPr>
        <w:pStyle w:val="4"/>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w:t>
      </w:r>
    </w:p>
    <w:p>
      <w:pPr>
        <w:pStyle w:val="4"/>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w:t>
      </w:r>
    </w:p>
    <w:p>
      <w:pPr>
        <w:pStyle w:val="4"/>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w:t>
      </w:r>
    </w:p>
    <w:p>
      <w:pPr>
        <w:pStyle w:val="4"/>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w:t>
      </w:r>
    </w:p>
    <w:p>
      <w:pPr>
        <w:pStyle w:val="4"/>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 xml:space="preserve">while(cond) ; </w:t>
      </w:r>
      <w:r>
        <w:rPr>
          <w:rFonts w:ascii="Times New Roman" w:hAnsi="Times New Roman" w:cs="Times New Roman"/>
        </w:rPr>
        <w:t>--&gt; here semicolon required.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do-while loop executes at least once.</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do</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&lt;=10);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Even  Numbers:</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&lt;=20)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Odd Numbers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&lt;=20)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for – loop:</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syntax:</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for</w:t>
      </w:r>
      <w:r>
        <w:rPr>
          <w:rFonts w:ascii="Times New Roman" w:hAnsi="Times New Roman" w:cs="Times New Roman"/>
          <w:color w:val="000000"/>
        </w:rPr>
        <w:t xml:space="preserve"> (initialization  ;   condition    ;     increment or decrement)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color w:val="000000"/>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&lt;=10;</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Even Numbers using for loop:</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=1; </w:t>
      </w:r>
      <w:r>
        <w:rPr>
          <w:rFonts w:ascii="Times New Roman" w:hAnsi="Times New Roman" w:cs="Times New Roman"/>
          <w:color w:val="6A3E3E"/>
        </w:rPr>
        <w:t>i</w:t>
      </w:r>
      <w:r>
        <w:rPr>
          <w:rFonts w:ascii="Times New Roman" w:hAnsi="Times New Roman" w:cs="Times New Roman"/>
          <w:color w:val="000000"/>
        </w:rPr>
        <w:t xml:space="preserve">&lt;=20;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program to find sum of the numbers from 1 to 10.</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sum</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&lt;=10)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sum</w:t>
      </w:r>
      <w:r>
        <w:rPr>
          <w:rFonts w:ascii="Times New Roman" w:hAnsi="Times New Roman" w:cs="Times New Roman"/>
          <w:color w:val="000000"/>
        </w:rPr>
        <w:t>=</w:t>
      </w:r>
      <w:r>
        <w:rPr>
          <w:rFonts w:ascii="Times New Roman" w:hAnsi="Times New Roman" w:cs="Times New Roman"/>
          <w:color w:val="6A3E3E"/>
        </w:rPr>
        <w:t>sum</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sum</w:t>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using for loop.</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sum</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r>
        <w:rPr>
          <w:rFonts w:ascii="Times New Roman" w:hAnsi="Times New Roman" w:cs="Times New Roman"/>
          <w:color w:val="6A3E3E"/>
        </w:rPr>
        <w:t>i</w:t>
      </w:r>
      <w:r>
        <w:rPr>
          <w:rFonts w:ascii="Times New Roman" w:hAnsi="Times New Roman" w:cs="Times New Roman"/>
          <w:color w:val="000000"/>
        </w:rPr>
        <w:t>&lt;=10;</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sum</w:t>
      </w:r>
      <w:r>
        <w:rPr>
          <w:rFonts w:ascii="Times New Roman" w:hAnsi="Times New Roman" w:cs="Times New Roman"/>
          <w:color w:val="000000"/>
        </w:rPr>
        <w:t>=</w:t>
      </w:r>
      <w:r>
        <w:rPr>
          <w:rFonts w:ascii="Times New Roman" w:hAnsi="Times New Roman" w:cs="Times New Roman"/>
          <w:color w:val="6A3E3E"/>
        </w:rPr>
        <w:t>sum</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"sum value:"</w:t>
      </w:r>
      <w:r>
        <w:rPr>
          <w:rFonts w:ascii="Times New Roman" w:hAnsi="Times New Roman" w:cs="Times New Roman"/>
          <w:color w:val="000000"/>
        </w:rPr>
        <w:t>+</w:t>
      </w:r>
      <w:r>
        <w:rPr>
          <w:rFonts w:ascii="Times New Roman" w:hAnsi="Times New Roman" w:cs="Times New Roman"/>
          <w:color w:val="6A3E3E"/>
        </w:rPr>
        <w:t>sum</w:t>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b/>
          <w:bCs/>
        </w:rPr>
        <w:t>program to find sum of even and odd numbers from 1 to 10.</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esum</w:t>
      </w:r>
      <w:r>
        <w:rPr>
          <w:rFonts w:ascii="Times New Roman" w:hAnsi="Times New Roman" w:cs="Times New Roman"/>
          <w:color w:val="000000"/>
        </w:rPr>
        <w:t>=0;</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osum</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 &lt;=10)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esum</w:t>
      </w:r>
      <w:r>
        <w:rPr>
          <w:rFonts w:ascii="Times New Roman" w:hAnsi="Times New Roman" w:cs="Times New Roman"/>
          <w:color w:val="000000"/>
        </w:rPr>
        <w:t>=</w:t>
      </w:r>
      <w:r>
        <w:rPr>
          <w:rFonts w:ascii="Times New Roman" w:hAnsi="Times New Roman" w:cs="Times New Roman"/>
          <w:color w:val="6A3E3E"/>
        </w:rPr>
        <w:t>esum</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osum</w:t>
      </w:r>
      <w:r>
        <w:rPr>
          <w:rFonts w:ascii="Times New Roman" w:hAnsi="Times New Roman" w:cs="Times New Roman"/>
          <w:color w:val="000000"/>
        </w:rPr>
        <w:t>=</w:t>
      </w:r>
      <w:r>
        <w:rPr>
          <w:rFonts w:ascii="Times New Roman" w:hAnsi="Times New Roman" w:cs="Times New Roman"/>
          <w:color w:val="6A3E3E"/>
        </w:rPr>
        <w:t>osum</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"Even sum = "</w:t>
      </w:r>
      <w:r>
        <w:rPr>
          <w:rFonts w:ascii="Times New Roman" w:hAnsi="Times New Roman" w:cs="Times New Roman"/>
          <w:color w:val="000000"/>
        </w:rPr>
        <w:t>+</w:t>
      </w:r>
      <w:r>
        <w:rPr>
          <w:rFonts w:ascii="Times New Roman" w:hAnsi="Times New Roman" w:cs="Times New Roman"/>
          <w:color w:val="6A3E3E"/>
        </w:rPr>
        <w:t>esum</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"Odd sum = "</w:t>
      </w:r>
      <w:r>
        <w:rPr>
          <w:rFonts w:ascii="Times New Roman" w:hAnsi="Times New Roman" w:cs="Times New Roman"/>
          <w:color w:val="000000"/>
        </w:rPr>
        <w:t>+</w:t>
      </w:r>
      <w:r>
        <w:rPr>
          <w:rFonts w:ascii="Times New Roman" w:hAnsi="Times New Roman" w:cs="Times New Roman"/>
          <w:color w:val="6A3E3E"/>
        </w:rPr>
        <w:t>osum</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b/>
          <w:bCs/>
        </w:rPr>
        <w:t>using for loop:</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b/>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b/>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esum</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osum</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=1; </w:t>
      </w:r>
      <w:r>
        <w:rPr>
          <w:rFonts w:ascii="Times New Roman" w:hAnsi="Times New Roman" w:cs="Times New Roman"/>
          <w:color w:val="6A3E3E"/>
        </w:rPr>
        <w:t>i</w:t>
      </w:r>
      <w:r>
        <w:rPr>
          <w:rFonts w:ascii="Times New Roman" w:hAnsi="Times New Roman" w:cs="Times New Roman"/>
          <w:color w:val="000000"/>
        </w:rPr>
        <w:t xml:space="preserve">&lt;=10;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esum</w:t>
      </w:r>
      <w:r>
        <w:rPr>
          <w:rFonts w:ascii="Times New Roman" w:hAnsi="Times New Roman" w:cs="Times New Roman"/>
          <w:color w:val="000000"/>
        </w:rPr>
        <w:t>=</w:t>
      </w:r>
      <w:r>
        <w:rPr>
          <w:rFonts w:ascii="Times New Roman" w:hAnsi="Times New Roman" w:cs="Times New Roman"/>
          <w:color w:val="6A3E3E"/>
        </w:rPr>
        <w:t>esum</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osum</w:t>
      </w:r>
      <w:r>
        <w:rPr>
          <w:rFonts w:ascii="Times New Roman" w:hAnsi="Times New Roman" w:cs="Times New Roman"/>
          <w:color w:val="000000"/>
        </w:rPr>
        <w:t>=</w:t>
      </w:r>
      <w:r>
        <w:rPr>
          <w:rFonts w:ascii="Times New Roman" w:hAnsi="Times New Roman" w:cs="Times New Roman"/>
          <w:color w:val="6A3E3E"/>
        </w:rPr>
        <w:t>osum</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"even sum value:"</w:t>
      </w:r>
      <w:r>
        <w:rPr>
          <w:rFonts w:ascii="Times New Roman" w:hAnsi="Times New Roman" w:cs="Times New Roman"/>
          <w:color w:val="000000"/>
        </w:rPr>
        <w:t>+</w:t>
      </w:r>
      <w:r>
        <w:rPr>
          <w:rFonts w:ascii="Times New Roman" w:hAnsi="Times New Roman" w:cs="Times New Roman"/>
          <w:color w:val="6A3E3E"/>
        </w:rPr>
        <w:t>esum</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"odd sum value:"</w:t>
      </w:r>
      <w:r>
        <w:rPr>
          <w:rFonts w:ascii="Times New Roman" w:hAnsi="Times New Roman" w:cs="Times New Roman"/>
          <w:color w:val="000000"/>
        </w:rPr>
        <w:t>+</w:t>
      </w:r>
      <w:r>
        <w:rPr>
          <w:rFonts w:ascii="Times New Roman" w:hAnsi="Times New Roman" w:cs="Times New Roman"/>
          <w:color w:val="6A3E3E"/>
        </w:rPr>
        <w:t>osum</w:t>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b/>
          <w:bCs/>
        </w:rPr>
        <w:t xml:space="preserve">Program to print following series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color w:val="000000"/>
        </w:rPr>
        <w:t>1</w:t>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3</w:t>
      </w:r>
      <w:r>
        <w:rPr>
          <w:rFonts w:ascii="Times New Roman" w:hAnsi="Times New Roman" w:cs="Times New Roman"/>
          <w:b/>
          <w:bCs/>
          <w:color w:val="000000"/>
        </w:rPr>
        <w:tab/>
      </w:r>
      <w:r>
        <w:rPr>
          <w:rFonts w:ascii="Times New Roman" w:hAnsi="Times New Roman" w:cs="Times New Roman"/>
          <w:b/>
          <w:bCs/>
          <w:color w:val="000000"/>
        </w:rPr>
        <w:t>5</w:t>
      </w:r>
      <w:r>
        <w:rPr>
          <w:rFonts w:ascii="Times New Roman" w:hAnsi="Times New Roman" w:cs="Times New Roman"/>
          <w:b/>
          <w:bCs/>
          <w:color w:val="000000"/>
        </w:rPr>
        <w:tab/>
      </w:r>
      <w:r>
        <w:rPr>
          <w:rFonts w:ascii="Times New Roman" w:hAnsi="Times New Roman" w:cs="Times New Roman"/>
          <w:b/>
          <w:bCs/>
          <w:color w:val="000000"/>
        </w:rPr>
        <w:t>5</w:t>
      </w:r>
      <w:r>
        <w:rPr>
          <w:rFonts w:ascii="Times New Roman" w:hAnsi="Times New Roman" w:cs="Times New Roman"/>
          <w:b/>
          <w:bCs/>
          <w:color w:val="000000"/>
        </w:rPr>
        <w:tab/>
      </w:r>
      <w:r>
        <w:rPr>
          <w:rFonts w:ascii="Times New Roman" w:hAnsi="Times New Roman" w:cs="Times New Roman"/>
          <w:b/>
          <w:bCs/>
          <w:color w:val="000000"/>
        </w:rPr>
        <w:t>8</w:t>
      </w:r>
      <w:r>
        <w:rPr>
          <w:rFonts w:ascii="Times New Roman" w:hAnsi="Times New Roman" w:cs="Times New Roman"/>
          <w:b/>
          <w:bCs/>
          <w:color w:val="000000"/>
        </w:rPr>
        <w:tab/>
      </w:r>
      <w:r>
        <w:rPr>
          <w:rFonts w:ascii="Times New Roman" w:hAnsi="Times New Roman" w:cs="Times New Roman"/>
          <w:b/>
          <w:bCs/>
          <w:color w:val="000000"/>
        </w:rPr>
        <w:t>7</w:t>
      </w:r>
      <w:r>
        <w:rPr>
          <w:rFonts w:ascii="Times New Roman" w:hAnsi="Times New Roman" w:cs="Times New Roman"/>
          <w:b/>
          <w:bCs/>
          <w:color w:val="000000"/>
        </w:rPr>
        <w:tab/>
      </w:r>
      <w:r>
        <w:rPr>
          <w:rFonts w:ascii="Times New Roman" w:hAnsi="Times New Roman" w:cs="Times New Roman"/>
          <w:b/>
          <w:bCs/>
          <w:color w:val="000000"/>
        </w:rPr>
        <w:t>11</w:t>
      </w:r>
      <w:r>
        <w:rPr>
          <w:rFonts w:ascii="Times New Roman" w:hAnsi="Times New Roman" w:cs="Times New Roman"/>
          <w:b/>
          <w:bCs/>
          <w:color w:val="000000"/>
        </w:rPr>
        <w:tab/>
      </w:r>
      <w:r>
        <w:rPr>
          <w:rFonts w:ascii="Times New Roman" w:hAnsi="Times New Roman" w:cs="Times New Roman"/>
          <w:b/>
          <w:bCs/>
          <w:color w:val="000000"/>
        </w:rPr>
        <w:t>9</w:t>
      </w:r>
      <w:r>
        <w:rPr>
          <w:rFonts w:ascii="Times New Roman" w:hAnsi="Times New Roman" w:cs="Times New Roman"/>
          <w:b/>
          <w:bCs/>
          <w:color w:val="000000"/>
        </w:rPr>
        <w:tab/>
      </w:r>
      <w:r>
        <w:rPr>
          <w:rFonts w:ascii="Times New Roman" w:hAnsi="Times New Roman" w:cs="Times New Roman"/>
          <w:b/>
          <w:bCs/>
          <w:color w:val="000000"/>
        </w:rPr>
        <w:t>14</w:t>
      </w:r>
      <w:r>
        <w:rPr>
          <w:rFonts w:ascii="Times New Roman" w:hAnsi="Times New Roman" w:cs="Times New Roman"/>
          <w:b/>
          <w:bCs/>
          <w:color w:val="000000"/>
        </w:rPr>
        <w:tab/>
      </w:r>
      <w:r>
        <w:rPr>
          <w:rFonts w:ascii="Times New Roman" w:hAnsi="Times New Roman" w:cs="Times New Roman"/>
          <w:b/>
          <w:bCs/>
          <w:color w:val="000000"/>
        </w:rPr>
        <w:t>11</w:t>
      </w:r>
      <w:r>
        <w:rPr>
          <w:rFonts w:ascii="Times New Roman" w:hAnsi="Times New Roman" w:cs="Times New Roman"/>
          <w:b/>
          <w:bCs/>
          <w:color w:val="000000"/>
        </w:rPr>
        <w:tab/>
      </w:r>
      <w:r>
        <w:rPr>
          <w:rFonts w:ascii="Times New Roman" w:hAnsi="Times New Roman" w:cs="Times New Roman"/>
          <w:b/>
          <w:bCs/>
          <w:color w:val="000000"/>
        </w:rPr>
        <w:t>17</w:t>
      </w:r>
      <w:r>
        <w:rPr>
          <w:rFonts w:ascii="Times New Roman" w:hAnsi="Times New Roman" w:cs="Times New Roman"/>
          <w:b/>
          <w:bCs/>
          <w:color w:val="000000"/>
        </w:rPr>
        <w:tab/>
      </w:r>
      <w:r>
        <w:rPr>
          <w:rFonts w:ascii="Times New Roman" w:hAnsi="Times New Roman" w:cs="Times New Roman"/>
          <w:b/>
          <w:bCs/>
          <w:color w:val="000000"/>
        </w:rPr>
        <w:t>13</w:t>
      </w:r>
      <w:r>
        <w:rPr>
          <w:rFonts w:ascii="Times New Roman" w:hAnsi="Times New Roman" w:cs="Times New Roman"/>
          <w:b/>
          <w:bCs/>
          <w:color w:val="000000"/>
        </w:rPr>
        <w:tab/>
      </w:r>
      <w:r>
        <w:rPr>
          <w:rFonts w:ascii="Times New Roman" w:hAnsi="Times New Roman" w:cs="Times New Roman"/>
          <w:b/>
          <w:bCs/>
          <w:color w:val="000000"/>
        </w:rPr>
        <w:t>20</w:t>
      </w:r>
      <w:r>
        <w:rPr>
          <w:rFonts w:ascii="Times New Roman" w:hAnsi="Times New Roman" w:cs="Times New Roman"/>
          <w:color w:val="000000"/>
        </w:rPr>
        <w:tab/>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j</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 xml:space="preserve"> = 20;</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  </w:t>
      </w:r>
      <w:r>
        <w:rPr>
          <w:rFonts w:ascii="Times New Roman" w:hAnsi="Times New Roman" w:cs="Times New Roman"/>
          <w:color w:val="6A3E3E"/>
        </w:rPr>
        <w:t>i</w:t>
      </w:r>
      <w:r>
        <w:rPr>
          <w:rFonts w:ascii="Times New Roman" w:hAnsi="Times New Roman" w:cs="Times New Roman"/>
          <w:color w:val="000000"/>
        </w:rPr>
        <w:t xml:space="preserve"> = 1, </w:t>
      </w:r>
      <w:r>
        <w:rPr>
          <w:rFonts w:ascii="Times New Roman" w:hAnsi="Times New Roman" w:cs="Times New Roman"/>
          <w:color w:val="6A3E3E"/>
        </w:rPr>
        <w:t>j</w:t>
      </w:r>
      <w:r>
        <w:rPr>
          <w:rFonts w:ascii="Times New Roman" w:hAnsi="Times New Roman" w:cs="Times New Roman"/>
          <w:color w:val="000000"/>
        </w:rPr>
        <w:t xml:space="preserve">=2;  </w:t>
      </w:r>
      <w:r>
        <w:rPr>
          <w:rFonts w:ascii="Times New Roman" w:hAnsi="Times New Roman" w:cs="Times New Roman"/>
          <w:color w:val="6A3E3E"/>
        </w:rPr>
        <w:t>i</w:t>
      </w:r>
      <w:r>
        <w:rPr>
          <w:rFonts w:ascii="Times New Roman" w:hAnsi="Times New Roman" w:cs="Times New Roman"/>
          <w:color w:val="000000"/>
        </w:rPr>
        <w:t xml:space="preserve"> &lt;= </w:t>
      </w:r>
      <w:r>
        <w:rPr>
          <w:rFonts w:ascii="Times New Roman" w:hAnsi="Times New Roman" w:cs="Times New Roman"/>
          <w:color w:val="6A3E3E"/>
        </w:rPr>
        <w:t>n</w:t>
      </w:r>
      <w:r>
        <w:rPr>
          <w:rFonts w:ascii="Times New Roman" w:hAnsi="Times New Roman" w:cs="Times New Roman"/>
          <w:color w:val="000000"/>
        </w:rPr>
        <w:t xml:space="preserve"> &amp;&amp; </w:t>
      </w:r>
      <w:r>
        <w:rPr>
          <w:rFonts w:ascii="Times New Roman" w:hAnsi="Times New Roman" w:cs="Times New Roman"/>
          <w:color w:val="6A3E3E"/>
        </w:rPr>
        <w:t>j</w:t>
      </w:r>
      <w:r>
        <w:rPr>
          <w:rFonts w:ascii="Times New Roman" w:hAnsi="Times New Roman" w:cs="Times New Roman"/>
          <w:color w:val="000000"/>
        </w:rPr>
        <w:t xml:space="preserve"> &lt;= </w:t>
      </w:r>
      <w:r>
        <w:rPr>
          <w:rFonts w:ascii="Times New Roman" w:hAnsi="Times New Roman" w:cs="Times New Roman"/>
          <w:color w:val="6A3E3E"/>
        </w:rPr>
        <w:t>n</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w:t>
      </w:r>
      <w:r>
        <w:rPr>
          <w:rFonts w:ascii="Times New Roman" w:hAnsi="Times New Roman" w:cs="Times New Roman"/>
          <w:color w:val="6A3E3E"/>
        </w:rPr>
        <w:t>i</w:t>
      </w:r>
      <w:r>
        <w:rPr>
          <w:rFonts w:ascii="Times New Roman" w:hAnsi="Times New Roman" w:cs="Times New Roman"/>
          <w:color w:val="000000"/>
        </w:rPr>
        <w:t xml:space="preserve"> + </w:t>
      </w:r>
      <w:r>
        <w:rPr>
          <w:rFonts w:ascii="Times New Roman" w:hAnsi="Times New Roman" w:cs="Times New Roman"/>
          <w:color w:val="2A00FF"/>
        </w:rPr>
        <w:t>"\t"</w:t>
      </w:r>
      <w:r>
        <w:rPr>
          <w:rFonts w:ascii="Times New Roman" w:hAnsi="Times New Roman" w:cs="Times New Roman"/>
          <w:color w:val="000000"/>
        </w:rPr>
        <w:t xml:space="preserve"> + </w:t>
      </w:r>
      <w:r>
        <w:rPr>
          <w:rFonts w:ascii="Times New Roman" w:hAnsi="Times New Roman" w:cs="Times New Roman"/>
          <w:color w:val="6A3E3E"/>
        </w:rPr>
        <w:t>j</w:t>
      </w:r>
      <w:r>
        <w:rPr>
          <w:rFonts w:ascii="Times New Roman" w:hAnsi="Times New Roman" w:cs="Times New Roman"/>
          <w:color w:val="000000"/>
        </w:rPr>
        <w:t xml:space="preserve"> + </w:t>
      </w:r>
      <w:r>
        <w:rPr>
          <w:rFonts w:ascii="Times New Roman" w:hAnsi="Times New Roman" w:cs="Times New Roman"/>
          <w:color w:val="2A00FF"/>
        </w:rPr>
        <w:t>"\t"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 xml:space="preserve"> = </w:t>
      </w:r>
      <w:r>
        <w:rPr>
          <w:rFonts w:ascii="Times New Roman" w:hAnsi="Times New Roman" w:cs="Times New Roman"/>
          <w:color w:val="6A3E3E"/>
        </w:rPr>
        <w:t>i</w:t>
      </w:r>
      <w:r>
        <w:rPr>
          <w:rFonts w:ascii="Times New Roman" w:hAnsi="Times New Roman" w:cs="Times New Roman"/>
          <w:color w:val="000000"/>
        </w:rPr>
        <w:t xml:space="preserve"> + 2;</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j</w:t>
      </w:r>
      <w:r>
        <w:rPr>
          <w:rFonts w:ascii="Times New Roman" w:hAnsi="Times New Roman" w:cs="Times New Roman"/>
          <w:color w:val="000000"/>
        </w:rPr>
        <w:t xml:space="preserve"> = </w:t>
      </w:r>
      <w:r>
        <w:rPr>
          <w:rFonts w:ascii="Times New Roman" w:hAnsi="Times New Roman" w:cs="Times New Roman"/>
          <w:color w:val="6A3E3E"/>
        </w:rPr>
        <w:t>j</w:t>
      </w:r>
      <w:r>
        <w:rPr>
          <w:rFonts w:ascii="Times New Roman" w:hAnsi="Times New Roman" w:cs="Times New Roman"/>
          <w:color w:val="000000"/>
        </w:rPr>
        <w:t xml:space="preserve"> + 3;</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Loops with break statement: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break statement is to terminate the loop.</w:t>
      </w:r>
    </w:p>
    <w:p>
      <w:pPr>
        <w:pStyle w:val="4"/>
        <w:jc w:val="both"/>
        <w:rPr>
          <w:rFonts w:ascii="Times New Roman" w:hAnsi="Times New Roman" w:cs="Times New Roman"/>
        </w:rPr>
      </w:pPr>
    </w:p>
    <w:p>
      <w:pPr>
        <w:pStyle w:val="4"/>
        <w:jc w:val="both"/>
        <w:rPr>
          <w:rFonts w:ascii="Times New Roman" w:hAnsi="Times New Roman" w:cs="Times New Roman"/>
          <w:lang w:val="en-US" w:eastAsia="en-US"/>
        </w:rPr>
      </w:pPr>
      <w:r>
        <w:rPr>
          <w:rFonts w:ascii="Times New Roman" w:hAnsi="Times New Roman" w:cs="Times New Roman"/>
          <w:lang w:val="en-US" w:eastAsia="en-US" w:bidi="ar-SA"/>
        </w:rPr>
        <w:drawing>
          <wp:anchor distT="0" distB="0" distL="114935" distR="114935" simplePos="0" relativeHeight="251640832" behindDoc="0" locked="0" layoutInCell="1" allowOverlap="1">
            <wp:simplePos x="0" y="0"/>
            <wp:positionH relativeFrom="column">
              <wp:align>center</wp:align>
            </wp:positionH>
            <wp:positionV relativeFrom="paragraph">
              <wp:posOffset>0</wp:posOffset>
            </wp:positionV>
            <wp:extent cx="2865755" cy="2894965"/>
            <wp:effectExtent l="19050" t="0" r="0" b="0"/>
            <wp:wrapSquare wrapText="bothSides"/>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noChangeArrowheads="1"/>
                    </pic:cNvPicPr>
                  </pic:nvPicPr>
                  <pic:blipFill>
                    <a:blip r:embed="rId22"/>
                    <a:srcRect/>
                    <a:stretch>
                      <a:fillRect/>
                    </a:stretch>
                  </pic:blipFill>
                  <pic:spPr>
                    <a:xfrm>
                      <a:off x="0" y="0"/>
                      <a:ext cx="2865755" cy="2894965"/>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program to check given   number is prime or not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=11;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boolean</w:t>
      </w:r>
      <w:r>
        <w:rPr>
          <w:rFonts w:ascii="Times New Roman" w:hAnsi="Times New Roman" w:cs="Times New Roman"/>
          <w:color w:val="000000"/>
        </w:rPr>
        <w:t xml:space="preserve"> </w:t>
      </w:r>
      <w:r>
        <w:rPr>
          <w:rFonts w:ascii="Times New Roman" w:hAnsi="Times New Roman" w:cs="Times New Roman"/>
          <w:color w:val="6A3E3E"/>
        </w:rPr>
        <w:t>flag</w:t>
      </w:r>
      <w:r>
        <w:rPr>
          <w:rFonts w:ascii="Times New Roman" w:hAnsi="Times New Roman" w:cs="Times New Roman"/>
          <w:color w:val="000000"/>
        </w:rPr>
        <w:t xml:space="preserve"> = </w:t>
      </w:r>
      <w:r>
        <w:rPr>
          <w:rFonts w:ascii="Times New Roman" w:hAnsi="Times New Roman" w:cs="Times New Roman"/>
          <w:b/>
          <w:color w:val="7F0055"/>
        </w:rPr>
        <w:t>true</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=2;</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&lt;=</w:t>
      </w:r>
      <w:r>
        <w:rPr>
          <w:rFonts w:ascii="Times New Roman" w:hAnsi="Times New Roman" w:cs="Times New Roman"/>
          <w:color w:val="6A3E3E"/>
        </w:rPr>
        <w:t>n/2</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n</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flag</w:t>
      </w:r>
      <w:r>
        <w:rPr>
          <w:rFonts w:ascii="Times New Roman" w:hAnsi="Times New Roman" w:cs="Times New Roman"/>
          <w:color w:val="000000"/>
        </w:rPr>
        <w:t>=</w:t>
      </w:r>
      <w:r>
        <w:rPr>
          <w:rFonts w:ascii="Times New Roman" w:hAnsi="Times New Roman" w:cs="Times New Roman"/>
          <w:b/>
          <w:color w:val="7F0055"/>
        </w:rPr>
        <w:t>false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break</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flag</w:t>
      </w:r>
      <w:r>
        <w:rPr>
          <w:rFonts w:ascii="Times New Roman" w:hAnsi="Times New Roman" w:cs="Times New Roman"/>
          <w:color w:val="000000"/>
        </w:rPr>
        <w:t>==</w:t>
      </w:r>
      <w:r>
        <w:rPr>
          <w:rFonts w:ascii="Times New Roman" w:hAnsi="Times New Roman" w:cs="Times New Roman"/>
          <w:b/>
          <w:color w:val="7F0055"/>
        </w:rPr>
        <w:t>true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"prime number"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3C3C3C"/>
        </w:rPr>
        <w:t>System</w:t>
      </w:r>
      <w:r>
        <w:rPr>
          <w:rFonts w:ascii="Times New Roman" w:hAnsi="Times New Roman" w:cs="Times New Roman"/>
          <w:color w:val="000000"/>
        </w:rPr>
        <w:t>.</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"not a prime number"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Loop with continue statement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it takes the control to beginning of the loop ( condition ) and skips the rest of the loop</w:t>
      </w:r>
    </w:p>
    <w:p>
      <w:pPr>
        <w:pStyle w:val="4"/>
        <w:jc w:val="both"/>
        <w:rPr>
          <w:rFonts w:ascii="Times New Roman" w:hAnsi="Times New Roman" w:cs="Times New Roman"/>
        </w:rPr>
      </w:pPr>
    </w:p>
    <w:p>
      <w:pPr>
        <w:pStyle w:val="4"/>
        <w:jc w:val="both"/>
        <w:rPr>
          <w:rFonts w:ascii="Times New Roman" w:hAnsi="Times New Roman" w:cs="Times New Roman"/>
          <w:lang w:val="en-US" w:eastAsia="en-US"/>
        </w:rPr>
      </w:pPr>
      <w:r>
        <w:rPr>
          <w:rFonts w:ascii="Times New Roman" w:hAnsi="Times New Roman" w:cs="Times New Roman"/>
          <w:lang w:val="en-US" w:eastAsia="en-US" w:bidi="ar-SA"/>
        </w:rPr>
        <w:drawing>
          <wp:anchor distT="0" distB="0" distL="114935" distR="114935" simplePos="0" relativeHeight="251641856" behindDoc="0" locked="0" layoutInCell="1" allowOverlap="1">
            <wp:simplePos x="0" y="0"/>
            <wp:positionH relativeFrom="column">
              <wp:align>center</wp:align>
            </wp:positionH>
            <wp:positionV relativeFrom="paragraph">
              <wp:posOffset>0</wp:posOffset>
            </wp:positionV>
            <wp:extent cx="2933065" cy="2943860"/>
            <wp:effectExtent l="19050" t="0" r="635" b="0"/>
            <wp:wrapSquare wrapText="bothSides"/>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noChangeArrowheads="1"/>
                    </pic:cNvPicPr>
                  </pic:nvPicPr>
                  <pic:blipFill>
                    <a:blip r:embed="rId23"/>
                    <a:srcRect/>
                    <a:stretch>
                      <a:fillRect/>
                    </a:stretch>
                  </pic:blipFill>
                  <pic:spPr>
                    <a:xfrm>
                      <a:off x="0" y="0"/>
                      <a:ext cx="2933065" cy="2943860"/>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 the for loop continue will take  to increment or decrement part.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program to skip odd numbers and print only even number 1 to n</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&lt;=</w:t>
      </w:r>
      <w:r>
        <w:rPr>
          <w:rFonts w:ascii="Times New Roman" w:hAnsi="Times New Roman" w:cs="Times New Roman"/>
          <w:color w:val="6A3E3E"/>
        </w:rPr>
        <w:t>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continue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 xml:space="preserve">Program to print following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1 * 1 = 1</w:t>
      </w:r>
    </w:p>
    <w:p>
      <w:pPr>
        <w:pStyle w:val="4"/>
        <w:jc w:val="both"/>
        <w:rPr>
          <w:rFonts w:ascii="Times New Roman" w:hAnsi="Times New Roman" w:cs="Times New Roman"/>
          <w:color w:val="000000"/>
        </w:rPr>
      </w:pPr>
      <w:r>
        <w:rPr>
          <w:rFonts w:ascii="Times New Roman" w:hAnsi="Times New Roman" w:cs="Times New Roman"/>
          <w:color w:val="000000"/>
        </w:rPr>
        <w:t>1 * 2 = 2</w:t>
      </w:r>
    </w:p>
    <w:p>
      <w:pPr>
        <w:pStyle w:val="4"/>
        <w:jc w:val="both"/>
        <w:rPr>
          <w:rFonts w:ascii="Times New Roman" w:hAnsi="Times New Roman" w:cs="Times New Roman"/>
          <w:color w:val="000000"/>
        </w:rPr>
      </w:pPr>
      <w:r>
        <w:rPr>
          <w:rFonts w:ascii="Times New Roman" w:hAnsi="Times New Roman" w:cs="Times New Roman"/>
          <w:color w:val="000000"/>
        </w:rPr>
        <w:t>1 * 3 = 3</w:t>
      </w:r>
    </w:p>
    <w:p>
      <w:pPr>
        <w:pStyle w:val="4"/>
        <w:jc w:val="both"/>
        <w:rPr>
          <w:rFonts w:ascii="Times New Roman" w:hAnsi="Times New Roman" w:cs="Times New Roman"/>
          <w:color w:val="000000"/>
        </w:rPr>
      </w:pPr>
      <w:r>
        <w:rPr>
          <w:rFonts w:ascii="Times New Roman" w:hAnsi="Times New Roman" w:cs="Times New Roman"/>
          <w:color w:val="000000"/>
        </w:rPr>
        <w:t>1 * 4 = 4</w:t>
      </w:r>
    </w:p>
    <w:p>
      <w:pPr>
        <w:pStyle w:val="4"/>
        <w:jc w:val="both"/>
        <w:rPr>
          <w:rFonts w:ascii="Times New Roman" w:hAnsi="Times New Roman" w:cs="Times New Roman"/>
          <w:color w:val="000000"/>
        </w:rPr>
      </w:pPr>
      <w:r>
        <w:rPr>
          <w:rFonts w:ascii="Times New Roman" w:hAnsi="Times New Roman" w:cs="Times New Roman"/>
          <w:color w:val="000000"/>
        </w:rPr>
        <w:t>1 * 5 = 5</w:t>
      </w:r>
    </w:p>
    <w:p>
      <w:pPr>
        <w:pStyle w:val="4"/>
        <w:jc w:val="both"/>
        <w:rPr>
          <w:rFonts w:ascii="Times New Roman" w:hAnsi="Times New Roman" w:cs="Times New Roman"/>
          <w:color w:val="000000"/>
        </w:rPr>
      </w:pPr>
      <w:r>
        <w:rPr>
          <w:rFonts w:ascii="Times New Roman" w:hAnsi="Times New Roman" w:cs="Times New Roman"/>
          <w:color w:val="000000"/>
        </w:rPr>
        <w:t>1 * 6 = 6</w:t>
      </w:r>
    </w:p>
    <w:p>
      <w:pPr>
        <w:pStyle w:val="4"/>
        <w:jc w:val="both"/>
        <w:rPr>
          <w:rFonts w:ascii="Times New Roman" w:hAnsi="Times New Roman" w:cs="Times New Roman"/>
          <w:color w:val="000000"/>
        </w:rPr>
      </w:pPr>
      <w:r>
        <w:rPr>
          <w:rFonts w:ascii="Times New Roman" w:hAnsi="Times New Roman" w:cs="Times New Roman"/>
          <w:color w:val="000000"/>
        </w:rPr>
        <w:t>1 * 7 = 7</w:t>
      </w:r>
    </w:p>
    <w:p>
      <w:pPr>
        <w:pStyle w:val="4"/>
        <w:jc w:val="both"/>
        <w:rPr>
          <w:rFonts w:ascii="Times New Roman" w:hAnsi="Times New Roman" w:cs="Times New Roman"/>
          <w:color w:val="000000"/>
        </w:rPr>
      </w:pPr>
      <w:r>
        <w:rPr>
          <w:rFonts w:ascii="Times New Roman" w:hAnsi="Times New Roman" w:cs="Times New Roman"/>
          <w:color w:val="000000"/>
        </w:rPr>
        <w:t>1 * 8 = 8</w:t>
      </w:r>
    </w:p>
    <w:p>
      <w:pPr>
        <w:pStyle w:val="4"/>
        <w:jc w:val="both"/>
        <w:rPr>
          <w:rFonts w:ascii="Times New Roman" w:hAnsi="Times New Roman" w:cs="Times New Roman"/>
          <w:color w:val="000000"/>
        </w:rPr>
      </w:pPr>
      <w:r>
        <w:rPr>
          <w:rFonts w:ascii="Times New Roman" w:hAnsi="Times New Roman" w:cs="Times New Roman"/>
          <w:color w:val="000000"/>
        </w:rPr>
        <w:t>1 * 9 = 9</w:t>
      </w:r>
    </w:p>
    <w:p>
      <w:pPr>
        <w:pStyle w:val="4"/>
        <w:jc w:val="both"/>
        <w:rPr>
          <w:rFonts w:ascii="Times New Roman" w:hAnsi="Times New Roman" w:cs="Times New Roman"/>
          <w:b/>
          <w:color w:val="7F0055"/>
        </w:rPr>
      </w:pPr>
      <w:r>
        <w:rPr>
          <w:rFonts w:ascii="Times New Roman" w:hAnsi="Times New Roman" w:cs="Times New Roman"/>
          <w:color w:val="000000"/>
        </w:rPr>
        <w:t>1 * 10 = 10</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r>
        <w:rPr>
          <w:rFonts w:ascii="Times New Roman" w:hAnsi="Times New Roman" w:cs="Times New Roman"/>
          <w:color w:val="6A3E3E"/>
        </w:rPr>
        <w:t>i</w:t>
      </w:r>
      <w:r>
        <w:rPr>
          <w:rFonts w:ascii="Times New Roman" w:hAnsi="Times New Roman" w:cs="Times New Roman"/>
          <w:color w:val="000000"/>
        </w:rPr>
        <w:t>&lt;=10;</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"1 * "</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r>
        <w:rPr>
          <w:rFonts w:ascii="Times New Roman" w:hAnsi="Times New Roman" w:cs="Times New Roman"/>
          <w:color w:val="2A00FF"/>
        </w:rPr>
        <w:t>" = "</w:t>
      </w:r>
      <w:r>
        <w:rPr>
          <w:rFonts w:ascii="Times New Roman" w:hAnsi="Times New Roman" w:cs="Times New Roman"/>
          <w:color w:val="000000"/>
        </w:rPr>
        <w:t>+(1*</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To print tables 1 to 10.</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r>
        <w:rPr>
          <w:rFonts w:ascii="Times New Roman" w:hAnsi="Times New Roman" w:cs="Times New Roman"/>
          <w:color w:val="6A3E3E"/>
        </w:rPr>
        <w:t>i</w:t>
      </w:r>
      <w:r>
        <w:rPr>
          <w:rFonts w:ascii="Times New Roman" w:hAnsi="Times New Roman" w:cs="Times New Roman"/>
          <w:color w:val="000000"/>
        </w:rPr>
        <w:t>&lt;=10;</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j</w:t>
      </w:r>
      <w:r>
        <w:rPr>
          <w:rFonts w:ascii="Times New Roman" w:hAnsi="Times New Roman" w:cs="Times New Roman"/>
          <w:color w:val="000000"/>
        </w:rPr>
        <w:t>=1;</w:t>
      </w:r>
      <w:r>
        <w:rPr>
          <w:rFonts w:ascii="Times New Roman" w:hAnsi="Times New Roman" w:cs="Times New Roman"/>
          <w:color w:val="6A3E3E"/>
        </w:rPr>
        <w:t>j</w:t>
      </w:r>
      <w:r>
        <w:rPr>
          <w:rFonts w:ascii="Times New Roman" w:hAnsi="Times New Roman" w:cs="Times New Roman"/>
          <w:color w:val="000000"/>
        </w:rPr>
        <w:t>&lt;=10;</w:t>
      </w:r>
      <w:r>
        <w:rPr>
          <w:rFonts w:ascii="Times New Roman" w:hAnsi="Times New Roman" w:cs="Times New Roman"/>
          <w:color w:val="6A3E3E"/>
        </w:rPr>
        <w:t>j</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w:t>
      </w:r>
      <w:r>
        <w:rPr>
          <w:rFonts w:ascii="Times New Roman" w:hAnsi="Times New Roman" w:cs="Times New Roman"/>
          <w:color w:val="000000"/>
        </w:rPr>
        <w:t>+</w:t>
      </w:r>
      <w:r>
        <w:rPr>
          <w:rFonts w:ascii="Times New Roman" w:hAnsi="Times New Roman" w:cs="Times New Roman"/>
          <w:color w:val="2A00FF"/>
        </w:rPr>
        <w:t>"  *  "</w:t>
      </w:r>
      <w:r>
        <w:rPr>
          <w:rFonts w:ascii="Times New Roman" w:hAnsi="Times New Roman" w:cs="Times New Roman"/>
          <w:color w:val="000000"/>
        </w:rPr>
        <w:t>+</w:t>
      </w:r>
      <w:r>
        <w:rPr>
          <w:rFonts w:ascii="Times New Roman" w:hAnsi="Times New Roman" w:cs="Times New Roman"/>
          <w:color w:val="6A3E3E"/>
        </w:rPr>
        <w:t>j</w:t>
      </w:r>
      <w:r>
        <w:rPr>
          <w:rFonts w:ascii="Times New Roman" w:hAnsi="Times New Roman" w:cs="Times New Roman"/>
          <w:color w:val="000000"/>
        </w:rPr>
        <w:t>+</w:t>
      </w:r>
      <w:r>
        <w:rPr>
          <w:rFonts w:ascii="Times New Roman" w:hAnsi="Times New Roman" w:cs="Times New Roman"/>
          <w:color w:val="2A00FF"/>
        </w:rPr>
        <w:t>"  =  "</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r>
        <w:rPr>
          <w:rFonts w:ascii="Times New Roman" w:hAnsi="Times New Roman" w:cs="Times New Roman"/>
          <w:color w:val="6A3E3E"/>
        </w:rPr>
        <w:t>j</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Program to print following.</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 xml:space="preserve">1   </w:t>
      </w:r>
    </w:p>
    <w:p>
      <w:pPr>
        <w:pStyle w:val="4"/>
        <w:jc w:val="both"/>
        <w:rPr>
          <w:rFonts w:ascii="Times New Roman" w:hAnsi="Times New Roman" w:cs="Times New Roman"/>
          <w:color w:val="000000"/>
        </w:rPr>
      </w:pPr>
      <w:r>
        <w:rPr>
          <w:rFonts w:ascii="Times New Roman" w:hAnsi="Times New Roman" w:cs="Times New Roman"/>
          <w:color w:val="000000"/>
        </w:rPr>
        <w:t xml:space="preserve">1   2   </w:t>
      </w:r>
    </w:p>
    <w:p>
      <w:pPr>
        <w:pStyle w:val="4"/>
        <w:jc w:val="both"/>
        <w:rPr>
          <w:rFonts w:ascii="Times New Roman" w:hAnsi="Times New Roman" w:cs="Times New Roman"/>
          <w:color w:val="000000"/>
        </w:rPr>
      </w:pPr>
      <w:r>
        <w:rPr>
          <w:rFonts w:ascii="Times New Roman" w:hAnsi="Times New Roman" w:cs="Times New Roman"/>
          <w:color w:val="000000"/>
        </w:rPr>
        <w:t xml:space="preserve">1   2   3   </w:t>
      </w:r>
    </w:p>
    <w:p>
      <w:pPr>
        <w:pStyle w:val="4"/>
        <w:jc w:val="both"/>
        <w:rPr>
          <w:rFonts w:ascii="Times New Roman" w:hAnsi="Times New Roman" w:cs="Times New Roman"/>
          <w:color w:val="000000"/>
        </w:rPr>
      </w:pPr>
      <w:r>
        <w:rPr>
          <w:rFonts w:ascii="Times New Roman" w:hAnsi="Times New Roman" w:cs="Times New Roman"/>
          <w:color w:val="000000"/>
        </w:rPr>
        <w:t xml:space="preserve">1   2   3   4   </w:t>
      </w:r>
    </w:p>
    <w:p>
      <w:pPr>
        <w:pStyle w:val="4"/>
        <w:jc w:val="both"/>
        <w:rPr>
          <w:rFonts w:ascii="Times New Roman" w:hAnsi="Times New Roman" w:cs="Times New Roman"/>
        </w:rPr>
      </w:pPr>
      <w:r>
        <w:rPr>
          <w:rFonts w:ascii="Times New Roman" w:hAnsi="Times New Roman" w:cs="Times New Roman"/>
          <w:color w:val="000000"/>
        </w:rPr>
        <w:t xml:space="preserve">1   2   3   4   5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 = 1; </w:t>
      </w:r>
      <w:r>
        <w:rPr>
          <w:rFonts w:ascii="Times New Roman" w:hAnsi="Times New Roman" w:cs="Times New Roman"/>
          <w:color w:val="6A3E3E"/>
        </w:rPr>
        <w:t>i</w:t>
      </w:r>
      <w:r>
        <w:rPr>
          <w:rFonts w:ascii="Times New Roman" w:hAnsi="Times New Roman" w:cs="Times New Roman"/>
          <w:color w:val="000000"/>
        </w:rPr>
        <w:t xml:space="preserve"> &lt;= 5;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j</w:t>
      </w:r>
      <w:r>
        <w:rPr>
          <w:rFonts w:ascii="Times New Roman" w:hAnsi="Times New Roman" w:cs="Times New Roman"/>
          <w:color w:val="000000"/>
        </w:rPr>
        <w:t xml:space="preserve"> = 1; </w:t>
      </w:r>
      <w:r>
        <w:rPr>
          <w:rFonts w:ascii="Times New Roman" w:hAnsi="Times New Roman" w:cs="Times New Roman"/>
          <w:color w:val="6A3E3E"/>
        </w:rPr>
        <w:t>j</w:t>
      </w:r>
      <w:r>
        <w:rPr>
          <w:rFonts w:ascii="Times New Roman" w:hAnsi="Times New Roman" w:cs="Times New Roman"/>
          <w:color w:val="000000"/>
        </w:rPr>
        <w:t xml:space="preserve"> &lt;= </w:t>
      </w:r>
      <w:r>
        <w:rPr>
          <w:rFonts w:ascii="Times New Roman" w:hAnsi="Times New Roman" w:cs="Times New Roman"/>
          <w:color w:val="6A3E3E"/>
        </w:rPr>
        <w:t>i</w:t>
      </w:r>
      <w:r>
        <w:rPr>
          <w:rFonts w:ascii="Times New Roman" w:hAnsi="Times New Roman" w:cs="Times New Roman"/>
          <w:color w:val="000000"/>
        </w:rPr>
        <w:t xml:space="preserve">; </w:t>
      </w:r>
      <w:r>
        <w:rPr>
          <w:rFonts w:ascii="Times New Roman" w:hAnsi="Times New Roman" w:cs="Times New Roman"/>
          <w:color w:val="6A3E3E"/>
        </w:rPr>
        <w:t>j</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w:t>
      </w:r>
      <w:r>
        <w:rPr>
          <w:rFonts w:ascii="Times New Roman" w:hAnsi="Times New Roman" w:cs="Times New Roman"/>
          <w:color w:val="6A3E3E"/>
        </w:rPr>
        <w:t>j</w:t>
      </w:r>
      <w:r>
        <w:rPr>
          <w:rFonts w:ascii="Times New Roman" w:hAnsi="Times New Roman" w:cs="Times New Roman"/>
          <w:color w:val="000000"/>
        </w:rPr>
        <w:t xml:space="preserve"> + </w:t>
      </w:r>
      <w:r>
        <w:rPr>
          <w:rFonts w:ascii="Times New Roman" w:hAnsi="Times New Roman" w:cs="Times New Roman"/>
          <w:color w:val="2A00FF"/>
        </w:rPr>
        <w:t>"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 xml:space="preserve">Program to print following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 xml:space="preserve">1   2   3   4   5   </w:t>
      </w:r>
    </w:p>
    <w:p>
      <w:pPr>
        <w:pStyle w:val="4"/>
        <w:jc w:val="both"/>
        <w:rPr>
          <w:rFonts w:ascii="Times New Roman" w:hAnsi="Times New Roman" w:cs="Times New Roman"/>
          <w:color w:val="000000"/>
        </w:rPr>
      </w:pPr>
      <w:r>
        <w:rPr>
          <w:rFonts w:ascii="Times New Roman" w:hAnsi="Times New Roman" w:cs="Times New Roman"/>
          <w:color w:val="000000"/>
        </w:rPr>
        <w:t xml:space="preserve">1   2   3   4   </w:t>
      </w:r>
    </w:p>
    <w:p>
      <w:pPr>
        <w:pStyle w:val="4"/>
        <w:jc w:val="both"/>
        <w:rPr>
          <w:rFonts w:ascii="Times New Roman" w:hAnsi="Times New Roman" w:cs="Times New Roman"/>
          <w:color w:val="000000"/>
        </w:rPr>
      </w:pPr>
      <w:r>
        <w:rPr>
          <w:rFonts w:ascii="Times New Roman" w:hAnsi="Times New Roman" w:cs="Times New Roman"/>
          <w:color w:val="000000"/>
        </w:rPr>
        <w:t xml:space="preserve">1   2   3   </w:t>
      </w:r>
    </w:p>
    <w:p>
      <w:pPr>
        <w:pStyle w:val="4"/>
        <w:jc w:val="both"/>
        <w:rPr>
          <w:rFonts w:ascii="Times New Roman" w:hAnsi="Times New Roman" w:cs="Times New Roman"/>
          <w:color w:val="000000"/>
        </w:rPr>
      </w:pPr>
      <w:r>
        <w:rPr>
          <w:rFonts w:ascii="Times New Roman" w:hAnsi="Times New Roman" w:cs="Times New Roman"/>
          <w:color w:val="000000"/>
        </w:rPr>
        <w:t xml:space="preserve">1   2   </w:t>
      </w:r>
    </w:p>
    <w:p>
      <w:pPr>
        <w:pStyle w:val="4"/>
        <w:jc w:val="both"/>
        <w:rPr>
          <w:rFonts w:ascii="Times New Roman" w:hAnsi="Times New Roman" w:cs="Times New Roman"/>
        </w:rPr>
      </w:pPr>
      <w:r>
        <w:rPr>
          <w:rFonts w:ascii="Times New Roman" w:hAnsi="Times New Roman" w:cs="Times New Roman"/>
          <w:color w:val="000000"/>
        </w:rPr>
        <w:t xml:space="preserve">1   </w:t>
      </w:r>
    </w:p>
    <w:p>
      <w:pPr>
        <w:pStyle w:val="4"/>
        <w:jc w:val="both"/>
        <w:rPr>
          <w:rFonts w:ascii="Times New Roman" w:hAnsi="Times New Roman" w:cs="Times New Roman"/>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eastAsia="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 = 5; </w:t>
      </w:r>
      <w:r>
        <w:rPr>
          <w:rFonts w:ascii="Times New Roman" w:hAnsi="Times New Roman" w:cs="Times New Roman"/>
          <w:color w:val="6A3E3E"/>
        </w:rPr>
        <w:t>i</w:t>
      </w:r>
      <w:r>
        <w:rPr>
          <w:rFonts w:ascii="Times New Roman" w:hAnsi="Times New Roman" w:cs="Times New Roman"/>
          <w:color w:val="000000"/>
        </w:rPr>
        <w:t xml:space="preserve"> &gt;= 1;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j</w:t>
      </w:r>
      <w:r>
        <w:rPr>
          <w:rFonts w:ascii="Times New Roman" w:hAnsi="Times New Roman" w:cs="Times New Roman"/>
          <w:color w:val="000000"/>
        </w:rPr>
        <w:t xml:space="preserve"> = 1; </w:t>
      </w:r>
      <w:r>
        <w:rPr>
          <w:rFonts w:ascii="Times New Roman" w:hAnsi="Times New Roman" w:cs="Times New Roman"/>
          <w:color w:val="6A3E3E"/>
        </w:rPr>
        <w:t>j</w:t>
      </w:r>
      <w:r>
        <w:rPr>
          <w:rFonts w:ascii="Times New Roman" w:hAnsi="Times New Roman" w:cs="Times New Roman"/>
          <w:color w:val="000000"/>
        </w:rPr>
        <w:t xml:space="preserve"> &lt;= </w:t>
      </w:r>
      <w:r>
        <w:rPr>
          <w:rFonts w:ascii="Times New Roman" w:hAnsi="Times New Roman" w:cs="Times New Roman"/>
          <w:color w:val="6A3E3E"/>
        </w:rPr>
        <w:t>i</w:t>
      </w:r>
      <w:r>
        <w:rPr>
          <w:rFonts w:ascii="Times New Roman" w:hAnsi="Times New Roman" w:cs="Times New Roman"/>
          <w:color w:val="000000"/>
        </w:rPr>
        <w:t xml:space="preserve">; </w:t>
      </w:r>
      <w:r>
        <w:rPr>
          <w:rFonts w:ascii="Times New Roman" w:hAnsi="Times New Roman" w:cs="Times New Roman"/>
          <w:color w:val="6A3E3E"/>
        </w:rPr>
        <w:t>j</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w:t>
      </w:r>
      <w:r>
        <w:rPr>
          <w:rFonts w:ascii="Times New Roman" w:hAnsi="Times New Roman" w:cs="Times New Roman"/>
          <w:color w:val="6A3E3E"/>
        </w:rPr>
        <w:t>j</w:t>
      </w:r>
      <w:r>
        <w:rPr>
          <w:rFonts w:ascii="Times New Roman" w:hAnsi="Times New Roman" w:cs="Times New Roman"/>
          <w:color w:val="000000"/>
        </w:rPr>
        <w:t xml:space="preserve"> + </w:t>
      </w:r>
      <w:r>
        <w:rPr>
          <w:rFonts w:ascii="Times New Roman" w:hAnsi="Times New Roman" w:cs="Times New Roman"/>
          <w:color w:val="2A00FF"/>
        </w:rPr>
        <w:t>"   "</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r>
        <w:rPr>
          <w:rFonts w:ascii="Times New Roman" w:hAnsi="Times New Roman" w:cs="Times New Roman"/>
          <w:b/>
          <w:bCs/>
          <w:color w:val="000000"/>
        </w:rPr>
        <w:t xml:space="preserve">Program to print following trianlge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 xml:space="preserve">1   </w:t>
      </w:r>
    </w:p>
    <w:p>
      <w:pPr>
        <w:pStyle w:val="4"/>
        <w:jc w:val="both"/>
        <w:rPr>
          <w:rFonts w:ascii="Times New Roman" w:hAnsi="Times New Roman" w:cs="Times New Roman"/>
          <w:color w:val="000000"/>
        </w:rPr>
      </w:pPr>
      <w:r>
        <w:rPr>
          <w:rFonts w:ascii="Times New Roman" w:hAnsi="Times New Roman" w:cs="Times New Roman"/>
          <w:color w:val="000000"/>
        </w:rPr>
        <w:t xml:space="preserve">2   3   </w:t>
      </w:r>
    </w:p>
    <w:p>
      <w:pPr>
        <w:pStyle w:val="4"/>
        <w:jc w:val="both"/>
        <w:rPr>
          <w:rFonts w:ascii="Times New Roman" w:hAnsi="Times New Roman" w:cs="Times New Roman"/>
          <w:color w:val="000000"/>
        </w:rPr>
      </w:pPr>
      <w:r>
        <w:rPr>
          <w:rFonts w:ascii="Times New Roman" w:hAnsi="Times New Roman" w:cs="Times New Roman"/>
          <w:color w:val="000000"/>
        </w:rPr>
        <w:t xml:space="preserve">4   5   6   </w:t>
      </w:r>
    </w:p>
    <w:p>
      <w:pPr>
        <w:pStyle w:val="4"/>
        <w:jc w:val="both"/>
        <w:rPr>
          <w:rFonts w:ascii="Times New Roman" w:hAnsi="Times New Roman" w:cs="Times New Roman"/>
          <w:color w:val="000000"/>
        </w:rPr>
      </w:pPr>
      <w:r>
        <w:rPr>
          <w:rFonts w:ascii="Times New Roman" w:hAnsi="Times New Roman" w:cs="Times New Roman"/>
          <w:color w:val="000000"/>
        </w:rPr>
        <w:t xml:space="preserve">7   8   9   10   </w:t>
      </w:r>
    </w:p>
    <w:p>
      <w:pPr>
        <w:pStyle w:val="4"/>
        <w:jc w:val="both"/>
        <w:rPr>
          <w:rFonts w:ascii="Times New Roman" w:hAnsi="Times New Roman" w:cs="Times New Roman"/>
          <w:color w:val="000000"/>
        </w:rPr>
      </w:pPr>
      <w:r>
        <w:rPr>
          <w:rFonts w:ascii="Times New Roman" w:hAnsi="Times New Roman" w:cs="Times New Roman"/>
          <w:color w:val="000000"/>
        </w:rPr>
        <w:t xml:space="preserve">11   12   13   14   15   </w:t>
      </w:r>
    </w:p>
    <w:p>
      <w:pPr>
        <w:pStyle w:val="4"/>
        <w:jc w:val="both"/>
        <w:rPr>
          <w:rFonts w:ascii="Times New Roman" w:hAnsi="Times New Roman" w:cs="Times New Roman"/>
        </w:rPr>
      </w:pPr>
      <w:r>
        <w:rPr>
          <w:rFonts w:ascii="Times New Roman" w:hAnsi="Times New Roman" w:cs="Times New Roman"/>
          <w:color w:val="000000"/>
        </w:rPr>
        <w:t xml:space="preserve">16   17   18   19   20   21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 = 1; </w:t>
      </w:r>
      <w:r>
        <w:rPr>
          <w:rFonts w:ascii="Times New Roman" w:hAnsi="Times New Roman" w:cs="Times New Roman"/>
          <w:color w:val="6A3E3E"/>
        </w:rPr>
        <w:t>i</w:t>
      </w:r>
      <w:r>
        <w:rPr>
          <w:rFonts w:ascii="Times New Roman" w:hAnsi="Times New Roman" w:cs="Times New Roman"/>
          <w:color w:val="000000"/>
        </w:rPr>
        <w:t xml:space="preserve"> &lt;= 6;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j</w:t>
      </w:r>
      <w:r>
        <w:rPr>
          <w:rFonts w:ascii="Times New Roman" w:hAnsi="Times New Roman" w:cs="Times New Roman"/>
          <w:color w:val="000000"/>
        </w:rPr>
        <w:t xml:space="preserve"> = 1; </w:t>
      </w:r>
      <w:r>
        <w:rPr>
          <w:rFonts w:ascii="Times New Roman" w:hAnsi="Times New Roman" w:cs="Times New Roman"/>
          <w:color w:val="6A3E3E"/>
        </w:rPr>
        <w:t>j</w:t>
      </w:r>
      <w:r>
        <w:rPr>
          <w:rFonts w:ascii="Times New Roman" w:hAnsi="Times New Roman" w:cs="Times New Roman"/>
          <w:color w:val="000000"/>
        </w:rPr>
        <w:t xml:space="preserve"> &lt;= </w:t>
      </w:r>
      <w:r>
        <w:rPr>
          <w:rFonts w:ascii="Times New Roman" w:hAnsi="Times New Roman" w:cs="Times New Roman"/>
          <w:color w:val="6A3E3E"/>
        </w:rPr>
        <w:t>i</w:t>
      </w:r>
      <w:r>
        <w:rPr>
          <w:rFonts w:ascii="Times New Roman" w:hAnsi="Times New Roman" w:cs="Times New Roman"/>
          <w:color w:val="000000"/>
        </w:rPr>
        <w:t xml:space="preserve">; </w:t>
      </w:r>
      <w:r>
        <w:rPr>
          <w:rFonts w:ascii="Times New Roman" w:hAnsi="Times New Roman" w:cs="Times New Roman"/>
          <w:color w:val="6A3E3E"/>
        </w:rPr>
        <w:t>j</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w:t>
      </w:r>
      <w:r>
        <w:rPr>
          <w:rFonts w:ascii="Times New Roman" w:hAnsi="Times New Roman" w:cs="Times New Roman"/>
          <w:color w:val="6A3E3E"/>
        </w:rPr>
        <w:t>n</w:t>
      </w:r>
      <w:r>
        <w:rPr>
          <w:rFonts w:ascii="Times New Roman" w:hAnsi="Times New Roman" w:cs="Times New Roman"/>
          <w:color w:val="000000"/>
        </w:rPr>
        <w:t xml:space="preserve"> + </w:t>
      </w:r>
      <w:r>
        <w:rPr>
          <w:rFonts w:ascii="Times New Roman" w:hAnsi="Times New Roman" w:cs="Times New Roman"/>
          <w:color w:val="2A00FF"/>
        </w:rPr>
        <w:t>"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n</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color w:val="000000"/>
        </w:rPr>
      </w:pPr>
      <w:r>
        <w:rPr>
          <w:rFonts w:ascii="Times New Roman" w:hAnsi="Times New Roman" w:cs="Times New Roman"/>
          <w:b/>
          <w:bCs/>
          <w:color w:val="000000"/>
        </w:rPr>
        <w:t xml:space="preserve">Program to print following trianlge </w:t>
      </w:r>
    </w:p>
    <w:p>
      <w:pPr>
        <w:pStyle w:val="4"/>
        <w:jc w:val="both"/>
        <w:rPr>
          <w:rFonts w:ascii="Times New Roman" w:hAnsi="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 xml:space="preserve">*   *   </w:t>
      </w:r>
    </w:p>
    <w:p>
      <w:pPr>
        <w:pStyle w:val="4"/>
        <w:jc w:val="both"/>
        <w:rPr>
          <w:rFonts w:ascii="Times New Roman" w:hAnsi="Times New Roman" w:cs="Times New Roman"/>
          <w:color w:val="000000"/>
        </w:rPr>
      </w:pPr>
      <w:r>
        <w:rPr>
          <w:rFonts w:ascii="Times New Roman" w:hAnsi="Times New Roman" w:cs="Times New Roman"/>
          <w:color w:val="000000"/>
        </w:rPr>
        <w:t xml:space="preserve">*   *   *   </w:t>
      </w:r>
    </w:p>
    <w:p>
      <w:pPr>
        <w:pStyle w:val="4"/>
        <w:jc w:val="both"/>
        <w:rPr>
          <w:rFonts w:ascii="Times New Roman" w:hAnsi="Times New Roman" w:cs="Times New Roman"/>
          <w:color w:val="000000"/>
        </w:rPr>
      </w:pPr>
      <w:r>
        <w:rPr>
          <w:rFonts w:ascii="Times New Roman" w:hAnsi="Times New Roman" w:cs="Times New Roman"/>
          <w:color w:val="000000"/>
        </w:rPr>
        <w:t xml:space="preserve">*   *   *   *   </w:t>
      </w:r>
    </w:p>
    <w:p>
      <w:pPr>
        <w:pStyle w:val="4"/>
        <w:jc w:val="both"/>
        <w:rPr>
          <w:rFonts w:ascii="Times New Roman" w:hAnsi="Times New Roman" w:cs="Times New Roman"/>
        </w:rPr>
      </w:pPr>
      <w:r>
        <w:rPr>
          <w:rFonts w:ascii="Times New Roman" w:hAnsi="Times New Roman" w:cs="Times New Roman"/>
          <w:color w:val="000000"/>
        </w:rPr>
        <w:t xml:space="preserve">*   *   *   *   *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 = 1; </w:t>
      </w:r>
      <w:r>
        <w:rPr>
          <w:rFonts w:ascii="Times New Roman" w:hAnsi="Times New Roman" w:cs="Times New Roman"/>
          <w:color w:val="6A3E3E"/>
        </w:rPr>
        <w:t>i</w:t>
      </w:r>
      <w:r>
        <w:rPr>
          <w:rFonts w:ascii="Times New Roman" w:hAnsi="Times New Roman" w:cs="Times New Roman"/>
          <w:color w:val="000000"/>
        </w:rPr>
        <w:t xml:space="preserve"> &lt;= 5;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j</w:t>
      </w:r>
      <w:r>
        <w:rPr>
          <w:rFonts w:ascii="Times New Roman" w:hAnsi="Times New Roman" w:cs="Times New Roman"/>
          <w:color w:val="000000"/>
        </w:rPr>
        <w:t xml:space="preserve"> = 1; </w:t>
      </w:r>
      <w:r>
        <w:rPr>
          <w:rFonts w:ascii="Times New Roman" w:hAnsi="Times New Roman" w:cs="Times New Roman"/>
          <w:color w:val="6A3E3E"/>
        </w:rPr>
        <w:t>j</w:t>
      </w:r>
      <w:r>
        <w:rPr>
          <w:rFonts w:ascii="Times New Roman" w:hAnsi="Times New Roman" w:cs="Times New Roman"/>
          <w:color w:val="000000"/>
        </w:rPr>
        <w:t xml:space="preserve"> &lt;= </w:t>
      </w:r>
      <w:r>
        <w:rPr>
          <w:rFonts w:ascii="Times New Roman" w:hAnsi="Times New Roman" w:cs="Times New Roman"/>
          <w:color w:val="6A3E3E"/>
        </w:rPr>
        <w:t>i</w:t>
      </w:r>
      <w:r>
        <w:rPr>
          <w:rFonts w:ascii="Times New Roman" w:hAnsi="Times New Roman" w:cs="Times New Roman"/>
          <w:color w:val="000000"/>
        </w:rPr>
        <w:t xml:space="preserve">; </w:t>
      </w:r>
      <w:r>
        <w:rPr>
          <w:rFonts w:ascii="Times New Roman" w:hAnsi="Times New Roman" w:cs="Times New Roman"/>
          <w:color w:val="6A3E3E"/>
        </w:rPr>
        <w:t>j</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w:t>
      </w:r>
      <w:r>
        <w:rPr>
          <w:rFonts w:ascii="Times New Roman" w:hAnsi="Times New Roman" w:cs="Times New Roman"/>
          <w:color w:val="2A00FF"/>
        </w:rPr>
        <w:t>"*"</w:t>
      </w:r>
      <w:r>
        <w:rPr>
          <w:rFonts w:ascii="Times New Roman" w:hAnsi="Times New Roman" w:cs="Times New Roman"/>
          <w:color w:val="000000"/>
        </w:rPr>
        <w:t xml:space="preserve"> + </w:t>
      </w:r>
      <w:r>
        <w:rPr>
          <w:rFonts w:ascii="Times New Roman" w:hAnsi="Times New Roman" w:cs="Times New Roman"/>
          <w:color w:val="2A00FF"/>
        </w:rPr>
        <w:t>"   "</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bCs/>
        </w:rPr>
        <w:t>Try below example:</w:t>
      </w:r>
    </w:p>
    <w:p>
      <w:pPr>
        <w:pStyle w:val="4"/>
        <w:jc w:val="both"/>
        <w:rPr>
          <w:rFonts w:ascii="Times New Roman" w:hAnsi="Times New Roman" w:cs="Times New Roman"/>
          <w:color w:val="000000"/>
        </w:rPr>
      </w:pPr>
      <w:r>
        <w:rPr>
          <w:rFonts w:ascii="Times New Roman" w:hAnsi="Times New Roman" w:cs="Times New Roman"/>
          <w:color w:val="000000"/>
        </w:rPr>
        <w:t xml:space="preserve">1   </w:t>
      </w:r>
    </w:p>
    <w:p>
      <w:pPr>
        <w:pStyle w:val="4"/>
        <w:jc w:val="both"/>
        <w:rPr>
          <w:rFonts w:ascii="Times New Roman" w:hAnsi="Times New Roman" w:cs="Times New Roman"/>
          <w:color w:val="000000"/>
        </w:rPr>
      </w:pPr>
      <w:r>
        <w:rPr>
          <w:rFonts w:ascii="Times New Roman" w:hAnsi="Times New Roman" w:cs="Times New Roman"/>
          <w:color w:val="000000"/>
        </w:rPr>
        <w:t xml:space="preserve">1   2   </w:t>
      </w:r>
    </w:p>
    <w:p>
      <w:pPr>
        <w:pStyle w:val="4"/>
        <w:jc w:val="both"/>
        <w:rPr>
          <w:rFonts w:ascii="Times New Roman" w:hAnsi="Times New Roman" w:cs="Times New Roman"/>
          <w:color w:val="000000"/>
        </w:rPr>
      </w:pPr>
      <w:r>
        <w:rPr>
          <w:rFonts w:ascii="Times New Roman" w:hAnsi="Times New Roman" w:cs="Times New Roman"/>
          <w:color w:val="000000"/>
        </w:rPr>
        <w:t xml:space="preserve">1   2   3   </w:t>
      </w:r>
    </w:p>
    <w:p>
      <w:pPr>
        <w:pStyle w:val="4"/>
        <w:jc w:val="both"/>
        <w:rPr>
          <w:rFonts w:ascii="Times New Roman" w:hAnsi="Times New Roman" w:cs="Times New Roman"/>
          <w:color w:val="000000"/>
        </w:rPr>
      </w:pPr>
      <w:r>
        <w:rPr>
          <w:rFonts w:ascii="Times New Roman" w:hAnsi="Times New Roman" w:cs="Times New Roman"/>
          <w:color w:val="000000"/>
        </w:rPr>
        <w:t xml:space="preserve">1   2   3   4   </w:t>
      </w:r>
    </w:p>
    <w:p>
      <w:pPr>
        <w:pStyle w:val="4"/>
        <w:jc w:val="both"/>
        <w:rPr>
          <w:rFonts w:ascii="Times New Roman" w:hAnsi="Times New Roman" w:cs="Times New Roman"/>
          <w:color w:val="000000"/>
        </w:rPr>
      </w:pPr>
      <w:r>
        <w:rPr>
          <w:rFonts w:ascii="Times New Roman" w:hAnsi="Times New Roman" w:cs="Times New Roman"/>
          <w:color w:val="000000"/>
        </w:rPr>
        <w:t xml:space="preserve">1   2   3   4   5   </w:t>
      </w:r>
    </w:p>
    <w:p>
      <w:pPr>
        <w:pStyle w:val="4"/>
        <w:jc w:val="both"/>
        <w:rPr>
          <w:rFonts w:ascii="Times New Roman" w:hAnsi="Times New Roman" w:cs="Times New Roman"/>
          <w:color w:val="000000"/>
        </w:rPr>
      </w:pPr>
      <w:r>
        <w:rPr>
          <w:rFonts w:ascii="Times New Roman" w:hAnsi="Times New Roman" w:cs="Times New Roman"/>
          <w:color w:val="000000"/>
        </w:rPr>
        <w:t xml:space="preserve">1   2   3   4   </w:t>
      </w:r>
    </w:p>
    <w:p>
      <w:pPr>
        <w:pStyle w:val="4"/>
        <w:jc w:val="both"/>
        <w:rPr>
          <w:rFonts w:ascii="Times New Roman" w:hAnsi="Times New Roman" w:cs="Times New Roman"/>
          <w:color w:val="000000"/>
        </w:rPr>
      </w:pPr>
      <w:r>
        <w:rPr>
          <w:rFonts w:ascii="Times New Roman" w:hAnsi="Times New Roman" w:cs="Times New Roman"/>
          <w:color w:val="000000"/>
        </w:rPr>
        <w:t xml:space="preserve">1   2   3   </w:t>
      </w:r>
    </w:p>
    <w:p>
      <w:pPr>
        <w:pStyle w:val="4"/>
        <w:jc w:val="both"/>
        <w:rPr>
          <w:rFonts w:ascii="Times New Roman" w:hAnsi="Times New Roman" w:cs="Times New Roman"/>
          <w:color w:val="000000"/>
        </w:rPr>
      </w:pPr>
      <w:r>
        <w:rPr>
          <w:rFonts w:ascii="Times New Roman" w:hAnsi="Times New Roman" w:cs="Times New Roman"/>
          <w:color w:val="000000"/>
        </w:rPr>
        <w:t xml:space="preserve">1   2   </w:t>
      </w:r>
    </w:p>
    <w:p>
      <w:pPr>
        <w:pStyle w:val="4"/>
        <w:jc w:val="both"/>
        <w:rPr>
          <w:rFonts w:ascii="Times New Roman" w:hAnsi="Times New Roman" w:cs="Times New Roman"/>
          <w:b/>
          <w:bCs/>
        </w:rPr>
      </w:pPr>
      <w:r>
        <w:rPr>
          <w:rFonts w:ascii="Times New Roman" w:hAnsi="Times New Roman" w:cs="Times New Roman"/>
          <w:color w:val="000000"/>
        </w:rPr>
        <w:t xml:space="preserve">1   </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Palindrome number</w:t>
      </w:r>
    </w:p>
    <w:p>
      <w:pPr>
        <w:pStyle w:val="4"/>
        <w:jc w:val="both"/>
        <w:rPr>
          <w:rFonts w:ascii="Times New Roman" w:hAnsi="Times New Roman" w:eastAsia="Times New Roman" w:cs="Times New Roman"/>
        </w:rPr>
      </w:pPr>
      <w:r>
        <w:rPr>
          <w:rFonts w:ascii="Times New Roman" w:hAnsi="Times New Roman" w:cs="Times New Roman"/>
          <w:b/>
          <w:bCs/>
        </w:rPr>
        <w:tab/>
      </w:r>
    </w:p>
    <w:p>
      <w:pPr>
        <w:pStyle w:val="4"/>
        <w:jc w:val="both"/>
        <w:rPr>
          <w:rFonts w:ascii="Times New Roman" w:hAnsi="Times New Roman" w:cs="Times New Roman"/>
          <w:color w:val="000000"/>
        </w:rPr>
      </w:pPr>
      <w:r>
        <w:rPr>
          <w:rFonts w:ascii="Times New Roman" w:hAnsi="Times New Roman" w:eastAsia="Times New Roman" w:cs="Times New Roman"/>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r</w:t>
      </w:r>
      <w:r>
        <w:rPr>
          <w:rFonts w:ascii="Times New Roman" w:hAnsi="Times New Roman" w:cs="Times New Roman"/>
          <w:color w:val="000000"/>
        </w:rPr>
        <w:t xml:space="preserve">, </w:t>
      </w:r>
      <w:r>
        <w:rPr>
          <w:rFonts w:ascii="Times New Roman" w:hAnsi="Times New Roman" w:cs="Times New Roman"/>
          <w:color w:val="6A3E3E"/>
        </w:rPr>
        <w:t>sum</w:t>
      </w:r>
      <w:r>
        <w:rPr>
          <w:rFonts w:ascii="Times New Roman" w:hAnsi="Times New Roman" w:cs="Times New Roman"/>
          <w:color w:val="000000"/>
        </w:rPr>
        <w:t xml:space="preserve"> = 0, </w:t>
      </w:r>
      <w:r>
        <w:rPr>
          <w:rFonts w:ascii="Times New Roman" w:hAnsi="Times New Roman" w:cs="Times New Roman"/>
          <w:color w:val="6A3E3E"/>
        </w:rPr>
        <w:t>temp</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 xml:space="preserve"> = 454;</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temp</w:t>
      </w:r>
      <w:r>
        <w:rPr>
          <w:rFonts w:ascii="Times New Roman" w:hAnsi="Times New Roman" w:cs="Times New Roman"/>
          <w:color w:val="000000"/>
        </w:rPr>
        <w:t xml:space="preserve"> = </w:t>
      </w:r>
      <w:r>
        <w:rPr>
          <w:rFonts w:ascii="Times New Roman" w:hAnsi="Times New Roman" w:cs="Times New Roman"/>
          <w:color w:val="6A3E3E"/>
        </w:rPr>
        <w:t>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 xml:space="preserve"> &gt; 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r</w:t>
      </w:r>
      <w:r>
        <w:rPr>
          <w:rFonts w:ascii="Times New Roman" w:hAnsi="Times New Roman" w:cs="Times New Roman"/>
          <w:color w:val="000000"/>
        </w:rPr>
        <w:t xml:space="preserve"> = </w:t>
      </w:r>
      <w:r>
        <w:rPr>
          <w:rFonts w:ascii="Times New Roman" w:hAnsi="Times New Roman" w:cs="Times New Roman"/>
          <w:color w:val="6A3E3E"/>
        </w:rPr>
        <w:t>n</w:t>
      </w:r>
      <w:r>
        <w:rPr>
          <w:rFonts w:ascii="Times New Roman" w:hAnsi="Times New Roman" w:cs="Times New Roman"/>
          <w:color w:val="000000"/>
        </w:rPr>
        <w:t xml:space="preserve"> % 10; </w:t>
      </w:r>
      <w:r>
        <w:rPr>
          <w:rFonts w:ascii="Times New Roman" w:hAnsi="Times New Roman" w:cs="Times New Roman"/>
          <w:color w:val="3F7F5F"/>
        </w:rPr>
        <w:t>// getting remainder</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sum</w:t>
      </w:r>
      <w:r>
        <w:rPr>
          <w:rFonts w:ascii="Times New Roman" w:hAnsi="Times New Roman" w:cs="Times New Roman"/>
          <w:color w:val="000000"/>
        </w:rPr>
        <w:t xml:space="preserve"> = (</w:t>
      </w:r>
      <w:r>
        <w:rPr>
          <w:rFonts w:ascii="Times New Roman" w:hAnsi="Times New Roman" w:cs="Times New Roman"/>
          <w:color w:val="6A3E3E"/>
        </w:rPr>
        <w:t>sum</w:t>
      </w:r>
      <w:r>
        <w:rPr>
          <w:rFonts w:ascii="Times New Roman" w:hAnsi="Times New Roman" w:cs="Times New Roman"/>
          <w:color w:val="000000"/>
        </w:rPr>
        <w:t xml:space="preserve"> * 10) + </w:t>
      </w:r>
      <w:r>
        <w:rPr>
          <w:rFonts w:ascii="Times New Roman" w:hAnsi="Times New Roman" w:cs="Times New Roman"/>
          <w:color w:val="6A3E3E"/>
        </w:rPr>
        <w:t>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n</w:t>
      </w:r>
      <w:r>
        <w:rPr>
          <w:rFonts w:ascii="Times New Roman" w:hAnsi="Times New Roman" w:cs="Times New Roman"/>
          <w:color w:val="000000"/>
        </w:rPr>
        <w:t xml:space="preserve"> = </w:t>
      </w:r>
      <w:r>
        <w:rPr>
          <w:rFonts w:ascii="Times New Roman" w:hAnsi="Times New Roman" w:cs="Times New Roman"/>
          <w:color w:val="6A3E3E"/>
        </w:rPr>
        <w:t>n</w:t>
      </w:r>
      <w:r>
        <w:rPr>
          <w:rFonts w:ascii="Times New Roman" w:hAnsi="Times New Roman" w:cs="Times New Roman"/>
          <w:color w:val="000000"/>
        </w:rPr>
        <w:t xml:space="preserve"> / 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 xml:space="preserve"> (</w:t>
      </w:r>
      <w:r>
        <w:rPr>
          <w:rFonts w:ascii="Times New Roman" w:hAnsi="Times New Roman" w:cs="Times New Roman"/>
          <w:color w:val="6A3E3E"/>
        </w:rPr>
        <w:t>temp</w:t>
      </w:r>
      <w:r>
        <w:rPr>
          <w:rFonts w:ascii="Times New Roman" w:hAnsi="Times New Roman" w:cs="Times New Roman"/>
          <w:color w:val="000000"/>
        </w:rPr>
        <w:t xml:space="preserve"> == </w:t>
      </w:r>
      <w:r>
        <w:rPr>
          <w:rFonts w:ascii="Times New Roman" w:hAnsi="Times New Roman" w:cs="Times New Roman"/>
          <w:color w:val="6A3E3E"/>
        </w:rPr>
        <w:t>sum</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"palindrome number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"not palindrome"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r>
        <w:rPr>
          <w:rFonts w:ascii="Times New Roman" w:hAnsi="Times New Roman" w:cs="Times New Roman"/>
        </w:rPr>
        <w:t xml:space="preserve">   </w:t>
      </w:r>
    </w:p>
    <w:p>
      <w:pPr>
        <w:pStyle w:val="4"/>
        <w:jc w:val="both"/>
        <w:rPr>
          <w:rFonts w:ascii="Times New Roman" w:hAnsi="Times New Roman" w:cs="Times New Roman"/>
        </w:rPr>
      </w:pPr>
      <w:r>
        <w:rPr>
          <w:rFonts w:ascii="Times New Roman" w:hAnsi="Times New Roman" w:cs="Times New Roman"/>
        </w:rPr>
        <w:t>Input: 12321</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Output: palindrome number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Input: 329</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Output: not palindrome number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Write a java program to print factorial of a number.</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 </w:t>
      </w:r>
      <w:r>
        <w:rPr>
          <w:rFonts w:ascii="Times New Roman" w:hAnsi="Times New Roman" w:cs="Times New Roman"/>
          <w:color w:val="6A3E3E"/>
        </w:rPr>
        <w:t>fact</w:t>
      </w:r>
      <w:r>
        <w:rPr>
          <w:rFonts w:ascii="Times New Roman" w:hAnsi="Times New Roman" w:cs="Times New Roman"/>
          <w:color w:val="000000"/>
        </w:rPr>
        <w:t xml:space="preserve"> = 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number</w:t>
      </w:r>
      <w:r>
        <w:rPr>
          <w:rFonts w:ascii="Times New Roman" w:hAnsi="Times New Roman" w:cs="Times New Roman"/>
          <w:color w:val="000000"/>
        </w:rPr>
        <w:t xml:space="preserve"> = 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 = 1; </w:t>
      </w:r>
      <w:r>
        <w:rPr>
          <w:rFonts w:ascii="Times New Roman" w:hAnsi="Times New Roman" w:cs="Times New Roman"/>
          <w:color w:val="6A3E3E"/>
        </w:rPr>
        <w:t>i</w:t>
      </w:r>
      <w:r>
        <w:rPr>
          <w:rFonts w:ascii="Times New Roman" w:hAnsi="Times New Roman" w:cs="Times New Roman"/>
          <w:color w:val="000000"/>
        </w:rPr>
        <w:t xml:space="preserve"> &lt;= </w:t>
      </w:r>
      <w:r>
        <w:rPr>
          <w:rFonts w:ascii="Times New Roman" w:hAnsi="Times New Roman" w:cs="Times New Roman"/>
          <w:color w:val="6A3E3E"/>
        </w:rPr>
        <w:t>number</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fact</w:t>
      </w:r>
      <w:r>
        <w:rPr>
          <w:rFonts w:ascii="Times New Roman" w:hAnsi="Times New Roman" w:cs="Times New Roman"/>
          <w:color w:val="000000"/>
        </w:rPr>
        <w:t xml:space="preserve"> = </w:t>
      </w:r>
      <w:r>
        <w:rPr>
          <w:rFonts w:ascii="Times New Roman" w:hAnsi="Times New Roman" w:cs="Times New Roman"/>
          <w:color w:val="6A3E3E"/>
        </w:rPr>
        <w:t>fact</w:t>
      </w:r>
      <w:r>
        <w:rPr>
          <w:rFonts w:ascii="Times New Roman" w:hAnsi="Times New Roman" w:cs="Times New Roman"/>
          <w:color w:val="000000"/>
        </w:rPr>
        <w:t xml:space="preserve"> *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"Factorial Value is: "</w:t>
      </w:r>
      <w:r>
        <w:rPr>
          <w:rFonts w:ascii="Times New Roman" w:hAnsi="Times New Roman" w:cs="Times New Roman"/>
          <w:color w:val="000000"/>
        </w:rPr>
        <w:t xml:space="preserve"> + </w:t>
      </w:r>
      <w:r>
        <w:rPr>
          <w:rFonts w:ascii="Times New Roman" w:hAnsi="Times New Roman" w:cs="Times New Roman"/>
          <w:color w:val="6A3E3E"/>
        </w:rPr>
        <w:t>fact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Input: 5</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Output: 120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Input: 6</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Output: 720</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Try Following triangle</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p>
      <w:pPr>
        <w:contextualSpacing/>
        <w:rPr>
          <w:rFonts w:ascii="Times New Roman" w:hAnsi="Times New Roman" w:cs="Times New Roman"/>
          <w:b/>
          <w:bCs/>
        </w:rPr>
      </w:pPr>
    </w:p>
    <w:p>
      <w:pPr>
        <w:pStyle w:val="4"/>
        <w:contextualSpacing/>
        <w:rPr>
          <w:rFonts w:ascii="Times New Roman" w:hAnsi="Times New Roman" w:cs="Times New Roman"/>
          <w:b/>
          <w:bCs/>
          <w:color w:val="000000"/>
        </w:rPr>
      </w:pPr>
      <w:r>
        <w:rPr>
          <w:rFonts w:ascii="Times New Roman" w:hAnsi="Times New Roman" w:cs="Times New Roman"/>
          <w:b/>
          <w:bCs/>
          <w:color w:val="000000"/>
        </w:rPr>
        <w:t>1</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1</w:t>
      </w:r>
    </w:p>
    <w:p>
      <w:pPr>
        <w:pStyle w:val="4"/>
        <w:contextualSpacing/>
        <w:rPr>
          <w:rFonts w:ascii="Times New Roman" w:hAnsi="Times New Roman" w:cs="Times New Roman"/>
          <w:b/>
          <w:bCs/>
          <w:color w:val="000000"/>
        </w:rPr>
      </w:pPr>
    </w:p>
    <w:p>
      <w:pPr>
        <w:pStyle w:val="4"/>
        <w:contextualSpacing/>
        <w:rPr>
          <w:rFonts w:ascii="Times New Roman" w:hAnsi="Times New Roman" w:cs="Times New Roman"/>
          <w:b/>
          <w:bCs/>
          <w:color w:val="000000"/>
        </w:rPr>
      </w:pPr>
      <w:r>
        <w:rPr>
          <w:rFonts w:ascii="Times New Roman" w:hAnsi="Times New Roman" w:cs="Times New Roman"/>
          <w:b/>
          <w:bCs/>
          <w:color w:val="000000"/>
        </w:rPr>
        <w:t>1</w:t>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1</w:t>
      </w:r>
    </w:p>
    <w:p>
      <w:pPr>
        <w:pStyle w:val="4"/>
        <w:contextualSpacing/>
        <w:rPr>
          <w:rFonts w:ascii="Times New Roman" w:hAnsi="Times New Roman" w:cs="Times New Roman"/>
          <w:b/>
          <w:bCs/>
          <w:color w:val="000000"/>
        </w:rPr>
      </w:pPr>
    </w:p>
    <w:p>
      <w:pPr>
        <w:pStyle w:val="4"/>
        <w:contextualSpacing/>
        <w:rPr>
          <w:rFonts w:ascii="Times New Roman" w:hAnsi="Times New Roman" w:cs="Times New Roman"/>
          <w:b/>
          <w:bCs/>
          <w:color w:val="000000"/>
        </w:rPr>
      </w:pPr>
      <w:r>
        <w:rPr>
          <w:rFonts w:ascii="Times New Roman" w:hAnsi="Times New Roman" w:cs="Times New Roman"/>
          <w:b/>
          <w:bCs/>
          <w:color w:val="000000"/>
        </w:rPr>
        <w:t>1</w:t>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3</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3</w:t>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1</w:t>
      </w:r>
    </w:p>
    <w:p>
      <w:pPr>
        <w:pStyle w:val="4"/>
        <w:contextualSpacing/>
        <w:rPr>
          <w:rFonts w:ascii="Times New Roman" w:hAnsi="Times New Roman" w:cs="Times New Roman"/>
          <w:b/>
          <w:bCs/>
          <w:color w:val="000000"/>
        </w:rPr>
      </w:pPr>
    </w:p>
    <w:p>
      <w:pPr>
        <w:pStyle w:val="4"/>
        <w:contextualSpacing/>
        <w:rPr>
          <w:rFonts w:ascii="Times New Roman" w:hAnsi="Times New Roman" w:cs="Times New Roman"/>
          <w:b/>
          <w:bCs/>
        </w:rPr>
      </w:pPr>
      <w:r>
        <w:rPr>
          <w:rFonts w:ascii="Times New Roman" w:hAnsi="Times New Roman" w:cs="Times New Roman"/>
          <w:b/>
          <w:bCs/>
          <w:color w:val="000000"/>
        </w:rPr>
        <w:t>1</w:t>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3</w:t>
      </w:r>
      <w:r>
        <w:rPr>
          <w:rFonts w:ascii="Times New Roman" w:hAnsi="Times New Roman" w:cs="Times New Roman"/>
          <w:b/>
          <w:bCs/>
          <w:color w:val="000000"/>
        </w:rPr>
        <w:tab/>
      </w:r>
      <w:r>
        <w:rPr>
          <w:rFonts w:ascii="Times New Roman" w:hAnsi="Times New Roman" w:cs="Times New Roman"/>
          <w:b/>
          <w:bCs/>
          <w:color w:val="000000"/>
        </w:rPr>
        <w:t>4</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4</w:t>
      </w:r>
      <w:r>
        <w:rPr>
          <w:rFonts w:ascii="Times New Roman" w:hAnsi="Times New Roman" w:cs="Times New Roman"/>
          <w:b/>
          <w:bCs/>
          <w:color w:val="000000"/>
        </w:rPr>
        <w:tab/>
      </w:r>
      <w:r>
        <w:rPr>
          <w:rFonts w:ascii="Times New Roman" w:hAnsi="Times New Roman" w:cs="Times New Roman"/>
          <w:b/>
          <w:bCs/>
          <w:color w:val="000000"/>
        </w:rPr>
        <w:t>3</w:t>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5</w:t>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 xml:space="preserve">Below Triangle </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4</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5</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4</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3</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contextualSpacing/>
        <w:rPr>
          <w:rFonts w:ascii="Times New Roman" w:hAnsi="Times New Roman" w:cs="Times New Roman"/>
          <w:b/>
          <w:bCs/>
        </w:rPr>
      </w:pPr>
    </w:p>
    <w:p>
      <w:pPr>
        <w:contextualSpacing/>
        <w:rPr>
          <w:rFonts w:ascii="Times New Roman" w:hAnsi="Times New Roman" w:cs="Times New Roman"/>
          <w:b/>
          <w:bCs/>
        </w:rPr>
      </w:pPr>
    </w:p>
    <w:p>
      <w:pPr>
        <w:contextualSpacing/>
        <w:rPr>
          <w:rFonts w:ascii="Times New Roman" w:hAnsi="Times New Roman" w:cs="Times New Roman"/>
          <w:b/>
          <w:bCs/>
        </w:rPr>
      </w:pPr>
    </w:p>
    <w:p>
      <w:pPr>
        <w:contextualSpacing/>
        <w:rPr>
          <w:rFonts w:ascii="Times New Roman" w:hAnsi="Times New Roman" w:cs="Times New Roman"/>
          <w:b/>
          <w:bCs/>
        </w:rPr>
      </w:pPr>
    </w:p>
    <w:p>
      <w:pPr>
        <w:contextualSpacing/>
        <w:rPr>
          <w:rFonts w:ascii="Times New Roman" w:hAnsi="Times New Roman" w:cs="Times New Roman"/>
          <w:b/>
          <w:bCs/>
        </w:rPr>
      </w:pPr>
    </w:p>
    <w:p>
      <w:pPr>
        <w:contextualSpacing/>
        <w:rPr>
          <w:rFonts w:ascii="Times New Roman" w:hAnsi="Times New Roman" w:cs="Times New Roman"/>
          <w:b/>
          <w:bCs/>
        </w:rPr>
      </w:pPr>
    </w:p>
    <w:p>
      <w:pPr>
        <w:contextualSpacing/>
        <w:rPr>
          <w:rFonts w:ascii="Times New Roman" w:hAnsi="Times New Roman" w:cs="Times New Roman"/>
          <w:b/>
          <w:bCs/>
        </w:rPr>
      </w:pPr>
    </w:p>
    <w:p>
      <w:pPr>
        <w:contextualSpacing/>
        <w:rPr>
          <w:rFonts w:ascii="Times New Roman" w:hAnsi="Times New Roman" w:cs="Times New Roman"/>
          <w:b/>
          <w:bCs/>
        </w:rPr>
      </w:pPr>
    </w:p>
    <w:p>
      <w:pPr>
        <w:contextualSpacing/>
        <w:rPr>
          <w:rFonts w:ascii="Times New Roman" w:hAnsi="Times New Roman" w:cs="Times New Roman"/>
          <w:b/>
          <w:bCs/>
        </w:rPr>
      </w:pP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Program for the below.</w:t>
      </w:r>
    </w:p>
    <w:p>
      <w:pPr>
        <w:contextualSpacing/>
        <w:rPr>
          <w:rFonts w:ascii="Times New Roman" w:hAnsi="Times New Roman" w:cs="Times New Roman"/>
          <w:b/>
          <w:bCs/>
        </w:rPr>
      </w:pP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5</w:t>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pStyle w:val="4"/>
        <w:contextualSpacing/>
        <w:rPr>
          <w:rFonts w:ascii="Times New Roman" w:hAnsi="Times New Roman" w:cs="Times New Roman"/>
          <w:b/>
          <w:bCs/>
          <w:color w:val="000000"/>
        </w:rPr>
      </w:pPr>
      <w:r>
        <w:rPr>
          <w:rFonts w:ascii="Times New Roman" w:hAnsi="Times New Roman" w:cs="Times New Roman"/>
          <w:b/>
          <w:bCs/>
          <w:color w:val="000000"/>
        </w:rPr>
        <w:t>1</w:t>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1</w:t>
      </w:r>
    </w:p>
    <w:p>
      <w:pPr>
        <w:pStyle w:val="4"/>
        <w:contextualSpacing/>
        <w:rPr>
          <w:rFonts w:ascii="Times New Roman" w:hAnsi="Times New Roman" w:cs="Times New Roman"/>
          <w:b/>
          <w:bCs/>
          <w:color w:val="000000"/>
        </w:rPr>
      </w:pPr>
    </w:p>
    <w:p>
      <w:pPr>
        <w:pStyle w:val="4"/>
        <w:contextualSpacing/>
        <w:rPr>
          <w:rFonts w:ascii="Times New Roman" w:hAnsi="Times New Roman" w:cs="Times New Roman"/>
          <w:b/>
          <w:bCs/>
          <w:color w:val="000000"/>
        </w:rPr>
      </w:pPr>
      <w:r>
        <w:rPr>
          <w:rFonts w:ascii="Times New Roman" w:hAnsi="Times New Roman" w:cs="Times New Roman"/>
          <w:b/>
          <w:bCs/>
          <w:color w:val="000000"/>
        </w:rPr>
        <w:t>1</w:t>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3</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3</w:t>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1</w:t>
      </w:r>
    </w:p>
    <w:p>
      <w:pPr>
        <w:pStyle w:val="4"/>
        <w:contextualSpacing/>
        <w:rPr>
          <w:rFonts w:ascii="Times New Roman" w:hAnsi="Times New Roman" w:cs="Times New Roman"/>
          <w:b/>
          <w:bCs/>
          <w:color w:val="000000"/>
        </w:rPr>
      </w:pPr>
    </w:p>
    <w:p>
      <w:pPr>
        <w:pStyle w:val="4"/>
        <w:contextualSpacing/>
        <w:rPr>
          <w:rFonts w:ascii="Times New Roman" w:hAnsi="Times New Roman" w:cs="Times New Roman"/>
          <w:b/>
          <w:bCs/>
        </w:rPr>
      </w:pPr>
      <w:r>
        <w:rPr>
          <w:rFonts w:ascii="Times New Roman" w:hAnsi="Times New Roman" w:cs="Times New Roman"/>
          <w:b/>
          <w:bCs/>
          <w:color w:val="000000"/>
        </w:rPr>
        <w:t>1</w:t>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3</w:t>
      </w:r>
      <w:r>
        <w:rPr>
          <w:rFonts w:ascii="Times New Roman" w:hAnsi="Times New Roman" w:cs="Times New Roman"/>
          <w:b/>
          <w:bCs/>
          <w:color w:val="000000"/>
        </w:rPr>
        <w:tab/>
      </w:r>
      <w:r>
        <w:rPr>
          <w:rFonts w:ascii="Times New Roman" w:hAnsi="Times New Roman" w:cs="Times New Roman"/>
          <w:b/>
          <w:bCs/>
          <w:color w:val="000000"/>
        </w:rPr>
        <w:t>4</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4</w:t>
      </w:r>
      <w:r>
        <w:rPr>
          <w:rFonts w:ascii="Times New Roman" w:hAnsi="Times New Roman" w:cs="Times New Roman"/>
          <w:b/>
          <w:bCs/>
          <w:color w:val="000000"/>
        </w:rPr>
        <w:tab/>
      </w:r>
      <w:r>
        <w:rPr>
          <w:rFonts w:ascii="Times New Roman" w:hAnsi="Times New Roman" w:cs="Times New Roman"/>
          <w:b/>
          <w:bCs/>
          <w:color w:val="000000"/>
        </w:rPr>
        <w:t>3</w:t>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5</w:t>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ab/>
      </w: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r>
        <w:rPr>
          <w:rFonts w:ascii="Times New Roman" w:hAnsi="Times New Roman" w:cs="Times New Roman"/>
          <w:b/>
          <w:bCs/>
          <w:sz w:val="40"/>
          <w:szCs w:val="40"/>
        </w:rPr>
        <w:t>Arrays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Array is a collections of similar type of elements</w:t>
      </w:r>
    </w:p>
    <w:p>
      <w:pPr>
        <w:pStyle w:val="4"/>
        <w:jc w:val="both"/>
        <w:rPr>
          <w:rFonts w:ascii="Times New Roman" w:hAnsi="Times New Roman" w:cs="Times New Roman"/>
        </w:rPr>
      </w:pPr>
      <w:r>
        <w:rPr>
          <w:rFonts w:ascii="Times New Roman" w:hAnsi="Times New Roman" w:cs="Times New Roman"/>
        </w:rPr>
        <w:t>Arrays are objects in java.</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declaration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a[] ; reference to array.</w:t>
      </w:r>
    </w:p>
    <w:p>
      <w:pPr>
        <w:pStyle w:val="4"/>
        <w:jc w:val="both"/>
        <w:rPr>
          <w:rFonts w:ascii="Times New Roman" w:hAnsi="Times New Roman" w:cs="Times New Roman"/>
        </w:rPr>
      </w:pPr>
      <w:r>
        <w:rPr>
          <w:rFonts w:ascii="Times New Roman" w:hAnsi="Times New Roman" w:cs="Times New Roman"/>
        </w:rPr>
        <w:t>( or )</w:t>
      </w:r>
    </w:p>
    <w:p>
      <w:pPr>
        <w:pStyle w:val="4"/>
        <w:jc w:val="both"/>
        <w:rPr>
          <w:rFonts w:ascii="Times New Roman" w:hAnsi="Times New Roman" w:eastAsia="Times New Roman" w:cs="Times New Roman"/>
        </w:rPr>
      </w:pPr>
      <w:r>
        <w:rPr>
          <w:rFonts w:ascii="Times New Roman" w:hAnsi="Times New Roman" w:cs="Times New Roman"/>
        </w:rPr>
        <w:t>int []a; reference to array.</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a = new int[5]; // dynamic ( runtime ) memory allocation for the array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[]a=new int[5];</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assignment of values to array</w:t>
      </w:r>
    </w:p>
    <w:p>
      <w:pPr>
        <w:pStyle w:val="4"/>
        <w:jc w:val="both"/>
        <w:rPr>
          <w:rFonts w:ascii="Times New Roman" w:hAnsi="Times New Roman" w:cs="Times New Roman"/>
        </w:rPr>
      </w:pPr>
      <w:r>
        <w:rPr>
          <w:rFonts w:ascii="Times New Roman" w:hAnsi="Times New Roman" w:cs="Times New Roman"/>
        </w:rPr>
        <w:t>a[0]=5;  a[1]=3; a[2]=8; a[3]=10; a[4]=7;</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a[5]=20; // it throws Exception  ArrayIndexOutOfBoundsException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initializing an array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[]a={1,2,3,4,5,6 };   compile time memory allocation.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[]a=new int[]{1,2,3,4,5,6};   run time memory allocation.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[]a=new int[6]{1,2,3,4,5,6};   invalid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a[10]={1,2,34,5.......};// is not valid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n=a.length --&gt; returns no of elements in array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length :</w:t>
      </w:r>
      <w:r>
        <w:rPr>
          <w:rFonts w:ascii="Times New Roman" w:hAnsi="Times New Roman" w:cs="Times New Roman"/>
        </w:rPr>
        <w:t xml:space="preserve">  </w:t>
      </w:r>
    </w:p>
    <w:p>
      <w:pPr>
        <w:pStyle w:val="4"/>
        <w:jc w:val="center"/>
        <w:rPr>
          <w:rFonts w:ascii="Times New Roman" w:hAnsi="Times New Roman" w:cs="Times New Roman"/>
        </w:rPr>
      </w:pPr>
      <w:r>
        <w:rPr>
          <w:rFonts w:ascii="Times New Roman" w:hAnsi="Times New Roman" w:cs="Times New Roman"/>
        </w:rPr>
        <w:t>it is a variable provided by JVM . it is not from any pre-package ( such as java.lang)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Declaration of multiple arrays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a[], b[], 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a=new int[6];</w:t>
      </w:r>
    </w:p>
    <w:p>
      <w:pPr>
        <w:pStyle w:val="4"/>
        <w:jc w:val="both"/>
        <w:rPr>
          <w:rFonts w:ascii="Times New Roman" w:hAnsi="Times New Roman" w:cs="Times New Roman"/>
        </w:rPr>
      </w:pPr>
      <w:r>
        <w:rPr>
          <w:rFonts w:ascii="Times New Roman" w:hAnsi="Times New Roman" w:cs="Times New Roman"/>
        </w:rPr>
        <w:t>b=new int[9];</w:t>
      </w:r>
    </w:p>
    <w:p>
      <w:pPr>
        <w:pStyle w:val="4"/>
        <w:jc w:val="both"/>
        <w:rPr>
          <w:rFonts w:ascii="Times New Roman" w:hAnsi="Times New Roman" w:cs="Times New Roman"/>
        </w:rPr>
      </w:pPr>
      <w:r>
        <w:rPr>
          <w:rFonts w:ascii="Times New Roman" w:hAnsi="Times New Roman" w:cs="Times New Roman"/>
        </w:rPr>
        <w:t>c=new int[8];</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[]a,b,c; // b and c are also arrays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a[], b, c // here b and c  are variables not arrays</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color w:val="7F0055"/>
        </w:rPr>
      </w:pPr>
      <w:r>
        <w:rPr>
          <w:rFonts w:ascii="Times New Roman" w:hAnsi="Times New Roman" w:cs="Times New Roman"/>
          <w:b/>
          <w:bCs/>
        </w:rPr>
        <w:t>program to print array elements</w:t>
      </w:r>
    </w:p>
    <w:p>
      <w:pPr>
        <w:pStyle w:val="4"/>
        <w:jc w:val="both"/>
        <w:rPr>
          <w:rFonts w:ascii="Times New Roman" w:hAnsi="Times New Roman" w:cs="Times New Roman"/>
          <w:b/>
          <w:color w:val="7F0055"/>
        </w:rPr>
      </w:pPr>
      <w:r>
        <w:rPr>
          <w:rFonts w:ascii="Times New Roman" w:hAnsi="Times New Roman" w:cs="Times New Roman"/>
          <w:b/>
          <w:color w:val="7F0055"/>
        </w:rPr>
        <w:t xml:space="preserve"> </w:t>
      </w:r>
    </w:p>
    <w:p>
      <w:pPr>
        <w:pStyle w:val="4"/>
        <w:jc w:val="both"/>
        <w:rPr>
          <w:rFonts w:ascii="Times New Roman" w:hAnsi="Times New Roman" w:eastAsia="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[]={1,2,3,4,5};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=0; </w:t>
      </w:r>
      <w:r>
        <w:rPr>
          <w:rFonts w:ascii="Times New Roman" w:hAnsi="Times New Roman" w:cs="Times New Roman"/>
          <w:color w:val="6A3E3E"/>
        </w:rPr>
        <w:t>i</w:t>
      </w:r>
      <w:r>
        <w:rPr>
          <w:rFonts w:ascii="Times New Roman" w:hAnsi="Times New Roman" w:cs="Times New Roman"/>
          <w:color w:val="000000"/>
        </w:rPr>
        <w:t>&lt;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[]{1,2,3,4,5};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=0; </w:t>
      </w:r>
      <w:r>
        <w:rPr>
          <w:rFonts w:ascii="Times New Roman" w:hAnsi="Times New Roman" w:cs="Times New Roman"/>
          <w:color w:val="6A3E3E"/>
        </w:rPr>
        <w:t>i</w:t>
      </w:r>
      <w:r>
        <w:rPr>
          <w:rFonts w:ascii="Times New Roman" w:hAnsi="Times New Roman" w:cs="Times New Roman"/>
          <w:color w:val="000000"/>
        </w:rPr>
        <w:t>&lt;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Different ways of arrays</w:t>
      </w:r>
    </w:p>
    <w:p>
      <w:pPr>
        <w:pStyle w:val="4"/>
        <w:jc w:val="both"/>
        <w:rPr>
          <w:rFonts w:ascii="Times New Roman" w:hAnsi="Times New Roman" w:cs="Times New Roman"/>
          <w:b/>
          <w:color w:val="7F0055"/>
        </w:rPr>
      </w:pPr>
    </w:p>
    <w:p>
      <w:pPr>
        <w:pStyle w:val="4"/>
        <w:jc w:val="both"/>
        <w:rPr>
          <w:rFonts w:ascii="Times New Roman" w:hAnsi="Times New Roman" w:cs="Times New Roman"/>
          <w:color w:val="6A3E3E"/>
        </w:rPr>
      </w:pPr>
      <w:r>
        <w:rPr>
          <w:rFonts w:ascii="Times New Roman" w:hAnsi="Times New Roman" w:cs="Times New Roman"/>
          <w:b/>
          <w:color w:val="7F0055"/>
        </w:rPr>
        <w:t>1) 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[0]=10;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[1]=15;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[2]=21;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[3]=25;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[4]=30;</w:t>
      </w:r>
    </w:p>
    <w:p>
      <w:pPr>
        <w:pStyle w:val="4"/>
        <w:jc w:val="both"/>
        <w:rPr>
          <w:rFonts w:ascii="Times New Roman" w:hAnsi="Times New Roman" w:cs="Times New Roman"/>
          <w:b/>
          <w:color w:val="7F0055"/>
        </w:rPr>
      </w:pPr>
    </w:p>
    <w:p>
      <w:pPr>
        <w:pStyle w:val="4"/>
        <w:jc w:val="both"/>
        <w:rPr>
          <w:rFonts w:ascii="Times New Roman" w:hAnsi="Times New Roman" w:cs="Times New Roman"/>
        </w:rPr>
      </w:pPr>
      <w:r>
        <w:rPr>
          <w:rFonts w:ascii="Times New Roman" w:hAnsi="Times New Roman" w:cs="Times New Roman"/>
          <w:b/>
          <w:color w:val="7F0055"/>
        </w:rPr>
        <w:t>2) 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[]{1,2,3,4,5};</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color w:val="7F0055"/>
        </w:rPr>
        <w:t>3) 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[]={1,2,3,4,5};</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Program to find min and max of given elements in array.</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[]={11,21,32,-14,5,66};</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max</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min</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r>
        <w:rPr>
          <w:rFonts w:ascii="Times New Roman" w:hAnsi="Times New Roman" w:cs="Times New Roman"/>
          <w:color w:val="6A3E3E"/>
        </w:rPr>
        <w:t>i</w:t>
      </w:r>
      <w:r>
        <w:rPr>
          <w:rFonts w:ascii="Times New Roman" w:hAnsi="Times New Roman" w:cs="Times New Roman"/>
          <w:color w:val="000000"/>
        </w:rPr>
        <w:t>&lt;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]&gt;</w:t>
      </w:r>
      <w:r>
        <w:rPr>
          <w:rFonts w:ascii="Times New Roman" w:hAnsi="Times New Roman" w:cs="Times New Roman"/>
          <w:color w:val="6A3E3E"/>
        </w:rPr>
        <w:t>max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max</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]&lt;</w:t>
      </w:r>
      <w:r>
        <w:rPr>
          <w:rFonts w:ascii="Times New Roman" w:hAnsi="Times New Roman" w:cs="Times New Roman"/>
          <w:color w:val="6A3E3E"/>
        </w:rPr>
        <w:t>min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min</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"max ="</w:t>
      </w:r>
      <w:r>
        <w:rPr>
          <w:rFonts w:ascii="Times New Roman" w:hAnsi="Times New Roman" w:cs="Times New Roman"/>
          <w:color w:val="000000"/>
        </w:rPr>
        <w:t>+</w:t>
      </w:r>
      <w:r>
        <w:rPr>
          <w:rFonts w:ascii="Times New Roman" w:hAnsi="Times New Roman" w:cs="Times New Roman"/>
          <w:color w:val="6A3E3E"/>
        </w:rPr>
        <w:t>max</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"min ="</w:t>
      </w:r>
      <w:r>
        <w:rPr>
          <w:rFonts w:ascii="Times New Roman" w:hAnsi="Times New Roman" w:cs="Times New Roman"/>
          <w:color w:val="000000"/>
        </w:rPr>
        <w:t>+</w:t>
      </w:r>
      <w:r>
        <w:rPr>
          <w:rFonts w:ascii="Times New Roman" w:hAnsi="Times New Roman" w:cs="Times New Roman"/>
          <w:color w:val="6A3E3E"/>
        </w:rPr>
        <w:t>min</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Accessing array elements using for-each  loop:</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[]={10,8,13,18,15,6};</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for loop is for any iterative statements </w:t>
      </w:r>
    </w:p>
    <w:p>
      <w:pPr>
        <w:pStyle w:val="4"/>
        <w:jc w:val="both"/>
        <w:rPr>
          <w:rFonts w:ascii="Times New Roman" w:hAnsi="Times New Roman" w:cs="Times New Roman"/>
        </w:rPr>
      </w:pPr>
      <w:r>
        <w:rPr>
          <w:rFonts w:ascii="Times New Roman" w:hAnsi="Times New Roman" w:cs="Times New Roman"/>
        </w:rPr>
        <w:t>but for-each loop only for  arrays.</w:t>
      </w:r>
    </w:p>
    <w:p>
      <w:pPr>
        <w:pStyle w:val="4"/>
        <w:jc w:val="both"/>
        <w:rPr>
          <w:rFonts w:ascii="Times New Roman" w:hAnsi="Times New Roman" w:cs="Times New Roman"/>
        </w:rPr>
      </w:pPr>
      <w:r>
        <w:rPr>
          <w:rFonts w:ascii="Times New Roman" w:hAnsi="Times New Roman" w:cs="Times New Roman"/>
        </w:rPr>
        <w:t>with for loop we can skip beginning elements or ending elements .</w:t>
      </w:r>
    </w:p>
    <w:p>
      <w:pPr>
        <w:pStyle w:val="4"/>
        <w:jc w:val="both"/>
        <w:rPr>
          <w:rFonts w:ascii="Times New Roman" w:hAnsi="Times New Roman" w:cs="Times New Roman"/>
        </w:rPr>
      </w:pPr>
      <w:r>
        <w:rPr>
          <w:rFonts w:ascii="Times New Roman" w:hAnsi="Times New Roman" w:cs="Times New Roman"/>
        </w:rPr>
        <w:t>but for-each loop we should process all elements.</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Array of Strings: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It is a collection of strings.</w:t>
      </w:r>
    </w:p>
    <w:p>
      <w:pPr>
        <w:pStyle w:val="4"/>
        <w:jc w:val="both"/>
        <w:rPr>
          <w:rFonts w:ascii="Times New Roman" w:hAnsi="Times New Roman" w:cs="Times New Roman"/>
          <w:b/>
          <w:bCs/>
        </w:rPr>
      </w:pPr>
      <w:r>
        <w:rPr>
          <w:rFonts w:ascii="Times New Roman" w:hAnsi="Times New Roman" w:cs="Times New Roman"/>
        </w:rPr>
        <w:t>String is a class from java.lang package to handle the strings.</w:t>
      </w:r>
    </w:p>
    <w:p>
      <w:pPr>
        <w:pStyle w:val="4"/>
        <w:jc w:val="both"/>
        <w:rPr>
          <w:rFonts w:ascii="Times New Roman" w:hAnsi="Times New Roman" w:cs="Times New Roman"/>
          <w:b/>
          <w:bCs/>
        </w:rPr>
      </w:pP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  args</w:t>
      </w:r>
      <w:r>
        <w:rPr>
          <w:rFonts w:ascii="Times New Roman" w:hAnsi="Times New Roman" w:cs="Times New Roman"/>
          <w:color w:val="000000"/>
          <w:lang w:val="en-US" w:eastAsia="en-US" w:bidi="te-IN"/>
        </w:rPr>
        <w:t xml:space="preserve">)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ind w:left="720" w:firstLine="72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String  [] </w:t>
      </w:r>
      <w:r>
        <w:rPr>
          <w:rFonts w:ascii="Times New Roman" w:hAnsi="Times New Roman" w:cs="Times New Roman"/>
          <w:color w:val="6A3E3E"/>
          <w:lang w:val="en-US" w:eastAsia="en-US" w:bidi="te-IN"/>
        </w:rPr>
        <w:t>names</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"hadoop"</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"html"</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"oracle"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"hive"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"sqoop"</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"pig"</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=0;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names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6A3E3E"/>
          <w:lang w:val="en-US" w:eastAsia="en-US" w:bidi="te-IN"/>
        </w:rPr>
        <w:t>names</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b/>
          <w:bCs/>
          <w:color w:val="000000"/>
          <w:lang w:val="en-US" w:eastAsia="en-US" w:bidi="te-IN"/>
        </w:rPr>
        <w:t>Using for-each loop:</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b/>
          <w:bCs/>
        </w:rPr>
      </w:pP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  args</w:t>
      </w:r>
      <w:r>
        <w:rPr>
          <w:rFonts w:ascii="Times New Roman" w:hAnsi="Times New Roman" w:cs="Times New Roman"/>
          <w:color w:val="000000"/>
          <w:lang w:val="en-US" w:eastAsia="en-US" w:bidi="te-IN"/>
        </w:rPr>
        <w:t xml:space="preserve">)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ind w:left="720" w:firstLine="72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String  [] </w:t>
      </w:r>
      <w:r>
        <w:rPr>
          <w:rFonts w:ascii="Times New Roman" w:hAnsi="Times New Roman" w:cs="Times New Roman"/>
          <w:color w:val="6A3E3E"/>
          <w:lang w:val="en-US" w:eastAsia="en-US" w:bidi="te-IN"/>
        </w:rPr>
        <w:t>names</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"hadoop"</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"html"</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"oracle"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"hive"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"sqoop"</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"pig"</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names</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Searching Techniques:</w:t>
      </w:r>
    </w:p>
    <w:p>
      <w:pPr>
        <w:pStyle w:val="4"/>
        <w:numPr>
          <w:ilvl w:val="0"/>
          <w:numId w:val="8"/>
        </w:numPr>
        <w:jc w:val="both"/>
        <w:rPr>
          <w:rFonts w:ascii="Times New Roman" w:hAnsi="Times New Roman" w:cs="Times New Roman"/>
          <w:b/>
          <w:bCs/>
        </w:rPr>
      </w:pPr>
      <w:r>
        <w:rPr>
          <w:rFonts w:ascii="Times New Roman" w:hAnsi="Times New Roman" w:cs="Times New Roman"/>
          <w:b/>
          <w:bCs/>
        </w:rPr>
        <w:t>Linear search</w:t>
      </w:r>
    </w:p>
    <w:p>
      <w:pPr>
        <w:pStyle w:val="4"/>
        <w:numPr>
          <w:ilvl w:val="0"/>
          <w:numId w:val="8"/>
        </w:numPr>
        <w:jc w:val="both"/>
        <w:rPr>
          <w:rFonts w:ascii="Times New Roman" w:hAnsi="Times New Roman" w:cs="Times New Roman"/>
          <w:b/>
          <w:bCs/>
        </w:rPr>
      </w:pPr>
      <w:r>
        <w:rPr>
          <w:rFonts w:ascii="Times New Roman" w:hAnsi="Times New Roman" w:cs="Times New Roman"/>
          <w:b/>
          <w:bCs/>
        </w:rPr>
        <w:t>Binary search</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Linear search:</w:t>
      </w:r>
    </w:p>
    <w:p>
      <w:pPr>
        <w:pStyle w:val="4"/>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It is a searching for the element from the beginning to end .</w:t>
      </w:r>
    </w:p>
    <w:p>
      <w:pPr>
        <w:pStyle w:val="4"/>
        <w:jc w:val="both"/>
        <w:rPr>
          <w:rFonts w:ascii="Times New Roman" w:hAnsi="Times New Roman" w:cs="Times New Roman"/>
          <w:b/>
          <w:bCs/>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000000"/>
          <w:lang w:val="en-US" w:eastAsia="en-US" w:bidi="te-IN"/>
        </w:rPr>
      </w:pPr>
      <w:r>
        <w:rPr>
          <w:rFonts w:ascii="Times New Roman" w:hAnsi="Times New Roman" w:cs="Times New Roman"/>
          <w:b/>
          <w:bCs/>
          <w:color w:val="000000"/>
          <w:lang w:val="en-US" w:eastAsia="en-US" w:bidi="te-IN"/>
        </w:rPr>
        <w:t>Program for liear search:</w:t>
      </w:r>
    </w:p>
    <w:p>
      <w:pPr>
        <w:widowControl/>
        <w:suppressAutoHyphens w:val="0"/>
        <w:autoSpaceDE w:val="0"/>
        <w:jc w:val="both"/>
        <w:textAlignment w:val="auto"/>
        <w:rPr>
          <w:rFonts w:ascii="Times New Roman" w:hAnsi="Times New Roman" w:cs="Times New Roman"/>
          <w:b/>
          <w:bCs/>
          <w:color w:val="000000"/>
          <w:lang w:val="en-US" w:eastAsia="en-US" w:bidi="te-IN"/>
        </w:rPr>
      </w:pP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  args</w:t>
      </w:r>
      <w:r>
        <w:rPr>
          <w:rFonts w:ascii="Times New Roman" w:hAnsi="Times New Roman" w:cs="Times New Roman"/>
          <w:color w:val="000000"/>
          <w:lang w:val="en-US" w:eastAsia="en-US" w:bidi="te-IN"/>
        </w:rPr>
        <w:t xml:space="preserve">) </w:t>
      </w:r>
    </w:p>
    <w:p>
      <w:pPr>
        <w:widowControl/>
        <w:suppressAutoHyphens w:val="0"/>
        <w:autoSpaceDE w:val="0"/>
        <w:jc w:val="both"/>
        <w:textAlignment w:val="auto"/>
        <w:rPr>
          <w:rFonts w:ascii="Times New Roman" w:hAnsi="Times New Roman" w:cs="Times New Roman"/>
          <w:b/>
          <w:bCs/>
          <w:color w:val="7F0055"/>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ind w:left="720" w:firstLine="720"/>
        <w:jc w:val="both"/>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={10,18,20,30,35,38,45,49,50,56,65,70,71,80,85,88,90,91,99,100};</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num</w:t>
      </w:r>
      <w:r>
        <w:rPr>
          <w:rFonts w:ascii="Times New Roman" w:hAnsi="Times New Roman" w:cs="Times New Roman"/>
          <w:color w:val="000000"/>
          <w:lang w:val="en-US" w:eastAsia="en-US" w:bidi="te-IN"/>
        </w:rPr>
        <w:t>=55;</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boolean</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flag</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false</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num</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flag</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true</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"your num found at 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break</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flag</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false</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"your number not found"</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Binary Search:</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It is a searching for the elements in half of the actual number of elements each iteration.</w:t>
      </w:r>
    </w:p>
    <w:p>
      <w:pPr>
        <w:pStyle w:val="4"/>
        <w:jc w:val="both"/>
        <w:rPr>
          <w:rFonts w:ascii="Times New Roman" w:hAnsi="Times New Roman" w:cs="Times New Roman"/>
          <w:b/>
          <w:bCs/>
        </w:rPr>
      </w:pP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  args</w:t>
      </w:r>
      <w:r>
        <w:rPr>
          <w:rFonts w:ascii="Times New Roman" w:hAnsi="Times New Roman" w:cs="Times New Roman"/>
          <w:color w:val="000000"/>
          <w:lang w:val="en-US" w:eastAsia="en-US" w:bidi="te-IN"/>
        </w:rPr>
        <w:t xml:space="preserve">) </w:t>
      </w:r>
    </w:p>
    <w:p>
      <w:pPr>
        <w:widowControl/>
        <w:suppressAutoHyphens w:val="0"/>
        <w:autoSpaceDE w:val="0"/>
        <w:jc w:val="both"/>
        <w:textAlignment w:val="auto"/>
        <w:rPr>
          <w:rFonts w:ascii="Times New Roman" w:hAnsi="Times New Roman" w:cs="Times New Roman"/>
          <w:b/>
          <w:bCs/>
          <w:color w:val="7F0055"/>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ind w:left="720" w:firstLine="720"/>
        <w:jc w:val="both"/>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={10,18,20,30,35,38,45,49,50,56,65,70,71,80,85,88,90,91,99,100};</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num</w:t>
      </w:r>
      <w:r>
        <w:rPr>
          <w:rFonts w:ascii="Times New Roman" w:hAnsi="Times New Roman" w:cs="Times New Roman"/>
          <w:color w:val="000000"/>
          <w:lang w:val="en-US" w:eastAsia="en-US" w:bidi="te-IN"/>
        </w:rPr>
        <w:t>=86;</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l</w:t>
      </w:r>
      <w:r>
        <w:rPr>
          <w:rFonts w:ascii="Times New Roman" w:hAnsi="Times New Roman" w:cs="Times New Roman"/>
          <w:color w:val="000000"/>
          <w:lang w:val="en-US" w:eastAsia="en-US" w:bidi="te-IN"/>
        </w:rPr>
        <w:t xml:space="preserve">=0,  </w:t>
      </w:r>
      <w:r>
        <w:rPr>
          <w:rFonts w:ascii="Times New Roman" w:hAnsi="Times New Roman" w:cs="Times New Roman"/>
          <w:color w:val="6A3E3E"/>
          <w:lang w:val="en-US" w:eastAsia="en-US" w:bidi="te-IN"/>
        </w:rPr>
        <w: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-1;</w:t>
      </w:r>
    </w:p>
    <w:p>
      <w:pPr>
        <w:widowControl/>
        <w:suppressAutoHyphens w:val="0"/>
        <w:autoSpaceDE w:val="0"/>
        <w:jc w:val="both"/>
        <w:textAlignment w:val="auto"/>
        <w:rPr>
          <w:rFonts w:ascii="Times New Roman" w:hAnsi="Times New Roman" w:cs="Times New Roman"/>
          <w:color w:val="000000"/>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boolean</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flag</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false</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l</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h</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m</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l</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h</w:t>
      </w:r>
      <w:r>
        <w:rPr>
          <w:rFonts w:ascii="Times New Roman" w:hAnsi="Times New Roman" w:cs="Times New Roman"/>
          <w:color w:val="000000"/>
          <w:lang w:val="en-US" w:eastAsia="en-US" w:bidi="te-IN"/>
        </w:rPr>
        <w:t>)/2;</w:t>
      </w:r>
    </w:p>
    <w:p>
      <w:pPr>
        <w:widowControl/>
        <w:suppressAutoHyphens w:val="0"/>
        <w:autoSpaceDE w:val="0"/>
        <w:jc w:val="both"/>
        <w:textAlignment w:val="auto"/>
        <w:rPr>
          <w:rFonts w:ascii="Times New Roman" w:hAnsi="Times New Roman" w:cs="Times New Roman"/>
          <w:color w:val="000000"/>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num</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m</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flag</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true</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"your number found at 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m</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break</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num</w:t>
      </w:r>
      <w:r>
        <w:rPr>
          <w:rFonts w:ascii="Times New Roman" w:hAnsi="Times New Roman" w:cs="Times New Roman"/>
          <w:color w:val="000000"/>
          <w:lang w:val="en-US" w:eastAsia="en-US" w:bidi="te-IN"/>
        </w:rPr>
        <w:t>&gt;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m</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l</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m</w:t>
      </w:r>
      <w:r>
        <w:rPr>
          <w:rFonts w:ascii="Times New Roman" w:hAnsi="Times New Roman" w:cs="Times New Roman"/>
          <w:color w:val="000000"/>
          <w:lang w:val="en-US" w:eastAsia="en-US" w:bidi="te-IN"/>
        </w:rPr>
        <w:t>+1;</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m</w:t>
      </w:r>
      <w:r>
        <w:rPr>
          <w:rFonts w:ascii="Times New Roman" w:hAnsi="Times New Roman" w:cs="Times New Roman"/>
          <w:color w:val="000000"/>
          <w:lang w:val="en-US" w:eastAsia="en-US" w:bidi="te-IN"/>
        </w:rPr>
        <w:t>-1;</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flag</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false</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"Your number not found"</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Note:</w:t>
      </w:r>
    </w:p>
    <w:p>
      <w:pPr>
        <w:widowControl/>
        <w:numPr>
          <w:ilvl w:val="0"/>
          <w:numId w:val="9"/>
        </w:numPr>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In linear search numbers can be random order.</w:t>
      </w:r>
    </w:p>
    <w:p>
      <w:pPr>
        <w:widowControl/>
        <w:numPr>
          <w:ilvl w:val="0"/>
          <w:numId w:val="9"/>
        </w:numPr>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In Binary search numbers must be in ascending  / descending order.</w:t>
      </w:r>
    </w:p>
    <w:p>
      <w:pPr>
        <w:widowControl/>
        <w:suppressAutoHyphens w:val="0"/>
        <w:autoSpaceDE w:val="0"/>
        <w:jc w:val="both"/>
        <w:textAlignment w:val="auto"/>
        <w:rPr>
          <w:rFonts w:ascii="Times New Roman" w:hAnsi="Times New Roman" w:cs="Times New Roman"/>
          <w:lang w:val="en-US" w:eastAsia="en-US" w:bidi="te-IN"/>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Bubble Sorting:</w:t>
      </w:r>
    </w:p>
    <w:p>
      <w:pPr>
        <w:pStyle w:val="4"/>
        <w:jc w:val="both"/>
        <w:rPr>
          <w:rFonts w:ascii="Times New Roman" w:hAnsi="Times New Roman" w:cs="Times New Roman"/>
          <w:b/>
          <w:bCs/>
        </w:rPr>
      </w:pP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={10,8,12,18,5,3};</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err</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"before sorting "</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//bubble sorting</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-1;</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-1-</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]&gt;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+1])</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temp</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+1];</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+1]=</w:t>
      </w:r>
      <w:r>
        <w:rPr>
          <w:rFonts w:ascii="Times New Roman" w:hAnsi="Times New Roman" w:cs="Times New Roman"/>
          <w:color w:val="6A3E3E"/>
          <w:lang w:val="en-US" w:eastAsia="en-US" w:bidi="te-IN"/>
        </w:rPr>
        <w:t>temp</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err</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"After sorting "</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2"/>
        <w:rPr>
          <w:rFonts w:ascii="Times New Roman" w:hAnsi="Times New Roman" w:cs="Times New Roman"/>
          <w:sz w:val="24"/>
          <w:szCs w:val="24"/>
        </w:rPr>
      </w:pPr>
      <w:r>
        <w:rPr>
          <w:rFonts w:ascii="Times New Roman" w:hAnsi="Times New Roman" w:cs="Times New Roman"/>
          <w:sz w:val="24"/>
          <w:szCs w:val="24"/>
        </w:rPr>
        <w:t>How to sort an Array in Java</w:t>
      </w:r>
    </w:p>
    <w:p>
      <w:pPr>
        <w:widowControl/>
        <w:suppressAutoHyphens w:val="0"/>
        <w:spacing w:before="280" w:after="280"/>
        <w:jc w:val="both"/>
        <w:textAlignment w:val="auto"/>
        <w:rPr>
          <w:rFonts w:ascii="Times New Roman" w:hAnsi="Times New Roman" w:cs="Times New Roman"/>
          <w:b/>
          <w:bCs/>
          <w:color w:val="7F0055"/>
          <w:lang w:val="en-US" w:eastAsia="en-US" w:bidi="te-IN"/>
        </w:rPr>
      </w:pPr>
      <w:r>
        <w:rPr>
          <w:rFonts w:ascii="Times New Roman" w:hAnsi="Times New Roman" w:cs="Times New Roman"/>
        </w:rPr>
        <w:t>ArraySort.java</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java.util.Arrays;</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intArr</w:t>
      </w:r>
      <w:r>
        <w:rPr>
          <w:rFonts w:ascii="Times New Roman" w:hAnsi="Times New Roman" w:cs="Times New Roman"/>
          <w:color w:val="000000"/>
          <w:lang w:val="en-US" w:eastAsia="en-US" w:bidi="te-IN"/>
        </w:rPr>
        <w:t xml:space="preserve"> = {1, 4, 2, 6, 3};</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 xml:space="preserve">String [] </w:t>
      </w:r>
      <w:r>
        <w:rPr>
          <w:rFonts w:ascii="Times New Roman" w:hAnsi="Times New Roman" w:cs="Times New Roman"/>
          <w:color w:val="6A3E3E"/>
          <w:lang w:val="en-US" w:eastAsia="en-US" w:bidi="te-IN"/>
        </w:rPr>
        <w:t>strArr</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"E"</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"A"</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"U"</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"O"</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"I"</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3F7F5F"/>
          <w:lang w:val="en-US" w:eastAsia="en-US" w:bidi="te-IN"/>
        </w:rPr>
        <w:t xml:space="preserve">//sort </w:t>
      </w:r>
      <w:r>
        <w:rPr>
          <w:rFonts w:ascii="Times New Roman" w:hAnsi="Times New Roman" w:cs="Times New Roman"/>
          <w:color w:val="3F7F5F"/>
          <w:u w:val="single"/>
          <w:lang w:val="en-US" w:eastAsia="en-US" w:bidi="te-IN"/>
        </w:rPr>
        <w:t>int</w:t>
      </w:r>
      <w:r>
        <w:rPr>
          <w:rFonts w:ascii="Times New Roman" w:hAnsi="Times New Roman" w:cs="Times New Roman"/>
          <w:color w:val="3F7F5F"/>
          <w:lang w:val="en-US" w:eastAsia="en-US" w:bidi="te-IN"/>
        </w:rPr>
        <w:t xml:space="preserve"> array</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Arrays.</w:t>
      </w:r>
      <w:r>
        <w:rPr>
          <w:rFonts w:ascii="Times New Roman" w:hAnsi="Times New Roman" w:cs="Times New Roman"/>
          <w:i/>
          <w:iCs/>
          <w:color w:val="000000"/>
          <w:lang w:val="en-US" w:eastAsia="en-US" w:bidi="te-IN"/>
        </w:rPr>
        <w:t>sort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intArr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Arrays.</w:t>
      </w:r>
      <w:r>
        <w:rPr>
          <w:rFonts w:ascii="Times New Roman" w:hAnsi="Times New Roman" w:cs="Times New Roman"/>
          <w:i/>
          <w:iCs/>
          <w:color w:val="000000"/>
          <w:lang w:val="en-US" w:eastAsia="en-US" w:bidi="te-IN"/>
        </w:rPr>
        <w:t>sort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strArr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.println(Arrays.</w:t>
      </w:r>
      <w:r>
        <w:rPr>
          <w:rFonts w:ascii="Times New Roman" w:hAnsi="Times New Roman" w:cs="Times New Roman"/>
          <w:i/>
          <w:iCs/>
          <w:color w:val="000000"/>
          <w:lang w:val="en-US" w:eastAsia="en-US" w:bidi="te-IN"/>
        </w:rPr>
        <w:t>toString</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intArr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.println(Arrays.</w:t>
      </w:r>
      <w:r>
        <w:rPr>
          <w:rFonts w:ascii="Times New Roman" w:hAnsi="Times New Roman" w:cs="Times New Roman"/>
          <w:i/>
          <w:iCs/>
          <w:color w:val="000000"/>
          <w:lang w:val="en-US" w:eastAsia="en-US" w:bidi="te-IN"/>
        </w:rPr>
        <w:t>toString</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strArr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b/>
          <w:bCs/>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rPr>
          <w:rFonts w:ascii="Times New Roman" w:hAnsi="Times New Roman" w:cs="Times New Roman"/>
          <w:color w:val="000000"/>
          <w:sz w:val="40"/>
          <w:szCs w:val="40"/>
        </w:rPr>
      </w:pPr>
      <w:r>
        <w:rPr>
          <w:rFonts w:ascii="Times New Roman" w:hAnsi="Times New Roman" w:cs="Times New Roman"/>
          <w:b/>
          <w:bCs/>
          <w:color w:val="000000"/>
          <w:sz w:val="40"/>
          <w:szCs w:val="40"/>
        </w:rPr>
        <w:t>Command line parameters</w:t>
      </w: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cs="Times New Roman"/>
          <w:color w:val="000000"/>
        </w:rPr>
        <w:t>all command line parameters passes to main( String [] args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$gedit  Test.java</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public class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ind w:left="720"/>
        <w:jc w:val="both"/>
        <w:rPr>
          <w:rFonts w:ascii="Times New Roman" w:hAnsi="Times New Roman" w:cs="Times New Roman"/>
          <w:color w:val="000000"/>
        </w:rPr>
      </w:pPr>
      <w:r>
        <w:rPr>
          <w:rFonts w:ascii="Times New Roman" w:hAnsi="Times New Roman" w:cs="Times New Roman"/>
          <w:color w:val="000000"/>
        </w:rPr>
        <w:t>public static void main( String [] args)</w:t>
      </w:r>
    </w:p>
    <w:p>
      <w:pPr>
        <w:pStyle w:val="4"/>
        <w:ind w:left="720"/>
        <w:jc w:val="both"/>
        <w:rPr>
          <w:rFonts w:ascii="Times New Roman" w:hAnsi="Times New Roman" w:cs="Times New Roman"/>
          <w:color w:val="000000"/>
        </w:rPr>
      </w:pPr>
      <w:r>
        <w:rPr>
          <w:rFonts w:ascii="Times New Roman" w:hAnsi="Times New Roman" w:cs="Times New Roman"/>
          <w:color w:val="000000"/>
        </w:rPr>
        <w:t>{</w:t>
      </w:r>
    </w:p>
    <w:p>
      <w:pPr>
        <w:pStyle w:val="4"/>
        <w:ind w:left="720"/>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int n = args.length;</w:t>
      </w:r>
    </w:p>
    <w:p>
      <w:pPr>
        <w:pStyle w:val="4"/>
        <w:ind w:left="720"/>
        <w:jc w:val="both"/>
        <w:rPr>
          <w:rFonts w:ascii="Times New Roman" w:hAnsi="Times New Roman" w:cs="Times New Roman"/>
          <w:color w:val="000000"/>
        </w:rPr>
      </w:pPr>
    </w:p>
    <w:p>
      <w:pPr>
        <w:pStyle w:val="4"/>
        <w:ind w:left="720"/>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System.out.println ("No.of elements="+n);</w:t>
      </w:r>
    </w:p>
    <w:p>
      <w:pPr>
        <w:pStyle w:val="4"/>
        <w:ind w:left="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b/>
          <w:bCs/>
        </w:rPr>
        <w:t>compilation:</w:t>
      </w:r>
    </w:p>
    <w:p>
      <w:pPr>
        <w:pStyle w:val="4"/>
        <w:jc w:val="both"/>
        <w:rPr>
          <w:rFonts w:ascii="Times New Roman" w:hAnsi="Times New Roman" w:cs="Times New Roman"/>
        </w:rPr>
      </w:pPr>
      <w:r>
        <w:rPr>
          <w:rFonts w:ascii="Times New Roman" w:hAnsi="Times New Roman" w:cs="Times New Roman"/>
          <w:color w:val="000000"/>
        </w:rPr>
        <w:t>$javac Test.java</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bCs/>
          <w:color w:val="000000"/>
        </w:rPr>
        <w:t>execution:</w:t>
      </w:r>
    </w:p>
    <w:p>
      <w:pPr>
        <w:pStyle w:val="4"/>
        <w:jc w:val="both"/>
        <w:rPr>
          <w:rFonts w:ascii="Times New Roman" w:hAnsi="Times New Roman" w:cs="Times New Roman"/>
        </w:rPr>
      </w:pPr>
      <w:r>
        <w:rPr>
          <w:rFonts w:ascii="Times New Roman" w:hAnsi="Times New Roman" w:cs="Times New Roman"/>
          <w:color w:val="000000"/>
        </w:rPr>
        <w:t>$java Test  hello  java  world</w:t>
      </w:r>
    </w:p>
    <w:p>
      <w:pPr>
        <w:pStyle w:val="4"/>
        <w:jc w:val="both"/>
        <w:rPr>
          <w:rFonts w:ascii="Times New Roman" w:hAnsi="Times New Roman" w:cs="Times New Roman"/>
          <w:color w:val="000000"/>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color w:val="000000"/>
        </w:rPr>
        <w:t>o/p:</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No.of elements=3</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color w:val="000000"/>
        </w:rPr>
        <w:t>program to display command line parameters.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$gedit  Test.java</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public class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ind w:left="720"/>
        <w:jc w:val="both"/>
        <w:rPr>
          <w:rFonts w:ascii="Times New Roman" w:hAnsi="Times New Roman" w:cs="Times New Roman"/>
          <w:color w:val="000000"/>
        </w:rPr>
      </w:pPr>
      <w:r>
        <w:rPr>
          <w:rFonts w:ascii="Times New Roman" w:hAnsi="Times New Roman" w:cs="Times New Roman"/>
          <w:color w:val="000000"/>
        </w:rPr>
        <w:t>public static void main(String []args)</w:t>
      </w:r>
    </w:p>
    <w:p>
      <w:pPr>
        <w:pStyle w:val="4"/>
        <w:ind w:left="720"/>
        <w:jc w:val="both"/>
        <w:rPr>
          <w:rFonts w:ascii="Times New Roman" w:hAnsi="Times New Roman" w:cs="Times New Roman"/>
          <w:color w:val="000000"/>
        </w:rPr>
      </w:pPr>
      <w:r>
        <w:rPr>
          <w:rFonts w:ascii="Times New Roman" w:hAnsi="Times New Roman" w:cs="Times New Roman"/>
          <w:color w:val="000000"/>
        </w:rPr>
        <w:t>{</w:t>
      </w:r>
    </w:p>
    <w:p>
      <w:pPr>
        <w:pStyle w:val="4"/>
        <w:ind w:left="720" w:firstLine="720"/>
        <w:jc w:val="both"/>
        <w:rPr>
          <w:rFonts w:ascii="Times New Roman" w:hAnsi="Times New Roman" w:cs="Times New Roman"/>
          <w:color w:val="000000"/>
        </w:rPr>
      </w:pPr>
      <w:r>
        <w:rPr>
          <w:rFonts w:ascii="Times New Roman" w:hAnsi="Times New Roman" w:cs="Times New Roman"/>
          <w:color w:val="000000"/>
        </w:rPr>
        <w:t>for( int i=0;i&lt;args.length;i++)</w:t>
      </w:r>
    </w:p>
    <w:p>
      <w:pPr>
        <w:pStyle w:val="4"/>
        <w:ind w:left="720" w:firstLine="720"/>
        <w:jc w:val="both"/>
        <w:rPr>
          <w:rFonts w:ascii="Times New Roman" w:hAnsi="Times New Roman" w:cs="Times New Roman"/>
          <w:color w:val="000000"/>
        </w:rPr>
      </w:pPr>
      <w:r>
        <w:rPr>
          <w:rFonts w:ascii="Times New Roman" w:hAnsi="Times New Roman" w:cs="Times New Roman"/>
          <w:color w:val="000000"/>
        </w:rPr>
        <w:t>{</w:t>
      </w:r>
    </w:p>
    <w:p>
      <w:pPr>
        <w:pStyle w:val="4"/>
        <w:ind w:left="720"/>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System.out.println (args[i]);</w:t>
      </w:r>
    </w:p>
    <w:p>
      <w:pPr>
        <w:pStyle w:val="4"/>
        <w:ind w:left="720" w:firstLine="720"/>
        <w:jc w:val="both"/>
        <w:rPr>
          <w:rFonts w:ascii="Times New Roman" w:hAnsi="Times New Roman" w:cs="Times New Roman"/>
          <w:color w:val="000000"/>
        </w:rPr>
      </w:pPr>
      <w:r>
        <w:rPr>
          <w:rFonts w:ascii="Times New Roman" w:hAnsi="Times New Roman" w:cs="Times New Roman"/>
          <w:color w:val="000000"/>
        </w:rPr>
        <w:t>}//for closing</w:t>
      </w:r>
    </w:p>
    <w:p>
      <w:pPr>
        <w:pStyle w:val="4"/>
        <w:ind w:left="720"/>
        <w:jc w:val="both"/>
        <w:rPr>
          <w:rFonts w:ascii="Times New Roman" w:hAnsi="Times New Roman" w:cs="Times New Roman"/>
          <w:color w:val="000000"/>
        </w:rPr>
      </w:pPr>
    </w:p>
    <w:p>
      <w:pPr>
        <w:pStyle w:val="4"/>
        <w:ind w:left="72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}//main closing</w:t>
      </w:r>
    </w:p>
    <w:p>
      <w:pPr>
        <w:pStyle w:val="4"/>
        <w:jc w:val="both"/>
        <w:rPr>
          <w:rFonts w:ascii="Times New Roman" w:hAnsi="Times New Roman" w:cs="Times New Roman"/>
        </w:rPr>
      </w:pPr>
      <w:r>
        <w:rPr>
          <w:rFonts w:ascii="Times New Roman" w:hAnsi="Times New Roman" w:cs="Times New Roman"/>
          <w:color w:val="000000"/>
        </w:rPr>
        <w:t>}//class closing</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bCs/>
        </w:rPr>
        <w:t>compilation:</w:t>
      </w:r>
    </w:p>
    <w:p>
      <w:pPr>
        <w:pStyle w:val="4"/>
        <w:jc w:val="both"/>
        <w:rPr>
          <w:rFonts w:ascii="Times New Roman" w:hAnsi="Times New Roman" w:cs="Times New Roman"/>
        </w:rPr>
      </w:pPr>
      <w:r>
        <w:rPr>
          <w:rFonts w:ascii="Times New Roman" w:hAnsi="Times New Roman" w:cs="Times New Roman"/>
          <w:color w:val="000000"/>
        </w:rPr>
        <w:t>$javac Test.java</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bCs/>
          <w:color w:val="000000"/>
        </w:rPr>
        <w:t>execution:</w:t>
      </w:r>
    </w:p>
    <w:p>
      <w:pPr>
        <w:pStyle w:val="4"/>
        <w:jc w:val="both"/>
        <w:rPr>
          <w:rFonts w:ascii="Times New Roman" w:hAnsi="Times New Roman" w:cs="Times New Roman"/>
        </w:rPr>
      </w:pPr>
      <w:r>
        <w:rPr>
          <w:rFonts w:ascii="Times New Roman" w:hAnsi="Times New Roman" w:cs="Times New Roman"/>
          <w:color w:val="000000"/>
        </w:rPr>
        <w:t>$java Test hello java world</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hello</w:t>
      </w:r>
    </w:p>
    <w:p>
      <w:pPr>
        <w:pStyle w:val="4"/>
        <w:jc w:val="both"/>
        <w:rPr>
          <w:rFonts w:ascii="Times New Roman" w:hAnsi="Times New Roman" w:cs="Times New Roman"/>
          <w:color w:val="000000"/>
        </w:rPr>
      </w:pPr>
      <w:r>
        <w:rPr>
          <w:rFonts w:ascii="Times New Roman" w:hAnsi="Times New Roman" w:cs="Times New Roman"/>
          <w:color w:val="000000"/>
        </w:rPr>
        <w:t>java</w:t>
      </w:r>
    </w:p>
    <w:p>
      <w:pPr>
        <w:pStyle w:val="4"/>
        <w:jc w:val="both"/>
        <w:rPr>
          <w:rFonts w:ascii="Times New Roman" w:hAnsi="Times New Roman" w:cs="Times New Roman"/>
        </w:rPr>
      </w:pPr>
      <w:r>
        <w:rPr>
          <w:rFonts w:ascii="Times New Roman" w:hAnsi="Times New Roman" w:cs="Times New Roman"/>
          <w:color w:val="000000"/>
        </w:rPr>
        <w:t>world</w:t>
      </w:r>
    </w:p>
    <w:p>
      <w:pPr>
        <w:pStyle w:val="4"/>
        <w:jc w:val="both"/>
        <w:rPr>
          <w:rFonts w:ascii="Times New Roman" w:hAnsi="Times New Roman" w:cs="Times New Roman"/>
          <w:color w:val="000000"/>
        </w:rPr>
      </w:pPr>
      <w:r>
        <w:rPr>
          <w:rFonts w:ascii="Times New Roman" w:hAnsi="Times New Roman" w:cs="Times New Roman"/>
          <w:b/>
          <w:bCs/>
          <w:color w:val="000000"/>
        </w:rPr>
        <w:t>Displaying command line parameters using for-each loop:</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(String </w:t>
      </w:r>
      <w:r>
        <w:rPr>
          <w:rFonts w:ascii="Times New Roman" w:hAnsi="Times New Roman" w:cs="Times New Roman"/>
          <w:color w:val="6A3E3E"/>
        </w:rPr>
        <w:t>word</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word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b/>
          <w:bCs/>
          <w:color w:val="000000"/>
        </w:rPr>
        <w:t>Passing command line parameters in eclipse:</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rt.click --&gt; Runas --&gt; RunConfiguration--&gt;</w:t>
      </w:r>
    </w:p>
    <w:p>
      <w:pPr>
        <w:pStyle w:val="4"/>
        <w:jc w:val="both"/>
        <w:rPr>
          <w:rFonts w:ascii="Times New Roman" w:hAnsi="Times New Roman" w:cs="Times New Roman"/>
          <w:color w:val="000000"/>
        </w:rPr>
      </w:pPr>
      <w:r>
        <w:rPr>
          <w:rFonts w:ascii="Times New Roman" w:hAnsi="Times New Roman" w:cs="Times New Roman"/>
          <w:color w:val="000000"/>
        </w:rPr>
        <w:t>double click on JavaApplication --&gt;</w:t>
      </w:r>
    </w:p>
    <w:p>
      <w:pPr>
        <w:pStyle w:val="4"/>
        <w:jc w:val="both"/>
        <w:rPr>
          <w:rFonts w:ascii="Times New Roman" w:hAnsi="Times New Roman" w:cs="Times New Roman"/>
        </w:rPr>
      </w:pPr>
      <w:r>
        <w:rPr>
          <w:rFonts w:ascii="Times New Roman" w:hAnsi="Times New Roman" w:cs="Times New Roman"/>
          <w:color w:val="000000"/>
        </w:rPr>
        <w:t>select name of the class --&gt; Test --&gt; click on arguments Tab --&gt;</w:t>
      </w:r>
    </w:p>
    <w:p>
      <w:pPr>
        <w:pStyle w:val="4"/>
        <w:rPr>
          <w:rFonts w:ascii="Times New Roman" w:hAnsi="Times New Roman" w:cs="Times New Roman"/>
          <w:color w:val="000000"/>
        </w:rPr>
      </w:pPr>
      <w:r>
        <w:rPr>
          <w:rFonts w:ascii="Times New Roman" w:hAnsi="Times New Roman" w:cs="Times New Roman"/>
          <w:lang w:val="en-US" w:eastAsia="en-US" w:bidi="ar-SA"/>
        </w:rPr>
        <w:drawing>
          <wp:anchor distT="0" distB="0" distL="114935" distR="114935" simplePos="0" relativeHeight="251642880" behindDoc="0" locked="0" layoutInCell="1" allowOverlap="1">
            <wp:simplePos x="0" y="0"/>
            <wp:positionH relativeFrom="column">
              <wp:posOffset>647700</wp:posOffset>
            </wp:positionH>
            <wp:positionV relativeFrom="paragraph">
              <wp:posOffset>301625</wp:posOffset>
            </wp:positionV>
            <wp:extent cx="5180965" cy="1739265"/>
            <wp:effectExtent l="19050" t="0" r="635" b="0"/>
            <wp:wrapSquare wrapText="bothSides"/>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noChangeArrowheads="1"/>
                    </pic:cNvPicPr>
                  </pic:nvPicPr>
                  <pic:blipFill>
                    <a:blip r:embed="rId24"/>
                    <a:srcRect/>
                    <a:stretch>
                      <a:fillRect/>
                    </a:stretch>
                  </pic:blipFill>
                  <pic:spPr>
                    <a:xfrm>
                      <a:off x="0" y="0"/>
                      <a:ext cx="5180965" cy="1739265"/>
                    </a:xfrm>
                    <a:prstGeom prst="rect">
                      <a:avLst/>
                    </a:prstGeom>
                    <a:solidFill>
                      <a:srgbClr val="FFFFFF"/>
                    </a:solidFill>
                    <a:ln w="9525">
                      <a:noFill/>
                      <a:miter lim="800000"/>
                      <a:headEnd/>
                      <a:tailEnd/>
                    </a:ln>
                  </pic:spPr>
                </pic:pic>
              </a:graphicData>
            </a:graphic>
          </wp:anchor>
        </w:drawing>
      </w:r>
      <w:r>
        <w:rPr>
          <w:rFonts w:ascii="Times New Roman" w:hAnsi="Times New Roman" w:cs="Times New Roman"/>
          <w:color w:val="000000"/>
        </w:rPr>
        <w:t>then give parameters as below ( hello java world )</w:t>
      </w:r>
      <w:r>
        <w:rPr>
          <w:rFonts w:ascii="Times New Roman" w:hAnsi="Times New Roman" w:cs="Times New Roman"/>
          <w:color w:val="000000"/>
        </w:rPr>
        <w:br w:type="textWrapping"/>
      </w: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Apply and run</w:t>
      </w:r>
    </w:p>
    <w:p>
      <w:pPr>
        <w:pStyle w:val="7"/>
        <w:rPr>
          <w:rFonts w:ascii="Times New Roman" w:hAnsi="Times New Roman" w:cs="Times New Roman"/>
          <w:b w:val="0"/>
          <w:bCs w:val="0"/>
          <w:sz w:val="24"/>
          <w:szCs w:val="24"/>
        </w:rPr>
      </w:pPr>
    </w:p>
    <w:p>
      <w:pPr>
        <w:pStyle w:val="7"/>
        <w:rPr>
          <w:rFonts w:ascii="Times New Roman" w:hAnsi="Times New Roman" w:cs="Times New Roman"/>
          <w:b w:val="0"/>
          <w:bCs w:val="0"/>
          <w:sz w:val="24"/>
          <w:szCs w:val="24"/>
        </w:rPr>
      </w:pPr>
    </w:p>
    <w:p>
      <w:pPr>
        <w:pStyle w:val="7"/>
        <w:rPr>
          <w:rFonts w:ascii="Times New Roman" w:hAnsi="Times New Roman" w:cs="Times New Roman"/>
          <w:b w:val="0"/>
          <w:bCs w:val="0"/>
          <w:sz w:val="24"/>
          <w:szCs w:val="24"/>
        </w:rPr>
      </w:pPr>
      <w:r>
        <w:rPr>
          <w:rFonts w:ascii="Times New Roman" w:hAnsi="Times New Roman" w:cs="Times New Roman"/>
          <w:sz w:val="24"/>
          <w:szCs w:val="24"/>
        </w:rPr>
        <w:t>2-Dimensional Array</w:t>
      </w:r>
      <w:r>
        <w:rPr>
          <w:rFonts w:ascii="Times New Roman" w:hAnsi="Times New Roman" w:cs="Times New Roman"/>
          <w:b w:val="0"/>
          <w:bCs w:val="0"/>
          <w:sz w:val="24"/>
          <w:szCs w:val="24"/>
        </w:rPr>
        <w:t xml:space="preserve"> </w:t>
      </w:r>
    </w:p>
    <w:p>
      <w:pPr>
        <w:pStyle w:val="7"/>
        <w:jc w:val="center"/>
        <w:rPr>
          <w:rFonts w:ascii="Times New Roman" w:hAnsi="Times New Roman" w:cs="Times New Roman"/>
          <w:b w:val="0"/>
          <w:bCs w:val="0"/>
          <w:sz w:val="24"/>
          <w:szCs w:val="24"/>
        </w:rPr>
      </w:pPr>
    </w:p>
    <w:p>
      <w:pPr>
        <w:pStyle w:val="4"/>
        <w:jc w:val="both"/>
        <w:rPr>
          <w:rFonts w:ascii="Times New Roman" w:hAnsi="Times New Roman" w:cs="Times New Roman"/>
        </w:rPr>
      </w:pPr>
      <w:r>
        <w:rPr>
          <w:rFonts w:ascii="Times New Roman" w:hAnsi="Times New Roman" w:cs="Times New Roman"/>
        </w:rPr>
        <w:t xml:space="preserve">If you know how to create one dimensional array and fact that multi-dimensional arrays are just array of array in Java, then creating a 2 dimensional array is very easy. Instead of one bracket, you will use two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e.g. int  [][]   is a </w:t>
      </w:r>
      <w:r>
        <w:fldChar w:fldCharType="begin"/>
      </w:r>
      <w:r>
        <w:instrText xml:space="preserve"> HYPERLINK "http://java67.blogspot.com/2014/03/how-to-print-array-in-java-example-tutorial.html" </w:instrText>
      </w:r>
      <w:r>
        <w:fldChar w:fldCharType="separate"/>
      </w:r>
      <w:r>
        <w:rPr>
          <w:rStyle w:val="798"/>
          <w:rFonts w:ascii="Times New Roman" w:hAnsi="Times New Roman" w:cs="Times New Roman"/>
        </w:rPr>
        <w:t>two dimensional integer array</w:t>
      </w:r>
      <w:r>
        <w:rPr>
          <w:rStyle w:val="798"/>
          <w:rFonts w:ascii="Times New Roman" w:hAnsi="Times New Roman" w:cs="Times New Roman"/>
        </w:rPr>
        <w:fldChar w:fldCharType="end"/>
      </w: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You can define a 2D array in Java as follows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 matrix = new int[4][2];     // 2D integer array with 4 rows and 2 columns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String  [][] cities = new String[3][3]; // OK ,  2D String array with 3 rows and 3 columns</w:t>
      </w:r>
    </w:p>
    <w:p>
      <w:pPr>
        <w:pStyle w:val="4"/>
        <w:jc w:val="both"/>
        <w:rPr>
          <w:rFonts w:ascii="Times New Roman" w:hAnsi="Times New Roman" w:cs="Times New Roman"/>
        </w:rPr>
      </w:pPr>
      <w:r>
        <w:rPr>
          <w:rFonts w:ascii="Times New Roman" w:hAnsi="Times New Roman" w:cs="Times New Roman"/>
        </w:rPr>
        <w:t>String  [][] yourArray = new String[5][4]; // OK</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right = new int[2][]; // OK</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String [][] myArray = new String[5][]; // OK</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String  [][] xArray = new String[][4]; //Invalid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  wrong = new int[][]; // Invalid, you must specify 1st dimension</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eastAsia="Times New Roman" w:cs="Times New Roman"/>
        </w:rPr>
        <w:t xml:space="preserve"> </w:t>
      </w:r>
      <w:r>
        <w:rPr>
          <w:rFonts w:ascii="Times New Roman" w:hAnsi="Times New Roman" w:cs="Times New Roman"/>
        </w:rPr>
        <w:t>(</w:t>
      </w:r>
      <w:r>
        <w:rPr>
          <w:rFonts w:ascii="Times New Roman" w:hAnsi="Times New Roman" w:cs="Times New Roman"/>
          <w:color w:val="000000"/>
          <w:lang w:bidi="te-IN"/>
        </w:rPr>
        <w:t>Base address/reference).length, gives no of elements .</w:t>
      </w:r>
    </w:p>
    <w:p>
      <w:pPr>
        <w:pStyle w:val="4"/>
        <w:jc w:val="both"/>
        <w:rPr>
          <w:rFonts w:ascii="Times New Roman" w:hAnsi="Times New Roman" w:cs="Times New Roman"/>
          <w:b/>
          <w:bCs/>
          <w:vertAlign w:val="superscript"/>
        </w:rPr>
      </w:pPr>
    </w:p>
    <w:p>
      <w:pPr>
        <w:pStyle w:val="4"/>
        <w:jc w:val="both"/>
        <w:rPr>
          <w:rFonts w:ascii="Times New Roman" w:hAnsi="Times New Roman" w:cs="Times New Roman"/>
          <w:b/>
          <w:bCs/>
        </w:rPr>
      </w:pPr>
      <w:r>
        <w:rPr>
          <w:rFonts w:ascii="Times New Roman" w:hAnsi="Times New Roman" w:cs="Times New Roman"/>
          <w:b/>
          <w:bCs/>
        </w:rPr>
        <w:t>Eg:</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color w:val="7F0055"/>
          <w:lang w:bidi="te-IN"/>
        </w:rPr>
        <w:t>int</w:t>
      </w:r>
      <w:r>
        <w:rPr>
          <w:rFonts w:ascii="Times New Roman" w:hAnsi="Times New Roman" w:cs="Times New Roman"/>
          <w:color w:val="000000"/>
          <w:lang w:bidi="te-IN"/>
        </w:rPr>
        <w:t xml:space="preserve">  </w:t>
      </w:r>
      <w:r>
        <w:rPr>
          <w:rFonts w:ascii="Times New Roman" w:hAnsi="Times New Roman" w:cs="Times New Roman"/>
          <w:color w:val="6A3E3E"/>
          <w:lang w:bidi="te-IN"/>
        </w:rPr>
        <w:t>a</w:t>
      </w:r>
      <w:r>
        <w:rPr>
          <w:rFonts w:ascii="Times New Roman" w:hAnsi="Times New Roman" w:cs="Times New Roman"/>
          <w:color w:val="000000"/>
          <w:lang w:bidi="te-IN"/>
        </w:rPr>
        <w:t xml:space="preserve">[][] = {{1,2,3},{4,5,6},{7,8,9}};// compile time memory allocation </w:t>
      </w:r>
    </w:p>
    <w:p>
      <w:pPr>
        <w:pStyle w:val="4"/>
        <w:jc w:val="both"/>
        <w:rPr>
          <w:rFonts w:ascii="Times New Roman" w:hAnsi="Times New Roman" w:cs="Times New Roman"/>
          <w:b/>
          <w:bCs/>
        </w:rPr>
      </w:pPr>
    </w:p>
    <w:p>
      <w:pPr>
        <w:pStyle w:val="4"/>
        <w:jc w:val="both"/>
        <w:rPr>
          <w:rFonts w:ascii="Times New Roman" w:hAnsi="Times New Roman" w:cs="Times New Roman"/>
          <w:color w:val="000000"/>
          <w:lang w:bidi="te-IN"/>
        </w:rPr>
      </w:pPr>
      <w:r>
        <w:rPr>
          <w:rFonts w:ascii="Times New Roman" w:hAnsi="Times New Roman" w:cs="Times New Roman"/>
          <w:b/>
          <w:bCs/>
          <w:color w:val="7F0055"/>
          <w:lang w:bidi="te-IN"/>
        </w:rPr>
        <w:t>int</w:t>
      </w:r>
      <w:r>
        <w:rPr>
          <w:rFonts w:ascii="Times New Roman" w:hAnsi="Times New Roman" w:cs="Times New Roman"/>
          <w:color w:val="000000"/>
          <w:lang w:bidi="te-IN"/>
        </w:rPr>
        <w:t xml:space="preserve"> </w:t>
      </w:r>
      <w:r>
        <w:rPr>
          <w:rFonts w:ascii="Times New Roman" w:hAnsi="Times New Roman" w:cs="Times New Roman"/>
          <w:color w:val="6A3E3E"/>
          <w:lang w:bidi="te-IN"/>
        </w:rPr>
        <w:t>a</w:t>
      </w:r>
      <w:r>
        <w:rPr>
          <w:rFonts w:ascii="Times New Roman" w:hAnsi="Times New Roman" w:cs="Times New Roman"/>
          <w:color w:val="000000"/>
          <w:lang w:bidi="te-IN"/>
        </w:rPr>
        <w:t xml:space="preserve">[][] = </w:t>
      </w:r>
      <w:r>
        <w:rPr>
          <w:rFonts w:ascii="Times New Roman" w:hAnsi="Times New Roman" w:cs="Times New Roman"/>
          <w:b/>
          <w:bCs/>
          <w:color w:val="7F0055"/>
          <w:lang w:bidi="te-IN"/>
        </w:rPr>
        <w:t>new</w:t>
      </w:r>
      <w:r>
        <w:rPr>
          <w:rFonts w:ascii="Times New Roman" w:hAnsi="Times New Roman" w:cs="Times New Roman"/>
          <w:color w:val="000000"/>
          <w:lang w:bidi="te-IN"/>
        </w:rPr>
        <w:t xml:space="preserve"> </w:t>
      </w:r>
      <w:r>
        <w:rPr>
          <w:rFonts w:ascii="Times New Roman" w:hAnsi="Times New Roman" w:cs="Times New Roman"/>
          <w:b/>
          <w:bCs/>
          <w:color w:val="7F0055"/>
          <w:lang w:bidi="te-IN"/>
        </w:rPr>
        <w:t>int</w:t>
      </w:r>
      <w:r>
        <w:rPr>
          <w:rFonts w:ascii="Times New Roman" w:hAnsi="Times New Roman" w:cs="Times New Roman"/>
          <w:color w:val="000000"/>
          <w:lang w:bidi="te-IN"/>
        </w:rPr>
        <w:t xml:space="preserve">[][]{{1,2,3},{4,5,6},{7,8,9}}; </w:t>
      </w:r>
    </w:p>
    <w:p>
      <w:pPr>
        <w:pStyle w:val="4"/>
        <w:ind w:left="2880" w:firstLine="720"/>
        <w:jc w:val="both"/>
        <w:rPr>
          <w:rFonts w:ascii="Times New Roman" w:hAnsi="Times New Roman" w:cs="Times New Roman"/>
        </w:rPr>
      </w:pPr>
      <w:r>
        <w:rPr>
          <w:rFonts w:ascii="Times New Roman" w:hAnsi="Times New Roman" w:cs="Times New Roman"/>
          <w:color w:val="000000"/>
          <w:lang w:bidi="te-IN"/>
        </w:rPr>
        <w:t xml:space="preserve">// run time memory allocation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a.length </w:t>
      </w:r>
      <w:r>
        <w:rPr>
          <w:rFonts w:ascii="Times New Roman" w:hAnsi="Times New Roman" w:cs="Times New Roman"/>
        </w:rPr>
        <w:sym w:font="Wingdings" w:char="F0E0"/>
      </w:r>
      <w:r>
        <w:rPr>
          <w:rFonts w:ascii="Times New Roman" w:hAnsi="Times New Roman" w:cs="Times New Roman"/>
        </w:rPr>
        <w:t xml:space="preserve"> no of rows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a[0].length : no of elements in 1</w:t>
      </w:r>
      <w:r>
        <w:rPr>
          <w:rFonts w:ascii="Times New Roman" w:hAnsi="Times New Roman" w:cs="Times New Roman"/>
          <w:vertAlign w:val="superscript"/>
        </w:rPr>
        <w:t>st</w:t>
      </w:r>
      <w:r>
        <w:rPr>
          <w:rFonts w:ascii="Times New Roman" w:hAnsi="Times New Roman" w:cs="Times New Roman"/>
        </w:rPr>
        <w:t xml:space="preserve"> row</w:t>
      </w:r>
    </w:p>
    <w:p>
      <w:pPr>
        <w:pStyle w:val="4"/>
        <w:jc w:val="both"/>
        <w:rPr>
          <w:rFonts w:ascii="Times New Roman" w:hAnsi="Times New Roman" w:cs="Times New Roman"/>
        </w:rPr>
      </w:pPr>
      <w:r>
        <w:rPr>
          <w:rFonts w:ascii="Times New Roman" w:hAnsi="Times New Roman" w:cs="Times New Roman"/>
        </w:rPr>
        <w:t>a[1].length : no of elements in 2</w:t>
      </w:r>
      <w:r>
        <w:rPr>
          <w:rFonts w:ascii="Times New Roman" w:hAnsi="Times New Roman" w:cs="Times New Roman"/>
          <w:vertAlign w:val="superscript"/>
        </w:rPr>
        <w:t>nd</w:t>
      </w:r>
      <w:r>
        <w:rPr>
          <w:rFonts w:ascii="Times New Roman" w:hAnsi="Times New Roman" w:cs="Times New Roman"/>
        </w:rPr>
        <w:t xml:space="preserve">  row</w:t>
      </w:r>
    </w:p>
    <w:p>
      <w:pPr>
        <w:pStyle w:val="4"/>
        <w:jc w:val="both"/>
        <w:rPr>
          <w:rFonts w:ascii="Times New Roman" w:hAnsi="Times New Roman" w:cs="Times New Roman"/>
        </w:rPr>
      </w:pPr>
      <w:r>
        <w:rPr>
          <w:rFonts w:ascii="Times New Roman" w:hAnsi="Times New Roman" w:cs="Times New Roman"/>
        </w:rPr>
        <w:t>a[2].length : no of elements in 3</w:t>
      </w:r>
      <w:r>
        <w:rPr>
          <w:rFonts w:ascii="Times New Roman" w:hAnsi="Times New Roman" w:cs="Times New Roman"/>
          <w:vertAlign w:val="superscript"/>
        </w:rPr>
        <w:t>rd</w:t>
      </w:r>
      <w:r>
        <w:rPr>
          <w:rFonts w:ascii="Times New Roman" w:hAnsi="Times New Roman" w:cs="Times New Roman"/>
        </w:rPr>
        <w:t xml:space="preserve">  row</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a[0][0] : 1</w:t>
      </w:r>
      <w:r>
        <w:rPr>
          <w:rFonts w:ascii="Times New Roman" w:hAnsi="Times New Roman" w:cs="Times New Roman"/>
          <w:vertAlign w:val="superscript"/>
        </w:rPr>
        <w:t>st</w:t>
      </w:r>
      <w:r>
        <w:rPr>
          <w:rFonts w:ascii="Times New Roman" w:hAnsi="Times New Roman" w:cs="Times New Roman"/>
        </w:rPr>
        <w:t xml:space="preserve"> element of 1</w:t>
      </w:r>
      <w:r>
        <w:rPr>
          <w:rFonts w:ascii="Times New Roman" w:hAnsi="Times New Roman" w:cs="Times New Roman"/>
          <w:vertAlign w:val="superscript"/>
        </w:rPr>
        <w:t>st</w:t>
      </w:r>
      <w:r>
        <w:rPr>
          <w:rFonts w:ascii="Times New Roman" w:hAnsi="Times New Roman" w:cs="Times New Roman"/>
        </w:rPr>
        <w:t xml:space="preserve"> row.</w:t>
      </w:r>
    </w:p>
    <w:p>
      <w:pPr>
        <w:pStyle w:val="4"/>
        <w:jc w:val="both"/>
        <w:rPr>
          <w:rFonts w:ascii="Times New Roman" w:hAnsi="Times New Roman" w:cs="Times New Roman"/>
        </w:rPr>
      </w:pPr>
      <w:r>
        <w:rPr>
          <w:rFonts w:ascii="Times New Roman" w:hAnsi="Times New Roman" w:cs="Times New Roman"/>
        </w:rPr>
        <w:t>a[0][1] : 2</w:t>
      </w:r>
      <w:r>
        <w:rPr>
          <w:rFonts w:ascii="Times New Roman" w:hAnsi="Times New Roman" w:cs="Times New Roman"/>
          <w:vertAlign w:val="superscript"/>
        </w:rPr>
        <w:t>nd</w:t>
      </w:r>
      <w:r>
        <w:rPr>
          <w:rFonts w:ascii="Times New Roman" w:hAnsi="Times New Roman" w:cs="Times New Roman"/>
        </w:rPr>
        <w:t xml:space="preserve">  element of 1</w:t>
      </w:r>
      <w:r>
        <w:rPr>
          <w:rFonts w:ascii="Times New Roman" w:hAnsi="Times New Roman" w:cs="Times New Roman"/>
          <w:vertAlign w:val="superscript"/>
        </w:rPr>
        <w:t>st</w:t>
      </w:r>
      <w:r>
        <w:rPr>
          <w:rFonts w:ascii="Times New Roman" w:hAnsi="Times New Roman" w:cs="Times New Roman"/>
        </w:rPr>
        <w:t xml:space="preserve"> row.</w:t>
      </w:r>
    </w:p>
    <w:p>
      <w:pPr>
        <w:pStyle w:val="4"/>
        <w:jc w:val="both"/>
        <w:rPr>
          <w:rFonts w:ascii="Times New Roman" w:hAnsi="Times New Roman" w:cs="Times New Roman"/>
        </w:rPr>
      </w:pPr>
      <w:r>
        <w:rPr>
          <w:rFonts w:ascii="Times New Roman" w:hAnsi="Times New Roman" w:cs="Times New Roman"/>
        </w:rPr>
        <w:t>a[0][2] : 3</w:t>
      </w:r>
      <w:r>
        <w:rPr>
          <w:rFonts w:ascii="Times New Roman" w:hAnsi="Times New Roman" w:cs="Times New Roman"/>
          <w:vertAlign w:val="superscript"/>
        </w:rPr>
        <w:t>rd</w:t>
      </w:r>
      <w:r>
        <w:rPr>
          <w:rFonts w:ascii="Times New Roman" w:hAnsi="Times New Roman" w:cs="Times New Roman"/>
        </w:rPr>
        <w:t xml:space="preserve">  element of 1</w:t>
      </w:r>
      <w:r>
        <w:rPr>
          <w:rFonts w:ascii="Times New Roman" w:hAnsi="Times New Roman" w:cs="Times New Roman"/>
          <w:vertAlign w:val="superscript"/>
        </w:rPr>
        <w:t>st</w:t>
      </w:r>
      <w:r>
        <w:rPr>
          <w:rFonts w:ascii="Times New Roman" w:hAnsi="Times New Roman" w:cs="Times New Roman"/>
        </w:rPr>
        <w:t xml:space="preserve"> row.</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a[1][0] : 1</w:t>
      </w:r>
      <w:r>
        <w:rPr>
          <w:rFonts w:ascii="Times New Roman" w:hAnsi="Times New Roman" w:cs="Times New Roman"/>
          <w:vertAlign w:val="superscript"/>
        </w:rPr>
        <w:t>st</w:t>
      </w:r>
      <w:r>
        <w:rPr>
          <w:rFonts w:ascii="Times New Roman" w:hAnsi="Times New Roman" w:cs="Times New Roman"/>
        </w:rPr>
        <w:t xml:space="preserve"> element of 2</w:t>
      </w:r>
      <w:r>
        <w:rPr>
          <w:rFonts w:ascii="Times New Roman" w:hAnsi="Times New Roman" w:cs="Times New Roman"/>
          <w:vertAlign w:val="superscript"/>
        </w:rPr>
        <w:t>nd</w:t>
      </w:r>
      <w:r>
        <w:rPr>
          <w:rFonts w:ascii="Times New Roman" w:hAnsi="Times New Roman" w:cs="Times New Roman"/>
        </w:rPr>
        <w:t xml:space="preserve">  row.</w:t>
      </w:r>
    </w:p>
    <w:p>
      <w:pPr>
        <w:pStyle w:val="4"/>
        <w:jc w:val="both"/>
        <w:rPr>
          <w:rFonts w:ascii="Times New Roman" w:hAnsi="Times New Roman" w:cs="Times New Roman"/>
        </w:rPr>
      </w:pPr>
      <w:r>
        <w:rPr>
          <w:rFonts w:ascii="Times New Roman" w:hAnsi="Times New Roman" w:cs="Times New Roman"/>
        </w:rPr>
        <w:t>a[1][1] : 2</w:t>
      </w:r>
      <w:r>
        <w:rPr>
          <w:rFonts w:ascii="Times New Roman" w:hAnsi="Times New Roman" w:cs="Times New Roman"/>
          <w:vertAlign w:val="superscript"/>
        </w:rPr>
        <w:t>nd</w:t>
      </w:r>
      <w:r>
        <w:rPr>
          <w:rFonts w:ascii="Times New Roman" w:hAnsi="Times New Roman" w:cs="Times New Roman"/>
        </w:rPr>
        <w:t xml:space="preserve">  element of 2</w:t>
      </w:r>
      <w:r>
        <w:rPr>
          <w:rFonts w:ascii="Times New Roman" w:hAnsi="Times New Roman" w:cs="Times New Roman"/>
          <w:vertAlign w:val="superscript"/>
        </w:rPr>
        <w:t>nd</w:t>
      </w:r>
      <w:r>
        <w:rPr>
          <w:rFonts w:ascii="Times New Roman" w:hAnsi="Times New Roman" w:cs="Times New Roman"/>
        </w:rPr>
        <w:t xml:space="preserve">  row.</w:t>
      </w:r>
    </w:p>
    <w:p>
      <w:pPr>
        <w:pStyle w:val="4"/>
        <w:jc w:val="both"/>
        <w:rPr>
          <w:rFonts w:ascii="Times New Roman" w:hAnsi="Times New Roman" w:cs="Times New Roman"/>
        </w:rPr>
      </w:pPr>
      <w:r>
        <w:rPr>
          <w:rFonts w:ascii="Times New Roman" w:hAnsi="Times New Roman" w:cs="Times New Roman"/>
        </w:rPr>
        <w:t>a[1][2] : 3</w:t>
      </w:r>
      <w:r>
        <w:rPr>
          <w:rFonts w:ascii="Times New Roman" w:hAnsi="Times New Roman" w:cs="Times New Roman"/>
          <w:vertAlign w:val="superscript"/>
        </w:rPr>
        <w:t>rd</w:t>
      </w:r>
      <w:r>
        <w:rPr>
          <w:rFonts w:ascii="Times New Roman" w:hAnsi="Times New Roman" w:cs="Times New Roman"/>
        </w:rPr>
        <w:t xml:space="preserve">  element of 2</w:t>
      </w:r>
      <w:r>
        <w:rPr>
          <w:rFonts w:ascii="Times New Roman" w:hAnsi="Times New Roman" w:cs="Times New Roman"/>
          <w:vertAlign w:val="superscript"/>
        </w:rPr>
        <w:t>nd</w:t>
      </w:r>
      <w:r>
        <w:rPr>
          <w:rFonts w:ascii="Times New Roman" w:hAnsi="Times New Roman" w:cs="Times New Roman"/>
        </w:rPr>
        <w:t xml:space="preserve">  row.</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a[2][0] : 1</w:t>
      </w:r>
      <w:r>
        <w:rPr>
          <w:rFonts w:ascii="Times New Roman" w:hAnsi="Times New Roman" w:cs="Times New Roman"/>
          <w:vertAlign w:val="superscript"/>
        </w:rPr>
        <w:t>st</w:t>
      </w:r>
      <w:r>
        <w:rPr>
          <w:rFonts w:ascii="Times New Roman" w:hAnsi="Times New Roman" w:cs="Times New Roman"/>
        </w:rPr>
        <w:t xml:space="preserve"> element of 3</w:t>
      </w:r>
      <w:r>
        <w:rPr>
          <w:rFonts w:ascii="Times New Roman" w:hAnsi="Times New Roman" w:cs="Times New Roman"/>
          <w:vertAlign w:val="superscript"/>
        </w:rPr>
        <w:t>rd</w:t>
      </w:r>
      <w:r>
        <w:rPr>
          <w:rFonts w:ascii="Times New Roman" w:hAnsi="Times New Roman" w:cs="Times New Roman"/>
        </w:rPr>
        <w:t xml:space="preserve">  row.</w:t>
      </w:r>
    </w:p>
    <w:p>
      <w:pPr>
        <w:pStyle w:val="4"/>
        <w:jc w:val="both"/>
        <w:rPr>
          <w:rFonts w:ascii="Times New Roman" w:hAnsi="Times New Roman" w:cs="Times New Roman"/>
        </w:rPr>
      </w:pPr>
      <w:r>
        <w:rPr>
          <w:rFonts w:ascii="Times New Roman" w:hAnsi="Times New Roman" w:cs="Times New Roman"/>
        </w:rPr>
        <w:t>a[2][1] : 2</w:t>
      </w:r>
      <w:r>
        <w:rPr>
          <w:rFonts w:ascii="Times New Roman" w:hAnsi="Times New Roman" w:cs="Times New Roman"/>
          <w:vertAlign w:val="superscript"/>
        </w:rPr>
        <w:t>nd</w:t>
      </w:r>
      <w:r>
        <w:rPr>
          <w:rFonts w:ascii="Times New Roman" w:hAnsi="Times New Roman" w:cs="Times New Roman"/>
        </w:rPr>
        <w:t xml:space="preserve">  element of 3</w:t>
      </w:r>
      <w:r>
        <w:rPr>
          <w:rFonts w:ascii="Times New Roman" w:hAnsi="Times New Roman" w:cs="Times New Roman"/>
          <w:vertAlign w:val="superscript"/>
        </w:rPr>
        <w:t>rd</w:t>
      </w:r>
      <w:r>
        <w:rPr>
          <w:rFonts w:ascii="Times New Roman" w:hAnsi="Times New Roman" w:cs="Times New Roman"/>
        </w:rPr>
        <w:t xml:space="preserve">  row.</w:t>
      </w:r>
    </w:p>
    <w:p>
      <w:pPr>
        <w:pStyle w:val="4"/>
        <w:jc w:val="both"/>
        <w:rPr>
          <w:rFonts w:ascii="Times New Roman" w:hAnsi="Times New Roman" w:cs="Times New Roman"/>
          <w:b/>
          <w:bCs/>
        </w:rPr>
      </w:pPr>
      <w:r>
        <w:rPr>
          <w:rFonts w:ascii="Times New Roman" w:hAnsi="Times New Roman" w:cs="Times New Roman"/>
        </w:rPr>
        <w:t>a[2][2] : 3</w:t>
      </w:r>
      <w:r>
        <w:rPr>
          <w:rFonts w:ascii="Times New Roman" w:hAnsi="Times New Roman" w:cs="Times New Roman"/>
          <w:vertAlign w:val="superscript"/>
        </w:rPr>
        <w:t>rd</w:t>
      </w:r>
      <w:r>
        <w:rPr>
          <w:rFonts w:ascii="Times New Roman" w:hAnsi="Times New Roman" w:cs="Times New Roman"/>
        </w:rPr>
        <w:t xml:space="preserve">  element of 3</w:t>
      </w:r>
      <w:r>
        <w:rPr>
          <w:rFonts w:ascii="Times New Roman" w:hAnsi="Times New Roman" w:cs="Times New Roman"/>
          <w:vertAlign w:val="superscript"/>
        </w:rPr>
        <w:t>rd</w:t>
      </w:r>
      <w:r>
        <w:rPr>
          <w:rFonts w:ascii="Times New Roman" w:hAnsi="Times New Roman" w:cs="Times New Roman"/>
        </w:rPr>
        <w:t xml:space="preserve">  row.</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Memory Map of Two – Dimensional Arrays</w:t>
      </w:r>
    </w:p>
    <w:p>
      <w:pPr>
        <w:pStyle w:val="4"/>
        <w:jc w:val="both"/>
        <w:rPr>
          <w:rFonts w:ascii="Times New Roman" w:hAnsi="Times New Roman" w:cs="Times New Roman"/>
          <w:b/>
          <w:bCs/>
        </w:rPr>
      </w:pPr>
      <w:r>
        <w:rPr>
          <w:rFonts w:ascii="Times New Roman" w:hAnsi="Times New Roman" w:cs="Times New Roman"/>
          <w:lang w:val="en-US" w:eastAsia="en-US" w:bidi="ar-SA"/>
        </w:rPr>
        <w:drawing>
          <wp:inline distT="0" distB="0" distL="0" distR="0">
            <wp:extent cx="5946140" cy="340487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25"/>
                    <a:srcRect/>
                    <a:stretch>
                      <a:fillRect/>
                    </a:stretch>
                  </pic:blipFill>
                  <pic:spPr>
                    <a:xfrm>
                      <a:off x="0" y="0"/>
                      <a:ext cx="5946140" cy="3404870"/>
                    </a:xfrm>
                    <a:prstGeom prst="rect">
                      <a:avLst/>
                    </a:prstGeom>
                    <a:noFill/>
                    <a:ln w="9525">
                      <a:noFill/>
                      <a:miter lim="800000"/>
                      <a:headEnd/>
                      <a:tailEnd/>
                    </a:ln>
                  </pic:spPr>
                </pic:pic>
              </a:graphicData>
            </a:graphic>
          </wp:inline>
        </w:drawing>
      </w:r>
    </w:p>
    <w:p>
      <w:pPr>
        <w:pStyle w:val="4"/>
        <w:jc w:val="both"/>
        <w:rPr>
          <w:rFonts w:ascii="Times New Roman" w:hAnsi="Times New Roman" w:cs="Times New Roman"/>
          <w:b/>
          <w:bCs/>
        </w:rPr>
      </w:pPr>
    </w:p>
    <w:p>
      <w:pPr>
        <w:pStyle w:val="4"/>
        <w:jc w:val="both"/>
        <w:rPr>
          <w:rFonts w:ascii="Times New Roman" w:hAnsi="Times New Roman" w:cs="Times New Roman"/>
          <w:color w:val="000000"/>
          <w:lang w:bidi="te-IN"/>
        </w:rPr>
      </w:pPr>
      <w:r>
        <w:rPr>
          <w:rFonts w:ascii="Times New Roman" w:hAnsi="Times New Roman" w:cs="Times New Roman"/>
          <w:b/>
          <w:bCs/>
        </w:rPr>
        <w:t>Program For the following output :</w:t>
      </w:r>
    </w:p>
    <w:p>
      <w:pPr>
        <w:pStyle w:val="4"/>
        <w:jc w:val="both"/>
        <w:rPr>
          <w:rFonts w:ascii="Times New Roman" w:hAnsi="Times New Roman" w:cs="Times New Roman"/>
          <w:color w:val="000000"/>
          <w:lang w:bidi="te-IN"/>
        </w:rPr>
      </w:pP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1</w:t>
      </w:r>
      <w:r>
        <w:rPr>
          <w:rFonts w:ascii="Times New Roman" w:hAnsi="Times New Roman" w:cs="Times New Roman"/>
          <w:color w:val="000000"/>
          <w:lang w:bidi="te-IN"/>
        </w:rPr>
        <w:tab/>
      </w:r>
      <w:r>
        <w:rPr>
          <w:rFonts w:ascii="Times New Roman" w:hAnsi="Times New Roman" w:cs="Times New Roman"/>
          <w:color w:val="000000"/>
          <w:lang w:bidi="te-IN"/>
        </w:rPr>
        <w:t>2</w:t>
      </w:r>
      <w:r>
        <w:rPr>
          <w:rFonts w:ascii="Times New Roman" w:hAnsi="Times New Roman" w:cs="Times New Roman"/>
          <w:color w:val="000000"/>
          <w:lang w:bidi="te-IN"/>
        </w:rPr>
        <w:tab/>
      </w:r>
      <w:r>
        <w:rPr>
          <w:rFonts w:ascii="Times New Roman" w:hAnsi="Times New Roman" w:cs="Times New Roman"/>
          <w:color w:val="000000"/>
          <w:lang w:bidi="te-IN"/>
        </w:rPr>
        <w:t>3</w:t>
      </w:r>
      <w:r>
        <w:rPr>
          <w:rFonts w:ascii="Times New Roman" w:hAnsi="Times New Roman" w:cs="Times New Roman"/>
          <w:color w:val="000000"/>
          <w:lang w:bidi="te-IN"/>
        </w:rPr>
        <w:tab/>
      </w: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4</w:t>
      </w:r>
      <w:r>
        <w:rPr>
          <w:rFonts w:ascii="Times New Roman" w:hAnsi="Times New Roman" w:cs="Times New Roman"/>
          <w:color w:val="000000"/>
          <w:lang w:bidi="te-IN"/>
        </w:rPr>
        <w:tab/>
      </w:r>
      <w:r>
        <w:rPr>
          <w:rFonts w:ascii="Times New Roman" w:hAnsi="Times New Roman" w:cs="Times New Roman"/>
          <w:color w:val="000000"/>
          <w:lang w:bidi="te-IN"/>
        </w:rPr>
        <w:t>5</w:t>
      </w:r>
      <w:r>
        <w:rPr>
          <w:rFonts w:ascii="Times New Roman" w:hAnsi="Times New Roman" w:cs="Times New Roman"/>
          <w:color w:val="000000"/>
          <w:lang w:bidi="te-IN"/>
        </w:rPr>
        <w:tab/>
      </w:r>
      <w:r>
        <w:rPr>
          <w:rFonts w:ascii="Times New Roman" w:hAnsi="Times New Roman" w:cs="Times New Roman"/>
          <w:color w:val="000000"/>
          <w:lang w:bidi="te-IN"/>
        </w:rPr>
        <w:t>6</w:t>
      </w:r>
      <w:r>
        <w:rPr>
          <w:rFonts w:ascii="Times New Roman" w:hAnsi="Times New Roman" w:cs="Times New Roman"/>
          <w:color w:val="000000"/>
          <w:lang w:bidi="te-IN"/>
        </w:rPr>
        <w:tab/>
      </w: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7</w:t>
      </w:r>
      <w:r>
        <w:rPr>
          <w:rFonts w:ascii="Times New Roman" w:hAnsi="Times New Roman" w:cs="Times New Roman"/>
          <w:color w:val="000000"/>
          <w:lang w:bidi="te-IN"/>
        </w:rPr>
        <w:tab/>
      </w:r>
      <w:r>
        <w:rPr>
          <w:rFonts w:ascii="Times New Roman" w:hAnsi="Times New Roman" w:cs="Times New Roman"/>
          <w:color w:val="000000"/>
          <w:lang w:bidi="te-IN"/>
        </w:rPr>
        <w:t>8</w:t>
      </w:r>
      <w:r>
        <w:rPr>
          <w:rFonts w:ascii="Times New Roman" w:hAnsi="Times New Roman" w:cs="Times New Roman"/>
          <w:color w:val="000000"/>
          <w:lang w:bidi="te-IN"/>
        </w:rPr>
        <w:tab/>
      </w:r>
      <w:r>
        <w:rPr>
          <w:rFonts w:ascii="Times New Roman" w:hAnsi="Times New Roman" w:cs="Times New Roman"/>
          <w:color w:val="000000"/>
          <w:lang w:bidi="te-IN"/>
        </w:rPr>
        <w:t>9</w:t>
      </w:r>
      <w:r>
        <w:rPr>
          <w:rFonts w:ascii="Times New Roman" w:hAnsi="Times New Roman" w:cs="Times New Roman"/>
          <w:color w:val="000000"/>
          <w:lang w:bidi="te-IN"/>
        </w:rPr>
        <w:tab/>
      </w:r>
    </w:p>
    <w:p>
      <w:pPr>
        <w:pStyle w:val="4"/>
        <w:jc w:val="both"/>
        <w:rPr>
          <w:rFonts w:ascii="Times New Roman" w:hAnsi="Times New Roman" w:cs="Times New Roman"/>
          <w:color w:val="000000"/>
          <w:lang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jc w:val="both"/>
        <w:textAlignment w:val="auto"/>
        <w:rPr>
          <w:rFonts w:ascii="Times New Roman" w:hAnsi="Times New Roman" w:cs="Times New Roman"/>
          <w:color w:val="000000"/>
          <w:lang w:val="en-US" w:eastAsia="en-US" w:bidi="te-IN"/>
        </w:rPr>
      </w:pP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{{1,2,3},{4,5,6,},{7,8,9}};</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=0;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b/>
          <w:bCs/>
          <w:color w:val="7F0055"/>
          <w:lang w:val="en-US" w:eastAsia="en-US" w:bidi="te-IN"/>
        </w:rPr>
      </w:pP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jc w:val="both"/>
        <w:textAlignment w:val="auto"/>
        <w:rPr>
          <w:rFonts w:ascii="Times New Roman" w:hAnsi="Times New Roman" w:cs="Times New Roman"/>
          <w:color w:val="000000"/>
          <w:lang w:val="en-US" w:eastAsia="en-US" w:bidi="te-IN"/>
        </w:rPr>
      </w:pP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[][]{{1,2,3},{4,5,6},{7,8,9}};</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p>
    <w:p>
      <w:pPr>
        <w:widowControl/>
        <w:suppressAutoHyphens w:val="0"/>
        <w:autoSpaceDE w:val="0"/>
        <w:ind w:left="720" w:firstLine="720"/>
        <w:jc w:val="both"/>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shd w:val="clear" w:color="auto" w:fill="FFFF00"/>
          <w:lang w:val="en-US" w:eastAsia="en-US" w:bidi="te-IN"/>
        </w:rPr>
        <w:t>i</w:t>
      </w:r>
      <w:r>
        <w:rPr>
          <w:rFonts w:ascii="Times New Roman" w:hAnsi="Times New Roman" w:cs="Times New Roman"/>
          <w:color w:val="000000"/>
          <w:lang w:val="en-US" w:eastAsia="en-US" w:bidi="te-IN"/>
        </w:rPr>
        <w:t xml:space="preserve">=0; </w:t>
      </w:r>
      <w:r>
        <w:rPr>
          <w:rFonts w:ascii="Times New Roman" w:hAnsi="Times New Roman" w:cs="Times New Roman"/>
          <w:color w:val="6A3E3E"/>
          <w:shd w:val="clear" w:color="auto" w:fill="C0C0C0"/>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shd w:val="clear" w:color="auto" w:fill="FFFF00"/>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shd w:val="clear" w:color="auto" w:fill="C0C0C0"/>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shd w:val="clear" w:color="auto" w:fill="C0C0C0"/>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color w:val="000000"/>
          <w:lang w:bidi="te-IN"/>
        </w:rPr>
      </w:pPr>
    </w:p>
    <w:p>
      <w:pPr>
        <w:pStyle w:val="4"/>
        <w:jc w:val="both"/>
        <w:rPr>
          <w:rFonts w:ascii="Times New Roman" w:hAnsi="Times New Roman" w:cs="Times New Roman"/>
          <w:lang w:bidi="te-IN"/>
        </w:rPr>
      </w:pPr>
      <w:r>
        <w:rPr>
          <w:rFonts w:ascii="Times New Roman" w:hAnsi="Times New Roman" w:cs="Times New Roman"/>
          <w:b/>
          <w:bCs/>
          <w:color w:val="000000"/>
          <w:lang w:bidi="te-IN"/>
        </w:rPr>
        <w:t>Program For the following output:</w:t>
      </w:r>
    </w:p>
    <w:p>
      <w:pPr>
        <w:pStyle w:val="4"/>
        <w:jc w:val="both"/>
        <w:rPr>
          <w:rFonts w:ascii="Times New Roman" w:hAnsi="Times New Roman" w:cs="Times New Roman"/>
          <w:lang w:bidi="te-IN"/>
        </w:rPr>
      </w:pP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1</w:t>
      </w:r>
      <w:r>
        <w:rPr>
          <w:rFonts w:ascii="Times New Roman" w:hAnsi="Times New Roman" w:cs="Times New Roman"/>
          <w:color w:val="000000"/>
          <w:lang w:bidi="te-IN"/>
        </w:rPr>
        <w:tab/>
      </w: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1</w:t>
      </w:r>
      <w:r>
        <w:rPr>
          <w:rFonts w:ascii="Times New Roman" w:hAnsi="Times New Roman" w:cs="Times New Roman"/>
          <w:color w:val="000000"/>
          <w:lang w:bidi="te-IN"/>
        </w:rPr>
        <w:tab/>
      </w:r>
      <w:r>
        <w:rPr>
          <w:rFonts w:ascii="Times New Roman" w:hAnsi="Times New Roman" w:cs="Times New Roman"/>
          <w:color w:val="000000"/>
          <w:lang w:bidi="te-IN"/>
        </w:rPr>
        <w:t>2</w:t>
      </w:r>
      <w:r>
        <w:rPr>
          <w:rFonts w:ascii="Times New Roman" w:hAnsi="Times New Roman" w:cs="Times New Roman"/>
          <w:color w:val="000000"/>
          <w:lang w:bidi="te-IN"/>
        </w:rPr>
        <w:tab/>
      </w: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1</w:t>
      </w:r>
      <w:r>
        <w:rPr>
          <w:rFonts w:ascii="Times New Roman" w:hAnsi="Times New Roman" w:cs="Times New Roman"/>
          <w:color w:val="000000"/>
          <w:lang w:bidi="te-IN"/>
        </w:rPr>
        <w:tab/>
      </w:r>
      <w:r>
        <w:rPr>
          <w:rFonts w:ascii="Times New Roman" w:hAnsi="Times New Roman" w:cs="Times New Roman"/>
          <w:color w:val="000000"/>
          <w:lang w:bidi="te-IN"/>
        </w:rPr>
        <w:t>2</w:t>
      </w:r>
      <w:r>
        <w:rPr>
          <w:rFonts w:ascii="Times New Roman" w:hAnsi="Times New Roman" w:cs="Times New Roman"/>
          <w:color w:val="000000"/>
          <w:lang w:bidi="te-IN"/>
        </w:rPr>
        <w:tab/>
      </w:r>
      <w:r>
        <w:rPr>
          <w:rFonts w:ascii="Times New Roman" w:hAnsi="Times New Roman" w:cs="Times New Roman"/>
          <w:color w:val="000000"/>
          <w:lang w:bidi="te-IN"/>
        </w:rPr>
        <w:t>3</w:t>
      </w:r>
      <w:r>
        <w:rPr>
          <w:rFonts w:ascii="Times New Roman" w:hAnsi="Times New Roman" w:cs="Times New Roman"/>
          <w:color w:val="000000"/>
          <w:lang w:bidi="te-IN"/>
        </w:rPr>
        <w:tab/>
      </w: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1</w:t>
      </w:r>
      <w:r>
        <w:rPr>
          <w:rFonts w:ascii="Times New Roman" w:hAnsi="Times New Roman" w:cs="Times New Roman"/>
          <w:color w:val="000000"/>
          <w:lang w:bidi="te-IN"/>
        </w:rPr>
        <w:tab/>
      </w:r>
      <w:r>
        <w:rPr>
          <w:rFonts w:ascii="Times New Roman" w:hAnsi="Times New Roman" w:cs="Times New Roman"/>
          <w:color w:val="000000"/>
          <w:lang w:bidi="te-IN"/>
        </w:rPr>
        <w:t>2</w:t>
      </w:r>
      <w:r>
        <w:rPr>
          <w:rFonts w:ascii="Times New Roman" w:hAnsi="Times New Roman" w:cs="Times New Roman"/>
          <w:color w:val="000000"/>
          <w:lang w:bidi="te-IN"/>
        </w:rPr>
        <w:tab/>
      </w:r>
      <w:r>
        <w:rPr>
          <w:rFonts w:ascii="Times New Roman" w:hAnsi="Times New Roman" w:cs="Times New Roman"/>
          <w:color w:val="000000"/>
          <w:lang w:bidi="te-IN"/>
        </w:rPr>
        <w:t>3</w:t>
      </w:r>
      <w:r>
        <w:rPr>
          <w:rFonts w:ascii="Times New Roman" w:hAnsi="Times New Roman" w:cs="Times New Roman"/>
          <w:color w:val="000000"/>
          <w:lang w:bidi="te-IN"/>
        </w:rPr>
        <w:tab/>
      </w:r>
      <w:r>
        <w:rPr>
          <w:rFonts w:ascii="Times New Roman" w:hAnsi="Times New Roman" w:cs="Times New Roman"/>
          <w:color w:val="000000"/>
          <w:lang w:bidi="te-IN"/>
        </w:rPr>
        <w:t>4</w:t>
      </w:r>
    </w:p>
    <w:p>
      <w:pPr>
        <w:pStyle w:val="4"/>
        <w:jc w:val="both"/>
        <w:rPr>
          <w:rFonts w:ascii="Times New Roman" w:hAnsi="Times New Roman" w:cs="Times New Roman"/>
          <w:color w:val="000000"/>
          <w:lang w:bidi="te-IN"/>
        </w:rPr>
      </w:pPr>
    </w:p>
    <w:p>
      <w:pPr>
        <w:pStyle w:val="4"/>
        <w:jc w:val="both"/>
        <w:rPr>
          <w:rFonts w:ascii="Times New Roman" w:hAnsi="Times New Roman" w:cs="Times New Roman"/>
          <w:color w:val="000000"/>
          <w:lang w:bidi="te-IN"/>
        </w:rPr>
      </w:pPr>
    </w:p>
    <w:p>
      <w:pPr>
        <w:pStyle w:val="4"/>
        <w:jc w:val="both"/>
        <w:rPr>
          <w:rFonts w:ascii="Times New Roman" w:hAnsi="Times New Roman" w:cs="Times New Roman"/>
          <w:color w:val="000000"/>
          <w:lang w:bidi="te-IN"/>
        </w:rPr>
      </w:pP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1</w:t>
      </w:r>
      <w:r>
        <w:rPr>
          <w:rFonts w:ascii="Times New Roman" w:hAnsi="Times New Roman" w:cs="Times New Roman"/>
          <w:color w:val="000000"/>
          <w:vertAlign w:val="superscript"/>
          <w:lang w:bidi="te-IN"/>
        </w:rPr>
        <w:t>st</w:t>
      </w:r>
      <w:r>
        <w:rPr>
          <w:rFonts w:ascii="Times New Roman" w:hAnsi="Times New Roman" w:cs="Times New Roman"/>
          <w:color w:val="000000"/>
          <w:lang w:bidi="te-IN"/>
        </w:rPr>
        <w:t xml:space="preserve"> step:</w:t>
      </w:r>
    </w:p>
    <w:p>
      <w:pPr>
        <w:pStyle w:val="4"/>
        <w:jc w:val="both"/>
        <w:rPr>
          <w:rFonts w:ascii="Times New Roman" w:hAnsi="Times New Roman" w:cs="Times New Roman"/>
          <w:color w:val="000000"/>
          <w:lang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 declaration.</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[4][];</w:t>
      </w:r>
      <w:r>
        <w:rPr>
          <w:rFonts w:ascii="Times New Roman" w:hAnsi="Times New Roman" w:cs="Times New Roman"/>
          <w:color w:val="3F7F5F"/>
          <w:lang w:val="en-US" w:eastAsia="en-US" w:bidi="te-IN"/>
        </w:rPr>
        <w:t>// memory allocation for array of references(rows)</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ind w:left="720" w:firstLine="72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//memory allocation for columns in each row.</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shd w:val="clear" w:color="auto" w:fill="C0C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+1];</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//checking for no of rows</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"no of rows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shd w:val="clear" w:color="auto" w:fill="C0C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//checking for no of cols</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"1st elements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[0].</w:t>
      </w:r>
      <w:r>
        <w:rPr>
          <w:rFonts w:ascii="Times New Roman" w:hAnsi="Times New Roman" w:cs="Times New Roman"/>
          <w:color w:val="0000C0"/>
          <w:shd w:val="clear" w:color="auto" w:fill="C0C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"2nd elements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[1].</w:t>
      </w:r>
      <w:r>
        <w:rPr>
          <w:rFonts w:ascii="Times New Roman" w:hAnsi="Times New Roman" w:cs="Times New Roman"/>
          <w:color w:val="0000C0"/>
          <w:shd w:val="clear" w:color="auto" w:fill="C0C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"3rd elements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[2].</w:t>
      </w:r>
      <w:r>
        <w:rPr>
          <w:rFonts w:ascii="Times New Roman" w:hAnsi="Times New Roman" w:cs="Times New Roman"/>
          <w:color w:val="0000C0"/>
          <w:shd w:val="clear" w:color="auto" w:fill="C0C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"4th elements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[3].</w:t>
      </w:r>
      <w:r>
        <w:rPr>
          <w:rFonts w:ascii="Times New Roman" w:hAnsi="Times New Roman" w:cs="Times New Roman"/>
          <w:color w:val="0000C0"/>
          <w:shd w:val="clear" w:color="auto" w:fill="C0C0C0"/>
          <w:lang w:val="en-US" w:eastAsia="en-US" w:bidi="te-IN"/>
        </w:rPr>
        <w:t>length</w:t>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2</w:t>
      </w:r>
      <w:r>
        <w:rPr>
          <w:rFonts w:ascii="Times New Roman" w:hAnsi="Times New Roman" w:cs="Times New Roman"/>
          <w:color w:val="000000"/>
          <w:vertAlign w:val="superscript"/>
          <w:lang w:val="en-US" w:eastAsia="en-US" w:bidi="te-IN"/>
        </w:rPr>
        <w:t xml:space="preserve">nd  </w:t>
      </w:r>
      <w:r>
        <w:rPr>
          <w:rFonts w:ascii="Times New Roman" w:hAnsi="Times New Roman" w:cs="Times New Roman"/>
          <w:color w:val="000000"/>
          <w:lang w:val="en-US" w:eastAsia="en-US" w:bidi="te-IN"/>
        </w:rPr>
        <w:t>step:</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assigning values:</w:t>
      </w:r>
    </w:p>
    <w:p>
      <w:pPr>
        <w:pStyle w:val="4"/>
        <w:jc w:val="both"/>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+1;</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pStyle w:val="4"/>
        <w:jc w:val="both"/>
        <w:rPr>
          <w:rFonts w:ascii="Times New Roman" w:hAnsi="Times New Roman" w:cs="Times New Roman"/>
          <w:color w:val="000000"/>
          <w:lang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 </w:t>
      </w:r>
    </w:p>
    <w:p>
      <w:pPr>
        <w:pStyle w:val="4"/>
        <w:jc w:val="both"/>
        <w:rPr>
          <w:rFonts w:ascii="Times New Roman" w:hAnsi="Times New Roman" w:cs="Times New Roman"/>
          <w:color w:val="000000"/>
          <w:lang w:bidi="te-IN"/>
        </w:rPr>
      </w:pPr>
    </w:p>
    <w:p>
      <w:pPr>
        <w:pStyle w:val="4"/>
        <w:jc w:val="both"/>
        <w:rPr>
          <w:rFonts w:ascii="Times New Roman" w:hAnsi="Times New Roman" w:cs="Times New Roman"/>
          <w:b/>
          <w:bCs/>
          <w:color w:val="7F0055"/>
          <w:lang w:val="en-US" w:eastAsia="en-US" w:bidi="te-IN"/>
        </w:rPr>
      </w:pPr>
      <w:r>
        <w:rPr>
          <w:rFonts w:ascii="Times New Roman" w:hAnsi="Times New Roman" w:cs="Times New Roman"/>
          <w:color w:val="000000"/>
          <w:lang w:bidi="te-IN"/>
        </w:rPr>
        <w:t>Display:</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 0;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&lt;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System</w:t>
      </w:r>
      <w:r>
        <w:rPr>
          <w:rFonts w:ascii="Times New Roman" w:hAnsi="Times New Roman" w:cs="Times New Roman"/>
          <w:color w:val="000000"/>
          <w:lang w:val="en-US" w:eastAsia="en-US" w:bidi="te-IN"/>
        </w:rPr>
        <w:t>.</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 xml:space="preserve"> = 0; </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 xml:space="preserve"> &lt;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 xml:space="preserve">++) </w:t>
      </w:r>
    </w:p>
    <w:p>
      <w:pPr>
        <w:widowControl/>
        <w:suppressAutoHyphens w:val="0"/>
        <w:autoSpaceDE w:val="0"/>
        <w:ind w:left="1440" w:firstLine="72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System</w:t>
      </w:r>
      <w:r>
        <w:rPr>
          <w:rFonts w:ascii="Times New Roman" w:hAnsi="Times New Roman" w:cs="Times New Roman"/>
          <w:color w:val="000000"/>
          <w:lang w:val="en-US" w:eastAsia="en-US" w:bidi="te-IN"/>
        </w:rPr>
        <w:t>.</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b/>
          <w:bCs/>
          <w:color w:val="7F0055"/>
          <w:lang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color w:val="auto"/>
          <w:lang w:bidi="te-IN"/>
        </w:rPr>
      </w:pPr>
    </w:p>
    <w:p>
      <w:pPr>
        <w:pStyle w:val="4"/>
        <w:jc w:val="both"/>
        <w:rPr>
          <w:rFonts w:ascii="Times New Roman" w:hAnsi="Times New Roman" w:cs="Times New Roman"/>
          <w:b/>
          <w:bCs/>
          <w:color w:val="auto"/>
          <w:lang w:bidi="te-IN"/>
        </w:rPr>
      </w:pPr>
      <w:r>
        <w:rPr>
          <w:rFonts w:ascii="Times New Roman" w:hAnsi="Times New Roman" w:cs="Times New Roman"/>
          <w:b/>
          <w:bCs/>
          <w:color w:val="auto"/>
          <w:lang w:bidi="te-IN"/>
        </w:rPr>
        <w:t>Program for the above</w:t>
      </w:r>
    </w:p>
    <w:p>
      <w:pPr>
        <w:pStyle w:val="4"/>
        <w:jc w:val="both"/>
        <w:rPr>
          <w:rFonts w:ascii="Times New Roman" w:hAnsi="Times New Roman" w:cs="Times New Roman"/>
          <w:b/>
          <w:bCs/>
          <w:color w:val="auto"/>
          <w:lang w:bidi="te-IN"/>
        </w:rPr>
      </w:pP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[4][];</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+1];</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+1;</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"elements"</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widowControl/>
        <w:suppressAutoHyphens w:val="0"/>
        <w:autoSpaceDE w:val="0"/>
        <w:jc w:val="both"/>
        <w:textAlignment w:val="auto"/>
        <w:rPr>
          <w:rFonts w:ascii="Times New Roman" w:hAnsi="Times New Roman" w:cs="Times New Roman"/>
          <w:color w:val="000000"/>
          <w:lang w:val="en-US" w:eastAsia="en-US" w:bidi="te-IN"/>
        </w:rPr>
      </w:pPr>
    </w:p>
    <w:p>
      <w:pPr>
        <w:pStyle w:val="4"/>
        <w:pageBreakBefore/>
        <w:jc w:val="center"/>
        <w:rPr>
          <w:rFonts w:ascii="Times New Roman" w:hAnsi="Times New Roman" w:cs="Times New Roman"/>
          <w:sz w:val="40"/>
          <w:szCs w:val="40"/>
        </w:rPr>
      </w:pPr>
      <w:r>
        <w:rPr>
          <w:rFonts w:ascii="Times New Roman" w:hAnsi="Times New Roman" w:cs="Times New Roman"/>
          <w:b/>
          <w:bCs/>
          <w:sz w:val="40"/>
          <w:szCs w:val="40"/>
        </w:rPr>
        <w:t>Working with methods</w:t>
      </w:r>
    </w:p>
    <w:p>
      <w:pPr>
        <w:pStyle w:val="4"/>
        <w:jc w:val="center"/>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Method is set of statements to perform some task.</w:t>
      </w:r>
    </w:p>
    <w:p>
      <w:pPr>
        <w:pStyle w:val="4"/>
        <w:jc w:val="both"/>
        <w:rPr>
          <w:rFonts w:ascii="Times New Roman" w:hAnsi="Times New Roman" w:cs="Times New Roman"/>
        </w:rPr>
      </w:pPr>
      <w:r>
        <w:rPr>
          <w:rFonts w:ascii="Times New Roman" w:hAnsi="Times New Roman" w:cs="Times New Roman"/>
        </w:rPr>
        <w:t>Every statement of method should be terminated with semicolon ( ;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syntax:</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Access_specifier    Return_type  method_name ( type  arg1,  type arg2,  type arg3,  ......)</w:t>
      </w:r>
    </w:p>
    <w:p>
      <w:pPr>
        <w:pStyle w:val="4"/>
        <w:jc w:val="both"/>
        <w:rPr>
          <w:rFonts w:ascii="Times New Roman" w:hAnsi="Times New Roman" w:eastAsia="Times New Roman" w:cs="Times New Roman"/>
        </w:rPr>
      </w:pP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 xml:space="preserve">   return value;</w:t>
      </w:r>
    </w:p>
    <w:p>
      <w:pPr>
        <w:pStyle w:val="4"/>
        <w:jc w:val="both"/>
        <w:rPr>
          <w:rFonts w:ascii="Times New Roman" w:hAnsi="Times New Roman" w:cs="Times New Roman"/>
          <w:b/>
          <w:bCs/>
        </w:rPr>
      </w:pPr>
      <w:r>
        <w:rPr>
          <w:rFonts w:ascii="Times New Roman" w:hAnsi="Times New Roman" w:cs="Times New Roma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Access_specifier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1) public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protected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private.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nothing ( default )</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Return_type:</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depends on return value.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rPr>
        <w:t xml:space="preserve">return 10; --&gt; return type is </w:t>
      </w:r>
      <w:r>
        <w:rPr>
          <w:rFonts w:ascii="Times New Roman" w:hAnsi="Times New Roman" w:cs="Times New Roman"/>
          <w:b/>
          <w:bCs/>
        </w:rPr>
        <w:t xml:space="preserve"> int.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Return 10.5; --&gt; return type is </w:t>
      </w:r>
      <w:r>
        <w:rPr>
          <w:rFonts w:ascii="Times New Roman" w:hAnsi="Times New Roman" w:cs="Times New Roman"/>
          <w:b/>
          <w:bCs/>
        </w:rPr>
        <w:t xml:space="preserve"> double.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No return value --&gt; return type is </w:t>
      </w:r>
      <w:r>
        <w:rPr>
          <w:rFonts w:ascii="Times New Roman" w:hAnsi="Times New Roman" w:cs="Times New Roman"/>
          <w:b/>
          <w:bCs/>
        </w:rPr>
        <w:t>void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eg:</w:t>
      </w:r>
    </w:p>
    <w:p>
      <w:pPr>
        <w:pStyle w:val="4"/>
        <w:jc w:val="both"/>
        <w:rPr>
          <w:rFonts w:ascii="Times New Roman" w:hAnsi="Times New Roman" w:cs="Times New Roman"/>
          <w:b/>
          <w:bCs/>
        </w:rPr>
      </w:pPr>
      <w:r>
        <w:rPr>
          <w:rFonts w:ascii="Times New Roman" w:hAnsi="Times New Roman" w:cs="Times New Roman"/>
          <w:b/>
          <w:bCs/>
        </w:rPr>
        <w:t>Method with no args and no return value</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public  void  display()</w:t>
      </w:r>
    </w:p>
    <w:p>
      <w:pPr>
        <w:pStyle w:val="4"/>
        <w:jc w:val="both"/>
        <w:rPr>
          <w:rFonts w:ascii="Times New Roman" w:hAnsi="Times New Roman" w:eastAsia="Times New Roman" w:cs="Times New Roman"/>
        </w:rPr>
      </w:pP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b/>
          <w:bCs/>
        </w:rPr>
        <w:t>Calling a method:</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 calling method</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eastAsia="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color w:val="000000"/>
        </w:rPr>
        <w:t>display(); // calling a method.</w:t>
      </w:r>
    </w:p>
    <w:p>
      <w:pPr>
        <w:pStyle w:val="4"/>
        <w:jc w:val="both"/>
        <w:rPr>
          <w:rFonts w:ascii="Times New Roman" w:hAnsi="Times New Roman" w:eastAsia="Times New Roman" w:cs="Times New Roman"/>
          <w:color w:val="000000"/>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 called method.</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eastAsia="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p>
    <w:p>
      <w:pPr>
        <w:pStyle w:val="4"/>
        <w:jc w:val="both"/>
        <w:rPr>
          <w:rFonts w:ascii="Times New Roman" w:hAnsi="Times New Roman" w:cs="Times New Roman"/>
          <w:b/>
          <w:color w:val="7F0055"/>
        </w:rPr>
      </w:pPr>
      <w:r>
        <w:rPr>
          <w:rFonts w:ascii="Times New Roman" w:hAnsi="Times New Roman" w:cs="Times New Roman"/>
        </w:rPr>
        <w:t>eg:</w:t>
      </w: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color w:val="000000"/>
        </w:rPr>
        <w:t>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end"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 am in display"</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O/p:</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main start</w:t>
      </w:r>
    </w:p>
    <w:p>
      <w:pPr>
        <w:pStyle w:val="4"/>
        <w:jc w:val="both"/>
        <w:rPr>
          <w:rFonts w:ascii="Times New Roman" w:hAnsi="Times New Roman" w:cs="Times New Roman"/>
          <w:color w:val="000000"/>
        </w:rPr>
      </w:pPr>
      <w:r>
        <w:rPr>
          <w:rFonts w:ascii="Times New Roman" w:hAnsi="Times New Roman" w:cs="Times New Roman"/>
          <w:color w:val="000000"/>
        </w:rPr>
        <w:t>I am in display</w:t>
      </w:r>
    </w:p>
    <w:p>
      <w:pPr>
        <w:pStyle w:val="4"/>
        <w:jc w:val="both"/>
        <w:rPr>
          <w:rFonts w:ascii="Times New Roman" w:hAnsi="Times New Roman" w:cs="Times New Roman"/>
        </w:rPr>
      </w:pPr>
      <w:r>
        <w:rPr>
          <w:rFonts w:ascii="Times New Roman" w:hAnsi="Times New Roman" w:cs="Times New Roman"/>
          <w:color w:val="000000"/>
        </w:rPr>
        <w:t>main end</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args)</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System.out.println (</w:t>
      </w:r>
      <w:r>
        <w:rPr>
          <w:rFonts w:ascii="Times New Roman" w:hAnsi="Times New Roman" w:cs="Times New Roman"/>
          <w:color w:val="2A00FF"/>
        </w:rPr>
        <w:t>"Main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System.out.println (</w:t>
      </w:r>
      <w:r>
        <w:rPr>
          <w:rFonts w:ascii="Times New Roman" w:hAnsi="Times New Roman" w:cs="Times New Roman"/>
          <w:color w:val="2A00FF"/>
        </w:rPr>
        <w:t>"Before 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System.out.println (</w:t>
      </w:r>
      <w:r>
        <w:rPr>
          <w:rFonts w:ascii="Times New Roman" w:hAnsi="Times New Roman" w:cs="Times New Roman"/>
          <w:color w:val="2A00FF"/>
        </w:rPr>
        <w:t>"After 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System.out.println (</w:t>
      </w:r>
      <w:r>
        <w:rPr>
          <w:rFonts w:ascii="Times New Roman" w:hAnsi="Times New Roman" w:cs="Times New Roman"/>
          <w:color w:val="2A00FF"/>
        </w:rPr>
        <w:t>"Before show"</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show();</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color w:val="3C3C3C"/>
          <w:u w:val="single"/>
        </w:rPr>
        <w:t>out</w:t>
      </w:r>
      <w:r>
        <w:rPr>
          <w:rFonts w:ascii="Times New Roman" w:hAnsi="Times New Roman" w:cs="Times New Roman"/>
          <w:color w:val="000000"/>
        </w:rPr>
        <w:t>.println (</w:t>
      </w:r>
      <w:r>
        <w:rPr>
          <w:rFonts w:ascii="Times New Roman" w:hAnsi="Times New Roman" w:cs="Times New Roman"/>
          <w:color w:val="2A00FF"/>
        </w:rPr>
        <w:t>"after show"</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System.out.println (</w:t>
      </w:r>
      <w:r>
        <w:rPr>
          <w:rFonts w:ascii="Times New Roman" w:hAnsi="Times New Roman" w:cs="Times New Roman"/>
          <w:color w:val="2A00FF"/>
        </w:rPr>
        <w:t>"Main End"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System.out.println (</w:t>
      </w:r>
      <w:r>
        <w:rPr>
          <w:rFonts w:ascii="Times New Roman" w:hAnsi="Times New Roman" w:cs="Times New Roman"/>
          <w:color w:val="2A00FF"/>
        </w:rPr>
        <w:t>"I am in display"</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show()</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System.out.println (</w:t>
      </w:r>
      <w:r>
        <w:rPr>
          <w:rFonts w:ascii="Times New Roman" w:hAnsi="Times New Roman" w:cs="Times New Roman"/>
          <w:color w:val="2A00FF"/>
        </w:rPr>
        <w:t>"I am in show"</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Main start</w:t>
      </w:r>
    </w:p>
    <w:p>
      <w:pPr>
        <w:pStyle w:val="4"/>
        <w:jc w:val="both"/>
        <w:rPr>
          <w:rFonts w:ascii="Times New Roman" w:hAnsi="Times New Roman" w:cs="Times New Roman"/>
          <w:color w:val="000000"/>
        </w:rPr>
      </w:pPr>
      <w:r>
        <w:rPr>
          <w:rFonts w:ascii="Times New Roman" w:hAnsi="Times New Roman" w:cs="Times New Roman"/>
          <w:color w:val="000000"/>
        </w:rPr>
        <w:t>Before display</w:t>
      </w:r>
    </w:p>
    <w:p>
      <w:pPr>
        <w:pStyle w:val="4"/>
        <w:jc w:val="both"/>
        <w:rPr>
          <w:rFonts w:ascii="Times New Roman" w:hAnsi="Times New Roman" w:cs="Times New Roman"/>
          <w:color w:val="000000"/>
        </w:rPr>
      </w:pPr>
      <w:r>
        <w:rPr>
          <w:rFonts w:ascii="Times New Roman" w:hAnsi="Times New Roman" w:cs="Times New Roman"/>
          <w:color w:val="000000"/>
        </w:rPr>
        <w:t>I am in display</w:t>
      </w:r>
    </w:p>
    <w:p>
      <w:pPr>
        <w:pStyle w:val="4"/>
        <w:jc w:val="both"/>
        <w:rPr>
          <w:rFonts w:ascii="Times New Roman" w:hAnsi="Times New Roman" w:cs="Times New Roman"/>
          <w:color w:val="000000"/>
        </w:rPr>
      </w:pPr>
      <w:r>
        <w:rPr>
          <w:rFonts w:ascii="Times New Roman" w:hAnsi="Times New Roman" w:cs="Times New Roman"/>
          <w:color w:val="000000"/>
        </w:rPr>
        <w:t>After display</w:t>
      </w:r>
    </w:p>
    <w:p>
      <w:pPr>
        <w:pStyle w:val="4"/>
        <w:jc w:val="both"/>
        <w:rPr>
          <w:rFonts w:ascii="Times New Roman" w:hAnsi="Times New Roman" w:cs="Times New Roman"/>
          <w:color w:val="000000"/>
        </w:rPr>
      </w:pPr>
      <w:r>
        <w:rPr>
          <w:rFonts w:ascii="Times New Roman" w:hAnsi="Times New Roman" w:cs="Times New Roman"/>
          <w:color w:val="000000"/>
        </w:rPr>
        <w:t>Before show</w:t>
      </w:r>
    </w:p>
    <w:p>
      <w:pPr>
        <w:pStyle w:val="4"/>
        <w:jc w:val="both"/>
        <w:rPr>
          <w:rFonts w:ascii="Times New Roman" w:hAnsi="Times New Roman" w:cs="Times New Roman"/>
          <w:color w:val="000000"/>
        </w:rPr>
      </w:pPr>
      <w:r>
        <w:rPr>
          <w:rFonts w:ascii="Times New Roman" w:hAnsi="Times New Roman" w:cs="Times New Roman"/>
          <w:color w:val="000000"/>
        </w:rPr>
        <w:t>I am in show</w:t>
      </w:r>
    </w:p>
    <w:p>
      <w:pPr>
        <w:pStyle w:val="4"/>
        <w:jc w:val="both"/>
        <w:rPr>
          <w:rFonts w:ascii="Times New Roman" w:hAnsi="Times New Roman" w:cs="Times New Roman"/>
          <w:color w:val="000000"/>
        </w:rPr>
      </w:pPr>
      <w:r>
        <w:rPr>
          <w:rFonts w:ascii="Times New Roman" w:hAnsi="Times New Roman" w:cs="Times New Roman"/>
          <w:color w:val="000000"/>
        </w:rPr>
        <w:t>after show</w:t>
      </w:r>
    </w:p>
    <w:p>
      <w:pPr>
        <w:pStyle w:val="4"/>
        <w:jc w:val="both"/>
        <w:rPr>
          <w:rFonts w:ascii="Times New Roman" w:hAnsi="Times New Roman" w:cs="Times New Roman"/>
          <w:color w:val="000000"/>
        </w:rPr>
      </w:pPr>
      <w:r>
        <w:rPr>
          <w:rFonts w:ascii="Times New Roman" w:hAnsi="Times New Roman" w:cs="Times New Roman"/>
          <w:color w:val="000000"/>
        </w:rPr>
        <w:t>Main End</w:t>
      </w:r>
    </w:p>
    <w:p>
      <w:pPr>
        <w:pStyle w:val="4"/>
        <w:jc w:val="both"/>
        <w:rPr>
          <w:rFonts w:ascii="Times New Roman" w:hAnsi="Times New Roman" w:cs="Times New Roman"/>
          <w:color w:val="000000"/>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"before 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color w:val="000000"/>
        </w:rPr>
        <w:t>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"before  show"</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color w:val="000000"/>
        </w:rPr>
        <w:t>show</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show"</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end"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"display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color w:val="000000"/>
        </w:rPr>
        <w:t>show</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"display end"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show()</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 am in show"</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O/P:</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main start</w:t>
      </w:r>
    </w:p>
    <w:p>
      <w:pPr>
        <w:pStyle w:val="4"/>
        <w:jc w:val="both"/>
        <w:rPr>
          <w:rFonts w:ascii="Times New Roman" w:hAnsi="Times New Roman" w:cs="Times New Roman"/>
          <w:color w:val="000000"/>
        </w:rPr>
      </w:pPr>
      <w:r>
        <w:rPr>
          <w:rFonts w:ascii="Times New Roman" w:hAnsi="Times New Roman" w:cs="Times New Roman"/>
          <w:color w:val="000000"/>
        </w:rPr>
        <w:t>before display</w:t>
      </w:r>
    </w:p>
    <w:p>
      <w:pPr>
        <w:pStyle w:val="4"/>
        <w:jc w:val="both"/>
        <w:rPr>
          <w:rFonts w:ascii="Times New Roman" w:hAnsi="Times New Roman" w:cs="Times New Roman"/>
          <w:color w:val="000000"/>
        </w:rPr>
      </w:pPr>
      <w:r>
        <w:rPr>
          <w:rFonts w:ascii="Times New Roman" w:hAnsi="Times New Roman" w:cs="Times New Roman"/>
          <w:color w:val="000000"/>
        </w:rPr>
        <w:t>display start</w:t>
      </w:r>
    </w:p>
    <w:p>
      <w:pPr>
        <w:pStyle w:val="4"/>
        <w:jc w:val="both"/>
        <w:rPr>
          <w:rFonts w:ascii="Times New Roman" w:hAnsi="Times New Roman" w:cs="Times New Roman"/>
          <w:color w:val="000000"/>
        </w:rPr>
      </w:pPr>
      <w:r>
        <w:rPr>
          <w:rFonts w:ascii="Times New Roman" w:hAnsi="Times New Roman" w:cs="Times New Roman"/>
          <w:color w:val="000000"/>
        </w:rPr>
        <w:t>I am in show</w:t>
      </w:r>
    </w:p>
    <w:p>
      <w:pPr>
        <w:pStyle w:val="4"/>
        <w:jc w:val="both"/>
        <w:rPr>
          <w:rFonts w:ascii="Times New Roman" w:hAnsi="Times New Roman" w:cs="Times New Roman"/>
          <w:color w:val="000000"/>
        </w:rPr>
      </w:pPr>
      <w:r>
        <w:rPr>
          <w:rFonts w:ascii="Times New Roman" w:hAnsi="Times New Roman" w:cs="Times New Roman"/>
          <w:color w:val="000000"/>
        </w:rPr>
        <w:t>display end</w:t>
      </w:r>
    </w:p>
    <w:p>
      <w:pPr>
        <w:pStyle w:val="4"/>
        <w:jc w:val="both"/>
        <w:rPr>
          <w:rFonts w:ascii="Times New Roman" w:hAnsi="Times New Roman" w:cs="Times New Roman"/>
          <w:color w:val="000000"/>
        </w:rPr>
      </w:pPr>
      <w:r>
        <w:rPr>
          <w:rFonts w:ascii="Times New Roman" w:hAnsi="Times New Roman" w:cs="Times New Roman"/>
          <w:color w:val="000000"/>
        </w:rPr>
        <w:t>after display</w:t>
      </w:r>
    </w:p>
    <w:p>
      <w:pPr>
        <w:pStyle w:val="4"/>
        <w:jc w:val="both"/>
        <w:rPr>
          <w:rFonts w:ascii="Times New Roman" w:hAnsi="Times New Roman" w:cs="Times New Roman"/>
          <w:color w:val="000000"/>
        </w:rPr>
      </w:pPr>
      <w:r>
        <w:rPr>
          <w:rFonts w:ascii="Times New Roman" w:hAnsi="Times New Roman" w:cs="Times New Roman"/>
          <w:color w:val="000000"/>
        </w:rPr>
        <w:t>before  show</w:t>
      </w:r>
    </w:p>
    <w:p>
      <w:pPr>
        <w:pStyle w:val="4"/>
        <w:jc w:val="both"/>
        <w:rPr>
          <w:rFonts w:ascii="Times New Roman" w:hAnsi="Times New Roman" w:cs="Times New Roman"/>
          <w:color w:val="000000"/>
        </w:rPr>
      </w:pPr>
      <w:r>
        <w:rPr>
          <w:rFonts w:ascii="Times New Roman" w:hAnsi="Times New Roman" w:cs="Times New Roman"/>
          <w:color w:val="000000"/>
        </w:rPr>
        <w:t>I am in show</w:t>
      </w:r>
    </w:p>
    <w:p>
      <w:pPr>
        <w:pStyle w:val="4"/>
        <w:jc w:val="both"/>
        <w:rPr>
          <w:rFonts w:ascii="Times New Roman" w:hAnsi="Times New Roman" w:cs="Times New Roman"/>
          <w:color w:val="000000"/>
        </w:rPr>
      </w:pPr>
      <w:r>
        <w:rPr>
          <w:rFonts w:ascii="Times New Roman" w:hAnsi="Times New Roman" w:cs="Times New Roman"/>
          <w:color w:val="000000"/>
        </w:rPr>
        <w:t>after show</w:t>
      </w:r>
    </w:p>
    <w:p>
      <w:pPr>
        <w:pStyle w:val="4"/>
        <w:jc w:val="both"/>
        <w:rPr>
          <w:rFonts w:ascii="Times New Roman" w:hAnsi="Times New Roman" w:cs="Times New Roman"/>
          <w:color w:val="000000"/>
        </w:rPr>
      </w:pPr>
      <w:r>
        <w:rPr>
          <w:rFonts w:ascii="Times New Roman" w:hAnsi="Times New Roman" w:cs="Times New Roman"/>
          <w:color w:val="000000"/>
        </w:rPr>
        <w:t>main end</w:t>
      </w:r>
    </w:p>
    <w:p>
      <w:pPr>
        <w:pStyle w:val="4"/>
        <w:jc w:val="both"/>
        <w:rPr>
          <w:rFonts w:ascii="Times New Roman" w:hAnsi="Times New Roman" w:cs="Times New Roman"/>
          <w:b/>
          <w:bCs/>
        </w:rPr>
      </w:pPr>
      <w:r>
        <w:rPr>
          <w:rFonts w:ascii="Times New Roman" w:hAnsi="Times New Roman" w:cs="Times New Roman"/>
          <w:b/>
          <w:bCs/>
        </w:rPr>
        <w:t>Recursive method:</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method calling itself is a recursive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color w:val="000000"/>
        </w:rPr>
      </w:pPr>
      <w:r>
        <w:rPr>
          <w:rFonts w:ascii="Times New Roman" w:hAnsi="Times New Roman" w:cs="Times New Roman"/>
          <w:b/>
          <w:color w:val="7F0055"/>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 am in 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color w:val="000000"/>
        </w:rPr>
        <w:t>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"display end"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Recursive  methods are not recommended. There is a chance of raising stack over flow error.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Method with parameters /arguments:</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=20;</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color w:val="000000"/>
        </w:rPr>
        <w:t>display</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"Before show"</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color w:val="000000"/>
        </w:rPr>
        <w:t>show</w:t>
      </w:r>
      <w:r>
        <w:rPr>
          <w:rFonts w:ascii="Times New Roman" w:hAnsi="Times New Roman" w:cs="Times New Roman"/>
          <w:color w:val="000000"/>
        </w:rPr>
        <w:t>(50,60);</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show"</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End"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3F7F5F"/>
        </w:rPr>
        <w:t>//main  close</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b/>
          <w:color w:val="000000"/>
        </w:rPr>
      </w:pPr>
    </w:p>
    <w:p>
      <w:pPr>
        <w:pStyle w:val="4"/>
        <w:jc w:val="both"/>
        <w:rPr>
          <w:rFonts w:ascii="Times New Roman" w:hAnsi="Times New Roman" w:cs="Times New Roman"/>
          <w:color w:val="000000"/>
        </w:rPr>
      </w:pPr>
      <w:r>
        <w:rPr>
          <w:rFonts w:ascii="Times New Roman" w:hAnsi="Times New Roman" w:cs="Times New Roman"/>
          <w:b/>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 am in display"</w:t>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"args are "</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3F7F5F"/>
        </w:rPr>
        <w:t>//display close</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ind w:firstLine="720"/>
        <w:jc w:val="both"/>
        <w:rPr>
          <w:rFonts w:ascii="Times New Roman" w:hAnsi="Times New Roman" w:cs="Times New Roman"/>
          <w:b/>
          <w:color w:val="7F0055"/>
        </w:rPr>
      </w:pPr>
    </w:p>
    <w:p>
      <w:pPr>
        <w:pStyle w:val="4"/>
        <w:ind w:firstLine="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show(</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 am in show"</w:t>
      </w: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"args are "</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3F7F5F"/>
        </w:rPr>
        <w:t>//show close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3F7F5F"/>
        </w:rPr>
        <w:t>//class close</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Main start</w:t>
      </w:r>
    </w:p>
    <w:p>
      <w:pPr>
        <w:pStyle w:val="4"/>
        <w:jc w:val="both"/>
        <w:rPr>
          <w:rFonts w:ascii="Times New Roman" w:hAnsi="Times New Roman" w:cs="Times New Roman"/>
          <w:color w:val="000000"/>
        </w:rPr>
      </w:pPr>
      <w:r>
        <w:rPr>
          <w:rFonts w:ascii="Times New Roman" w:hAnsi="Times New Roman" w:cs="Times New Roman"/>
          <w:color w:val="000000"/>
        </w:rPr>
        <w:t>I am in display</w:t>
      </w:r>
    </w:p>
    <w:p>
      <w:pPr>
        <w:pStyle w:val="4"/>
        <w:jc w:val="both"/>
        <w:rPr>
          <w:rFonts w:ascii="Times New Roman" w:hAnsi="Times New Roman" w:cs="Times New Roman"/>
          <w:color w:val="000000"/>
        </w:rPr>
      </w:pPr>
      <w:r>
        <w:rPr>
          <w:rFonts w:ascii="Times New Roman" w:hAnsi="Times New Roman" w:cs="Times New Roman"/>
          <w:color w:val="000000"/>
        </w:rPr>
        <w:t>args are 10</w:t>
      </w:r>
      <w:r>
        <w:rPr>
          <w:rFonts w:ascii="Times New Roman" w:hAnsi="Times New Roman" w:cs="Times New Roman"/>
          <w:color w:val="000000"/>
        </w:rPr>
        <w:tab/>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After display</w:t>
      </w:r>
    </w:p>
    <w:p>
      <w:pPr>
        <w:pStyle w:val="4"/>
        <w:jc w:val="both"/>
        <w:rPr>
          <w:rFonts w:ascii="Times New Roman" w:hAnsi="Times New Roman" w:cs="Times New Roman"/>
          <w:color w:val="000000"/>
        </w:rPr>
      </w:pPr>
      <w:r>
        <w:rPr>
          <w:rFonts w:ascii="Times New Roman" w:hAnsi="Times New Roman" w:cs="Times New Roman"/>
          <w:color w:val="000000"/>
        </w:rPr>
        <w:t>Before show</w:t>
      </w:r>
    </w:p>
    <w:p>
      <w:pPr>
        <w:pStyle w:val="4"/>
        <w:jc w:val="both"/>
        <w:rPr>
          <w:rFonts w:ascii="Times New Roman" w:hAnsi="Times New Roman" w:cs="Times New Roman"/>
          <w:color w:val="000000"/>
        </w:rPr>
      </w:pPr>
      <w:r>
        <w:rPr>
          <w:rFonts w:ascii="Times New Roman" w:hAnsi="Times New Roman" w:cs="Times New Roman"/>
          <w:color w:val="000000"/>
        </w:rPr>
        <w:t>I am in show</w:t>
      </w:r>
    </w:p>
    <w:p>
      <w:pPr>
        <w:pStyle w:val="4"/>
        <w:jc w:val="both"/>
        <w:rPr>
          <w:rFonts w:ascii="Times New Roman" w:hAnsi="Times New Roman" w:cs="Times New Roman"/>
          <w:color w:val="000000"/>
        </w:rPr>
      </w:pPr>
      <w:r>
        <w:rPr>
          <w:rFonts w:ascii="Times New Roman" w:hAnsi="Times New Roman" w:cs="Times New Roman"/>
          <w:color w:val="000000"/>
        </w:rPr>
        <w:t>args are 50</w:t>
      </w:r>
      <w:r>
        <w:rPr>
          <w:rFonts w:ascii="Times New Roman" w:hAnsi="Times New Roman" w:cs="Times New Roman"/>
          <w:color w:val="000000"/>
        </w:rPr>
        <w:tab/>
      </w:r>
      <w:r>
        <w:rPr>
          <w:rFonts w:ascii="Times New Roman" w:hAnsi="Times New Roman" w:cs="Times New Roman"/>
          <w:color w:val="000000"/>
        </w:rPr>
        <w:t>60</w:t>
      </w:r>
    </w:p>
    <w:p>
      <w:pPr>
        <w:pStyle w:val="4"/>
        <w:jc w:val="both"/>
        <w:rPr>
          <w:rFonts w:ascii="Times New Roman" w:hAnsi="Times New Roman" w:cs="Times New Roman"/>
          <w:color w:val="000000"/>
        </w:rPr>
      </w:pPr>
      <w:r>
        <w:rPr>
          <w:rFonts w:ascii="Times New Roman" w:hAnsi="Times New Roman" w:cs="Times New Roman"/>
          <w:color w:val="000000"/>
        </w:rPr>
        <w:t>after show</w:t>
      </w:r>
    </w:p>
    <w:p>
      <w:pPr>
        <w:pStyle w:val="4"/>
        <w:jc w:val="both"/>
        <w:rPr>
          <w:rFonts w:ascii="Times New Roman" w:hAnsi="Times New Roman" w:cs="Times New Roman"/>
        </w:rPr>
      </w:pPr>
      <w:r>
        <w:rPr>
          <w:rFonts w:ascii="Times New Roman" w:hAnsi="Times New Roman" w:cs="Times New Roman"/>
          <w:color w:val="000000"/>
        </w:rPr>
        <w:t>Main End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Note :</w:t>
      </w:r>
      <w:r>
        <w:rPr>
          <w:rFonts w:ascii="Times New Roman" w:hAnsi="Times New Roman" w:cs="Times New Roman"/>
        </w:rPr>
        <w:t xml:space="preserve"> arguments are local to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Method with return values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long</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 xml:space="preserve"> = </w:t>
      </w:r>
      <w:r>
        <w:rPr>
          <w:rFonts w:ascii="Times New Roman" w:hAnsi="Times New Roman" w:cs="Times New Roman"/>
          <w:i/>
          <w:color w:val="000000"/>
        </w:rPr>
        <w:t>addNum</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"addition "</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 xml:space="preserve"> = </w:t>
      </w:r>
      <w:r>
        <w:rPr>
          <w:rFonts w:ascii="Times New Roman" w:hAnsi="Times New Roman" w:cs="Times New Roman"/>
          <w:i/>
          <w:color w:val="000000"/>
        </w:rPr>
        <w:t>subNum</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"substraction "</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 xml:space="preserve"> = </w:t>
      </w:r>
      <w:r>
        <w:rPr>
          <w:rFonts w:ascii="Times New Roman" w:hAnsi="Times New Roman" w:cs="Times New Roman"/>
          <w:i/>
          <w:color w:val="000000"/>
        </w:rPr>
        <w:t>mulNum</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"multiplication "</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3F7F5F"/>
        </w:rPr>
        <w:t>//main  close</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long</w:t>
      </w:r>
      <w:r>
        <w:rPr>
          <w:rFonts w:ascii="Times New Roman" w:hAnsi="Times New Roman" w:cs="Times New Roman"/>
          <w:color w:val="000000"/>
        </w:rPr>
        <w:t xml:space="preserve"> addNum(</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long</w:t>
      </w:r>
      <w:r>
        <w:rPr>
          <w:rFonts w:ascii="Times New Roman" w:hAnsi="Times New Roman" w:cs="Times New Roman"/>
          <w:color w:val="000000"/>
        </w:rPr>
        <w:t xml:space="preserve"> </w:t>
      </w:r>
      <w:r>
        <w:rPr>
          <w:rFonts w:ascii="Times New Roman" w:hAnsi="Times New Roman" w:cs="Times New Roman"/>
          <w:color w:val="6A3E3E"/>
        </w:rPr>
        <w:t>temp</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6A3E3E"/>
        </w:rPr>
        <w:t>temp</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ind w:firstLine="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long</w:t>
      </w:r>
      <w:r>
        <w:rPr>
          <w:rFonts w:ascii="Times New Roman" w:hAnsi="Times New Roman" w:cs="Times New Roman"/>
          <w:color w:val="000000"/>
        </w:rPr>
        <w:t xml:space="preserve"> subNum(</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long</w:t>
      </w:r>
      <w:r>
        <w:rPr>
          <w:rFonts w:ascii="Times New Roman" w:hAnsi="Times New Roman" w:cs="Times New Roman"/>
          <w:color w:val="000000"/>
        </w:rPr>
        <w:t xml:space="preserve"> </w:t>
      </w:r>
      <w:r>
        <w:rPr>
          <w:rFonts w:ascii="Times New Roman" w:hAnsi="Times New Roman" w:cs="Times New Roman"/>
          <w:color w:val="6A3E3E"/>
        </w:rPr>
        <w:t xml:space="preserve">temp </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6A3E3E"/>
        </w:rPr>
        <w:t>temp</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long</w:t>
      </w:r>
      <w:r>
        <w:rPr>
          <w:rFonts w:ascii="Times New Roman" w:hAnsi="Times New Roman" w:cs="Times New Roman"/>
          <w:color w:val="000000"/>
        </w:rPr>
        <w:t xml:space="preserve"> mulNum(</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 xml:space="preserve">x </w:t>
      </w:r>
      <w:r>
        <w:rPr>
          <w:rFonts w:ascii="Times New Roman" w:hAnsi="Times New Roman" w:cs="Times New Roman"/>
          <w:color w:val="000000"/>
        </w:rPr>
        <w: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long</w:t>
      </w:r>
      <w:r>
        <w:rPr>
          <w:rFonts w:ascii="Times New Roman" w:hAnsi="Times New Roman" w:cs="Times New Roman"/>
          <w:color w:val="000000"/>
        </w:rPr>
        <w:t xml:space="preserve"> </w:t>
      </w:r>
      <w:r>
        <w:rPr>
          <w:rFonts w:ascii="Times New Roman" w:hAnsi="Times New Roman" w:cs="Times New Roman"/>
          <w:color w:val="6A3E3E"/>
        </w:rPr>
        <w:t xml:space="preserve">temp </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6A3E3E"/>
        </w:rPr>
        <w:t>temp</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3F7F5F"/>
        </w:rPr>
        <w:t>//class close</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addition 30</w:t>
      </w:r>
    </w:p>
    <w:p>
      <w:pPr>
        <w:pStyle w:val="4"/>
        <w:jc w:val="both"/>
        <w:rPr>
          <w:rFonts w:ascii="Times New Roman" w:hAnsi="Times New Roman" w:cs="Times New Roman"/>
          <w:color w:val="000000"/>
        </w:rPr>
      </w:pPr>
      <w:r>
        <w:rPr>
          <w:rFonts w:ascii="Times New Roman" w:hAnsi="Times New Roman" w:cs="Times New Roman"/>
          <w:color w:val="000000"/>
        </w:rPr>
        <w:t>substraction -10</w:t>
      </w:r>
    </w:p>
    <w:p>
      <w:pPr>
        <w:pStyle w:val="4"/>
        <w:jc w:val="both"/>
        <w:rPr>
          <w:rFonts w:ascii="Times New Roman" w:hAnsi="Times New Roman" w:cs="Times New Roman"/>
          <w:color w:val="000000"/>
        </w:rPr>
      </w:pPr>
      <w:r>
        <w:rPr>
          <w:rFonts w:ascii="Times New Roman" w:hAnsi="Times New Roman" w:cs="Times New Roman"/>
          <w:color w:val="000000"/>
        </w:rPr>
        <w:t>multiplication 200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Return key word without return value: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This is to terminate the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color w:val="000000"/>
        </w:rPr>
      </w:pPr>
      <w:r>
        <w:rPr>
          <w:rFonts w:ascii="Times New Roman" w:hAnsi="Times New Roman" w:cs="Times New Roman"/>
          <w:b/>
          <w:color w:val="7F0055"/>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if(cond)</w:t>
      </w:r>
    </w:p>
    <w:p>
      <w:pPr>
        <w:pStyle w:val="4"/>
        <w:jc w:val="both"/>
        <w:rPr>
          <w:rFonts w:ascii="Times New Roman" w:hAnsi="Times New Roman" w:cs="Times New Roman"/>
          <w:b/>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b/>
          <w:bCs/>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Sample program.</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=30;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color w:val="000000"/>
        </w:rPr>
        <w:t>greater</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 xml:space="preserve">"after </w:t>
      </w:r>
      <w:r>
        <w:rPr>
          <w:rFonts w:ascii="Times New Roman" w:hAnsi="Times New Roman" w:cs="Times New Roman"/>
          <w:i/>
          <w:color w:val="000000"/>
        </w:rPr>
        <w:t>greater</w:t>
      </w:r>
      <w:r>
        <w:rPr>
          <w:rFonts w:ascii="Times New Roman" w:hAnsi="Times New Roman" w:cs="Times New Roman"/>
          <w:color w:val="2A00FF"/>
        </w:rPr>
        <w:t xml:space="preserve"> one"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w:t>
      </w:r>
      <w:r>
        <w:rPr>
          <w:rFonts w:ascii="Times New Roman" w:hAnsi="Times New Roman" w:cs="Times New Roman"/>
          <w:color w:val="000000"/>
        </w:rPr>
        <w:t>=30;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color w:val="000000"/>
        </w:rPr>
        <w:t>greater</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 xml:space="preserve">"after </w:t>
      </w:r>
      <w:r>
        <w:rPr>
          <w:rFonts w:ascii="Times New Roman" w:hAnsi="Times New Roman" w:cs="Times New Roman"/>
          <w:i/>
          <w:color w:val="000000"/>
        </w:rPr>
        <w:t>greater</w:t>
      </w:r>
      <w:r>
        <w:rPr>
          <w:rFonts w:ascii="Times New Roman" w:hAnsi="Times New Roman" w:cs="Times New Roman"/>
          <w:color w:val="2A00FF"/>
        </w:rPr>
        <w:t xml:space="preserve"> two"</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end"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3F7F5F"/>
        </w:rPr>
        <w:t>//main  close</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w:t>
      </w:r>
      <w:r>
        <w:rPr>
          <w:rFonts w:ascii="Times New Roman" w:hAnsi="Times New Roman" w:cs="Times New Roman"/>
          <w:i/>
          <w:color w:val="000000"/>
        </w:rPr>
        <w:t>greater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w:t>
      </w:r>
      <w:r>
        <w:rPr>
          <w:rFonts w:ascii="Times New Roman" w:hAnsi="Times New Roman" w:cs="Times New Roman"/>
          <w:i/>
          <w:color w:val="000000"/>
        </w:rPr>
        <w:t>greater</w:t>
      </w:r>
      <w:r>
        <w:rPr>
          <w:rFonts w:ascii="Times New Roman" w:hAnsi="Times New Roman" w:cs="Times New Roman"/>
          <w:color w:val="2A00FF"/>
        </w:rPr>
        <w:t xml:space="preserve">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&gt;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w:t>
      </w:r>
      <w:r>
        <w:rPr>
          <w:rFonts w:ascii="Times New Roman" w:hAnsi="Times New Roman" w:cs="Times New Roman"/>
          <w:i/>
          <w:color w:val="000000"/>
        </w:rPr>
        <w:t>greater</w:t>
      </w:r>
      <w:r>
        <w:rPr>
          <w:rFonts w:ascii="Times New Roman" w:hAnsi="Times New Roman" w:cs="Times New Roman"/>
          <w:color w:val="2A00FF"/>
        </w:rPr>
        <w:t xml:space="preserve"> end"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3F7F5F"/>
        </w:rPr>
        <w:t>//class close</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O/P;</w:t>
      </w:r>
    </w:p>
    <w:p>
      <w:pPr>
        <w:pStyle w:val="4"/>
        <w:jc w:val="both"/>
        <w:rPr>
          <w:rFonts w:ascii="Times New Roman" w:hAnsi="Times New Roman" w:cs="Times New Roman"/>
          <w:i/>
          <w:color w:val="000000"/>
        </w:rPr>
      </w:pPr>
      <w:r>
        <w:rPr>
          <w:rFonts w:ascii="Times New Roman" w:hAnsi="Times New Roman" w:cs="Times New Roman"/>
          <w:color w:val="000000"/>
        </w:rPr>
        <w:t>Main start</w:t>
      </w:r>
    </w:p>
    <w:p>
      <w:pPr>
        <w:pStyle w:val="4"/>
        <w:jc w:val="both"/>
        <w:rPr>
          <w:rFonts w:ascii="Times New Roman" w:hAnsi="Times New Roman" w:cs="Times New Roman"/>
          <w:color w:val="000000"/>
        </w:rPr>
      </w:pPr>
      <w:r>
        <w:rPr>
          <w:rFonts w:ascii="Times New Roman" w:hAnsi="Times New Roman" w:cs="Times New Roman"/>
          <w:i/>
          <w:color w:val="000000"/>
        </w:rPr>
        <w:t>greater</w:t>
      </w:r>
      <w:r>
        <w:rPr>
          <w:rFonts w:ascii="Times New Roman" w:hAnsi="Times New Roman" w:cs="Times New Roman"/>
          <w:color w:val="2A00FF"/>
        </w:rPr>
        <w:t xml:space="preserve"> </w:t>
      </w:r>
      <w:r>
        <w:rPr>
          <w:rFonts w:ascii="Times New Roman" w:hAnsi="Times New Roman" w:cs="Times New Roman"/>
          <w:color w:val="000000"/>
        </w:rPr>
        <w:t>start</w:t>
      </w:r>
    </w:p>
    <w:p>
      <w:pPr>
        <w:pStyle w:val="4"/>
        <w:jc w:val="both"/>
        <w:rPr>
          <w:rFonts w:ascii="Times New Roman" w:hAnsi="Times New Roman" w:cs="Times New Roman"/>
          <w:i/>
          <w:color w:val="000000"/>
        </w:rPr>
      </w:pPr>
      <w:r>
        <w:rPr>
          <w:rFonts w:ascii="Times New Roman" w:hAnsi="Times New Roman" w:cs="Times New Roman"/>
          <w:color w:val="000000"/>
        </w:rPr>
        <w:t xml:space="preserve">after </w:t>
      </w:r>
      <w:r>
        <w:rPr>
          <w:rFonts w:ascii="Times New Roman" w:hAnsi="Times New Roman" w:cs="Times New Roman"/>
          <w:i/>
          <w:color w:val="000000"/>
        </w:rPr>
        <w:t>greater</w:t>
      </w:r>
      <w:r>
        <w:rPr>
          <w:rFonts w:ascii="Times New Roman" w:hAnsi="Times New Roman" w:cs="Times New Roman"/>
          <w:color w:val="2A00FF"/>
        </w:rPr>
        <w:t xml:space="preserve"> </w:t>
      </w:r>
      <w:r>
        <w:rPr>
          <w:rFonts w:ascii="Times New Roman" w:hAnsi="Times New Roman" w:cs="Times New Roman"/>
          <w:color w:val="000000"/>
        </w:rPr>
        <w:t>one</w:t>
      </w:r>
    </w:p>
    <w:p>
      <w:pPr>
        <w:pStyle w:val="4"/>
        <w:jc w:val="both"/>
        <w:rPr>
          <w:rFonts w:ascii="Times New Roman" w:hAnsi="Times New Roman" w:cs="Times New Roman"/>
          <w:i/>
          <w:color w:val="000000"/>
        </w:rPr>
      </w:pPr>
      <w:r>
        <w:rPr>
          <w:rFonts w:ascii="Times New Roman" w:hAnsi="Times New Roman" w:cs="Times New Roman"/>
          <w:i/>
          <w:color w:val="000000"/>
        </w:rPr>
        <w:t>greater</w:t>
      </w:r>
      <w:r>
        <w:rPr>
          <w:rFonts w:ascii="Times New Roman" w:hAnsi="Times New Roman" w:cs="Times New Roman"/>
          <w:color w:val="2A00FF"/>
        </w:rPr>
        <w:t xml:space="preserve"> </w:t>
      </w:r>
      <w:r>
        <w:rPr>
          <w:rFonts w:ascii="Times New Roman" w:hAnsi="Times New Roman" w:cs="Times New Roman"/>
          <w:color w:val="000000"/>
        </w:rPr>
        <w:t>start</w:t>
      </w:r>
    </w:p>
    <w:p>
      <w:pPr>
        <w:pStyle w:val="4"/>
        <w:jc w:val="both"/>
        <w:rPr>
          <w:rFonts w:ascii="Times New Roman" w:hAnsi="Times New Roman" w:cs="Times New Roman"/>
          <w:color w:val="000000"/>
        </w:rPr>
      </w:pPr>
      <w:r>
        <w:rPr>
          <w:rFonts w:ascii="Times New Roman" w:hAnsi="Times New Roman" w:cs="Times New Roman"/>
          <w:i/>
          <w:color w:val="000000"/>
        </w:rPr>
        <w:t>greater</w:t>
      </w:r>
      <w:r>
        <w:rPr>
          <w:rFonts w:ascii="Times New Roman" w:hAnsi="Times New Roman" w:cs="Times New Roman"/>
          <w:color w:val="2A00FF"/>
        </w:rPr>
        <w:t xml:space="preserve"> </w:t>
      </w:r>
      <w:r>
        <w:rPr>
          <w:rFonts w:ascii="Times New Roman" w:hAnsi="Times New Roman" w:cs="Times New Roman"/>
          <w:color w:val="000000"/>
        </w:rPr>
        <w:t>end  // only one time as condition is true for the first time.</w:t>
      </w:r>
    </w:p>
    <w:p>
      <w:pPr>
        <w:pStyle w:val="4"/>
        <w:jc w:val="both"/>
        <w:rPr>
          <w:rFonts w:ascii="Times New Roman" w:hAnsi="Times New Roman" w:cs="Times New Roman"/>
          <w:color w:val="000000"/>
        </w:rPr>
      </w:pPr>
      <w:r>
        <w:rPr>
          <w:rFonts w:ascii="Times New Roman" w:hAnsi="Times New Roman" w:cs="Times New Roman"/>
          <w:color w:val="000000"/>
        </w:rPr>
        <w:t xml:space="preserve">after </w:t>
      </w:r>
      <w:r>
        <w:rPr>
          <w:rFonts w:ascii="Times New Roman" w:hAnsi="Times New Roman" w:cs="Times New Roman"/>
          <w:i/>
          <w:color w:val="000000"/>
        </w:rPr>
        <w:t>greater</w:t>
      </w:r>
      <w:r>
        <w:rPr>
          <w:rFonts w:ascii="Times New Roman" w:hAnsi="Times New Roman" w:cs="Times New Roman"/>
          <w:color w:val="2A00FF"/>
        </w:rPr>
        <w:t xml:space="preserve"> </w:t>
      </w:r>
      <w:r>
        <w:rPr>
          <w:rFonts w:ascii="Times New Roman" w:hAnsi="Times New Roman" w:cs="Times New Roman"/>
          <w:color w:val="000000"/>
        </w:rPr>
        <w:t>two</w:t>
      </w:r>
    </w:p>
    <w:p>
      <w:pPr>
        <w:pStyle w:val="4"/>
        <w:jc w:val="both"/>
        <w:rPr>
          <w:rFonts w:ascii="Times New Roman" w:hAnsi="Times New Roman" w:cs="Times New Roman"/>
          <w:b/>
          <w:bCs/>
        </w:rPr>
      </w:pPr>
      <w:r>
        <w:rPr>
          <w:rFonts w:ascii="Times New Roman" w:hAnsi="Times New Roman" w:cs="Times New Roman"/>
          <w:color w:val="000000"/>
        </w:rPr>
        <w:t>Main end</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 xml:space="preserve">Interview Questions </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1.Why Java has most popularity in software development: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Independent of Plat form and portabaility</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2.can we execute exe file on any plat form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Ans : No , exe file is plat form dependent.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3.can we create exe file in Java</w:t>
      </w:r>
    </w:p>
    <w:p>
      <w:pPr>
        <w:pStyle w:val="4"/>
        <w:jc w:val="both"/>
        <w:rPr>
          <w:rFonts w:ascii="Times New Roman" w:hAnsi="Times New Roman" w:cs="Times New Roman"/>
        </w:rPr>
      </w:pPr>
      <w:r>
        <w:rPr>
          <w:rFonts w:ascii="Times New Roman" w:hAnsi="Times New Roman" w:cs="Times New Roman"/>
        </w:rPr>
        <w:t>Ans : No, can not be created. In java .class is not an exe.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4.How can we achieve independent of plat form and portability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JVM, is responsible to execute java .class file on any OS.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5.what is the difference between C-Language array and Java array.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in C-language, array is a variable, whereas in Java it is an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8.  What is the difference between continue and break statement?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break and continue are two important keywords used in Loops. When a break keyword is used in a loop, loop is broken instantly while when continue keyword is used, current iteration is broken and loop continues with next iteration.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9.What are Java Packages? What’s the significance of packages?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In Java, package is a collection of classes and interfaces which are bundled together as they are related to each other. Use of packages helps developers to modularize the code and group the code for proper re-use. Once code has been packaged in Packages, it can be imported in other classes and used.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10.which is default available package in Java application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w:t>
      </w:r>
    </w:p>
    <w:p>
      <w:pPr>
        <w:pStyle w:val="4"/>
        <w:jc w:val="both"/>
        <w:rPr>
          <w:rFonts w:ascii="Times New Roman" w:hAnsi="Times New Roman" w:cs="Times New Roman"/>
        </w:rPr>
      </w:pPr>
      <w:r>
        <w:rPr>
          <w:rFonts w:ascii="Times New Roman" w:hAnsi="Times New Roman" w:cs="Times New Roman"/>
        </w:rPr>
        <w:t>java.lang package is a default available package in the java applications, hence import not required.</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11.can we execute java program with out main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No, we can't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12.Can we use String with switch case?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One of the Java 7 feature was improvement of switch case of allow Strings. So if you are using Java 7 or higher version, you can use String in switch-case statements.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13.What is difference between Heap and Stack Memory?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Major difference between Heap and Stack memory are as follows:</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Heap memory is used by all the parts of the application whereas stack memory is used only by one thread of execution.</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Whenever an object is created, it’s always stored in the Heap space and stack memory contains the reference to it. Stack memory only contains local primitive variables and reference variables to objects in heap space.</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Memory management in stack is done in LIFO manner whereas it’s more complex in Heap memory because it’s used globally.</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14.Java Compiler is stored in JDK, JRE or JVM?</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task of java compiler is to convert java program into bytecode, we have javac executable for that. So it must be stored in JDK, we don’t need it in JRE and JVM is just the specs.</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15)  What do you mean by platform independence of Java?</w:t>
      </w:r>
    </w:p>
    <w:p>
      <w:pPr>
        <w:pStyle w:val="4"/>
        <w:jc w:val="both"/>
        <w:rPr>
          <w:rFonts w:ascii="Times New Roman" w:hAnsi="Times New Roman" w:cs="Times New Roman"/>
        </w:rPr>
      </w:pPr>
    </w:p>
    <w:p>
      <w:pPr>
        <w:pStyle w:val="17"/>
        <w:jc w:val="both"/>
      </w:pPr>
      <w:r>
        <w:t>Platform independence means that you can run the same Java Program in any Operating System. For example, you can write java program in Windows and run it in Mac OS.</w:t>
      </w:r>
    </w:p>
    <w:p>
      <w:pPr>
        <w:pStyle w:val="4"/>
        <w:jc w:val="both"/>
        <w:rPr>
          <w:rFonts w:ascii="Times New Roman" w:hAnsi="Times New Roman" w:cs="Times New Roman"/>
          <w:b/>
          <w:bCs/>
        </w:rPr>
      </w:pPr>
      <w:bookmarkStart w:id="1" w:name="jvm"/>
      <w:bookmarkEnd w:id="1"/>
      <w:r>
        <w:rPr>
          <w:rFonts w:ascii="Times New Roman" w:hAnsi="Times New Roman" w:cs="Times New Roman"/>
          <w:b/>
          <w:bCs/>
        </w:rPr>
        <w:t>16) What is JVM and is it platform independent?</w:t>
      </w:r>
    </w:p>
    <w:p>
      <w:pPr>
        <w:pStyle w:val="4"/>
        <w:jc w:val="both"/>
        <w:rPr>
          <w:rFonts w:ascii="Times New Roman" w:hAnsi="Times New Roman" w:cs="Times New Roman"/>
          <w:b/>
          <w:bCs/>
        </w:rPr>
      </w:pPr>
    </w:p>
    <w:p>
      <w:pPr>
        <w:pStyle w:val="17"/>
        <w:jc w:val="both"/>
      </w:pPr>
      <w:r>
        <w:t>Java Virtual Machine (JVM) is the heart of java programming language. JVM is responsible for converting byte code into machine readable code. JVM is not platform independent, thats why you have different JVM for different operating systems. We can customize JVM with Java Options, such as allocating minimum and maximum memory to JVM. It’s called virtual because it provides an interface that doesn’t depend on the underlying OS.</w:t>
      </w:r>
    </w:p>
    <w:p>
      <w:pPr>
        <w:pStyle w:val="4"/>
        <w:jc w:val="both"/>
        <w:rPr>
          <w:rFonts w:ascii="Times New Roman" w:hAnsi="Times New Roman" w:cs="Times New Roman"/>
          <w:b/>
          <w:bCs/>
        </w:rPr>
      </w:pPr>
      <w:bookmarkStart w:id="2" w:name="jdk-vs-jvm"/>
      <w:bookmarkEnd w:id="2"/>
      <w:r>
        <w:rPr>
          <w:rFonts w:ascii="Times New Roman" w:hAnsi="Times New Roman" w:cs="Times New Roman"/>
          <w:b/>
          <w:bCs/>
        </w:rPr>
        <w:t>17) What is the difference between JDK and JVM?</w:t>
      </w:r>
    </w:p>
    <w:p>
      <w:pPr>
        <w:pStyle w:val="4"/>
        <w:jc w:val="both"/>
        <w:rPr>
          <w:rFonts w:ascii="Times New Roman" w:hAnsi="Times New Roman" w:cs="Times New Roman"/>
          <w:b/>
          <w:bCs/>
        </w:rPr>
      </w:pPr>
    </w:p>
    <w:p>
      <w:pPr>
        <w:pStyle w:val="17"/>
        <w:jc w:val="both"/>
      </w:pPr>
      <w:r>
        <w:t>Java Development Kit (JDK) is for development purpose and JVM is a part of it to execute the java programs.</w:t>
      </w:r>
    </w:p>
    <w:p>
      <w:pPr>
        <w:pStyle w:val="17"/>
        <w:jc w:val="both"/>
      </w:pPr>
      <w:r>
        <w:t>JDK provides all the tools, executables and binaries required to compile, debug and execute a Java Program. The execution part is handled by JVM to provide machine independence.</w:t>
      </w:r>
    </w:p>
    <w:p>
      <w:pPr>
        <w:pStyle w:val="4"/>
        <w:jc w:val="both"/>
        <w:rPr>
          <w:rFonts w:ascii="Times New Roman" w:hAnsi="Times New Roman" w:cs="Times New Roman"/>
          <w:b/>
          <w:bCs/>
        </w:rPr>
      </w:pPr>
      <w:bookmarkStart w:id="3" w:name="jvm-vs-jre"/>
      <w:bookmarkEnd w:id="3"/>
      <w:r>
        <w:rPr>
          <w:rFonts w:ascii="Times New Roman" w:hAnsi="Times New Roman" w:cs="Times New Roman"/>
          <w:b/>
          <w:bCs/>
        </w:rPr>
        <w:t>18) What is the difference between JVM and JRE?</w:t>
      </w:r>
    </w:p>
    <w:p>
      <w:pPr>
        <w:pStyle w:val="4"/>
        <w:jc w:val="both"/>
        <w:rPr>
          <w:rFonts w:ascii="Times New Roman" w:hAnsi="Times New Roman" w:cs="Times New Roman"/>
          <w:b/>
          <w:bCs/>
        </w:rPr>
      </w:pPr>
    </w:p>
    <w:p>
      <w:pPr>
        <w:pStyle w:val="17"/>
        <w:jc w:val="both"/>
      </w:pPr>
      <w:r>
        <w:t>Java Runtime Environment (JRE) is the implementation of JVM. JRE consists of JVM and java binaries and other classes to execute any program successfully. JRE doesn’t contain any development tools like java compiler, debugger etc. If you want to execute any java program, you should have JRE installed.</w:t>
      </w:r>
    </w:p>
    <w:p>
      <w:pPr>
        <w:pStyle w:val="4"/>
        <w:jc w:val="both"/>
        <w:rPr>
          <w:rFonts w:ascii="Times New Roman" w:hAnsi="Times New Roman" w:cs="Times New Roman"/>
          <w:b/>
          <w:bCs/>
        </w:rPr>
      </w:pPr>
      <w:r>
        <w:rPr>
          <w:rFonts w:ascii="Times New Roman" w:hAnsi="Times New Roman" w:cs="Times New Roman"/>
          <w:b/>
          <w:bCs/>
        </w:rPr>
        <w:t>19) What is difference between path and classpath variables?</w:t>
      </w:r>
    </w:p>
    <w:p>
      <w:pPr>
        <w:pStyle w:val="4"/>
        <w:jc w:val="both"/>
        <w:rPr>
          <w:rFonts w:ascii="Times New Roman" w:hAnsi="Times New Roman" w:cs="Times New Roman"/>
          <w:b/>
          <w:bCs/>
        </w:rPr>
      </w:pPr>
    </w:p>
    <w:p>
      <w:pPr>
        <w:pStyle w:val="17"/>
        <w:jc w:val="both"/>
      </w:pPr>
      <w:r>
        <w:t xml:space="preserve">PATH is an environment variable used by operating system to locate the executables. That’s why when we install Java or want any executable to be found by OS, we need to add the directory location in the PATH variable. </w:t>
      </w:r>
    </w:p>
    <w:p>
      <w:pPr>
        <w:pStyle w:val="4"/>
        <w:jc w:val="both"/>
        <w:rPr>
          <w:rFonts w:ascii="Times New Roman" w:hAnsi="Times New Roman" w:cs="Times New Roman"/>
        </w:rPr>
      </w:pPr>
      <w:r>
        <w:rPr>
          <w:rFonts w:ascii="Times New Roman" w:hAnsi="Times New Roman" w:cs="Times New Roman"/>
        </w:rPr>
        <w:t>Classpath is specific to java and used by java executables to locate class files. We can provide the classpath location while running java application and it can be a directory, ZIP files, JAR files etc.</w:t>
      </w:r>
    </w:p>
    <w:p>
      <w:pPr>
        <w:pStyle w:val="4"/>
        <w:jc w:val="both"/>
        <w:rPr>
          <w:rFonts w:ascii="Times New Roman" w:hAnsi="Times New Roman" w:cs="Times New Roman"/>
        </w:rPr>
      </w:pPr>
    </w:p>
    <w:p>
      <w:pPr>
        <w:pStyle w:val="4"/>
        <w:jc w:val="both"/>
        <w:rPr>
          <w:rFonts w:ascii="Times New Roman" w:hAnsi="Times New Roman" w:cs="Times New Roman"/>
          <w:b/>
          <w:bCs/>
          <w:vertAlign w:val="superscript"/>
        </w:rPr>
      </w:pPr>
    </w:p>
    <w:p>
      <w:pPr>
        <w:pStyle w:val="4"/>
        <w:jc w:val="both"/>
        <w:rPr>
          <w:rFonts w:ascii="Times New Roman" w:hAnsi="Times New Roman" w:cs="Times New Roman"/>
          <w:b/>
          <w:bCs/>
        </w:rPr>
      </w:pPr>
      <w:r>
        <w:rPr>
          <w:rFonts w:ascii="Times New Roman" w:hAnsi="Times New Roman" w:cs="Times New Roman"/>
          <w:b/>
          <w:bCs/>
        </w:rPr>
        <w:t>20) What is ternary operator in java?</w:t>
      </w:r>
    </w:p>
    <w:p>
      <w:pPr>
        <w:pStyle w:val="4"/>
        <w:jc w:val="both"/>
        <w:rPr>
          <w:rFonts w:ascii="Times New Roman" w:hAnsi="Times New Roman" w:cs="Times New Roman"/>
          <w:b/>
          <w:bCs/>
        </w:rPr>
      </w:pPr>
    </w:p>
    <w:p>
      <w:pPr>
        <w:pStyle w:val="17"/>
        <w:jc w:val="both"/>
      </w:pPr>
      <w:r>
        <w:fldChar w:fldCharType="begin"/>
      </w:r>
      <w:r>
        <w:instrText xml:space="preserve"> HYPERLINK "https://www.journaldev.com/963/java-ternary-operator" </w:instrText>
      </w:r>
      <w:r>
        <w:fldChar w:fldCharType="separate"/>
      </w:r>
      <w:r>
        <w:t>Java ternary operator</w:t>
      </w:r>
      <w:r>
        <w:fldChar w:fldCharType="end"/>
      </w:r>
      <w:r>
        <w:t xml:space="preserve"> is the only conditional operator that takes three operands. It’s a one liner replacement for if-then-else statement and used a lot in java programming. We can use ternary operator if-else conditions or even switch conditions using nested ternary operators. </w:t>
      </w:r>
    </w:p>
    <w:p>
      <w:pPr>
        <w:pStyle w:val="17"/>
        <w:jc w:val="both"/>
      </w:pPr>
      <w:r>
        <w:t>that have similar functionality at the same time, and hence reduces the amount of time needed for compilation.Here the term “compiler” refers to a translator from the instruction set of a Java virtual machine (JVM) to the instruction set of a specific CPU.</w:t>
      </w:r>
    </w:p>
    <w:p>
      <w:pPr>
        <w:pStyle w:val="4"/>
        <w:jc w:val="both"/>
        <w:rPr>
          <w:rFonts w:ascii="Times New Roman" w:hAnsi="Times New Roman" w:cs="Times New Roman"/>
          <w:b/>
          <w:bCs/>
        </w:rPr>
      </w:pPr>
      <w:r>
        <w:rPr>
          <w:rFonts w:ascii="Times New Roman" w:hAnsi="Times New Roman" w:cs="Times New Roman"/>
          <w:b/>
          <w:bCs/>
        </w:rPr>
        <w:t>21) Is Empty .java file name a valid source file name?</w:t>
      </w:r>
    </w:p>
    <w:p>
      <w:pPr>
        <w:pStyle w:val="4"/>
        <w:jc w:val="both"/>
        <w:rPr>
          <w:rFonts w:ascii="Times New Roman" w:hAnsi="Times New Roman" w:cs="Times New Roman"/>
          <w:b/>
          <w:bCs/>
        </w:rPr>
      </w:pPr>
    </w:p>
    <w:p>
      <w:pPr>
        <w:pStyle w:val="17"/>
        <w:jc w:val="both"/>
        <w:rPr>
          <w:lang w:eastAsia="en-US"/>
        </w:rPr>
      </w:pPr>
      <w:r>
        <w:t xml:space="preserve">Yes, save your java file by .java only, compile it by </w:t>
      </w:r>
      <w:r>
        <w:rPr>
          <w:rStyle w:val="25"/>
        </w:rPr>
        <w:t>javac .java</w:t>
      </w:r>
      <w:r>
        <w:t xml:space="preserve"> and run by </w:t>
      </w:r>
      <w:r>
        <w:rPr>
          <w:rStyle w:val="25"/>
        </w:rPr>
        <w:t>java yourclassname</w:t>
      </w:r>
      <w:r>
        <w:t xml:space="preserve"> Let's take a simple example:</w:t>
      </w:r>
    </w:p>
    <w:p>
      <w:pPr>
        <w:widowControl/>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 xml:space="preserve"> //save by .java only  </w:t>
      </w:r>
    </w:p>
    <w:p>
      <w:pPr>
        <w:widowControl/>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class A{  </w:t>
      </w:r>
    </w:p>
    <w:p>
      <w:pPr>
        <w:widowControl/>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 xml:space="preserve"> public static void main(String []  args){  </w:t>
      </w:r>
    </w:p>
    <w:p>
      <w:pPr>
        <w:widowControl/>
        <w:suppressAutoHyphens w:val="0"/>
        <w:ind w:firstLine="72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System.out.println ("Hello java");  </w:t>
      </w:r>
    </w:p>
    <w:p>
      <w:pPr>
        <w:widowControl/>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  </w:t>
      </w:r>
    </w:p>
    <w:p>
      <w:pPr>
        <w:pStyle w:val="4"/>
        <w:jc w:val="both"/>
        <w:rPr>
          <w:rFonts w:ascii="Times New Roman" w:hAnsi="Times New Roman" w:cs="Times New Roman"/>
          <w:b/>
          <w:bCs/>
        </w:rPr>
      </w:pPr>
      <w:r>
        <w:rPr>
          <w:rFonts w:ascii="Times New Roman" w:hAnsi="Times New Roman" w:eastAsia="Times New Roman" w:cs="Times New Roman"/>
          <w:color w:val="auto"/>
          <w:lang w:val="en-US" w:eastAsia="en-US" w:bidi="te-IN"/>
        </w:rPr>
        <w:t>}  </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22) What is JIT compiler?</w:t>
      </w:r>
    </w:p>
    <w:p>
      <w:pPr>
        <w:pStyle w:val="4"/>
        <w:jc w:val="both"/>
        <w:rPr>
          <w:rFonts w:ascii="Times New Roman" w:hAnsi="Times New Roman" w:cs="Times New Roman"/>
          <w:b/>
          <w:bCs/>
        </w:rPr>
      </w:pPr>
    </w:p>
    <w:p>
      <w:pPr>
        <w:pStyle w:val="17"/>
        <w:jc w:val="both"/>
      </w:pPr>
      <w:r>
        <w:rPr>
          <w:b/>
          <w:bCs/>
        </w:rPr>
        <w:t>Just-In-Time(JIT) compiler:</w:t>
      </w:r>
      <w:r>
        <w:t xml:space="preserve">It is used to improve the performance. JIT compiles parts of the byte code </w:t>
      </w:r>
    </w:p>
    <w:p>
      <w:pPr>
        <w:pStyle w:val="4"/>
        <w:jc w:val="both"/>
        <w:rPr>
          <w:rFonts w:ascii="Times New Roman" w:hAnsi="Times New Roman" w:cs="Times New Roman"/>
          <w:b/>
          <w:bCs/>
        </w:rPr>
      </w:pPr>
      <w:r>
        <w:rPr>
          <w:rFonts w:ascii="Times New Roman" w:hAnsi="Times New Roman" w:cs="Times New Roman"/>
          <w:b/>
          <w:bCs/>
        </w:rPr>
        <w:t>23) If I don't provide any arguments on the command line, then the String array of Main method will be empty or null?</w:t>
      </w:r>
    </w:p>
    <w:p>
      <w:pPr>
        <w:pStyle w:val="4"/>
        <w:jc w:val="both"/>
        <w:rPr>
          <w:rFonts w:ascii="Times New Roman" w:hAnsi="Times New Roman" w:cs="Times New Roman"/>
          <w:b/>
          <w:bCs/>
        </w:rPr>
      </w:pPr>
    </w:p>
    <w:p>
      <w:pPr>
        <w:pStyle w:val="17"/>
        <w:jc w:val="both"/>
      </w:pPr>
      <w:r>
        <w:t>It is empty. But not null.</w:t>
      </w:r>
    </w:p>
    <w:p>
      <w:pPr>
        <w:pStyle w:val="4"/>
        <w:jc w:val="both"/>
        <w:rPr>
          <w:rFonts w:ascii="Times New Roman" w:hAnsi="Times New Roman" w:cs="Times New Roman"/>
          <w:b/>
          <w:bCs/>
        </w:rPr>
      </w:pPr>
      <w:r>
        <w:rPr>
          <w:rFonts w:ascii="Times New Roman" w:hAnsi="Times New Roman" w:cs="Times New Roman"/>
          <w:b/>
          <w:bCs/>
        </w:rPr>
        <w:t>24) What if I write static public void instead of public static void?</w:t>
      </w:r>
    </w:p>
    <w:p>
      <w:pPr>
        <w:pStyle w:val="17"/>
        <w:jc w:val="both"/>
      </w:pPr>
      <w:r>
        <w:t xml:space="preserve">Program compiles and runs properly. </w:t>
      </w:r>
    </w:p>
    <w:p>
      <w:pPr>
        <w:pStyle w:val="4"/>
        <w:jc w:val="both"/>
        <w:rPr>
          <w:rFonts w:ascii="Times New Roman" w:hAnsi="Times New Roman" w:cs="Times New Roman"/>
          <w:b/>
          <w:bCs/>
        </w:rPr>
      </w:pPr>
      <w:r>
        <w:rPr>
          <w:rFonts w:ascii="Times New Roman" w:hAnsi="Times New Roman" w:cs="Times New Roman"/>
          <w:b/>
          <w:bCs/>
        </w:rPr>
        <w:t xml:space="preserve">25) What is the default value of the local variables? </w:t>
      </w:r>
    </w:p>
    <w:p>
      <w:pPr>
        <w:pStyle w:val="17"/>
        <w:jc w:val="both"/>
      </w:pPr>
      <w:r>
        <w:t xml:space="preserve">The local variables are not initialized to any default value, neither primitives nor object references. </w:t>
      </w:r>
    </w:p>
    <w:p>
      <w:pPr>
        <w:pStyle w:val="4"/>
        <w:jc w:val="both"/>
        <w:rPr>
          <w:rFonts w:ascii="Times New Roman" w:hAnsi="Times New Roman" w:cs="Times New Roman"/>
          <w:b/>
          <w:bCs/>
        </w:rPr>
      </w:pPr>
      <w:r>
        <w:rPr>
          <w:rFonts w:ascii="Times New Roman" w:hAnsi="Times New Roman" w:cs="Times New Roman"/>
          <w:b/>
          <w:bCs/>
        </w:rPr>
        <w:t xml:space="preserve">26) Why Java does not support pointers? </w:t>
      </w:r>
    </w:p>
    <w:p>
      <w:pPr>
        <w:rPr>
          <w:rFonts w:ascii="Times New Roman" w:hAnsi="Times New Roman" w:cs="Times New Roman"/>
          <w:b/>
          <w:bCs/>
        </w:rPr>
      </w:pPr>
      <w:r>
        <w:rPr>
          <w:rFonts w:ascii="Times New Roman" w:hAnsi="Times New Roman" w:cs="Times New Roman"/>
        </w:rPr>
        <w:t>Pointer is a variable that refers to the memory address. They are not used in java because they are unsafe(unsecured) and complex to understand.</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sz w:val="40"/>
          <w:szCs w:val="40"/>
        </w:rPr>
      </w:pPr>
      <w:r>
        <w:rPr>
          <w:rFonts w:ascii="Times New Roman" w:hAnsi="Times New Roman" w:cs="Times New Roman"/>
          <w:b/>
          <w:bCs/>
          <w:sz w:val="40"/>
          <w:szCs w:val="40"/>
        </w:rPr>
        <w:t>OOP's  Concept</w:t>
      </w:r>
    </w:p>
    <w:p>
      <w:pPr>
        <w:pStyle w:val="4"/>
        <w:rPr>
          <w:rFonts w:ascii="Times New Roman" w:hAnsi="Times New Roman" w:cs="Times New Roman"/>
        </w:rPr>
      </w:pP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Object Oriented Programming was introduced to overcome the dis advantages of C-Language.</w:t>
      </w: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b/>
          <w:bCs/>
        </w:rPr>
        <w:t>C-Language dis-advantages:</w:t>
      </w: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In Language every thing is global. Data and functions are global.</w:t>
      </w: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Data can be accessed from anywhere in the application.</w:t>
      </w: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Any function can be called from anywhere.</w:t>
      </w: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Since everything is global, there is no security for data. Chance of corrupting data in C-Language.</w:t>
      </w:r>
    </w:p>
    <w:p>
      <w:pPr>
        <w:pStyle w:val="4"/>
        <w:rPr>
          <w:rFonts w:ascii="Times New Roman" w:hAnsi="Times New Roman" w:cs="Times New Roman"/>
        </w:rPr>
      </w:pPr>
    </w:p>
    <w:p>
      <w:pPr>
        <w:pStyle w:val="4"/>
        <w:rPr>
          <w:rFonts w:ascii="Times New Roman" w:hAnsi="Times New Roman" w:cs="Times New Roman"/>
          <w:b/>
          <w:bCs/>
        </w:rPr>
      </w:pPr>
    </w:p>
    <w:p>
      <w:pPr>
        <w:pStyle w:val="4"/>
        <w:rPr>
          <w:rFonts w:ascii="Times New Roman" w:hAnsi="Times New Roman" w:cs="Times New Roman"/>
        </w:rPr>
      </w:pPr>
      <w:r>
        <w:rPr>
          <w:rFonts w:ascii="Times New Roman" w:hAnsi="Times New Roman" w:cs="Times New Roman"/>
          <w:b/>
          <w:bCs/>
        </w:rPr>
        <w:t>OOP ( Object Oriented Programming )  is a concept, it not a language. it provides following features.</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numPr>
          <w:ilvl w:val="0"/>
          <w:numId w:val="10"/>
        </w:numPr>
        <w:jc w:val="both"/>
        <w:rPr>
          <w:rFonts w:ascii="Times New Roman" w:hAnsi="Times New Roman" w:cs="Times New Roman"/>
        </w:rPr>
      </w:pPr>
      <w:r>
        <w:rPr>
          <w:rFonts w:ascii="Times New Roman" w:hAnsi="Times New Roman" w:cs="Times New Roman"/>
        </w:rPr>
        <w:t>Encapsulation</w:t>
      </w:r>
    </w:p>
    <w:p>
      <w:pPr>
        <w:pStyle w:val="4"/>
        <w:numPr>
          <w:ilvl w:val="0"/>
          <w:numId w:val="10"/>
        </w:numPr>
        <w:jc w:val="both"/>
        <w:rPr>
          <w:rFonts w:ascii="Times New Roman" w:hAnsi="Times New Roman" w:cs="Times New Roman"/>
        </w:rPr>
      </w:pPr>
      <w:r>
        <w:rPr>
          <w:rFonts w:ascii="Times New Roman" w:hAnsi="Times New Roman" w:cs="Times New Roman"/>
        </w:rPr>
        <w:t>Data abstraction</w:t>
      </w:r>
    </w:p>
    <w:p>
      <w:pPr>
        <w:pStyle w:val="4"/>
        <w:ind w:firstLine="360"/>
        <w:jc w:val="both"/>
        <w:rPr>
          <w:rFonts w:ascii="Times New Roman" w:hAnsi="Times New Roman" w:cs="Times New Roman"/>
        </w:rPr>
      </w:pPr>
      <w:r>
        <w:rPr>
          <w:rFonts w:ascii="Times New Roman" w:hAnsi="Times New Roman" w:cs="Times New Roman"/>
        </w:rPr>
        <w:t>3)  Method overloading</w:t>
      </w:r>
    </w:p>
    <w:p>
      <w:pPr>
        <w:pStyle w:val="4"/>
        <w:ind w:firstLine="360"/>
        <w:jc w:val="both"/>
        <w:rPr>
          <w:rFonts w:ascii="Times New Roman" w:hAnsi="Times New Roman" w:cs="Times New Roman"/>
        </w:rPr>
      </w:pPr>
      <w:r>
        <w:rPr>
          <w:rFonts w:ascii="Times New Roman" w:hAnsi="Times New Roman" w:cs="Times New Roman"/>
        </w:rPr>
        <w:t>4)  Constructors</w:t>
      </w:r>
    </w:p>
    <w:p>
      <w:pPr>
        <w:pStyle w:val="4"/>
        <w:ind w:firstLine="360"/>
        <w:jc w:val="both"/>
        <w:rPr>
          <w:rFonts w:ascii="Times New Roman" w:hAnsi="Times New Roman" w:cs="Times New Roman"/>
        </w:rPr>
      </w:pPr>
      <w:r>
        <w:rPr>
          <w:rFonts w:ascii="Times New Roman" w:hAnsi="Times New Roman" w:cs="Times New Roman"/>
        </w:rPr>
        <w:t>5)  Inheritance</w:t>
      </w:r>
    </w:p>
    <w:p>
      <w:pPr>
        <w:pStyle w:val="4"/>
        <w:ind w:firstLine="360"/>
        <w:jc w:val="both"/>
        <w:rPr>
          <w:rFonts w:ascii="Times New Roman" w:hAnsi="Times New Roman" w:cs="Times New Roman"/>
        </w:rPr>
      </w:pPr>
      <w:r>
        <w:rPr>
          <w:rFonts w:ascii="Times New Roman" w:hAnsi="Times New Roman" w:cs="Times New Roman"/>
        </w:rPr>
        <w:t>6)  polymorphism</w:t>
      </w:r>
    </w:p>
    <w:p>
      <w:pPr>
        <w:pStyle w:val="4"/>
        <w:ind w:firstLine="360"/>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Any language which supports all the above features, that language is called as Object Oriented Programming Language.</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r>
        <w:rPr>
          <w:rFonts w:ascii="Times New Roman" w:hAnsi="Times New Roman" w:cs="Times New Roman"/>
        </w:rPr>
        <w:tab/>
      </w:r>
      <w:r>
        <w:rPr>
          <w:rFonts w:ascii="Times New Roman" w:hAnsi="Times New Roman" w:cs="Times New Roman"/>
        </w:rPr>
        <w:t>C++,  Java,   .Net C# , Scala ( Analytics ) , Python (Analytics)</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b/>
          <w:bCs/>
        </w:rPr>
        <w:t>Encapsulation</w:t>
      </w:r>
      <w:r>
        <w:rPr>
          <w:rFonts w:ascii="Times New Roman" w:hAnsi="Times New Roman" w:cs="Times New Roman"/>
        </w:rPr>
        <w:t xml:space="preserve"> :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a binding ( wrapping ) of data and methods in a single unit (called as  class ).</w:t>
      </w:r>
    </w:p>
    <w:p>
      <w:pPr>
        <w:pStyle w:val="4"/>
        <w:jc w:val="both"/>
        <w:rPr>
          <w:rFonts w:ascii="Times New Roman" w:hAnsi="Times New Roman" w:cs="Times New Roman"/>
        </w:rPr>
      </w:pPr>
      <w:r>
        <w:rPr>
          <w:rFonts w:ascii="Times New Roman" w:hAnsi="Times New Roman" w:cs="Times New Roman"/>
        </w:rPr>
        <w:t>Purpose of Encapsulation is to achieve data abstraction.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 xml:space="preserve">Data abstraction </w:t>
      </w: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a hiding data from the outside environment; it can be achieved through the encapsulation.</w:t>
      </w:r>
    </w:p>
    <w:p>
      <w:pPr>
        <w:pStyle w:val="4"/>
        <w:jc w:val="both"/>
        <w:rPr>
          <w:rFonts w:ascii="Times New Roman" w:hAnsi="Times New Roman" w:cs="Times New Roman"/>
        </w:rPr>
      </w:pPr>
      <w:r>
        <w:rPr>
          <w:rFonts w:ascii="Times New Roman" w:hAnsi="Times New Roman" w:cs="Times New Roman"/>
        </w:rPr>
        <w:t>Purpose of data abstraction is for data security.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Method Overloading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with  same methods with different signature.</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Constructors: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way of initializing an Object with required values</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Inheritance:</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It an acquiring properties from parent to child. It is for code reusability.</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Polymorphism:</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Same one behaving differently for different purpose.</w:t>
      </w:r>
    </w:p>
    <w:p>
      <w:pPr>
        <w:pStyle w:val="4"/>
        <w:jc w:val="both"/>
        <w:rPr>
          <w:rFonts w:ascii="Times New Roman" w:hAnsi="Times New Roman" w:cs="Times New Roman"/>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sz w:val="40"/>
          <w:szCs w:val="40"/>
        </w:rPr>
      </w:pPr>
      <w:r>
        <w:rPr>
          <w:rFonts w:ascii="Times New Roman" w:hAnsi="Times New Roman" w:cs="Times New Roman"/>
          <w:b/>
          <w:bCs/>
          <w:sz w:val="40"/>
          <w:szCs w:val="40"/>
        </w:rPr>
        <w:t>Classes and Objects</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class :</w:t>
      </w:r>
      <w:r>
        <w:rPr>
          <w:rFonts w:ascii="Times New Roman" w:hAnsi="Times New Roman" w:cs="Times New Roman"/>
        </w:rPr>
        <w:t xml:space="preserve"> class is an abstract idea or blue print of some thing.</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Defining a class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class Sample</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private  int a;</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private  float b; // both are data members (or) instance variables.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void setData()</w:t>
      </w:r>
    </w:p>
    <w:p>
      <w:pPr>
        <w:pStyle w:val="4"/>
        <w:jc w:val="both"/>
        <w:rPr>
          <w:rFonts w:ascii="Times New Roman" w:hAnsi="Times New Roman" w:eastAsia="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end of setData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void display()</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end of display method</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 end of the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Data member :</w:t>
      </w:r>
      <w:r>
        <w:rPr>
          <w:rFonts w:ascii="Times New Roman" w:hAnsi="Times New Roman" w:cs="Times New Roman"/>
        </w:rPr>
        <w:t xml:space="preserve"> it holds data of an item and called as field of a record.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Method :</w:t>
      </w:r>
      <w:r>
        <w:rPr>
          <w:rFonts w:ascii="Times New Roman" w:hAnsi="Times New Roman" w:cs="Times New Roman"/>
        </w:rPr>
        <w:t xml:space="preserve"> It defines current state and behavior of an object</w:t>
      </w:r>
    </w:p>
    <w:p>
      <w:pPr>
        <w:pStyle w:val="4"/>
        <w:jc w:val="both"/>
        <w:rPr>
          <w:rFonts w:ascii="Times New Roman" w:hAnsi="Times New Roman" w:cs="Times New Roman"/>
        </w:rPr>
      </w:pPr>
      <w:r>
        <w:rPr>
          <w:rFonts w:ascii="Times New Roman" w:hAnsi="Times New Roman" w:cs="Times New Roman"/>
        </w:rPr>
        <w:t>Methods are to perform some transaction on data.</w:t>
      </w:r>
    </w:p>
    <w:p>
      <w:pPr>
        <w:pStyle w:val="4"/>
        <w:jc w:val="both"/>
        <w:rPr>
          <w:rFonts w:ascii="Times New Roman" w:hAnsi="Times New Roman" w:cs="Times New Roman"/>
        </w:rPr>
      </w:pPr>
      <w:r>
        <w:rPr>
          <w:rFonts w:ascii="Times New Roman" w:hAnsi="Times New Roman" w:cs="Times New Roman"/>
        </w:rPr>
        <w:t>Methods are to perform CRUD Operations on data.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CRUD :</w:t>
      </w:r>
      <w:r>
        <w:rPr>
          <w:rFonts w:ascii="Times New Roman" w:hAnsi="Times New Roman" w:cs="Times New Roman"/>
        </w:rPr>
        <w:t xml:space="preserve"> Create, Read , Update and Delete.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members does not acquire memory with out creating an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Object :- It is an instance of the class. When object is created all the members of the class acquires memory. It is collection of data members and methods to manipulate or update the data.</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Creating an object :</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rPr>
        <w:t>Sample  s1 ; // Just it is reference of an Object, not an Object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rPr>
        <w:t>s1 = new Sample(); // it creates an object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Sample s2=new Sample();</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Sample s3=new Sample();</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lang w:val="en-US" w:eastAsia="en-US" w:bidi="ar-SA"/>
        </w:rPr>
        <w:drawing>
          <wp:inline distT="0" distB="0" distL="0" distR="0">
            <wp:extent cx="5946140" cy="24739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6"/>
                    <a:srcRect/>
                    <a:stretch>
                      <a:fillRect/>
                    </a:stretch>
                  </pic:blipFill>
                  <pic:spPr>
                    <a:xfrm>
                      <a:off x="0" y="0"/>
                      <a:ext cx="5946140" cy="2473960"/>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Invoking methods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s1.setData();</w:t>
      </w:r>
    </w:p>
    <w:p>
      <w:pPr>
        <w:pStyle w:val="4"/>
        <w:jc w:val="both"/>
        <w:rPr>
          <w:rFonts w:ascii="Times New Roman" w:hAnsi="Times New Roman" w:cs="Times New Roman"/>
        </w:rPr>
      </w:pPr>
      <w:r>
        <w:rPr>
          <w:rFonts w:ascii="Times New Roman" w:hAnsi="Times New Roman" w:cs="Times New Roman"/>
        </w:rPr>
        <w:t>s2.setData();</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s1.display();</w:t>
      </w:r>
    </w:p>
    <w:p>
      <w:pPr>
        <w:pStyle w:val="4"/>
        <w:jc w:val="both"/>
        <w:rPr>
          <w:rFonts w:ascii="Times New Roman" w:hAnsi="Times New Roman" w:cs="Times New Roman"/>
        </w:rPr>
      </w:pPr>
      <w:r>
        <w:rPr>
          <w:rFonts w:ascii="Times New Roman" w:hAnsi="Times New Roman" w:cs="Times New Roman"/>
        </w:rPr>
        <w:t>s2.display();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any method is invoking through object, then it must be a member of that class.</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float</w:t>
      </w:r>
      <w:r>
        <w:rPr>
          <w:rFonts w:ascii="Times New Roman" w:hAnsi="Times New Roman" w:cs="Times New Roman"/>
          <w:color w:val="000000"/>
        </w:rPr>
        <w:t xml:space="preserve"> </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=30.5f;</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w:t>
      </w:r>
      <w:r>
        <w:rPr>
          <w:rFonts w:ascii="Times New Roman" w:hAnsi="Times New Roman" w:cs="Times New Roman"/>
          <w:color w:val="000000"/>
        </w:rPr>
        <w:t>+</w:t>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2A00FF"/>
        </w:rPr>
        <w:t>"\tb="</w:t>
      </w:r>
      <w:r>
        <w:rPr>
          <w:rFonts w:ascii="Times New Roman" w:hAnsi="Times New Roman" w:cs="Times New Roman"/>
          <w:color w:val="000000"/>
        </w:rPr>
        <w:t>+</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s3</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.setData();</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.setData();</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s3</w:t>
      </w:r>
      <w:r>
        <w:rPr>
          <w:rFonts w:ascii="Times New Roman" w:hAnsi="Times New Roman" w:cs="Times New Roman"/>
          <w:color w:val="000000"/>
        </w:rPr>
        <w:t>.setData();</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s3</w:t>
      </w:r>
      <w:r>
        <w:rPr>
          <w:rFonts w:ascii="Times New Roman" w:hAnsi="Times New Roman" w:cs="Times New Roman"/>
          <w:color w:val="000000"/>
        </w:rPr>
        <w:t>.display();</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O/p:</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a=10</w:t>
      </w:r>
      <w:r>
        <w:rPr>
          <w:rFonts w:ascii="Times New Roman" w:hAnsi="Times New Roman" w:cs="Times New Roman"/>
          <w:color w:val="000000"/>
        </w:rPr>
        <w:tab/>
      </w:r>
      <w:r>
        <w:rPr>
          <w:rFonts w:ascii="Times New Roman" w:hAnsi="Times New Roman" w:cs="Times New Roman"/>
          <w:color w:val="000000"/>
        </w:rPr>
        <w:t>b=30.5</w:t>
      </w:r>
    </w:p>
    <w:p>
      <w:pPr>
        <w:pStyle w:val="4"/>
        <w:jc w:val="both"/>
        <w:rPr>
          <w:rFonts w:ascii="Times New Roman" w:hAnsi="Times New Roman" w:cs="Times New Roman"/>
          <w:color w:val="000000"/>
        </w:rPr>
      </w:pPr>
      <w:r>
        <w:rPr>
          <w:rFonts w:ascii="Times New Roman" w:hAnsi="Times New Roman" w:cs="Times New Roman"/>
          <w:color w:val="000000"/>
        </w:rPr>
        <w:t>a=10</w:t>
      </w:r>
      <w:r>
        <w:rPr>
          <w:rFonts w:ascii="Times New Roman" w:hAnsi="Times New Roman" w:cs="Times New Roman"/>
          <w:color w:val="000000"/>
        </w:rPr>
        <w:tab/>
      </w:r>
      <w:r>
        <w:rPr>
          <w:rFonts w:ascii="Times New Roman" w:hAnsi="Times New Roman" w:cs="Times New Roman"/>
          <w:color w:val="000000"/>
        </w:rPr>
        <w:t>b=30.5</w:t>
      </w:r>
    </w:p>
    <w:p>
      <w:pPr>
        <w:pStyle w:val="4"/>
        <w:jc w:val="both"/>
        <w:rPr>
          <w:rFonts w:ascii="Times New Roman" w:hAnsi="Times New Roman" w:cs="Times New Roman"/>
        </w:rPr>
      </w:pPr>
      <w:r>
        <w:rPr>
          <w:rFonts w:ascii="Times New Roman" w:hAnsi="Times New Roman" w:cs="Times New Roman"/>
          <w:color w:val="000000"/>
        </w:rPr>
        <w:t>a=10</w:t>
      </w:r>
      <w:r>
        <w:rPr>
          <w:rFonts w:ascii="Times New Roman" w:hAnsi="Times New Roman" w:cs="Times New Roman"/>
          <w:color w:val="000000"/>
        </w:rPr>
        <w:tab/>
      </w:r>
      <w:r>
        <w:rPr>
          <w:rFonts w:ascii="Times New Roman" w:hAnsi="Times New Roman" w:cs="Times New Roman"/>
          <w:color w:val="000000"/>
        </w:rPr>
        <w:t>b=30.5</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Different ways to create an object in Java</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There are five ways to create an object in java.</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They are:</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By new keyword</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By newInstance() method</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By clone() method</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By deserialization</w:t>
      </w:r>
    </w:p>
    <w:p>
      <w:pPr>
        <w:pStyle w:val="4"/>
        <w:jc w:val="both"/>
        <w:rPr>
          <w:rFonts w:ascii="Times New Roman" w:hAnsi="Times New Roman" w:cs="Times New Roman"/>
          <w:b/>
          <w:bCs/>
        </w:rPr>
      </w:pPr>
      <w:r>
        <w:rPr>
          <w:rFonts w:ascii="Times New Roman" w:hAnsi="Times New Roman" w:eastAsia="Times New Roman" w:cs="Times New Roman"/>
        </w:rPr>
        <w:t xml:space="preserve">    </w:t>
      </w:r>
      <w:r>
        <w:rPr>
          <w:rFonts w:ascii="Times New Roman" w:hAnsi="Times New Roman" w:cs="Times New Roman"/>
        </w:rPr>
        <w:t>By factory method etc.</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Anonymous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Anonymous simply means nameless. An object which has no reference is known as anonymous object. It can be used at the time of object creation only.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color w:val="7F0055"/>
        </w:rPr>
        <w:tab/>
      </w:r>
      <w:r>
        <w:rPr>
          <w:rFonts w:ascii="Times New Roman" w:hAnsi="Times New Roman" w:cs="Times New Roman"/>
          <w:b/>
          <w:color w:val="7F0055"/>
        </w:rPr>
        <w:tab/>
      </w:r>
      <w:r>
        <w:rPr>
          <w:rFonts w:ascii="Times New Roman" w:hAnsi="Times New Roman" w:cs="Times New Roman"/>
          <w:b/>
          <w:color w:val="7F0055"/>
        </w:rPr>
        <w:t>new</w:t>
      </w:r>
      <w:r>
        <w:rPr>
          <w:rFonts w:ascii="Times New Roman" w:hAnsi="Times New Roman" w:cs="Times New Roman"/>
          <w:color w:val="000000"/>
        </w:rPr>
        <w:t xml:space="preserve"> Sample().setData();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new</w:t>
      </w:r>
      <w:r>
        <w:rPr>
          <w:rFonts w:ascii="Times New Roman" w:hAnsi="Times New Roman" w:cs="Times New Roman"/>
          <w:color w:val="000000"/>
        </w:rPr>
        <w:t xml:space="preserve"> Sample().display();</w:t>
      </w:r>
    </w:p>
    <w:p>
      <w:pPr>
        <w:pStyle w:val="4"/>
        <w:jc w:val="both"/>
        <w:rPr>
          <w:rFonts w:ascii="Times New Roman" w:hAnsi="Times New Roman" w:cs="Times New Roman"/>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rPr>
      </w:pPr>
      <w:r>
        <w:rPr>
          <w:rFonts w:ascii="Times New Roman" w:hAnsi="Times New Roman" w:cs="Times New Roman"/>
          <w:b/>
          <w:bCs/>
          <w:color w:val="000000"/>
        </w:rPr>
        <w:t>creating multiple objects:</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u w:val="single"/>
        </w:rPr>
        <w:t>s1</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Sample(), </w:t>
      </w:r>
      <w:r>
        <w:rPr>
          <w:rFonts w:ascii="Times New Roman" w:hAnsi="Times New Roman" w:cs="Times New Roman"/>
          <w:color w:val="6A3E3E"/>
          <w:u w:val="single"/>
        </w:rPr>
        <w:t>s2</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Class methods with arguments :</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bCs/>
          <w:color w:val="7F0055"/>
        </w:rPr>
        <w:t>public</w:t>
      </w:r>
      <w:r>
        <w:rPr>
          <w:rFonts w:ascii="Times New Roman" w:hAnsi="Times New Roman" w:cs="Times New Roman"/>
          <w:b/>
          <w:bCs/>
          <w:color w:val="000000"/>
        </w:rPr>
        <w:t xml:space="preserve"> </w:t>
      </w:r>
      <w:r>
        <w:rPr>
          <w:rFonts w:ascii="Times New Roman" w:hAnsi="Times New Roman" w:cs="Times New Roman"/>
          <w:b/>
          <w:bCs/>
          <w:color w:val="7F0055"/>
        </w:rPr>
        <w:t>class</w:t>
      </w:r>
      <w:r>
        <w:rPr>
          <w:rFonts w:ascii="Times New Roman" w:hAnsi="Times New Roman" w:cs="Times New Roman"/>
          <w:b/>
          <w:bCs/>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w:t>
      </w:r>
      <w:r>
        <w:rPr>
          <w:rFonts w:ascii="Times New Roman" w:hAnsi="Times New Roman" w:cs="Times New Roman"/>
          <w:color w:val="000000"/>
        </w:rPr>
        <w:t>+</w:t>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2A00FF"/>
        </w:rPr>
        <w:t>"\tb="</w:t>
      </w:r>
      <w:r>
        <w:rPr>
          <w:rFonts w:ascii="Times New Roman" w:hAnsi="Times New Roman" w:cs="Times New Roman"/>
          <w:color w:val="000000"/>
        </w:rPr>
        <w:t>+</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s3</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6A3E3E"/>
        </w:rPr>
      </w:pPr>
      <w:r>
        <w:rPr>
          <w:rFonts w:ascii="Times New Roman" w:hAnsi="Times New Roman" w:cs="Times New Roman"/>
          <w:color w:val="000000"/>
        </w:rPr>
        <w:tab/>
      </w:r>
      <w:r>
        <w:rPr>
          <w:rFonts w:ascii="Times New Roman" w:hAnsi="Times New Roman" w:cs="Times New Roman"/>
          <w:color w:val="000000"/>
        </w:rPr>
        <w:tab/>
      </w:r>
    </w:p>
    <w:p>
      <w:pPr>
        <w:pStyle w:val="4"/>
        <w:ind w:left="720" w:firstLine="720"/>
        <w:jc w:val="both"/>
        <w:rPr>
          <w:rFonts w:ascii="Times New Roman" w:hAnsi="Times New Roman" w:cs="Times New Roman"/>
          <w:color w:val="000000"/>
        </w:rPr>
      </w:pPr>
      <w:r>
        <w:rPr>
          <w:rFonts w:ascii="Times New Roman" w:hAnsi="Times New Roman" w:cs="Times New Roman"/>
          <w:color w:val="6A3E3E"/>
        </w:rPr>
        <w:t>s1</w:t>
      </w:r>
      <w:r>
        <w:rPr>
          <w:rFonts w:ascii="Times New Roman" w:hAnsi="Times New Roman" w:cs="Times New Roman"/>
          <w:color w:val="000000"/>
        </w:rPr>
        <w:t>.setData(10,20);</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.setData(30,40);</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s3</w:t>
      </w:r>
      <w:r>
        <w:rPr>
          <w:rFonts w:ascii="Times New Roman" w:hAnsi="Times New Roman" w:cs="Times New Roman"/>
          <w:color w:val="000000"/>
        </w:rPr>
        <w:t>.setData(25,35);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"First Object Details are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"Second Object Details are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"Third Object Details are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s3</w:t>
      </w:r>
      <w:r>
        <w:rPr>
          <w:rFonts w:ascii="Times New Roman" w:hAnsi="Times New Roman" w:cs="Times New Roman"/>
          <w:color w:val="000000"/>
        </w:rPr>
        <w:t>.display();</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Students information:</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Student{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studentId</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String </w:t>
      </w:r>
      <w:r>
        <w:rPr>
          <w:rFonts w:ascii="Times New Roman" w:hAnsi="Times New Roman" w:cs="Times New Roman"/>
          <w:color w:val="0000C0"/>
        </w:rPr>
        <w:t>studentName</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studentAge</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0000C0"/>
        </w:rPr>
        <w:t>studentFee</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id</w:t>
      </w:r>
      <w:r>
        <w:rPr>
          <w:rFonts w:ascii="Times New Roman" w:hAnsi="Times New Roman" w:cs="Times New Roman"/>
          <w:color w:val="000000"/>
        </w:rPr>
        <w:t xml:space="preserve">, String </w:t>
      </w:r>
      <w:r>
        <w:rPr>
          <w:rFonts w:ascii="Times New Roman" w:hAnsi="Times New Roman" w:cs="Times New Roman"/>
          <w:color w:val="6A3E3E"/>
        </w:rPr>
        <w:t>name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age</w:t>
      </w:r>
      <w:r>
        <w:rPr>
          <w:rFonts w:ascii="Times New Roman" w:hAnsi="Times New Roman" w:cs="Times New Roman"/>
          <w:color w:val="000000"/>
        </w:rPr>
        <w:t xml:space="preserve">, </w:t>
      </w: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6A3E3E"/>
        </w:rPr>
        <w:t>fee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studentId</w:t>
      </w:r>
      <w:r>
        <w:rPr>
          <w:rFonts w:ascii="Times New Roman" w:hAnsi="Times New Roman" w:cs="Times New Roman"/>
          <w:color w:val="000000"/>
        </w:rPr>
        <w:t xml:space="preserve"> = </w:t>
      </w:r>
      <w:r>
        <w:rPr>
          <w:rFonts w:ascii="Times New Roman" w:hAnsi="Times New Roman" w:cs="Times New Roman"/>
          <w:color w:val="6A3E3E"/>
        </w:rPr>
        <w:t>id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studentName</w:t>
      </w:r>
      <w:r>
        <w:rPr>
          <w:rFonts w:ascii="Times New Roman" w:hAnsi="Times New Roman" w:cs="Times New Roman"/>
          <w:color w:val="000000"/>
        </w:rPr>
        <w:t xml:space="preserve"> = </w:t>
      </w:r>
      <w:r>
        <w:rPr>
          <w:rFonts w:ascii="Times New Roman" w:hAnsi="Times New Roman" w:cs="Times New Roman"/>
          <w:color w:val="6A3E3E"/>
        </w:rPr>
        <w:t>name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studentAge</w:t>
      </w:r>
      <w:r>
        <w:rPr>
          <w:rFonts w:ascii="Times New Roman" w:hAnsi="Times New Roman" w:cs="Times New Roman"/>
          <w:color w:val="000000"/>
        </w:rPr>
        <w:t xml:space="preserve"> = </w:t>
      </w:r>
      <w:r>
        <w:rPr>
          <w:rFonts w:ascii="Times New Roman" w:hAnsi="Times New Roman" w:cs="Times New Roman"/>
          <w:color w:val="6A3E3E"/>
        </w:rPr>
        <w:t>age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studentFee</w:t>
      </w:r>
      <w:r>
        <w:rPr>
          <w:rFonts w:ascii="Times New Roman" w:hAnsi="Times New Roman" w:cs="Times New Roman"/>
          <w:color w:val="000000"/>
        </w:rPr>
        <w:t xml:space="preserve"> = </w:t>
      </w:r>
      <w:r>
        <w:rPr>
          <w:rFonts w:ascii="Times New Roman" w:hAnsi="Times New Roman" w:cs="Times New Roman"/>
          <w:color w:val="6A3E3E"/>
        </w:rPr>
        <w:t>fee</w:t>
      </w: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ind w:firstLine="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"STUDENT DETAILS ARE"</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"ID="</w:t>
      </w:r>
      <w:r>
        <w:rPr>
          <w:rFonts w:ascii="Times New Roman" w:hAnsi="Times New Roman" w:cs="Times New Roman"/>
          <w:color w:val="000000"/>
        </w:rPr>
        <w:t>+</w:t>
      </w:r>
      <w:r>
        <w:rPr>
          <w:rFonts w:ascii="Times New Roman" w:hAnsi="Times New Roman" w:cs="Times New Roman"/>
          <w:color w:val="0000C0"/>
        </w:rPr>
        <w:t>studentId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"NAME="</w:t>
      </w:r>
      <w:r>
        <w:rPr>
          <w:rFonts w:ascii="Times New Roman" w:hAnsi="Times New Roman" w:cs="Times New Roman"/>
          <w:color w:val="000000"/>
        </w:rPr>
        <w:t>+</w:t>
      </w:r>
      <w:r>
        <w:rPr>
          <w:rFonts w:ascii="Times New Roman" w:hAnsi="Times New Roman" w:cs="Times New Roman"/>
          <w:color w:val="0000C0"/>
        </w:rPr>
        <w:t>studentName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"AGE="</w:t>
      </w:r>
      <w:r>
        <w:rPr>
          <w:rFonts w:ascii="Times New Roman" w:hAnsi="Times New Roman" w:cs="Times New Roman"/>
          <w:color w:val="000000"/>
        </w:rPr>
        <w:t>+</w:t>
      </w:r>
      <w:r>
        <w:rPr>
          <w:rFonts w:ascii="Times New Roman" w:hAnsi="Times New Roman" w:cs="Times New Roman"/>
          <w:color w:val="0000C0"/>
        </w:rPr>
        <w:t>studentAge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"FEE="</w:t>
      </w:r>
      <w:r>
        <w:rPr>
          <w:rFonts w:ascii="Times New Roman" w:hAnsi="Times New Roman" w:cs="Times New Roman"/>
          <w:color w:val="000000"/>
        </w:rPr>
        <w:t>+</w:t>
      </w:r>
      <w:r>
        <w:rPr>
          <w:rFonts w:ascii="Times New Roman" w:hAnsi="Times New Roman" w:cs="Times New Roman"/>
          <w:color w:val="0000C0"/>
        </w:rPr>
        <w:t>studentFee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Student </w:t>
      </w:r>
      <w:r>
        <w:rPr>
          <w:rFonts w:ascii="Times New Roman" w:hAnsi="Times New Roman" w:cs="Times New Roman"/>
          <w:color w:val="6A3E3E"/>
        </w:rPr>
        <w:t>st1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Student();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Student </w:t>
      </w:r>
      <w:r>
        <w:rPr>
          <w:rFonts w:ascii="Times New Roman" w:hAnsi="Times New Roman" w:cs="Times New Roman"/>
          <w:color w:val="6A3E3E"/>
        </w:rPr>
        <w:t>st2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Student();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Student </w:t>
      </w:r>
      <w:r>
        <w:rPr>
          <w:rFonts w:ascii="Times New Roman" w:hAnsi="Times New Roman" w:cs="Times New Roman"/>
          <w:color w:val="6A3E3E"/>
        </w:rPr>
        <w:t>st3</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Student();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st1</w:t>
      </w:r>
      <w:r>
        <w:rPr>
          <w:rFonts w:ascii="Times New Roman" w:hAnsi="Times New Roman" w:cs="Times New Roman"/>
          <w:color w:val="000000"/>
        </w:rPr>
        <w:t>.setData(1001,</w:t>
      </w:r>
      <w:r>
        <w:rPr>
          <w:rFonts w:ascii="Times New Roman" w:hAnsi="Times New Roman" w:cs="Times New Roman"/>
          <w:color w:val="2A00FF"/>
        </w:rPr>
        <w:t>"xyz"</w:t>
      </w:r>
      <w:r>
        <w:rPr>
          <w:rFonts w:ascii="Times New Roman" w:hAnsi="Times New Roman" w:cs="Times New Roman"/>
          <w:color w:val="000000"/>
        </w:rPr>
        <w:t>,23,1500);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st2</w:t>
      </w:r>
      <w:r>
        <w:rPr>
          <w:rFonts w:ascii="Times New Roman" w:hAnsi="Times New Roman" w:cs="Times New Roman"/>
          <w:color w:val="000000"/>
        </w:rPr>
        <w:t>.setData(1002,</w:t>
      </w:r>
      <w:r>
        <w:rPr>
          <w:rFonts w:ascii="Times New Roman" w:hAnsi="Times New Roman" w:cs="Times New Roman"/>
          <w:color w:val="2A00FF"/>
        </w:rPr>
        <w:t>"abc"</w:t>
      </w:r>
      <w:r>
        <w:rPr>
          <w:rFonts w:ascii="Times New Roman" w:hAnsi="Times New Roman" w:cs="Times New Roman"/>
          <w:color w:val="000000"/>
        </w:rPr>
        <w:t>,24,2000);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st3</w:t>
      </w:r>
      <w:r>
        <w:rPr>
          <w:rFonts w:ascii="Times New Roman" w:hAnsi="Times New Roman" w:cs="Times New Roman"/>
          <w:color w:val="000000"/>
        </w:rPr>
        <w:t xml:space="preserve">.setData(1003, </w:t>
      </w:r>
      <w:r>
        <w:rPr>
          <w:rFonts w:ascii="Times New Roman" w:hAnsi="Times New Roman" w:cs="Times New Roman"/>
          <w:color w:val="2A00FF"/>
        </w:rPr>
        <w:t>"ijk"</w:t>
      </w:r>
      <w:r>
        <w:rPr>
          <w:rFonts w:ascii="Times New Roman" w:hAnsi="Times New Roman" w:cs="Times New Roman"/>
          <w:color w:val="000000"/>
        </w:rPr>
        <w:t>,25,2500);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st1</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st2</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st3</w:t>
      </w:r>
      <w:r>
        <w:rPr>
          <w:rFonts w:ascii="Times New Roman" w:hAnsi="Times New Roman" w:cs="Times New Roman"/>
          <w:color w:val="000000"/>
        </w:rPr>
        <w:t>.display();</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Emplyee information:</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Employee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empNumber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String </w:t>
      </w:r>
      <w:r>
        <w:rPr>
          <w:rFonts w:ascii="Times New Roman" w:hAnsi="Times New Roman" w:cs="Times New Roman"/>
          <w:color w:val="0000C0"/>
        </w:rPr>
        <w:t>empName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0000C0"/>
        </w:rPr>
        <w:t>empSalary</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String </w:t>
      </w:r>
      <w:r>
        <w:rPr>
          <w:rFonts w:ascii="Times New Roman" w:hAnsi="Times New Roman" w:cs="Times New Roman"/>
          <w:color w:val="0000C0"/>
        </w:rPr>
        <w:t>empDept</w:t>
      </w:r>
      <w:r>
        <w:rPr>
          <w:rFonts w:ascii="Times New Roman" w:hAnsi="Times New Roman" w:cs="Times New Roman"/>
          <w:color w:val="000000"/>
        </w:rPr>
        <w:t>;</w:t>
      </w:r>
    </w:p>
    <w:p>
      <w:pPr>
        <w:pStyle w:val="4"/>
        <w:jc w:val="both"/>
        <w:rPr>
          <w:rFonts w:ascii="Times New Roman" w:hAnsi="Times New Roman" w:cs="Times New Roman"/>
        </w:rPr>
      </w:pPr>
    </w:p>
    <w:p>
      <w:pPr>
        <w:pStyle w:val="4"/>
        <w:ind w:firstLine="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eno</w:t>
      </w:r>
      <w:r>
        <w:rPr>
          <w:rFonts w:ascii="Times New Roman" w:hAnsi="Times New Roman" w:cs="Times New Roman"/>
          <w:color w:val="000000"/>
        </w:rPr>
        <w:t xml:space="preserve">, String </w:t>
      </w:r>
      <w:r>
        <w:rPr>
          <w:rFonts w:ascii="Times New Roman" w:hAnsi="Times New Roman" w:cs="Times New Roman"/>
          <w:color w:val="6A3E3E"/>
        </w:rPr>
        <w:t>name</w:t>
      </w:r>
      <w:r>
        <w:rPr>
          <w:rFonts w:ascii="Times New Roman" w:hAnsi="Times New Roman" w:cs="Times New Roman"/>
          <w:color w:val="000000"/>
        </w:rPr>
        <w:t xml:space="preserve">, </w:t>
      </w: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6A3E3E"/>
        </w:rPr>
        <w:t>salary</w:t>
      </w:r>
      <w:r>
        <w:rPr>
          <w:rFonts w:ascii="Times New Roman" w:hAnsi="Times New Roman" w:cs="Times New Roman"/>
          <w:color w:val="000000"/>
        </w:rPr>
        <w:t xml:space="preserve">, String </w:t>
      </w:r>
      <w:r>
        <w:rPr>
          <w:rFonts w:ascii="Times New Roman" w:hAnsi="Times New Roman" w:cs="Times New Roman"/>
          <w:color w:val="6A3E3E"/>
        </w:rPr>
        <w:t>dept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empNumber</w:t>
      </w:r>
      <w:r>
        <w:rPr>
          <w:rFonts w:ascii="Times New Roman" w:hAnsi="Times New Roman" w:cs="Times New Roman"/>
          <w:color w:val="000000"/>
        </w:rPr>
        <w:t xml:space="preserve"> = </w:t>
      </w:r>
      <w:r>
        <w:rPr>
          <w:rFonts w:ascii="Times New Roman" w:hAnsi="Times New Roman" w:cs="Times New Roman"/>
          <w:color w:val="6A3E3E"/>
        </w:rPr>
        <w:t>eno</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empName</w:t>
      </w:r>
      <w:r>
        <w:rPr>
          <w:rFonts w:ascii="Times New Roman" w:hAnsi="Times New Roman" w:cs="Times New Roman"/>
          <w:color w:val="000000"/>
        </w:rPr>
        <w:t xml:space="preserve"> = </w:t>
      </w:r>
      <w:r>
        <w:rPr>
          <w:rFonts w:ascii="Times New Roman" w:hAnsi="Times New Roman" w:cs="Times New Roman"/>
          <w:color w:val="6A3E3E"/>
        </w:rPr>
        <w:t>name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empSalary</w:t>
      </w:r>
      <w:r>
        <w:rPr>
          <w:rFonts w:ascii="Times New Roman" w:hAnsi="Times New Roman" w:cs="Times New Roman"/>
          <w:color w:val="000000"/>
        </w:rPr>
        <w:t xml:space="preserve"> = </w:t>
      </w:r>
      <w:r>
        <w:rPr>
          <w:rFonts w:ascii="Times New Roman" w:hAnsi="Times New Roman" w:cs="Times New Roman"/>
          <w:color w:val="6A3E3E"/>
        </w:rPr>
        <w:t>salary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empDept</w:t>
      </w:r>
      <w:r>
        <w:rPr>
          <w:rFonts w:ascii="Times New Roman" w:hAnsi="Times New Roman" w:cs="Times New Roman"/>
          <w:color w:val="000000"/>
        </w:rPr>
        <w:t xml:space="preserve"> = </w:t>
      </w:r>
      <w:r>
        <w:rPr>
          <w:rFonts w:ascii="Times New Roman" w:hAnsi="Times New Roman" w:cs="Times New Roman"/>
          <w:color w:val="6A3E3E"/>
        </w:rPr>
        <w:t>dept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"EMP NUMBER : "</w:t>
      </w:r>
      <w:r>
        <w:rPr>
          <w:rFonts w:ascii="Times New Roman" w:hAnsi="Times New Roman" w:cs="Times New Roman"/>
          <w:color w:val="000000"/>
        </w:rPr>
        <w:t>+</w:t>
      </w:r>
      <w:r>
        <w:rPr>
          <w:rFonts w:ascii="Times New Roman" w:hAnsi="Times New Roman" w:cs="Times New Roman"/>
          <w:color w:val="0000C0"/>
        </w:rPr>
        <w:t>empNumber</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"EMP NAME: "</w:t>
      </w:r>
      <w:r>
        <w:rPr>
          <w:rFonts w:ascii="Times New Roman" w:hAnsi="Times New Roman" w:cs="Times New Roman"/>
          <w:color w:val="000000"/>
        </w:rPr>
        <w:t>+</w:t>
      </w:r>
      <w:r>
        <w:rPr>
          <w:rFonts w:ascii="Times New Roman" w:hAnsi="Times New Roman" w:cs="Times New Roman"/>
          <w:color w:val="0000C0"/>
        </w:rPr>
        <w:t>empName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"EMP SALARY: "</w:t>
      </w:r>
      <w:r>
        <w:rPr>
          <w:rFonts w:ascii="Times New Roman" w:hAnsi="Times New Roman" w:cs="Times New Roman"/>
          <w:color w:val="000000"/>
        </w:rPr>
        <w:t>+</w:t>
      </w:r>
      <w:r>
        <w:rPr>
          <w:rFonts w:ascii="Times New Roman" w:hAnsi="Times New Roman" w:cs="Times New Roman"/>
          <w:color w:val="0000C0"/>
        </w:rPr>
        <w:t>empSalary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"EMP DEPT: "</w:t>
      </w:r>
      <w:r>
        <w:rPr>
          <w:rFonts w:ascii="Times New Roman" w:hAnsi="Times New Roman" w:cs="Times New Roman"/>
          <w:color w:val="000000"/>
        </w:rPr>
        <w:t>+</w:t>
      </w:r>
      <w:r>
        <w:rPr>
          <w:rFonts w:ascii="Times New Roman" w:hAnsi="Times New Roman" w:cs="Times New Roman"/>
          <w:color w:val="0000C0"/>
        </w:rPr>
        <w:t>empDept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Employee </w:t>
      </w:r>
      <w:r>
        <w:rPr>
          <w:rFonts w:ascii="Times New Roman" w:hAnsi="Times New Roman" w:cs="Times New Roman"/>
          <w:color w:val="6A3E3E"/>
        </w:rPr>
        <w:t>e1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Employee();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Employee </w:t>
      </w:r>
      <w:r>
        <w:rPr>
          <w:rFonts w:ascii="Times New Roman" w:hAnsi="Times New Roman" w:cs="Times New Roman"/>
          <w:color w:val="6A3E3E"/>
        </w:rPr>
        <w:t>e2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Employee();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Employee </w:t>
      </w:r>
      <w:r>
        <w:rPr>
          <w:rFonts w:ascii="Times New Roman" w:hAnsi="Times New Roman" w:cs="Times New Roman"/>
          <w:color w:val="6A3E3E"/>
        </w:rPr>
        <w:t>e3</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Employee();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e1</w:t>
      </w:r>
      <w:r>
        <w:rPr>
          <w:rFonts w:ascii="Times New Roman" w:hAnsi="Times New Roman" w:cs="Times New Roman"/>
          <w:color w:val="000000"/>
        </w:rPr>
        <w:t>.setData(1001,</w:t>
      </w:r>
      <w:r>
        <w:rPr>
          <w:rFonts w:ascii="Times New Roman" w:hAnsi="Times New Roman" w:cs="Times New Roman"/>
          <w:color w:val="2A00FF"/>
        </w:rPr>
        <w:t>"nrit1"</w:t>
      </w:r>
      <w:r>
        <w:rPr>
          <w:rFonts w:ascii="Times New Roman" w:hAnsi="Times New Roman" w:cs="Times New Roman"/>
          <w:color w:val="000000"/>
        </w:rPr>
        <w:t>,5000,</w:t>
      </w:r>
      <w:r>
        <w:rPr>
          <w:rFonts w:ascii="Times New Roman" w:hAnsi="Times New Roman" w:cs="Times New Roman"/>
          <w:color w:val="2A00FF"/>
        </w:rPr>
        <w:t>"dev"</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e2</w:t>
      </w:r>
      <w:r>
        <w:rPr>
          <w:rFonts w:ascii="Times New Roman" w:hAnsi="Times New Roman" w:cs="Times New Roman"/>
          <w:color w:val="000000"/>
        </w:rPr>
        <w:t xml:space="preserve">.setData(1002, </w:t>
      </w:r>
      <w:r>
        <w:rPr>
          <w:rFonts w:ascii="Times New Roman" w:hAnsi="Times New Roman" w:cs="Times New Roman"/>
          <w:color w:val="2A00FF"/>
        </w:rPr>
        <w:t>"abc"</w:t>
      </w:r>
      <w:r>
        <w:rPr>
          <w:rFonts w:ascii="Times New Roman" w:hAnsi="Times New Roman" w:cs="Times New Roman"/>
          <w:color w:val="000000"/>
        </w:rPr>
        <w:t xml:space="preserve">, 5500, </w:t>
      </w:r>
      <w:r>
        <w:rPr>
          <w:rFonts w:ascii="Times New Roman" w:hAnsi="Times New Roman" w:cs="Times New Roman"/>
          <w:color w:val="2A00FF"/>
        </w:rPr>
        <w:t>"Testing"</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e3</w:t>
      </w:r>
      <w:r>
        <w:rPr>
          <w:rFonts w:ascii="Times New Roman" w:hAnsi="Times New Roman" w:cs="Times New Roman"/>
          <w:color w:val="000000"/>
        </w:rPr>
        <w:t xml:space="preserve">.setData(1003, </w:t>
      </w:r>
      <w:r>
        <w:rPr>
          <w:rFonts w:ascii="Times New Roman" w:hAnsi="Times New Roman" w:cs="Times New Roman"/>
          <w:color w:val="2A00FF"/>
        </w:rPr>
        <w:t>"xyz"</w:t>
      </w:r>
      <w:r>
        <w:rPr>
          <w:rFonts w:ascii="Times New Roman" w:hAnsi="Times New Roman" w:cs="Times New Roman"/>
          <w:color w:val="000000"/>
        </w:rPr>
        <w:t xml:space="preserve">,6500, </w:t>
      </w:r>
      <w:r>
        <w:rPr>
          <w:rFonts w:ascii="Times New Roman" w:hAnsi="Times New Roman" w:cs="Times New Roman"/>
          <w:color w:val="2A00FF"/>
        </w:rPr>
        <w:t>"admin"</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"Emp1 details are"</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e1</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"Emp2 details are"</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e2</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"Emp3 details are"</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e3</w:t>
      </w:r>
      <w:r>
        <w:rPr>
          <w:rFonts w:ascii="Times New Roman" w:hAnsi="Times New Roman" w:cs="Times New Roman"/>
          <w:color w:val="000000"/>
        </w:rPr>
        <w:t>.display();</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Class with setter methods:</w:t>
      </w:r>
    </w:p>
    <w:p>
      <w:pPr>
        <w:pStyle w:val="4"/>
        <w:jc w:val="both"/>
        <w:rPr>
          <w:rFonts w:ascii="Times New Roman" w:hAnsi="Times New Roman" w:cs="Times New Roma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Employee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color w:val="000000"/>
          <w:lang w:val="en-US" w:eastAsia="en-US" w:bidi="te-IN"/>
        </w:rPr>
        <w:t xml:space="preserve">String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eastAsia="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color w:val="000000"/>
          <w:lang w:val="en-US" w:eastAsia="en-US" w:bidi="te-IN"/>
        </w:rPr>
        <w:t xml:space="preserve">String </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eastAsia="Times New Roman" w:cs="Times New Roman"/>
          <w:color w:val="000000"/>
          <w:lang w:val="en-US" w:eastAsia="en-US" w:bidi="te-IN"/>
        </w:rPr>
        <w:t xml:space="preserv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widowControl/>
        <w:suppressAutoHyphens w:val="0"/>
        <w:autoSpaceDE w:val="0"/>
        <w:jc w:val="both"/>
        <w:textAlignment w:val="auto"/>
        <w:rPr>
          <w:rFonts w:ascii="Times New Roman" w:hAnsi="Times New Roman" w:eastAsia="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eastAsia="Times New Roman" w:cs="Times New Roman"/>
          <w:color w:val="000000"/>
          <w:lang w:val="en-US" w:eastAsia="en-US" w:bidi="te-IN"/>
        </w:rPr>
        <w:t xml:space="preserve"> </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p>
    <w:p>
      <w:pPr>
        <w:widowControl/>
        <w:suppressAutoHyphens w:val="0"/>
        <w:autoSpaceDE w:val="0"/>
        <w:ind w:firstLine="72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.setEmpNum(1001);</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"NRIT1"</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.setEmpSalary(5000);</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.setEmpDept(</w:t>
      </w:r>
      <w:r>
        <w:rPr>
          <w:rFonts w:ascii="Times New Roman" w:hAnsi="Times New Roman" w:cs="Times New Roman"/>
          <w:color w:val="2A00FF"/>
          <w:lang w:val="en-US" w:eastAsia="en-US" w:bidi="te-IN"/>
        </w:rPr>
        <w:t>"dev"</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.display();</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"NRIT2"</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.setEmpDept(</w:t>
      </w:r>
      <w:r>
        <w:rPr>
          <w:rFonts w:ascii="Times New Roman" w:hAnsi="Times New Roman" w:cs="Times New Roman"/>
          <w:color w:val="2A00FF"/>
          <w:lang w:val="en-US" w:eastAsia="en-US" w:bidi="te-IN"/>
        </w:rPr>
        <w:t>"Admin"</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.setEmpSalary(7000);</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sz w:val="40"/>
          <w:szCs w:val="40"/>
        </w:rPr>
      </w:pPr>
      <w:r>
        <w:rPr>
          <w:rFonts w:ascii="Times New Roman" w:hAnsi="Times New Roman" w:cs="Times New Roman"/>
          <w:b/>
          <w:bCs/>
          <w:sz w:val="40"/>
          <w:szCs w:val="40"/>
        </w:rPr>
        <w:t>Method Overloading</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Method overloading takes place between the same method with different signature</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 xml:space="preserve">Method signature defines,  </w:t>
      </w:r>
    </w:p>
    <w:p>
      <w:pPr>
        <w:pStyle w:val="4"/>
        <w:jc w:val="both"/>
        <w:rPr>
          <w:rFonts w:ascii="Times New Roman" w:hAnsi="Times New Roman" w:cs="Times New Roman"/>
          <w:b/>
          <w:bCs/>
        </w:rPr>
      </w:pPr>
      <w:r>
        <w:rPr>
          <w:rFonts w:ascii="Times New Roman" w:hAnsi="Times New Roman" w:cs="Times New Roman"/>
        </w:rPr>
        <w:t>name of the method, no.of args, type of args and return type of the method.</w:t>
      </w:r>
    </w:p>
    <w:p>
      <w:pPr>
        <w:pStyle w:val="4"/>
        <w:jc w:val="both"/>
        <w:rPr>
          <w:rFonts w:ascii="Times New Roman" w:hAnsi="Times New Roman" w:cs="Times New Roman"/>
          <w:b/>
          <w:bCs/>
        </w:rPr>
      </w:pPr>
    </w:p>
    <w:p>
      <w:pPr>
        <w:pStyle w:val="4"/>
        <w:jc w:val="both"/>
        <w:rPr>
          <w:rFonts w:ascii="Times New Roman" w:hAnsi="Times New Roman" w:eastAsia="Times New Roman" w:cs="Times New Roman"/>
        </w:rPr>
      </w:pPr>
      <w:r>
        <w:rPr>
          <w:rFonts w:ascii="Times New Roman" w:hAnsi="Times New Roman" w:cs="Times New Roman"/>
        </w:rPr>
        <w:t>Method overloading is a compile time process.</w:t>
      </w:r>
    </w:p>
    <w:p>
      <w:pPr>
        <w:pStyle w:val="4"/>
        <w:jc w:val="both"/>
        <w:rPr>
          <w:rFonts w:ascii="Times New Roman" w:hAnsi="Times New Roman" w:cs="Times New Roman"/>
          <w:b/>
          <w:bCs/>
        </w:rPr>
      </w:pPr>
      <w:r>
        <w:rPr>
          <w:rFonts w:ascii="Times New Roman" w:hAnsi="Times New Roman" w:eastAsia="Times New Roman" w:cs="Times New Roman"/>
        </w:rPr>
        <w:t xml:space="preserve"> </w:t>
      </w:r>
      <w:r>
        <w:rPr>
          <w:rFonts w:ascii="Times New Roman" w:hAnsi="Times New Roman" w:cs="Times New Roman"/>
        </w:rPr>
        <w:t>First compiler checks no.of arguments,  if no.of args are matched then cheks for type of arguments, if type is also matched then ambiguity b/w methods and compiler shows error massage.</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Method over loading is compile time binding (or)  static binding.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rPr>
        <w:t>Overloading based of no.of arguments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"No 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"one 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"two 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z</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"three args"</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.display(20, 30);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.display(10, 20, 30);</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Method overloading with data :</w:t>
      </w:r>
    </w:p>
    <w:p>
      <w:pPr>
        <w:pStyle w:val="4"/>
        <w:jc w:val="both"/>
        <w:rPr>
          <w:rFonts w:ascii="Times New Roman" w:hAnsi="Times New Roman" w:cs="Times New Roman"/>
          <w:b/>
          <w:bCs/>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c</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 xml:space="preserve"> = </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 xml:space="preserve"> = 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w:t>
      </w:r>
      <w:r>
        <w:rPr>
          <w:rFonts w:ascii="Times New Roman" w:hAnsi="Times New Roman" w:cs="Times New Roman"/>
          <w:color w:val="000000"/>
        </w:rPr>
        <w:t xml:space="preserve"> = 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 xml:space="preserve"> = </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 xml:space="preserve"> =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w:t>
      </w:r>
      <w:r>
        <w:rPr>
          <w:rFonts w:ascii="Times New Roman" w:hAnsi="Times New Roman" w:cs="Times New Roman"/>
          <w:color w:val="000000"/>
        </w:rPr>
        <w:t xml:space="preserve"> = 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z</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 xml:space="preserve"> = </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 xml:space="preserve"> =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w:t>
      </w:r>
      <w:r>
        <w:rPr>
          <w:rFonts w:ascii="Times New Roman" w:hAnsi="Times New Roman" w:cs="Times New Roman"/>
          <w:color w:val="000000"/>
        </w:rPr>
        <w:t xml:space="preserve"> = </w:t>
      </w:r>
      <w:r>
        <w:rPr>
          <w:rFonts w:ascii="Times New Roman" w:hAnsi="Times New Roman" w:cs="Times New Roman"/>
          <w:color w:val="6A3E3E"/>
        </w:rPr>
        <w:t>z</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w:t>
      </w:r>
      <w:r>
        <w:rPr>
          <w:rFonts w:ascii="Times New Roman" w:hAnsi="Times New Roman" w:cs="Times New Roman"/>
          <w:color w:val="000000"/>
        </w:rPr>
        <w:t>+</w:t>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2A00FF"/>
        </w:rPr>
        <w:t>"\tb="</w:t>
      </w:r>
      <w:r>
        <w:rPr>
          <w:rFonts w:ascii="Times New Roman" w:hAnsi="Times New Roman" w:cs="Times New Roman"/>
          <w:color w:val="000000"/>
        </w:rPr>
        <w:t>+</w:t>
      </w:r>
      <w:r>
        <w:rPr>
          <w:rFonts w:ascii="Times New Roman" w:hAnsi="Times New Roman" w:cs="Times New Roman"/>
          <w:color w:val="0000C0"/>
        </w:rPr>
        <w:t>b</w:t>
      </w:r>
      <w:r>
        <w:rPr>
          <w:rFonts w:ascii="Times New Roman" w:hAnsi="Times New Roman" w:cs="Times New Roman"/>
          <w:color w:val="000000"/>
        </w:rPr>
        <w:t>+</w:t>
      </w:r>
      <w:r>
        <w:rPr>
          <w:rFonts w:ascii="Times New Roman" w:hAnsi="Times New Roman" w:cs="Times New Roman"/>
          <w:color w:val="2A00FF"/>
        </w:rPr>
        <w:t>"\tc="</w:t>
      </w:r>
      <w:r>
        <w:rPr>
          <w:rFonts w:ascii="Times New Roman" w:hAnsi="Times New Roman" w:cs="Times New Roman"/>
          <w:color w:val="000000"/>
        </w:rPr>
        <w:t>+</w:t>
      </w:r>
      <w:r>
        <w:rPr>
          <w:rFonts w:ascii="Times New Roman" w:hAnsi="Times New Roman" w:cs="Times New Roman"/>
          <w:color w:val="0000C0"/>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s3</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s4</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.setData();</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.setData(15);</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s3</w:t>
      </w:r>
      <w:r>
        <w:rPr>
          <w:rFonts w:ascii="Times New Roman" w:hAnsi="Times New Roman" w:cs="Times New Roman"/>
          <w:color w:val="000000"/>
        </w:rPr>
        <w:t>.setData(10,20);</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s4</w:t>
      </w:r>
      <w:r>
        <w:rPr>
          <w:rFonts w:ascii="Times New Roman" w:hAnsi="Times New Roman" w:cs="Times New Roman"/>
          <w:color w:val="000000"/>
        </w:rPr>
        <w:t>.setData(15,25,30);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"First Object"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"Second Object"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"Third Object"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s3</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"Fourth Object"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s4</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bCs/>
        </w:rPr>
        <w:t>Overloading based on type of arguments ( parameters )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float</w:t>
      </w:r>
      <w:r>
        <w:rPr>
          <w:rFonts w:ascii="Times New Roman" w:hAnsi="Times New Roman" w:cs="Times New Roman"/>
          <w:color w:val="000000"/>
        </w:rPr>
        <w:t xml:space="preserve"> </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0000C0"/>
        </w:rPr>
        <w:t>ch</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=0.0f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ch</w:t>
      </w:r>
      <w:r>
        <w:rPr>
          <w:rFonts w:ascii="Times New Roman" w:hAnsi="Times New Roman" w:cs="Times New Roman"/>
          <w:color w:val="000000"/>
        </w:rPr>
        <w:t>=</w:t>
      </w:r>
      <w:r>
        <w:rPr>
          <w:rFonts w:ascii="Times New Roman" w:hAnsi="Times New Roman" w:cs="Times New Roman"/>
          <w:color w:val="2A00FF"/>
        </w:rPr>
        <w:t>'\0'</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float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ch</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r>
        <w:rPr>
          <w:rFonts w:ascii="Times New Roman" w:hAnsi="Times New Roman" w:cs="Times New Roman"/>
          <w:b/>
          <w:color w:val="7F0055"/>
        </w:rPr>
        <w:t>float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ch</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w:t>
      </w:r>
      <w:r>
        <w:rPr>
          <w:rFonts w:ascii="Times New Roman" w:hAnsi="Times New Roman" w:cs="Times New Roman"/>
          <w:color w:val="000000"/>
        </w:rPr>
        <w:t>+</w:t>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2A00FF"/>
        </w:rPr>
        <w:t>"\tb="</w:t>
      </w:r>
      <w:r>
        <w:rPr>
          <w:rFonts w:ascii="Times New Roman" w:hAnsi="Times New Roman" w:cs="Times New Roman"/>
          <w:color w:val="000000"/>
        </w:rPr>
        <w:t>+</w:t>
      </w:r>
      <w:r>
        <w:rPr>
          <w:rFonts w:ascii="Times New Roman" w:hAnsi="Times New Roman" w:cs="Times New Roman"/>
          <w:color w:val="0000C0"/>
        </w:rPr>
        <w:t>b</w:t>
      </w:r>
      <w:r>
        <w:rPr>
          <w:rFonts w:ascii="Times New Roman" w:hAnsi="Times New Roman" w:cs="Times New Roman"/>
          <w:color w:val="000000"/>
        </w:rPr>
        <w:t>+</w:t>
      </w:r>
      <w:r>
        <w:rPr>
          <w:rFonts w:ascii="Times New Roman" w:hAnsi="Times New Roman" w:cs="Times New Roman"/>
          <w:color w:val="2A00FF"/>
        </w:rPr>
        <w:t>"\tch="</w:t>
      </w:r>
      <w:r>
        <w:rPr>
          <w:rFonts w:ascii="Times New Roman" w:hAnsi="Times New Roman" w:cs="Times New Roman"/>
          <w:color w:val="000000"/>
        </w:rPr>
        <w:t>+</w:t>
      </w:r>
      <w:r>
        <w:rPr>
          <w:rFonts w:ascii="Times New Roman" w:hAnsi="Times New Roman" w:cs="Times New Roman"/>
          <w:color w:val="0000C0"/>
        </w:rPr>
        <w:t>ch</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float</w:t>
      </w:r>
      <w:r>
        <w:rPr>
          <w:rFonts w:ascii="Times New Roman" w:hAnsi="Times New Roman" w:cs="Times New Roman"/>
          <w:color w:val="000000"/>
        </w:rPr>
        <w:t xml:space="preserve"> </w:t>
      </w:r>
      <w:r>
        <w:rPr>
          <w:rFonts w:ascii="Times New Roman" w:hAnsi="Times New Roman" w:cs="Times New Roman"/>
          <w:color w:val="6A3E3E"/>
        </w:rPr>
        <w:t>f</w:t>
      </w:r>
      <w:r>
        <w:rPr>
          <w:rFonts w:ascii="Times New Roman" w:hAnsi="Times New Roman" w:cs="Times New Roman"/>
          <w:color w:val="000000"/>
        </w:rPr>
        <w:t>=30.5f;</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2A00FF"/>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.setData();</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"Initial Details"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.setData(</w:t>
      </w:r>
      <w:r>
        <w:rPr>
          <w:rFonts w:ascii="Times New Roman" w:hAnsi="Times New Roman" w:cs="Times New Roman"/>
          <w:color w:val="6A3E3E"/>
        </w:rPr>
        <w:t>i</w:t>
      </w:r>
      <w:r>
        <w:rPr>
          <w:rFonts w:ascii="Times New Roman" w:hAnsi="Times New Roman" w:cs="Times New Roman"/>
          <w:color w:val="000000"/>
        </w:rPr>
        <w:t>,</w:t>
      </w:r>
      <w:r>
        <w:rPr>
          <w:rFonts w:ascii="Times New Roman" w:hAnsi="Times New Roman" w:cs="Times New Roman"/>
          <w:color w:val="6A3E3E"/>
        </w:rPr>
        <w:t>f</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first time change"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.setData(</w:t>
      </w:r>
      <w:r>
        <w:rPr>
          <w:rFonts w:ascii="Times New Roman" w:hAnsi="Times New Roman" w:cs="Times New Roman"/>
          <w:color w:val="6A3E3E"/>
        </w:rPr>
        <w:t>i</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second time change"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cs="Times New Roman"/>
          <w:color w:val="000000"/>
        </w:rPr>
        <w:t>Note : Method Overloading  never check for return type.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color w:val="000000"/>
        </w:rPr>
        <w:t>Method Overloading and Type Promotion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any data can be passed to any type of argument, if size of data is less than the size of argument.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Real number cannot be promoted as integer.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char, byte, short and int can be passed to int type of argument.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char type of data,  can also be passed to int type of argument.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Integer type of data can be promoted as real number ( float / double )</w:t>
      </w:r>
    </w:p>
    <w:p>
      <w:pPr>
        <w:pStyle w:val="4"/>
        <w:ind w:firstLine="720"/>
        <w:jc w:val="center"/>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Q1.What is data encapsulation and what’s its significance?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Encapsulation is a concept in Object Oriented Programming for combining properties and methods in a single unit.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Encapsulation helps programmers to follow a modular approach for software development as each object has its own set of methods and variables and serves its functions independent of other objects. Encapsulation also serves data hiding purpose.</w:t>
      </w:r>
    </w:p>
    <w:p>
      <w:pPr>
        <w:pStyle w:val="4"/>
        <w:ind w:firstLine="720"/>
        <w:jc w:val="center"/>
        <w:rPr>
          <w:rFonts w:ascii="Times New Roman" w:hAnsi="Times New Roman" w:cs="Times New Roman"/>
          <w:b/>
          <w:bCs/>
        </w:rPr>
      </w:pPr>
    </w:p>
    <w:p>
      <w:pPr>
        <w:pStyle w:val="4"/>
        <w:ind w:firstLine="720"/>
        <w:jc w:val="center"/>
        <w:rPr>
          <w:rFonts w:ascii="Times New Roman" w:hAnsi="Times New Roman" w:cs="Times New Roman"/>
          <w:sz w:val="40"/>
          <w:szCs w:val="40"/>
        </w:rPr>
      </w:pPr>
      <w:r>
        <w:rPr>
          <w:rFonts w:ascii="Times New Roman" w:hAnsi="Times New Roman" w:cs="Times New Roman"/>
          <w:b/>
          <w:bCs/>
          <w:sz w:val="40"/>
          <w:szCs w:val="40"/>
        </w:rPr>
        <w:t>Java static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Static  is an access modifier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The static keyword in java is used for memory management mainly. We can apply java static keyword with variables, methods, blocks and nested class. The static keyword belongs to the class than instance of the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The static can be used with:</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1) static Data member  (also known as class variable)</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2) static method (also known as class method)</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3) static block</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4) static inner classes</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5) static import.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 xml:space="preserve">1) Class Data member as static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you declare any data member as static, it is known static data member.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The static variable can be used to refer the common property of all objects (that is not unique for each object) e.g. company name of employees, college name of students etc.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static variable gets memory only once in class area at the time of class loading.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Default value of static data member is 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All static members of the class acquire memory without creating an object. These are not part of object.</w:t>
      </w:r>
    </w:p>
    <w:p>
      <w:pPr>
        <w:pStyle w:val="4"/>
        <w:jc w:val="both"/>
        <w:rPr>
          <w:rFonts w:ascii="Times New Roman" w:hAnsi="Times New Roman" w:cs="Times New Roman"/>
        </w:rPr>
      </w:pPr>
      <w:r>
        <w:rPr>
          <w:rFonts w:ascii="Times New Roman" w:hAnsi="Times New Roman" w:cs="Times New Roman"/>
        </w:rPr>
        <w:t>For static data members only one copy will be created and that can be shared by all objects of the class.</w:t>
      </w:r>
    </w:p>
    <w:p>
      <w:pPr>
        <w:pStyle w:val="4"/>
        <w:jc w:val="both"/>
        <w:rPr>
          <w:rFonts w:ascii="Times New Roman" w:hAnsi="Times New Roman" w:cs="Times New Roman"/>
        </w:rPr>
      </w:pPr>
      <w:r>
        <w:rPr>
          <w:rFonts w:ascii="Times New Roman" w:hAnsi="Times New Roman" w:cs="Times New Roman"/>
        </w:rPr>
        <w:t>It is a sharable memory.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These members can be shared by all objects of the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These can accessed eighther by class name or through the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rPr>
        <w:t>class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int a, b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static int n :</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there are three objects created for the above class, for static data  member 'n' only one copy is created but for non static member 'a' and 'b' separate copy is created for ever object ( three copies ).</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 xml:space="preserve">Test t1 = new Test(); </w:t>
      </w: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r>
        <w:rPr>
          <w:rFonts w:ascii="Times New Roman" w:hAnsi="Times New Roman" w:cs="Times New Roman"/>
        </w:rPr>
        <w:t>Test t2 = new Test();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Test t3 = new Test();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lang w:val="en-US" w:eastAsia="en-US"/>
        </w:rPr>
      </w:pPr>
      <w:r>
        <w:rPr>
          <w:rFonts w:ascii="Times New Roman" w:hAnsi="Times New Roman" w:cs="Times New Roman"/>
          <w:lang w:val="en-US" w:eastAsia="en-US" w:bidi="ar-SA"/>
        </w:rPr>
        <w:drawing>
          <wp:anchor distT="0" distB="0" distL="114935" distR="114935" simplePos="0" relativeHeight="251643904" behindDoc="0" locked="0" layoutInCell="1" allowOverlap="1">
            <wp:simplePos x="0" y="0"/>
            <wp:positionH relativeFrom="column">
              <wp:posOffset>40005</wp:posOffset>
            </wp:positionH>
            <wp:positionV relativeFrom="paragraph">
              <wp:posOffset>0</wp:posOffset>
            </wp:positionV>
            <wp:extent cx="3603625" cy="2566670"/>
            <wp:effectExtent l="19050" t="0" r="0" b="0"/>
            <wp:wrapSquare wrapText="bothSides"/>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noChangeArrowheads="1"/>
                    </pic:cNvPicPr>
                  </pic:nvPicPr>
                  <pic:blipFill>
                    <a:blip r:embed="rId27"/>
                    <a:srcRect/>
                    <a:stretch>
                      <a:fillRect/>
                    </a:stretch>
                  </pic:blipFill>
                  <pic:spPr>
                    <a:xfrm>
                      <a:off x="0" y="0"/>
                      <a:ext cx="3603625" cy="2566670"/>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Program to count the number of objects created.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n</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i/>
          <w:color w:val="0000C0"/>
        </w:rPr>
        <w:t>counter</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n</w:t>
      </w:r>
      <w:r>
        <w:rPr>
          <w:rFonts w:ascii="Times New Roman" w:hAnsi="Times New Roman" w:cs="Times New Roman"/>
          <w:color w:val="000000"/>
        </w:rPr>
        <w:t xml:space="preserve"> = ++</w:t>
      </w:r>
      <w:r>
        <w:rPr>
          <w:rFonts w:ascii="Times New Roman" w:hAnsi="Times New Roman" w:cs="Times New Roman"/>
          <w:i/>
          <w:color w:val="0000C0"/>
        </w:rPr>
        <w:t>counter</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"Current Object "</w:t>
      </w:r>
      <w:r>
        <w:rPr>
          <w:rFonts w:ascii="Times New Roman" w:hAnsi="Times New Roman" w:cs="Times New Roman"/>
          <w:color w:val="000000"/>
        </w:rPr>
        <w:t xml:space="preserve"> + </w:t>
      </w:r>
      <w:r>
        <w:rPr>
          <w:rFonts w:ascii="Times New Roman" w:hAnsi="Times New Roman" w:cs="Times New Roman"/>
          <w:color w:val="0000C0"/>
        </w:rPr>
        <w:t>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"Total Objects "</w:t>
      </w:r>
      <w:r>
        <w:rPr>
          <w:rFonts w:ascii="Times New Roman" w:hAnsi="Times New Roman" w:cs="Times New Roman"/>
          <w:color w:val="000000"/>
        </w:rPr>
        <w:t xml:space="preserve"> + </w:t>
      </w:r>
      <w:r>
        <w:rPr>
          <w:rFonts w:ascii="Times New Roman" w:hAnsi="Times New Roman" w:cs="Times New Roman"/>
          <w:i/>
          <w:color w:val="0000C0"/>
        </w:rPr>
        <w:t>counter</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b/>
          <w:color w:val="7F0055"/>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s3</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.setData();</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.setData();</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s3</w:t>
      </w:r>
      <w:r>
        <w:rPr>
          <w:rFonts w:ascii="Times New Roman" w:hAnsi="Times New Roman" w:cs="Times New Roman"/>
          <w:color w:val="000000"/>
        </w:rPr>
        <w:t>.setData();</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s3</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color w:val="000000"/>
          <w:lang w:val="en-US" w:eastAsia="en-US" w:bidi="te-IN"/>
        </w:rPr>
      </w:pPr>
      <w:r>
        <w:rPr>
          <w:rFonts w:ascii="Times New Roman" w:hAnsi="Times New Roman" w:cs="Times New Roman"/>
        </w:rPr>
        <w:t>O/p:</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current Object : 1</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Total  Objects : 3</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current Object : 2</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Total  Objects : 3</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current Object : 3</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Total  Objects : 3</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What is output of the following program.</w:t>
      </w: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counter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n</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counter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"Current Object : "</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"Total no of  Objects : "</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counter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s3</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.setData();</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.setData();</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s3</w:t>
      </w:r>
      <w:r>
        <w:rPr>
          <w:rFonts w:ascii="Times New Roman" w:hAnsi="Times New Roman" w:cs="Times New Roman"/>
          <w:color w:val="000000"/>
          <w:lang w:val="en-US" w:eastAsia="en-US" w:bidi="te-IN"/>
        </w:rPr>
        <w:t>.setData();</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s3</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O/P:</w:t>
      </w:r>
    </w:p>
    <w:p>
      <w:pPr>
        <w:pStyle w:val="4"/>
        <w:jc w:val="both"/>
        <w:rPr>
          <w:rFonts w:ascii="Times New Roman" w:hAnsi="Times New Roman" w:cs="Times New Roman"/>
          <w:b/>
          <w:bCs/>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Current Object : 1</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Total no of  Objects : 1</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Current Object : 1</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Total no of  Objects : 1</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Current Object : 1</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Total no of  Objects : 1</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rPr>
        <w:t>All static members of the class acquire memory with reference of class name without creating an object.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These members can be accessed either through object or by the class name.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Accessing static data by the name of the class --&gt;   classname.member ,  </w:t>
      </w:r>
    </w:p>
    <w:p>
      <w:pPr>
        <w:pStyle w:val="4"/>
        <w:jc w:val="both"/>
        <w:rPr>
          <w:rFonts w:ascii="Times New Roman" w:hAnsi="Times New Roman" w:cs="Times New Roman"/>
        </w:rPr>
      </w:pPr>
      <w:r>
        <w:rPr>
          <w:rFonts w:ascii="Times New Roman" w:hAnsi="Times New Roman" w:cs="Times New Roman"/>
        </w:rPr>
        <w:t xml:space="preserve">Eg :  </w:t>
      </w:r>
    </w:p>
    <w:p>
      <w:pPr>
        <w:pStyle w:val="4"/>
        <w:jc w:val="both"/>
        <w:rPr>
          <w:rFonts w:ascii="Times New Roman" w:hAnsi="Times New Roman" w:cs="Times New Roman"/>
        </w:rPr>
      </w:pPr>
      <w:r>
        <w:rPr>
          <w:rFonts w:ascii="Times New Roman" w:hAnsi="Times New Roman" w:cs="Times New Roman"/>
        </w:rPr>
        <w:t>in the Test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Test.n;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Since static data members acquire memory with reference of the class, these are called as class variable.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Static data member is class level.</w:t>
      </w:r>
    </w:p>
    <w:p>
      <w:pPr>
        <w:pStyle w:val="4"/>
        <w:jc w:val="both"/>
        <w:rPr>
          <w:rFonts w:ascii="Times New Roman" w:hAnsi="Times New Roman" w:cs="Times New Roman"/>
          <w:vertAlign w:val="superscript"/>
        </w:rPr>
      </w:pPr>
      <w:r>
        <w:rPr>
          <w:rFonts w:ascii="Times New Roman" w:hAnsi="Times New Roman" w:cs="Times New Roman"/>
        </w:rPr>
        <w:t>Instance variable is a instance level.</w:t>
      </w:r>
    </w:p>
    <w:p>
      <w:pPr>
        <w:pStyle w:val="4"/>
        <w:jc w:val="both"/>
        <w:rPr>
          <w:rFonts w:ascii="Times New Roman" w:hAnsi="Times New Roman" w:cs="Times New Roman"/>
          <w:vertAlign w:val="superscript"/>
        </w:rPr>
      </w:pPr>
    </w:p>
    <w:p>
      <w:pPr>
        <w:pStyle w:val="4"/>
        <w:jc w:val="both"/>
        <w:rPr>
          <w:rFonts w:ascii="Times New Roman" w:hAnsi="Times New Roman" w:cs="Times New Roman"/>
          <w:b/>
          <w:bCs/>
        </w:rPr>
      </w:pPr>
      <w:r>
        <w:rPr>
          <w:rFonts w:ascii="Times New Roman" w:hAnsi="Times New Roman" w:cs="Times New Roman"/>
          <w:b/>
          <w:bCs/>
        </w:rPr>
        <w:t>Accessing static data member without object.</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Sample</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i/>
          <w:iCs/>
          <w:color w:val="0000C0"/>
          <w:lang w:val="en-US" w:eastAsia="en-US" w:bidi="te-IN"/>
        </w:rPr>
        <w:t>counter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n</w:t>
      </w:r>
      <w:r>
        <w:rPr>
          <w:rFonts w:ascii="Times New Roman" w:hAnsi="Times New Roman" w:cs="Times New Roman"/>
          <w:color w:val="000000"/>
          <w:lang w:val="en-US" w:eastAsia="en-US" w:bidi="te-IN"/>
        </w:rPr>
        <w:t>=++</w:t>
      </w:r>
      <w:r>
        <w:rPr>
          <w:rFonts w:ascii="Times New Roman" w:hAnsi="Times New Roman" w:cs="Times New Roman"/>
          <w:i/>
          <w:iCs/>
          <w:color w:val="0000C0"/>
          <w:lang w:val="en-US" w:eastAsia="en-US" w:bidi="te-IN"/>
        </w:rPr>
        <w:t>counter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"Current Object : "</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"Total no of  Objects : "</w:t>
      </w:r>
      <w:r>
        <w:rPr>
          <w:rFonts w:ascii="Times New Roman" w:hAnsi="Times New Roman" w:cs="Times New Roman"/>
          <w:color w:val="000000"/>
          <w:lang w:val="en-US" w:eastAsia="en-US" w:bidi="te-IN"/>
        </w:rPr>
        <w:t>+</w:t>
      </w:r>
      <w:r>
        <w:rPr>
          <w:rFonts w:ascii="Times New Roman" w:hAnsi="Times New Roman" w:cs="Times New Roman"/>
          <w:i/>
          <w:iCs/>
          <w:color w:val="0000C0"/>
          <w:lang w:val="en-US" w:eastAsia="en-US" w:bidi="te-IN"/>
        </w:rPr>
        <w:t>counter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(Sample.</w:t>
      </w:r>
      <w:r>
        <w:rPr>
          <w:rFonts w:ascii="Times New Roman" w:hAnsi="Times New Roman" w:cs="Times New Roman"/>
          <w:i/>
          <w:iCs/>
          <w:color w:val="0000C0"/>
          <w:lang w:val="en-US" w:eastAsia="en-US" w:bidi="te-IN"/>
        </w:rPr>
        <w:t>counter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Sample.</w:t>
      </w:r>
      <w:r>
        <w:rPr>
          <w:rFonts w:ascii="Times New Roman" w:hAnsi="Times New Roman" w:cs="Times New Roman"/>
          <w:i/>
          <w:iCs/>
          <w:color w:val="0000C0"/>
          <w:lang w:val="en-US" w:eastAsia="en-US" w:bidi="te-IN"/>
        </w:rPr>
        <w:t>counter</w:t>
      </w:r>
      <w:r>
        <w:rPr>
          <w:rFonts w:ascii="Times New Roman" w:hAnsi="Times New Roman" w:cs="Times New Roman"/>
          <w:color w:val="000000"/>
          <w:lang w:val="en-US" w:eastAsia="en-US" w:bidi="te-IN"/>
        </w:rPr>
        <w:t>=Sample.</w:t>
      </w:r>
      <w:r>
        <w:rPr>
          <w:rFonts w:ascii="Times New Roman" w:hAnsi="Times New Roman" w:cs="Times New Roman"/>
          <w:i/>
          <w:iCs/>
          <w:color w:val="0000C0"/>
          <w:lang w:val="en-US" w:eastAsia="en-US" w:bidi="te-IN"/>
        </w:rPr>
        <w:t>counter</w:t>
      </w:r>
      <w:r>
        <w:rPr>
          <w:rFonts w:ascii="Times New Roman" w:hAnsi="Times New Roman" w:cs="Times New Roman"/>
          <w:color w:val="000000"/>
          <w:lang w:val="en-US" w:eastAsia="en-US" w:bidi="te-IN"/>
        </w:rPr>
        <w:t>+10;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Sample.</w:t>
      </w:r>
      <w:r>
        <w:rPr>
          <w:rFonts w:ascii="Times New Roman" w:hAnsi="Times New Roman" w:cs="Times New Roman"/>
          <w:i/>
          <w:iCs/>
          <w:color w:val="0000C0"/>
          <w:lang w:val="en-US" w:eastAsia="en-US" w:bidi="te-IN"/>
        </w:rPr>
        <w:t>counter</w:t>
      </w:r>
      <w:r>
        <w:rPr>
          <w:rFonts w:ascii="Times New Roman" w:hAnsi="Times New Roman" w:cs="Times New Roman"/>
          <w:color w:val="000000"/>
          <w:lang w:val="en-US" w:eastAsia="en-US" w:bidi="te-IN"/>
        </w:rPr>
        <w:t>=Sample.</w:t>
      </w:r>
      <w:r>
        <w:rPr>
          <w:rFonts w:ascii="Times New Roman" w:hAnsi="Times New Roman" w:cs="Times New Roman"/>
          <w:i/>
          <w:iCs/>
          <w:color w:val="0000C0"/>
          <w:lang w:val="en-US" w:eastAsia="en-US" w:bidi="te-IN"/>
        </w:rPr>
        <w:t>counter</w:t>
      </w:r>
      <w:r>
        <w:rPr>
          <w:rFonts w:ascii="Times New Roman" w:hAnsi="Times New Roman" w:cs="Times New Roman"/>
          <w:color w:val="000000"/>
          <w:lang w:val="en-US" w:eastAsia="en-US" w:bidi="te-IN"/>
        </w:rPr>
        <w:t>+20;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(Sample.</w:t>
      </w:r>
      <w:r>
        <w:rPr>
          <w:rFonts w:ascii="Times New Roman" w:hAnsi="Times New Roman" w:cs="Times New Roman"/>
          <w:i/>
          <w:iCs/>
          <w:color w:val="0000C0"/>
          <w:lang w:val="en-US" w:eastAsia="en-US" w:bidi="te-IN"/>
        </w:rPr>
        <w:t>counter</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O/p:  0    30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Types of variables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there are three types of variables: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local variables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instance variables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class variables</w:t>
      </w: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 xml:space="preserve">; </w:t>
      </w:r>
      <w:r>
        <w:rPr>
          <w:rFonts w:ascii="Times New Roman" w:hAnsi="Times New Roman" w:cs="Times New Roman"/>
          <w:color w:val="3F7F5F"/>
        </w:rPr>
        <w:t>// instance variable</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i/>
          <w:color w:val="0000C0"/>
        </w:rPr>
        <w:t>n</w:t>
      </w:r>
      <w:r>
        <w:rPr>
          <w:rFonts w:ascii="Times New Roman" w:hAnsi="Times New Roman" w:cs="Times New Roman"/>
          <w:color w:val="000000"/>
        </w:rPr>
        <w:t xml:space="preserve">; </w:t>
      </w:r>
      <w:r>
        <w:rPr>
          <w:rFonts w:ascii="Times New Roman" w:hAnsi="Times New Roman" w:cs="Times New Roman"/>
          <w:color w:val="3F7F5F"/>
        </w:rPr>
        <w:t>//class variable</w:t>
      </w:r>
      <w:r>
        <w:rPr>
          <w:rFonts w:ascii="Times New Roman" w:hAnsi="Times New Roman" w:cs="Times New Roman"/>
          <w:color w:val="3F7F5F"/>
        </w:rPr>
        <w:tab/>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u w:val="single"/>
        </w:rPr>
        <w:t>x</w:t>
      </w:r>
      <w:r>
        <w:rPr>
          <w:rFonts w:ascii="Times New Roman" w:hAnsi="Times New Roman" w:cs="Times New Roman"/>
          <w:color w:val="000000"/>
        </w:rPr>
        <w:t xml:space="preserve">; </w:t>
      </w:r>
      <w:r>
        <w:rPr>
          <w:rFonts w:ascii="Times New Roman" w:hAnsi="Times New Roman" w:cs="Times New Roman"/>
          <w:color w:val="3F7F5F"/>
        </w:rPr>
        <w:t>// local variable.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Static data members are used in the following situations/scenarios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To maintain common data for all the instances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To provide auto increment in application</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3) To act like a counter variable in the application ( at the server side )</w:t>
      </w: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rPr>
        <w:t>eg: to count no. of clients login into a server.</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In real time applications data members are private to achieve data security .</w:t>
      </w:r>
    </w:p>
    <w:p>
      <w:pPr>
        <w:pStyle w:val="4"/>
        <w:jc w:val="both"/>
        <w:rPr>
          <w:rFonts w:ascii="Times New Roman" w:hAnsi="Times New Roman" w:cs="Times New Roman"/>
        </w:rPr>
      </w:pPr>
      <w:r>
        <w:rPr>
          <w:rFonts w:ascii="Times New Roman" w:hAnsi="Times New Roman" w:cs="Times New Roman"/>
        </w:rPr>
        <w:t>To access these private members, public methods are introduced.</w:t>
      </w:r>
    </w:p>
    <w:p>
      <w:pPr>
        <w:pStyle w:val="4"/>
        <w:jc w:val="both"/>
        <w:rPr>
          <w:rFonts w:ascii="Times New Roman" w:hAnsi="Times New Roman" w:cs="Times New Roman"/>
        </w:rPr>
      </w:pPr>
      <w:r>
        <w:rPr>
          <w:rFonts w:ascii="Times New Roman" w:hAnsi="Times New Roman" w:cs="Times New Roman"/>
        </w:rPr>
        <w:t>Public methods are acting as interface between private data and outside environment.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color w:val="7F0055"/>
          <w:lang w:val="en-US" w:eastAsia="en-US" w:bidi="te-IN"/>
        </w:rPr>
      </w:pPr>
      <w:r>
        <w:rPr>
          <w:rFonts w:ascii="Times New Roman" w:hAnsi="Times New Roman" w:eastAsia="Times New Roman" w:cs="Times New Roma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below data is a public data.</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=10;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=20;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below statement is to make public data as private.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//here setData() takes the public data and stores into object.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.setData(</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Static method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Static methods also like a static data members, it acquires memory without  creating an object.</w:t>
      </w:r>
    </w:p>
    <w:p>
      <w:pPr>
        <w:pStyle w:val="4"/>
        <w:jc w:val="both"/>
        <w:rPr>
          <w:rFonts w:ascii="Times New Roman" w:hAnsi="Times New Roman" w:cs="Times New Roman"/>
        </w:rPr>
      </w:pPr>
      <w:r>
        <w:rPr>
          <w:rFonts w:ascii="Times New Roman" w:hAnsi="Times New Roman" w:cs="Times New Roman"/>
        </w:rPr>
        <w:t>All static members acquires memory by the name of the class without  creating an object.</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p>
    <w:p>
      <w:pPr>
        <w:pStyle w:val="4"/>
        <w:jc w:val="both"/>
        <w:rPr>
          <w:rFonts w:ascii="Times New Roman" w:hAnsi="Times New Roman" w:eastAsia="Times New Roman" w:cs="Times New Roman"/>
        </w:rPr>
      </w:pPr>
    </w:p>
    <w:p>
      <w:pPr>
        <w:pStyle w:val="4"/>
        <w:jc w:val="both"/>
        <w:rPr>
          <w:rFonts w:ascii="Times New Roman" w:hAnsi="Times New Roman" w:eastAsia="Times New Roman" w:cs="Times New Roman"/>
        </w:rPr>
      </w:pPr>
    </w:p>
    <w:p>
      <w:pPr>
        <w:pStyle w:val="4"/>
        <w:jc w:val="both"/>
        <w:rPr>
          <w:rFonts w:ascii="Times New Roman" w:hAnsi="Times New Roman" w:eastAsia="Times New Roman" w:cs="Times New Roman"/>
        </w:rPr>
      </w:pPr>
    </w:p>
    <w:p>
      <w:pPr>
        <w:pStyle w:val="4"/>
        <w:jc w:val="both"/>
        <w:rPr>
          <w:rFonts w:ascii="Times New Roman" w:hAnsi="Times New Roman" w:eastAsia="Times New Roman" w:cs="Times New Roman"/>
        </w:rPr>
      </w:pPr>
    </w:p>
    <w:p>
      <w:pPr>
        <w:pStyle w:val="4"/>
        <w:jc w:val="both"/>
        <w:rPr>
          <w:rFonts w:ascii="Times New Roman" w:hAnsi="Times New Roman" w:eastAsia="Times New Roman" w:cs="Times New Roman"/>
        </w:rPr>
      </w:pPr>
    </w:p>
    <w:p>
      <w:pPr>
        <w:pStyle w:val="4"/>
        <w:jc w:val="both"/>
        <w:rPr>
          <w:rFonts w:ascii="Times New Roman" w:hAnsi="Times New Roman" w:eastAsia="Times New Roman" w:cs="Times New Roman"/>
        </w:rPr>
      </w:pPr>
    </w:p>
    <w:p>
      <w:pPr>
        <w:pStyle w:val="4"/>
        <w:jc w:val="both"/>
        <w:rPr>
          <w:rFonts w:ascii="Times New Roman" w:hAnsi="Times New Roman" w:eastAsia="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b/>
          <w:bCs/>
        </w:rPr>
        <w:t>Declaration of static method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Test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static void display()</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static method acquires memory as soon as class gets loaded into the memory (without any class instance)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Static method can be called by the reference of class name or though the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Eg : </w:t>
      </w:r>
    </w:p>
    <w:p>
      <w:pPr>
        <w:pStyle w:val="4"/>
        <w:jc w:val="both"/>
        <w:rPr>
          <w:rFonts w:ascii="Times New Roman" w:hAnsi="Times New Roman" w:cs="Times New Roman"/>
          <w:b/>
          <w:bCs/>
        </w:rPr>
      </w:pPr>
      <w:r>
        <w:rPr>
          <w:rFonts w:ascii="Times New Roman" w:hAnsi="Times New Roman" w:cs="Times New Roman"/>
        </w:rPr>
        <w:t>calling by the class name --&gt;   Test.display();</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rPr>
        <w:t>main purpose of static method is to access private static data member.</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Counting no.of objects created using static method</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 </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n</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  static</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i/>
          <w:color w:val="0000C0"/>
        </w:rPr>
        <w:t>counter</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 </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n</w:t>
      </w:r>
      <w:r>
        <w:rPr>
          <w:rFonts w:ascii="Times New Roman" w:hAnsi="Times New Roman" w:cs="Times New Roman"/>
          <w:color w:val="000000"/>
        </w:rPr>
        <w:t xml:space="preserve"> = ++</w:t>
      </w:r>
      <w:r>
        <w:rPr>
          <w:rFonts w:ascii="Times New Roman" w:hAnsi="Times New Roman" w:cs="Times New Roman"/>
          <w:i/>
          <w:color w:val="0000C0"/>
        </w:rPr>
        <w:t>counter</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 </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"Current Object "</w:t>
      </w:r>
      <w:r>
        <w:rPr>
          <w:rFonts w:ascii="Times New Roman" w:hAnsi="Times New Roman" w:cs="Times New Roman"/>
          <w:color w:val="000000"/>
        </w:rPr>
        <w:t xml:space="preserve"> + </w:t>
      </w:r>
      <w:r>
        <w:rPr>
          <w:rFonts w:ascii="Times New Roman" w:hAnsi="Times New Roman" w:cs="Times New Roman"/>
          <w:color w:val="0000C0"/>
        </w:rPr>
        <w:t>n</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showCount() </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"Total Objects "</w:t>
      </w:r>
      <w:r>
        <w:rPr>
          <w:rFonts w:ascii="Times New Roman" w:hAnsi="Times New Roman" w:cs="Times New Roman"/>
          <w:color w:val="000000"/>
        </w:rPr>
        <w:t xml:space="preserve"> + </w:t>
      </w:r>
      <w:r>
        <w:rPr>
          <w:rFonts w:ascii="Times New Roman" w:hAnsi="Times New Roman" w:cs="Times New Roman"/>
          <w:i/>
          <w:color w:val="0000C0"/>
        </w:rPr>
        <w:t>counter</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eastAsia="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Sample.</w:t>
      </w:r>
      <w:r>
        <w:rPr>
          <w:rFonts w:ascii="Times New Roman" w:hAnsi="Times New Roman" w:cs="Times New Roman"/>
          <w:i/>
          <w:color w:val="000000"/>
        </w:rPr>
        <w:t>showCount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s3</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.setData();</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.setData();</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s3</w:t>
      </w:r>
      <w:r>
        <w:rPr>
          <w:rFonts w:ascii="Times New Roman" w:hAnsi="Times New Roman" w:cs="Times New Roman"/>
          <w:color w:val="000000"/>
        </w:rPr>
        <w:t>.setData();</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.display();</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s3</w:t>
      </w:r>
      <w:r>
        <w:rPr>
          <w:rFonts w:ascii="Times New Roman" w:hAnsi="Times New Roman" w:cs="Times New Roman"/>
          <w:color w:val="000000"/>
        </w:rPr>
        <w:t>.display();</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Sample.</w:t>
      </w:r>
      <w:r>
        <w:rPr>
          <w:rFonts w:ascii="Times New Roman" w:hAnsi="Times New Roman" w:cs="Times New Roman"/>
          <w:i/>
          <w:color w:val="000000"/>
        </w:rPr>
        <w:t>showCount</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lang w:val="en-US" w:eastAsia="en-US" w:bidi="ar-SA"/>
        </w:rPr>
        <w:drawing>
          <wp:inline distT="0" distB="0" distL="0" distR="0">
            <wp:extent cx="2557780" cy="20701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8"/>
                    <a:srcRect/>
                    <a:stretch>
                      <a:fillRect/>
                    </a:stretch>
                  </pic:blipFill>
                  <pic:spPr>
                    <a:xfrm>
                      <a:off x="0" y="0"/>
                      <a:ext cx="2557780" cy="2070100"/>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rPr>
      </w:pPr>
    </w:p>
    <w:p>
      <w:pPr>
        <w:tabs>
          <w:tab w:val="left" w:pos="3240"/>
        </w:tabs>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Static method can access only static data members  and  static methods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Reason:</w:t>
      </w:r>
    </w:p>
    <w:p>
      <w:pPr>
        <w:pStyle w:val="4"/>
        <w:jc w:val="both"/>
        <w:rPr>
          <w:rFonts w:ascii="Times New Roman" w:hAnsi="Times New Roman" w:cs="Times New Roman"/>
        </w:rPr>
      </w:pPr>
      <w:r>
        <w:rPr>
          <w:rFonts w:ascii="Times New Roman" w:hAnsi="Times New Roman" w:cs="Times New Roman"/>
        </w:rPr>
        <w:t xml:space="preserve">Static method acquires memory without any object but for non static members object is required.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non static method can access any member ( static or non static members )</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color w:val="7F0055"/>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u w:val="single"/>
          <w:lang w:val="en-US" w:eastAsia="en-US" w:bidi="te-IN"/>
        </w:rPr>
        <w:t>x</w:t>
      </w:r>
      <w:r>
        <w:rPr>
          <w:rFonts w:ascii="Times New Roman" w:hAnsi="Times New Roman" w:cs="Times New Roman"/>
          <w:color w:val="000000"/>
          <w:u w:val="single"/>
          <w:lang w:val="en-US" w:eastAsia="en-US" w:bidi="te-IN"/>
        </w:rPr>
        <w:t>=</w:t>
      </w:r>
      <w:r>
        <w:rPr>
          <w:rFonts w:ascii="Times New Roman" w:hAnsi="Times New Roman" w:cs="Times New Roman"/>
          <w:color w:val="6A3E3E"/>
          <w:u w:val="singl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0000C0"/>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.setData(10);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O/p: 0</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Using this keyword  we can get correct output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1.Can we overload main method?</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rPr>
        <w:t>Yes, we can have multiple methods with name “main” in a single class. However if we run the class, java runtime environment will look for main method with syntax as public static void main(String []  args).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2.What is static keyword?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static keyword can be used with class level variables to make it global i.e all the objects will share the same variable.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static keyword can be used with methods also. A static method can access only static variables of class and invoke only static methods of the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Read more in detail at java static keyword.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3.Can we declare a class as static?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We can’t declare a top-level class as static however an inner class can be declared as static. If inner class is declared as static, it’s called static nested class.</w:t>
      </w:r>
    </w:p>
    <w:p>
      <w:pPr>
        <w:pStyle w:val="4"/>
        <w:jc w:val="both"/>
        <w:rPr>
          <w:rFonts w:ascii="Times New Roman" w:hAnsi="Times New Roman" w:cs="Times New Roman"/>
        </w:rPr>
      </w:pPr>
      <w:r>
        <w:rPr>
          <w:rFonts w:ascii="Times New Roman" w:hAnsi="Times New Roman" w:cs="Times New Roman"/>
        </w:rPr>
        <w:t>Static nested class is same as any other top-level class and is nested for only packaging convenience.</w:t>
      </w:r>
    </w:p>
    <w:p>
      <w:pPr>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4.What is static block?</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Java static block is the group of statements that gets executed when the class is loaded into memory by Java ClassLoader. It is used to initialize static variables of the class. Mostly it’s used to create static resources when class is loaded.</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5. What is the importance of main method in Java?</w:t>
      </w:r>
    </w:p>
    <w:p>
      <w:pPr>
        <w:pStyle w:val="17"/>
        <w:jc w:val="both"/>
      </w:pPr>
      <w:r>
        <w:t xml:space="preserve">main() method is the entry point of any standalone java application. The syntax of main method is </w:t>
      </w:r>
      <w:r>
        <w:rPr>
          <w:rStyle w:val="23"/>
          <w:rFonts w:ascii="Times New Roman" w:hAnsi="Times New Roman" w:cs="Times New Roman"/>
          <w:sz w:val="24"/>
          <w:szCs w:val="24"/>
        </w:rPr>
        <w:t>public static void main(String []  args)</w:t>
      </w:r>
      <w:r>
        <w:t>.</w:t>
      </w:r>
    </w:p>
    <w:p>
      <w:pPr>
        <w:pStyle w:val="17"/>
        <w:jc w:val="both"/>
      </w:pPr>
      <w:r>
        <w:t xml:space="preserve">main method is public and static so that java can access it without initializing the class. The input parameter is an array of String through which we can pass runtime arguments to the java program. </w:t>
      </w:r>
    </w:p>
    <w:p>
      <w:pPr>
        <w:pStyle w:val="4"/>
        <w:jc w:val="both"/>
        <w:rPr>
          <w:rFonts w:ascii="Times New Roman" w:hAnsi="Times New Roman" w:cs="Times New Roman"/>
          <w:b/>
          <w:bCs/>
        </w:rPr>
      </w:pPr>
      <w:r>
        <w:rPr>
          <w:rFonts w:ascii="Times New Roman" w:hAnsi="Times New Roman" w:cs="Times New Roman"/>
          <w:b/>
          <w:bCs/>
        </w:rPr>
        <w:t>6) Can we declare a class as static?</w:t>
      </w:r>
    </w:p>
    <w:p>
      <w:pPr>
        <w:pStyle w:val="17"/>
      </w:pPr>
      <w:r>
        <w:t>We can’t declare a top-level class as static however an inner class can be declared as static. If inner class is declared as static, it’s called static nested class.</w:t>
      </w:r>
      <w:r>
        <w:br w:type="textWrapping"/>
      </w:r>
      <w:r>
        <w:t>Static nested class is same as any other top-level class and is nested for only packaging convenience.</w:t>
      </w:r>
    </w:p>
    <w:p>
      <w:pPr>
        <w:pStyle w:val="4"/>
        <w:jc w:val="both"/>
        <w:rPr>
          <w:rFonts w:ascii="Times New Roman" w:hAnsi="Times New Roman" w:cs="Times New Roman"/>
          <w:b/>
          <w:bCs/>
        </w:rPr>
      </w:pPr>
      <w:bookmarkStart w:id="4" w:name="static-import"/>
      <w:bookmarkEnd w:id="4"/>
      <w:r>
        <w:rPr>
          <w:rFonts w:ascii="Times New Roman" w:hAnsi="Times New Roman" w:cs="Times New Roman"/>
          <w:b/>
          <w:bCs/>
        </w:rPr>
        <w:t>7) What is static import?</w:t>
      </w:r>
    </w:p>
    <w:p>
      <w:pPr>
        <w:pStyle w:val="17"/>
        <w:jc w:val="both"/>
        <w:rPr>
          <w:rStyle w:val="873"/>
        </w:rPr>
      </w:pPr>
      <w:r>
        <w:t>If we have to use any static variable or method from other class, usually we import the class and then use the method/variable with class name.</w:t>
      </w:r>
    </w:p>
    <w:p>
      <w:pPr>
        <w:pStyle w:val="15"/>
        <w:jc w:val="both"/>
        <w:rPr>
          <w:rFonts w:ascii="Times New Roman" w:hAnsi="Times New Roman" w:cs="Times New Roman"/>
          <w:sz w:val="24"/>
          <w:szCs w:val="24"/>
        </w:rPr>
      </w:pPr>
      <w:r>
        <w:rPr>
          <w:rStyle w:val="873"/>
          <w:rFonts w:ascii="Times New Roman" w:hAnsi="Times New Roman" w:cs="Times New Roman"/>
          <w:sz w:val="24"/>
          <w:szCs w:val="24"/>
        </w:rPr>
        <w:t>import</w:t>
      </w:r>
      <w:r>
        <w:rPr>
          <w:rStyle w:val="874"/>
          <w:rFonts w:ascii="Times New Roman" w:hAnsi="Times New Roman" w:cs="Times New Roman"/>
          <w:sz w:val="24"/>
          <w:szCs w:val="24"/>
        </w:rPr>
        <w:t xml:space="preserve"> java</w:t>
      </w:r>
      <w:r>
        <w:rPr>
          <w:rStyle w:val="876"/>
          <w:rFonts w:ascii="Times New Roman" w:hAnsi="Times New Roman" w:cs="Times New Roman"/>
          <w:sz w:val="24"/>
          <w:szCs w:val="24"/>
        </w:rPr>
        <w:t>.</w:t>
      </w:r>
      <w:r>
        <w:rPr>
          <w:rStyle w:val="874"/>
          <w:rFonts w:ascii="Times New Roman" w:hAnsi="Times New Roman" w:cs="Times New Roman"/>
          <w:sz w:val="24"/>
          <w:szCs w:val="24"/>
        </w:rPr>
        <w:t>lang</w:t>
      </w:r>
      <w:r>
        <w:rPr>
          <w:rStyle w:val="876"/>
          <w:rFonts w:ascii="Times New Roman" w:hAnsi="Times New Roman" w:cs="Times New Roman"/>
          <w:sz w:val="24"/>
          <w:szCs w:val="24"/>
        </w:rPr>
        <w:t>.</w:t>
      </w:r>
      <w:r>
        <w:rPr>
          <w:rStyle w:val="875"/>
          <w:rFonts w:ascii="Times New Roman" w:hAnsi="Times New Roman" w:cs="Times New Roman"/>
          <w:sz w:val="24"/>
          <w:szCs w:val="24"/>
        </w:rPr>
        <w:t>Math</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Style w:val="873"/>
          <w:rFonts w:ascii="Times New Roman" w:hAnsi="Times New Roman" w:cs="Times New Roman"/>
          <w:sz w:val="24"/>
          <w:szCs w:val="24"/>
        </w:rPr>
      </w:pPr>
      <w:r>
        <w:rPr>
          <w:rStyle w:val="877"/>
          <w:rFonts w:ascii="Times New Roman" w:hAnsi="Times New Roman" w:cs="Times New Roman"/>
          <w:sz w:val="24"/>
          <w:szCs w:val="24"/>
        </w:rPr>
        <w:t>//inside class</w:t>
      </w:r>
    </w:p>
    <w:p>
      <w:pPr>
        <w:pStyle w:val="15"/>
        <w:jc w:val="both"/>
        <w:rPr>
          <w:rFonts w:ascii="Times New Roman" w:hAnsi="Times New Roman" w:cs="Times New Roman"/>
          <w:color w:val="000000"/>
          <w:sz w:val="24"/>
          <w:szCs w:val="24"/>
        </w:rPr>
      </w:pPr>
      <w:r>
        <w:rPr>
          <w:rStyle w:val="873"/>
          <w:rFonts w:ascii="Times New Roman" w:hAnsi="Times New Roman" w:cs="Times New Roman"/>
          <w:sz w:val="24"/>
          <w:szCs w:val="24"/>
        </w:rPr>
        <w:t>double</w:t>
      </w:r>
      <w:r>
        <w:rPr>
          <w:rStyle w:val="874"/>
          <w:rFonts w:ascii="Times New Roman" w:hAnsi="Times New Roman" w:cs="Times New Roman"/>
          <w:sz w:val="24"/>
          <w:szCs w:val="24"/>
        </w:rPr>
        <w:t xml:space="preserve"> test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Math</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PI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5</w:t>
      </w:r>
      <w:r>
        <w:rPr>
          <w:rStyle w:val="876"/>
          <w:rFonts w:ascii="Times New Roman" w:hAnsi="Times New Roman" w:cs="Times New Roman"/>
          <w:sz w:val="24"/>
          <w:szCs w:val="24"/>
        </w:rPr>
        <w:t>;</w:t>
      </w: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cs="Times New Roman"/>
        </w:rPr>
        <w:t>We can do the same thing by importing the static method or variable only and then use it in the class as if it belongs to it.</w:t>
      </w:r>
    </w:p>
    <w:p>
      <w:pPr>
        <w:pStyle w:val="4"/>
        <w:jc w:val="both"/>
        <w:rPr>
          <w:rFonts w:ascii="Times New Roman" w:hAnsi="Times New Roman" w:cs="Times New Roman"/>
        </w:rPr>
      </w:pPr>
    </w:p>
    <w:p>
      <w:pPr>
        <w:pStyle w:val="15"/>
        <w:jc w:val="both"/>
        <w:rPr>
          <w:rFonts w:ascii="Times New Roman" w:hAnsi="Times New Roman" w:cs="Times New Roman"/>
          <w:sz w:val="24"/>
          <w:szCs w:val="24"/>
        </w:rPr>
      </w:pPr>
      <w:r>
        <w:rPr>
          <w:rStyle w:val="873"/>
          <w:rFonts w:ascii="Times New Roman" w:hAnsi="Times New Roman" w:cs="Times New Roman"/>
          <w:sz w:val="24"/>
          <w:szCs w:val="24"/>
        </w:rPr>
        <w:t>import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java</w:t>
      </w:r>
      <w:r>
        <w:rPr>
          <w:rStyle w:val="876"/>
          <w:rFonts w:ascii="Times New Roman" w:hAnsi="Times New Roman" w:cs="Times New Roman"/>
          <w:sz w:val="24"/>
          <w:szCs w:val="24"/>
        </w:rPr>
        <w:t>.</w:t>
      </w:r>
      <w:r>
        <w:rPr>
          <w:rStyle w:val="874"/>
          <w:rFonts w:ascii="Times New Roman" w:hAnsi="Times New Roman" w:cs="Times New Roman"/>
          <w:sz w:val="24"/>
          <w:szCs w:val="24"/>
        </w:rPr>
        <w:t>lang</w:t>
      </w:r>
      <w:r>
        <w:rPr>
          <w:rStyle w:val="876"/>
          <w:rFonts w:ascii="Times New Roman" w:hAnsi="Times New Roman" w:cs="Times New Roman"/>
          <w:sz w:val="24"/>
          <w:szCs w:val="24"/>
        </w:rPr>
        <w:t>.</w:t>
      </w:r>
      <w:r>
        <w:rPr>
          <w:rStyle w:val="875"/>
          <w:rFonts w:ascii="Times New Roman" w:hAnsi="Times New Roman" w:cs="Times New Roman"/>
          <w:sz w:val="24"/>
          <w:szCs w:val="24"/>
        </w:rPr>
        <w:t>Math</w:t>
      </w:r>
      <w:r>
        <w:rPr>
          <w:rStyle w:val="876"/>
          <w:rFonts w:ascii="Times New Roman" w:hAnsi="Times New Roman" w:cs="Times New Roman"/>
          <w:sz w:val="24"/>
          <w:szCs w:val="24"/>
        </w:rPr>
        <w:t>.</w:t>
      </w:r>
      <w:r>
        <w:rPr>
          <w:rStyle w:val="874"/>
          <w:rFonts w:ascii="Times New Roman" w:hAnsi="Times New Roman" w:cs="Times New Roman"/>
          <w:sz w:val="24"/>
          <w:szCs w:val="24"/>
        </w:rPr>
        <w:t>PI</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Style w:val="873"/>
          <w:rFonts w:ascii="Times New Roman" w:hAnsi="Times New Roman" w:cs="Times New Roman"/>
          <w:sz w:val="24"/>
          <w:szCs w:val="24"/>
        </w:rPr>
      </w:pPr>
      <w:r>
        <w:rPr>
          <w:rStyle w:val="877"/>
          <w:rFonts w:ascii="Times New Roman" w:hAnsi="Times New Roman" w:cs="Times New Roman"/>
          <w:sz w:val="24"/>
          <w:szCs w:val="24"/>
        </w:rPr>
        <w:t>//no need to refer class now</w:t>
      </w:r>
    </w:p>
    <w:p>
      <w:pPr>
        <w:pStyle w:val="15"/>
        <w:jc w:val="both"/>
        <w:rPr>
          <w:rFonts w:ascii="Times New Roman" w:hAnsi="Times New Roman" w:cs="Times New Roman"/>
          <w:color w:val="000000"/>
          <w:sz w:val="24"/>
          <w:szCs w:val="24"/>
        </w:rPr>
      </w:pPr>
      <w:r>
        <w:rPr>
          <w:rStyle w:val="873"/>
          <w:rFonts w:ascii="Times New Roman" w:hAnsi="Times New Roman" w:cs="Times New Roman"/>
          <w:sz w:val="24"/>
          <w:szCs w:val="24"/>
        </w:rPr>
        <w:t>double</w:t>
      </w:r>
      <w:r>
        <w:rPr>
          <w:rStyle w:val="874"/>
          <w:rFonts w:ascii="Times New Roman" w:hAnsi="Times New Roman" w:cs="Times New Roman"/>
          <w:sz w:val="24"/>
          <w:szCs w:val="24"/>
        </w:rPr>
        <w:t xml:space="preserve"> test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PI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5</w:t>
      </w:r>
      <w:r>
        <w:rPr>
          <w:rStyle w:val="876"/>
          <w:rFonts w:ascii="Times New Roman" w:hAnsi="Times New Roman" w:cs="Times New Roman"/>
          <w:sz w:val="24"/>
          <w:szCs w:val="24"/>
        </w:rPr>
        <w:t>;</w:t>
      </w:r>
    </w:p>
    <w:p>
      <w:pPr>
        <w:pStyle w:val="4"/>
        <w:jc w:val="both"/>
        <w:rPr>
          <w:rFonts w:ascii="Times New Roman" w:hAnsi="Times New Roman" w:cs="Times New Roman"/>
          <w:color w:val="000000"/>
        </w:rPr>
      </w:pPr>
    </w:p>
    <w:p>
      <w:pPr>
        <w:pStyle w:val="4"/>
        <w:jc w:val="both"/>
        <w:rPr>
          <w:rFonts w:ascii="Times New Roman" w:hAnsi="Times New Roman" w:cs="Times New Roman"/>
          <w:b/>
          <w:bCs/>
        </w:rPr>
      </w:pPr>
      <w:r>
        <w:rPr>
          <w:rFonts w:ascii="Times New Roman" w:hAnsi="Times New Roman" w:cs="Times New Roman"/>
        </w:rPr>
        <w:t>Use of static import can cause confusion, so it’s better to avoid it. Overuse of static import can make your program unreadable and unmaintainable.</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8) What is difference between object oriented programming language and object based programming language?</w:t>
      </w:r>
    </w:p>
    <w:p>
      <w:pPr>
        <w:pStyle w:val="17"/>
        <w:jc w:val="both"/>
        <w:rPr>
          <w:b/>
          <w:bCs/>
        </w:rPr>
      </w:pPr>
      <w:r>
        <w:t xml:space="preserve">Object based programming languages follow all the features of OOPs except Inheritance. Examples of object based programming languages are JavaScript, VBScript etc. </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9) What if the static modifier is removed from the signature of the main method?</w:t>
      </w:r>
    </w:p>
    <w:p>
      <w:pPr>
        <w:pStyle w:val="17"/>
        <w:jc w:val="both"/>
      </w:pPr>
      <w:r>
        <w:t>Program compiles. But at runtime throws an error "NoSuchMethodError".</w:t>
      </w:r>
    </w:p>
    <w:p>
      <w:pPr>
        <w:pStyle w:val="4"/>
        <w:jc w:val="both"/>
        <w:rPr>
          <w:rFonts w:ascii="Times New Roman" w:hAnsi="Times New Roman" w:cs="Times New Roman"/>
          <w:b/>
          <w:bCs/>
        </w:rPr>
      </w:pPr>
      <w:r>
        <w:rPr>
          <w:rFonts w:ascii="Times New Roman" w:hAnsi="Times New Roman" w:cs="Times New Roman"/>
          <w:b/>
          <w:bCs/>
        </w:rPr>
        <w:t>10) What is difference between static (class) method and instance method?</w:t>
      </w:r>
    </w:p>
    <w:p>
      <w:pPr>
        <w:pStyle w:val="4"/>
        <w:jc w:val="both"/>
        <w:rPr>
          <w:rFonts w:ascii="Times New Roman" w:hAnsi="Times New Roman" w:cs="Times New Roman"/>
        </w:rPr>
      </w:pPr>
    </w:p>
    <w:tbl>
      <w:tblPr>
        <w:tblStyle w:val="26"/>
        <w:tblW w:w="9836" w:type="dxa"/>
        <w:tblInd w:w="-30" w:type="dxa"/>
        <w:tblLayout w:type="fixed"/>
        <w:tblCellMar>
          <w:top w:w="15" w:type="dxa"/>
          <w:left w:w="15" w:type="dxa"/>
          <w:bottom w:w="15" w:type="dxa"/>
          <w:right w:w="15" w:type="dxa"/>
        </w:tblCellMar>
      </w:tblPr>
      <w:tblGrid>
        <w:gridCol w:w="6133"/>
        <w:gridCol w:w="3703"/>
      </w:tblGrid>
      <w:tr>
        <w:tblPrEx>
          <w:tblCellMar>
            <w:top w:w="15" w:type="dxa"/>
            <w:left w:w="15" w:type="dxa"/>
            <w:bottom w:w="15" w:type="dxa"/>
            <w:right w:w="15" w:type="dxa"/>
          </w:tblCellMar>
        </w:tblPrEx>
        <w:tc>
          <w:tcPr>
            <w:tcW w:w="6133" w:type="dxa"/>
            <w:shd w:val="clear" w:color="auto" w:fill="auto"/>
            <w:vAlign w:val="center"/>
          </w:tcPr>
          <w:p>
            <w:pPr>
              <w:widowControl/>
              <w:suppressAutoHyphens w:val="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static or class method</w:t>
            </w:r>
          </w:p>
        </w:tc>
        <w:tc>
          <w:tcPr>
            <w:tcW w:w="3703" w:type="dxa"/>
            <w:shd w:val="clear" w:color="auto" w:fill="auto"/>
            <w:vAlign w:val="center"/>
          </w:tcPr>
          <w:p>
            <w:pPr>
              <w:widowControl/>
              <w:suppressAutoHyphens w:val="0"/>
              <w:jc w:val="both"/>
              <w:textAlignment w:val="auto"/>
              <w:rPr>
                <w:rFonts w:ascii="Times New Roman" w:hAnsi="Times New Roman" w:cs="Times New Roman"/>
              </w:rPr>
            </w:pPr>
            <w:r>
              <w:rPr>
                <w:rFonts w:ascii="Times New Roman" w:hAnsi="Times New Roman" w:eastAsia="Times New Roman" w:cs="Times New Roman"/>
                <w:b/>
                <w:bCs/>
                <w:lang w:val="en-US" w:eastAsia="en-US" w:bidi="te-IN"/>
              </w:rPr>
              <w:t>instance method</w:t>
            </w:r>
          </w:p>
        </w:tc>
      </w:tr>
      <w:tr>
        <w:tblPrEx>
          <w:tblCellMar>
            <w:top w:w="15" w:type="dxa"/>
            <w:left w:w="15" w:type="dxa"/>
            <w:bottom w:w="15" w:type="dxa"/>
            <w:right w:w="15" w:type="dxa"/>
          </w:tblCellMar>
        </w:tblPrEx>
        <w:tc>
          <w:tcPr>
            <w:tcW w:w="6133" w:type="dxa"/>
            <w:shd w:val="clear" w:color="auto" w:fill="auto"/>
            <w:vAlign w:val="center"/>
          </w:tcPr>
          <w:p>
            <w:pPr>
              <w:widowControl/>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1)A method i.e. declared as static is known as static method.</w:t>
            </w:r>
          </w:p>
        </w:tc>
        <w:tc>
          <w:tcPr>
            <w:tcW w:w="3703" w:type="dxa"/>
            <w:shd w:val="clear" w:color="auto" w:fill="auto"/>
            <w:vAlign w:val="center"/>
          </w:tcPr>
          <w:p>
            <w:pPr>
              <w:widowControl/>
              <w:suppressAutoHyphens w:val="0"/>
              <w:jc w:val="both"/>
              <w:textAlignment w:val="auto"/>
              <w:rPr>
                <w:rFonts w:ascii="Times New Roman" w:hAnsi="Times New Roman" w:cs="Times New Roman"/>
              </w:rPr>
            </w:pPr>
            <w:r>
              <w:rPr>
                <w:rFonts w:ascii="Times New Roman" w:hAnsi="Times New Roman" w:eastAsia="Times New Roman" w:cs="Times New Roman"/>
                <w:lang w:val="en-US" w:eastAsia="en-US" w:bidi="te-IN"/>
              </w:rPr>
              <w:t>A method i.e. not declared as static is known as instance method.</w:t>
            </w:r>
          </w:p>
        </w:tc>
      </w:tr>
      <w:tr>
        <w:tblPrEx>
          <w:tblCellMar>
            <w:top w:w="15" w:type="dxa"/>
            <w:left w:w="15" w:type="dxa"/>
            <w:bottom w:w="15" w:type="dxa"/>
            <w:right w:w="15" w:type="dxa"/>
          </w:tblCellMar>
        </w:tblPrEx>
        <w:tc>
          <w:tcPr>
            <w:tcW w:w="6133" w:type="dxa"/>
            <w:shd w:val="clear" w:color="auto" w:fill="auto"/>
            <w:vAlign w:val="center"/>
          </w:tcPr>
          <w:p>
            <w:pPr>
              <w:widowControl/>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2)Object is not required to call static method.</w:t>
            </w:r>
          </w:p>
        </w:tc>
        <w:tc>
          <w:tcPr>
            <w:tcW w:w="3703" w:type="dxa"/>
            <w:shd w:val="clear" w:color="auto" w:fill="auto"/>
            <w:vAlign w:val="center"/>
          </w:tcPr>
          <w:p>
            <w:pPr>
              <w:widowControl/>
              <w:suppressAutoHyphens w:val="0"/>
              <w:jc w:val="both"/>
              <w:textAlignment w:val="auto"/>
              <w:rPr>
                <w:rFonts w:ascii="Times New Roman" w:hAnsi="Times New Roman" w:cs="Times New Roman"/>
              </w:rPr>
            </w:pPr>
            <w:r>
              <w:rPr>
                <w:rFonts w:ascii="Times New Roman" w:hAnsi="Times New Roman" w:eastAsia="Times New Roman" w:cs="Times New Roman"/>
                <w:lang w:val="en-US" w:eastAsia="en-US" w:bidi="te-IN"/>
              </w:rPr>
              <w:t>Object is required to call instance methods.</w:t>
            </w:r>
          </w:p>
        </w:tc>
      </w:tr>
      <w:tr>
        <w:tblPrEx>
          <w:tblCellMar>
            <w:top w:w="15" w:type="dxa"/>
            <w:left w:w="15" w:type="dxa"/>
            <w:bottom w:w="15" w:type="dxa"/>
            <w:right w:w="15" w:type="dxa"/>
          </w:tblCellMar>
        </w:tblPrEx>
        <w:tc>
          <w:tcPr>
            <w:tcW w:w="6133" w:type="dxa"/>
            <w:shd w:val="clear" w:color="auto" w:fill="auto"/>
            <w:vAlign w:val="center"/>
          </w:tcPr>
          <w:p>
            <w:pPr>
              <w:widowControl/>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3)Non-static (instance) members cannot be accessed in static context (static method, static block and static nested class) directly.</w:t>
            </w:r>
          </w:p>
        </w:tc>
        <w:tc>
          <w:tcPr>
            <w:tcW w:w="3703" w:type="dxa"/>
            <w:shd w:val="clear" w:color="auto" w:fill="auto"/>
            <w:vAlign w:val="center"/>
          </w:tcPr>
          <w:p>
            <w:pPr>
              <w:widowControl/>
              <w:suppressAutoHyphens w:val="0"/>
              <w:jc w:val="both"/>
              <w:textAlignment w:val="auto"/>
              <w:rPr>
                <w:rFonts w:ascii="Times New Roman" w:hAnsi="Times New Roman" w:cs="Times New Roman"/>
              </w:rPr>
            </w:pPr>
            <w:r>
              <w:rPr>
                <w:rFonts w:ascii="Times New Roman" w:hAnsi="Times New Roman" w:eastAsia="Times New Roman" w:cs="Times New Roman"/>
                <w:lang w:val="en-US" w:eastAsia="en-US" w:bidi="te-IN"/>
              </w:rPr>
              <w:t>static and non-static variables both can be accessed in instance methods.</w:t>
            </w:r>
          </w:p>
        </w:tc>
      </w:tr>
      <w:tr>
        <w:tblPrEx>
          <w:tblCellMar>
            <w:top w:w="15" w:type="dxa"/>
            <w:left w:w="15" w:type="dxa"/>
            <w:bottom w:w="15" w:type="dxa"/>
            <w:right w:w="15" w:type="dxa"/>
          </w:tblCellMar>
        </w:tblPrEx>
        <w:tc>
          <w:tcPr>
            <w:tcW w:w="6133" w:type="dxa"/>
            <w:shd w:val="clear" w:color="auto" w:fill="auto"/>
            <w:vAlign w:val="center"/>
          </w:tcPr>
          <w:p>
            <w:pPr>
              <w:widowControl/>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4)For example: public static int cube(int n){ return n*n*n;}</w:t>
            </w:r>
          </w:p>
        </w:tc>
        <w:tc>
          <w:tcPr>
            <w:tcW w:w="3703" w:type="dxa"/>
            <w:shd w:val="clear" w:color="auto" w:fill="auto"/>
            <w:vAlign w:val="center"/>
          </w:tcPr>
          <w:p>
            <w:pPr>
              <w:widowControl/>
              <w:suppressAutoHyphens w:val="0"/>
              <w:jc w:val="both"/>
              <w:textAlignment w:val="auto"/>
              <w:rPr>
                <w:rFonts w:ascii="Times New Roman" w:hAnsi="Times New Roman" w:cs="Times New Roman"/>
              </w:rPr>
            </w:pPr>
            <w:r>
              <w:rPr>
                <w:rFonts w:ascii="Times New Roman" w:hAnsi="Times New Roman" w:eastAsia="Times New Roman" w:cs="Times New Roman"/>
                <w:lang w:val="en-US" w:eastAsia="en-US" w:bidi="te-IN"/>
              </w:rPr>
              <w:t>For example: public void msg(){...}.</w:t>
            </w:r>
          </w:p>
        </w:tc>
      </w:tr>
      <w:tr>
        <w:tblPrEx>
          <w:tblCellMar>
            <w:top w:w="15" w:type="dxa"/>
            <w:left w:w="15" w:type="dxa"/>
            <w:bottom w:w="15" w:type="dxa"/>
            <w:right w:w="15" w:type="dxa"/>
          </w:tblCellMar>
        </w:tblPrEx>
        <w:tc>
          <w:tcPr>
            <w:tcW w:w="6133" w:type="dxa"/>
            <w:shd w:val="clear" w:color="auto" w:fill="auto"/>
            <w:vAlign w:val="center"/>
          </w:tcPr>
          <w:p>
            <w:pPr>
              <w:pStyle w:val="4"/>
              <w:jc w:val="both"/>
              <w:rPr>
                <w:rFonts w:ascii="Times New Roman" w:hAnsi="Times New Roman" w:cs="Times New Roman"/>
                <w:b/>
                <w:bCs/>
              </w:rPr>
            </w:pPr>
          </w:p>
          <w:p>
            <w:pPr>
              <w:pStyle w:val="4"/>
              <w:jc w:val="both"/>
              <w:rPr>
                <w:rFonts w:ascii="Times New Roman" w:hAnsi="Times New Roman" w:eastAsia="Times New Roman" w:cs="Times New Roman"/>
                <w:lang w:val="en-US" w:eastAsia="en-US" w:bidi="te-IN"/>
              </w:rPr>
            </w:pPr>
            <w:r>
              <w:rPr>
                <w:rFonts w:ascii="Times New Roman" w:hAnsi="Times New Roman" w:cs="Times New Roman"/>
                <w:b/>
                <w:bCs/>
              </w:rPr>
              <w:t>11.What will happen if static modifier is removed from the signature of the main method?</w:t>
            </w:r>
          </w:p>
          <w:p>
            <w:pPr>
              <w:widowControl/>
              <w:suppressAutoHyphens w:val="0"/>
              <w:jc w:val="both"/>
              <w:textAlignment w:val="auto"/>
              <w:rPr>
                <w:rFonts w:ascii="Times New Roman" w:hAnsi="Times New Roman" w:eastAsia="Times New Roman" w:cs="Times New Roman"/>
                <w:lang w:val="en-US" w:eastAsia="en-US" w:bidi="te-IN"/>
              </w:rPr>
            </w:pPr>
          </w:p>
        </w:tc>
        <w:tc>
          <w:tcPr>
            <w:tcW w:w="3703" w:type="dxa"/>
            <w:shd w:val="clear" w:color="auto" w:fill="auto"/>
            <w:vAlign w:val="center"/>
          </w:tcPr>
          <w:p>
            <w:pPr>
              <w:widowControl/>
              <w:suppressAutoHyphens w:val="0"/>
              <w:snapToGrid w:val="0"/>
              <w:jc w:val="both"/>
              <w:textAlignment w:val="auto"/>
              <w:rPr>
                <w:rFonts w:ascii="Times New Roman" w:hAnsi="Times New Roman" w:eastAsia="Times New Roman" w:cs="Times New Roman"/>
                <w:lang w:val="en-US" w:eastAsia="en-US" w:bidi="te-IN"/>
              </w:rPr>
            </w:pPr>
          </w:p>
        </w:tc>
      </w:tr>
    </w:tbl>
    <w:p>
      <w:pPr>
        <w:pStyle w:val="4"/>
        <w:jc w:val="both"/>
        <w:rPr>
          <w:rFonts w:ascii="Times New Roman" w:hAnsi="Times New Roman" w:cs="Times New Roman"/>
          <w:b/>
          <w:bCs/>
        </w:rPr>
      </w:pPr>
      <w:r>
        <w:rPr>
          <w:rFonts w:ascii="Times New Roman" w:hAnsi="Times New Roman" w:cs="Times New Roman"/>
          <w:b/>
          <w:bCs/>
        </w:rPr>
        <w:t>12. How we can execute any code even before main method?</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Ans: If we want to execute any statements before even creation of objects at load time of class, we can use a static block of code in the class. Any statements inside this static block of code will get executed once at the time of loading the class even before creation of objects in the main method.</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sz w:val="40"/>
          <w:szCs w:val="40"/>
        </w:rPr>
      </w:pPr>
      <w:r>
        <w:rPr>
          <w:rFonts w:ascii="Times New Roman" w:hAnsi="Times New Roman" w:cs="Times New Roman"/>
          <w:b/>
          <w:bCs/>
          <w:sz w:val="40"/>
          <w:szCs w:val="40"/>
        </w:rPr>
        <w:t>This keyword in java</w:t>
      </w:r>
    </w:p>
    <w:p>
      <w:pPr>
        <w:pStyle w:val="4"/>
        <w:jc w:val="both"/>
        <w:rPr>
          <w:rFonts w:ascii="Times New Roman" w:hAnsi="Times New Roman" w:cs="Times New Roman"/>
          <w:b/>
          <w:bCs/>
        </w:rPr>
      </w:pPr>
      <w:r>
        <w:rPr>
          <w:rFonts w:ascii="Times New Roman" w:hAnsi="Times New Roman" w:cs="Times New Roman"/>
          <w:b/>
          <w:bCs/>
        </w:rPr>
        <w:t>What is this in java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In java, this is a reference variable ( pointer ) that refers to the current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this key word to refer to Current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Current object --&gt; it is an object, which is responsible to invoke a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When object is created, for each and every object this pointer generates and stores address of same object.</w:t>
      </w:r>
    </w:p>
    <w:p>
      <w:pPr>
        <w:pStyle w:val="4"/>
        <w:jc w:val="both"/>
        <w:rPr>
          <w:rFonts w:ascii="Times New Roman" w:hAnsi="Times New Roman" w:cs="Times New Roman"/>
        </w:rPr>
      </w:pPr>
      <w:r>
        <w:rPr>
          <w:rFonts w:ascii="Times New Roman" w:hAnsi="Times New Roman" w:cs="Times New Roman"/>
        </w:rPr>
        <w:t>Hence this pointer refer to the current object.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Usage of java this keyword</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rPr>
        <w:t>Here is given usages of java this keyword.</w:t>
      </w:r>
    </w:p>
    <w:p>
      <w:pPr>
        <w:pStyle w:val="4"/>
        <w:jc w:val="both"/>
        <w:rPr>
          <w:rFonts w:ascii="Times New Roman" w:hAnsi="Times New Roman" w:cs="Times New Roman"/>
          <w:b/>
          <w:bCs/>
        </w:rPr>
      </w:pPr>
    </w:p>
    <w:p>
      <w:pPr>
        <w:pStyle w:val="4"/>
        <w:numPr>
          <w:ilvl w:val="0"/>
          <w:numId w:val="11"/>
        </w:numPr>
        <w:ind w:left="720" w:hanging="360"/>
        <w:jc w:val="both"/>
        <w:rPr>
          <w:rFonts w:ascii="Times New Roman" w:hAnsi="Times New Roman" w:cs="Times New Roman"/>
        </w:rPr>
      </w:pPr>
      <w:r>
        <w:rPr>
          <w:rFonts w:ascii="Times New Roman" w:hAnsi="Times New Roman" w:eastAsia="Times New Roman" w:cs="Times New Roman"/>
          <w:b/>
          <w:bCs/>
        </w:rPr>
        <w:t xml:space="preserve">  </w:t>
      </w:r>
      <w:r>
        <w:rPr>
          <w:rFonts w:ascii="Times New Roman" w:hAnsi="Times New Roman" w:eastAsia="Times New Roman" w:cs="Times New Roman"/>
        </w:rPr>
        <w:t xml:space="preserve">  </w:t>
      </w:r>
      <w:r>
        <w:rPr>
          <w:rFonts w:ascii="Times New Roman" w:hAnsi="Times New Roman" w:cs="Times New Roman"/>
        </w:rPr>
        <w:t>this keyword can be used to refer current class instance variable.</w:t>
      </w:r>
    </w:p>
    <w:p>
      <w:pPr>
        <w:pStyle w:val="4"/>
        <w:ind w:left="720"/>
        <w:jc w:val="both"/>
        <w:rPr>
          <w:rFonts w:ascii="Times New Roman" w:hAnsi="Times New Roman" w:cs="Times New Roman"/>
        </w:rPr>
      </w:pPr>
    </w:p>
    <w:p>
      <w:pPr>
        <w:pStyle w:val="4"/>
        <w:numPr>
          <w:ilvl w:val="0"/>
          <w:numId w:val="11"/>
        </w:numPr>
        <w:ind w:left="720" w:hanging="360"/>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if class data member name and method argument name are same, to access class data member we can use  this keyword.</w:t>
      </w:r>
    </w:p>
    <w:p>
      <w:pPr>
        <w:pStyle w:val="4"/>
        <w:jc w:val="both"/>
        <w:rPr>
          <w:rFonts w:ascii="Times New Roman" w:hAnsi="Times New Roman" w:cs="Times New Roman"/>
        </w:rPr>
      </w:pPr>
    </w:p>
    <w:p>
      <w:pPr>
        <w:pStyle w:val="4"/>
        <w:numPr>
          <w:ilvl w:val="0"/>
          <w:numId w:val="11"/>
        </w:numPr>
        <w:ind w:left="720" w:hanging="360"/>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if class data member name and local variable name is same, to access class data member we can use </w:t>
      </w:r>
      <w:r>
        <w:rPr>
          <w:rFonts w:ascii="Times New Roman" w:hAnsi="Times New Roman" w:eastAsia="Times New Roman" w:cs="Times New Roman"/>
        </w:rPr>
        <w:t xml:space="preserve">   </w:t>
      </w:r>
      <w:r>
        <w:rPr>
          <w:rFonts w:ascii="Times New Roman" w:hAnsi="Times New Roman" w:cs="Times New Roman"/>
        </w:rPr>
        <w:t>this keyword.</w:t>
      </w:r>
    </w:p>
    <w:p>
      <w:pPr>
        <w:pStyle w:val="4"/>
        <w:ind w:left="720"/>
        <w:jc w:val="both"/>
        <w:rPr>
          <w:rFonts w:ascii="Times New Roman" w:hAnsi="Times New Roman" w:cs="Times New Roman"/>
        </w:rPr>
      </w:pPr>
    </w:p>
    <w:p>
      <w:pPr>
        <w:pStyle w:val="4"/>
        <w:numPr>
          <w:ilvl w:val="0"/>
          <w:numId w:val="11"/>
        </w:numPr>
        <w:ind w:left="720" w:hanging="360"/>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this keyword can also be used to return the current class instance.</w:t>
      </w:r>
    </w:p>
    <w:p>
      <w:pPr>
        <w:pStyle w:val="4"/>
        <w:ind w:left="720"/>
        <w:jc w:val="both"/>
        <w:rPr>
          <w:rFonts w:ascii="Times New Roman" w:hAnsi="Times New Roman" w:cs="Times New Roman"/>
        </w:rPr>
      </w:pPr>
    </w:p>
    <w:p>
      <w:pPr>
        <w:pStyle w:val="4"/>
        <w:numPr>
          <w:ilvl w:val="0"/>
          <w:numId w:val="11"/>
        </w:numPr>
        <w:ind w:left="720" w:hanging="360"/>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this() can be used to invoke current class constructor.</w:t>
      </w:r>
    </w:p>
    <w:p>
      <w:pPr>
        <w:pStyle w:val="4"/>
        <w:ind w:left="720"/>
        <w:jc w:val="both"/>
        <w:rPr>
          <w:rFonts w:ascii="Times New Roman" w:hAnsi="Times New Roman" w:cs="Times New Roman"/>
        </w:rPr>
      </w:pPr>
    </w:p>
    <w:p>
      <w:pPr>
        <w:pStyle w:val="4"/>
        <w:numPr>
          <w:ilvl w:val="0"/>
          <w:numId w:val="11"/>
        </w:numPr>
        <w:ind w:left="720" w:hanging="360"/>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this keyword can be used to invoke current class method (implicitly)</w:t>
      </w:r>
    </w:p>
    <w:p>
      <w:pPr>
        <w:pStyle w:val="4"/>
        <w:ind w:left="720"/>
        <w:jc w:val="both"/>
        <w:rPr>
          <w:rFonts w:ascii="Times New Roman" w:hAnsi="Times New Roman" w:cs="Times New Roman"/>
        </w:rPr>
      </w:pPr>
    </w:p>
    <w:p>
      <w:pPr>
        <w:pStyle w:val="4"/>
        <w:numPr>
          <w:ilvl w:val="0"/>
          <w:numId w:val="11"/>
        </w:numPr>
        <w:ind w:left="720" w:hanging="360"/>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this can be passed as an argument in the method call.</w:t>
      </w:r>
    </w:p>
    <w:p>
      <w:pPr>
        <w:pStyle w:val="885"/>
        <w:rPr>
          <w:rFonts w:ascii="Times New Roman" w:hAnsi="Times New Roman" w:cs="Times New Roman"/>
          <w:szCs w:val="24"/>
        </w:rPr>
      </w:pPr>
    </w:p>
    <w:p>
      <w:pPr>
        <w:pStyle w:val="4"/>
        <w:numPr>
          <w:ilvl w:val="0"/>
          <w:numId w:val="11"/>
        </w:numPr>
        <w:ind w:left="720" w:hanging="360"/>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this can be passed as argument in the constructor call.</w:t>
      </w:r>
    </w:p>
    <w:p>
      <w:pPr>
        <w:pStyle w:val="885"/>
        <w:rPr>
          <w:rFonts w:ascii="Times New Roman" w:hAnsi="Times New Roman" w:cs="Times New Roman"/>
          <w:szCs w:val="24"/>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When over object is created for every object reference variable will be created.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Accessing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this.member;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class data member name and method argument name are same, to access class data member we can use this keyword.</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shd w:val="clear" w:color="auto" w:fill="FFFF00"/>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shd w:val="clear" w:color="auto" w:fill="FFFF00"/>
          <w:lang w:val="en-US" w:eastAsia="en-US" w:bidi="te-IN"/>
        </w:rPr>
        <w:t>x</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0000C0"/>
          <w:shd w:val="clear" w:color="auto" w:fill="C0C0C0"/>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w:t>
      </w:r>
    </w:p>
    <w:p>
      <w:pPr>
        <w:pStyle w:val="4"/>
        <w:jc w:val="both"/>
        <w:rPr>
          <w:rFonts w:ascii="Times New Roman" w:hAnsi="Times New Roman" w:cs="Times New Roman"/>
          <w:b/>
          <w:bCs/>
          <w:color w:val="7F0055"/>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.setData(10);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Another use of this.</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rPr>
        <w:t>if class data member name and local variable name is same, to access class data member we can use this keyword.</w:t>
      </w:r>
    </w:p>
    <w:p>
      <w:pPr>
        <w:pStyle w:val="4"/>
        <w:jc w:val="both"/>
        <w:rPr>
          <w:rFonts w:ascii="Times New Roman" w:hAnsi="Times New Roman" w:cs="Times New Roman"/>
          <w:color w:val="000000"/>
        </w:rPr>
      </w:pPr>
      <w:r>
        <w:rPr>
          <w:rFonts w:ascii="Times New Roman" w:hAnsi="Times New Roman" w:cs="Times New Roman"/>
          <w:b/>
          <w:color w:val="7F0055"/>
        </w:rPr>
        <w:br w:type="textWrapping"/>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 xml:space="preserve"> = </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 xml:space="preserve"> = 50;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"local a "</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"class a "</w:t>
      </w:r>
      <w:r>
        <w:rPr>
          <w:rFonts w:ascii="Times New Roman" w:hAnsi="Times New Roman" w:cs="Times New Roman"/>
          <w:color w:val="000000"/>
        </w:rPr>
        <w:t xml:space="preserve"> + </w:t>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.setData(10);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When object is created, for each and every object this pointer generates and stores the address of same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i.e this pointer referring to current.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Memory map of this reference variable.</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w:t>
      </w:r>
      <w:r>
        <w:rPr>
          <w:rFonts w:ascii="Times New Roman" w:hAnsi="Times New Roman" w:cs="Times New Roman"/>
          <w:color w:val="000000"/>
        </w:rPr>
        <w:t>+</w:t>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2A00FF"/>
        </w:rPr>
        <w:t>"\tb="</w:t>
      </w:r>
      <w:r>
        <w:rPr>
          <w:rFonts w:ascii="Times New Roman" w:hAnsi="Times New Roman" w:cs="Times New Roman"/>
          <w:color w:val="000000"/>
        </w:rPr>
        <w:t>+</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s3</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lang w:val="en-US" w:eastAsia="en-US" w:bidi="ar-SA"/>
        </w:rPr>
        <w:drawing>
          <wp:inline distT="0" distB="0" distL="0" distR="0">
            <wp:extent cx="4521200" cy="243459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9"/>
                    <a:srcRect/>
                    <a:stretch>
                      <a:fillRect/>
                    </a:stretch>
                  </pic:blipFill>
                  <pic:spPr>
                    <a:xfrm>
                      <a:off x="0" y="0"/>
                      <a:ext cx="4521200" cy="2434590"/>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class with setter and getter methods :</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Employee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empNum</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String </w:t>
      </w:r>
      <w:r>
        <w:rPr>
          <w:rFonts w:ascii="Times New Roman" w:hAnsi="Times New Roman" w:cs="Times New Roman"/>
          <w:color w:val="0000C0"/>
        </w:rPr>
        <w:t>empName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0000C0"/>
        </w:rPr>
        <w:t>empSalary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0000C0"/>
        </w:rPr>
        <w:t>empGender</w:t>
      </w:r>
      <w:r>
        <w:rPr>
          <w:rFonts w:ascii="Times New Roman" w:hAnsi="Times New Roman" w:cs="Times New Roman"/>
          <w:color w:val="000000"/>
        </w:rPr>
        <w:t>;</w:t>
      </w:r>
    </w:p>
    <w:p>
      <w:pPr>
        <w:pStyle w:val="4"/>
        <w:jc w:val="both"/>
        <w:rPr>
          <w:rFonts w:ascii="Times New Roman" w:hAnsi="Times New Roman" w:cs="Times New Roman"/>
          <w:b/>
          <w:color w:val="000000"/>
        </w:rPr>
      </w:pPr>
      <w:r>
        <w:rPr>
          <w:rFonts w:ascii="Times New Roman" w:hAnsi="Times New Roman" w:cs="Times New Roman"/>
          <w:color w:val="000000"/>
        </w:rPr>
        <w:tab/>
      </w:r>
    </w:p>
    <w:p>
      <w:pPr>
        <w:pStyle w:val="4"/>
        <w:jc w:val="both"/>
        <w:rPr>
          <w:rFonts w:ascii="Times New Roman" w:hAnsi="Times New Roman" w:eastAsia="Times New Roman" w:cs="Times New Roman"/>
          <w:color w:val="000000"/>
        </w:rPr>
      </w:pPr>
      <w:r>
        <w:rPr>
          <w:rFonts w:ascii="Times New Roman" w:hAnsi="Times New Roman" w:cs="Times New Roman"/>
          <w:b/>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getEmpNum()</w:t>
      </w:r>
    </w:p>
    <w:p>
      <w:pPr>
        <w:pStyle w:val="4"/>
        <w:ind w:firstLine="72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empNum</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setEmpNum(</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empNum</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empNum</w:t>
      </w:r>
      <w:r>
        <w:rPr>
          <w:rFonts w:ascii="Times New Roman" w:hAnsi="Times New Roman" w:cs="Times New Roman"/>
          <w:color w:val="000000"/>
        </w:rPr>
        <w:t xml:space="preserve"> = </w:t>
      </w:r>
      <w:r>
        <w:rPr>
          <w:rFonts w:ascii="Times New Roman" w:hAnsi="Times New Roman" w:cs="Times New Roman"/>
          <w:color w:val="6A3E3E"/>
        </w:rPr>
        <w:t>empNum</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String getEmpName()</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empName</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setEmpName(String </w:t>
      </w:r>
      <w:r>
        <w:rPr>
          <w:rFonts w:ascii="Times New Roman" w:hAnsi="Times New Roman" w:cs="Times New Roman"/>
          <w:color w:val="6A3E3E"/>
        </w:rPr>
        <w:t>empName</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empName</w:t>
      </w:r>
      <w:r>
        <w:rPr>
          <w:rFonts w:ascii="Times New Roman" w:hAnsi="Times New Roman" w:cs="Times New Roman"/>
          <w:color w:val="000000"/>
        </w:rPr>
        <w:t xml:space="preserve"> = </w:t>
      </w:r>
      <w:r>
        <w:rPr>
          <w:rFonts w:ascii="Times New Roman" w:hAnsi="Times New Roman" w:cs="Times New Roman"/>
          <w:color w:val="6A3E3E"/>
        </w:rPr>
        <w:t>empName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double</w:t>
      </w:r>
      <w:r>
        <w:rPr>
          <w:rFonts w:ascii="Times New Roman" w:hAnsi="Times New Roman" w:cs="Times New Roman"/>
          <w:color w:val="000000"/>
        </w:rPr>
        <w:t xml:space="preserve"> getEmpSalary()</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empSalary</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setEmpSalary(</w:t>
      </w: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6A3E3E"/>
        </w:rPr>
        <w:t>empSalary</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empSalary</w:t>
      </w:r>
      <w:r>
        <w:rPr>
          <w:rFonts w:ascii="Times New Roman" w:hAnsi="Times New Roman" w:cs="Times New Roman"/>
          <w:color w:val="000000"/>
        </w:rPr>
        <w:t xml:space="preserve"> = </w:t>
      </w:r>
      <w:r>
        <w:rPr>
          <w:rFonts w:ascii="Times New Roman" w:hAnsi="Times New Roman" w:cs="Times New Roman"/>
          <w:color w:val="6A3E3E"/>
        </w:rPr>
        <w:t>empSalary</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getEmpGender()</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empGender</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setEmpGender(</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empGender</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empGender</w:t>
      </w:r>
      <w:r>
        <w:rPr>
          <w:rFonts w:ascii="Times New Roman" w:hAnsi="Times New Roman" w:cs="Times New Roman"/>
          <w:color w:val="000000"/>
        </w:rPr>
        <w:t xml:space="preserve"> = </w:t>
      </w:r>
      <w:r>
        <w:rPr>
          <w:rFonts w:ascii="Times New Roman" w:hAnsi="Times New Roman" w:cs="Times New Roman"/>
          <w:color w:val="6A3E3E"/>
        </w:rPr>
        <w:t>empGender</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 Sample class end.</w:t>
      </w: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.setEmpNum(1001);</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.setEmpSalary(5000);</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.setEmpGender(</w:t>
      </w:r>
      <w:r>
        <w:rPr>
          <w:rFonts w:ascii="Times New Roman" w:hAnsi="Times New Roman" w:cs="Times New Roman"/>
          <w:color w:val="2A00FF"/>
          <w:lang w:val="en-US" w:eastAsia="en-US" w:bidi="te-IN"/>
        </w:rPr>
        <w:t>'M'</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eno</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.getEmpNum();</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.getEmpName();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.getEmpSalary();</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gender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.getEmpGender();</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eno</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gender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.setEmpNum(1002);</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"nrit2"</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.setEmpSalary(6000);</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.setEmpGender(</w:t>
      </w:r>
      <w:r>
        <w:rPr>
          <w:rFonts w:ascii="Times New Roman" w:hAnsi="Times New Roman" w:cs="Times New Roman"/>
          <w:color w:val="2A00FF"/>
          <w:lang w:val="en-US" w:eastAsia="en-US" w:bidi="te-IN"/>
        </w:rPr>
        <w:t>'F'</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 xml:space="preserve">.getEmpNum()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 xml:space="preserve">.getEmpName()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.getEmpSalary()</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.getEmpGender());</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color w:val="000000"/>
        </w:rPr>
      </w:pPr>
      <w:r>
        <w:rPr>
          <w:rFonts w:ascii="Times New Roman" w:hAnsi="Times New Roman" w:cs="Times New Roman"/>
          <w:color w:val="000000"/>
          <w:lang w:val="en-US" w:eastAsia="en-US" w:bidi="te-IN"/>
        </w:rPr>
        <w:t>}</w:t>
      </w:r>
      <w:r>
        <w:rPr>
          <w:rFonts w:ascii="Times New Roman" w:hAnsi="Times New Roman" w:cs="Times New Roman"/>
          <w:color w:val="000000"/>
        </w:rPr>
        <w:t>// end of Test class.</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with setter and getter methods is called POJO class or bean class or model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POJO </w:t>
      </w:r>
      <w:r>
        <w:rPr>
          <w:rFonts w:ascii="Times New Roman" w:hAnsi="Times New Roman" w:cs="Times New Roman"/>
        </w:rPr>
        <w:sym w:font="Wingdings" w:char="F0E0"/>
      </w:r>
      <w:r>
        <w:rPr>
          <w:rFonts w:ascii="Times New Roman" w:hAnsi="Times New Roman" w:cs="Times New Roman"/>
        </w:rPr>
        <w:t xml:space="preserve"> Plain Old  Java Object.</w:t>
      </w:r>
    </w:p>
    <w:p>
      <w:pPr>
        <w:pStyle w:val="4"/>
        <w:jc w:val="both"/>
        <w:rPr>
          <w:rFonts w:ascii="Times New Roman" w:hAnsi="Times New Roman" w:cs="Times New Roman"/>
        </w:rPr>
      </w:pPr>
    </w:p>
    <w:p>
      <w:pPr>
        <w:pStyle w:val="4"/>
        <w:jc w:val="both"/>
        <w:rPr>
          <w:rFonts w:ascii="Times New Roman" w:hAnsi="Times New Roman" w:cs="Times New Roman"/>
          <w:vertAlign w:val="superscript"/>
        </w:rPr>
      </w:pPr>
      <w:r>
        <w:rPr>
          <w:rFonts w:ascii="Times New Roman" w:hAnsi="Times New Roman" w:cs="Times New Roman"/>
        </w:rPr>
        <w:t xml:space="preserve">POJO </w:t>
      </w:r>
      <w:r>
        <w:rPr>
          <w:rFonts w:ascii="Times New Roman" w:hAnsi="Times New Roman" w:cs="Times New Roman"/>
        </w:rPr>
        <w:sym w:font="Wingdings" w:char="F0E0"/>
      </w:r>
      <w:r>
        <w:rPr>
          <w:rFonts w:ascii="Times New Roman" w:hAnsi="Times New Roman" w:cs="Times New Roman"/>
        </w:rPr>
        <w:t xml:space="preserve"> Core java related.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bean class or model class</w:t>
      </w:r>
      <w:r>
        <w:rPr>
          <w:rFonts w:ascii="Times New Roman" w:hAnsi="Times New Roman" w:cs="Times New Roman"/>
        </w:rPr>
        <w:sym w:font="Wingdings" w:char="F0E0"/>
      </w:r>
      <w:r>
        <w:rPr>
          <w:rFonts w:ascii="Times New Roman" w:hAnsi="Times New Roman" w:cs="Times New Roman"/>
        </w:rPr>
        <w:t xml:space="preserve"> related to MVC frame works.</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.setData(10, 20);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O/p:   </w:t>
      </w:r>
      <w:r>
        <w:rPr>
          <w:rFonts w:ascii="Times New Roman" w:hAnsi="Times New Roman" w:cs="Times New Roman"/>
        </w:rPr>
        <w:tab/>
      </w:r>
      <w:r>
        <w:rPr>
          <w:rFonts w:ascii="Times New Roman" w:hAnsi="Times New Roman" w:cs="Times New Roman"/>
        </w:rPr>
        <w:t xml:space="preserve">10 </w:t>
      </w:r>
      <w:r>
        <w:rPr>
          <w:rFonts w:ascii="Times New Roman" w:hAnsi="Times New Roman" w:cs="Times New Roman"/>
        </w:rPr>
        <w:tab/>
      </w:r>
      <w:r>
        <w:rPr>
          <w:rFonts w:ascii="Times New Roman" w:hAnsi="Times New Roman" w:cs="Times New Roman"/>
        </w:rPr>
        <w:t>20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10</w:t>
      </w:r>
      <w:r>
        <w:rPr>
          <w:rFonts w:ascii="Times New Roman" w:hAnsi="Times New Roman" w:cs="Times New Roman"/>
        </w:rPr>
        <w:tab/>
      </w:r>
      <w:r>
        <w:rPr>
          <w:rFonts w:ascii="Times New Roman" w:hAnsi="Times New Roman" w:cs="Times New Roman"/>
        </w:rPr>
        <w:t>20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same for both, since they are referring to same location.</w:t>
      </w:r>
    </w:p>
    <w:p>
      <w:pPr>
        <w:pStyle w:val="4"/>
        <w:jc w:val="both"/>
        <w:rPr>
          <w:rFonts w:ascii="Times New Roman" w:hAnsi="Times New Roman" w:cs="Times New Roman"/>
        </w:rPr>
      </w:pPr>
    </w:p>
    <w:p>
      <w:pPr>
        <w:pStyle w:val="4"/>
        <w:rPr>
          <w:rFonts w:ascii="Times New Roman" w:hAnsi="Times New Roman" w:cs="Times New Roman"/>
          <w:b/>
          <w:bCs/>
          <w:color w:val="000000"/>
          <w:lang w:val="en-US" w:eastAsia="en-US" w:bidi="te-IN"/>
        </w:rPr>
      </w:pPr>
    </w:p>
    <w:p>
      <w:pPr>
        <w:pStyle w:val="4"/>
        <w:rPr>
          <w:rFonts w:ascii="Times New Roman" w:hAnsi="Times New Roman" w:cs="Times New Roman"/>
          <w:b/>
          <w:bCs/>
          <w:color w:val="000000"/>
          <w:lang w:val="en-US" w:eastAsia="en-US" w:bidi="te-IN"/>
        </w:rPr>
      </w:pPr>
    </w:p>
    <w:p>
      <w:pPr>
        <w:pStyle w:val="4"/>
        <w:rPr>
          <w:rFonts w:ascii="Times New Roman" w:hAnsi="Times New Roman" w:cs="Times New Roman"/>
          <w:b/>
          <w:bCs/>
          <w:color w:val="000000"/>
          <w:lang w:val="en-US" w:eastAsia="en-US" w:bidi="te-IN"/>
        </w:rPr>
      </w:pPr>
    </w:p>
    <w:p>
      <w:pPr>
        <w:pStyle w:val="4"/>
        <w:rPr>
          <w:rFonts w:ascii="Times New Roman" w:hAnsi="Times New Roman" w:cs="Times New Roman"/>
          <w:b/>
          <w:bCs/>
          <w:color w:val="000000"/>
          <w:lang w:val="en-US" w:eastAsia="en-US" w:bidi="te-IN"/>
        </w:rPr>
      </w:pPr>
    </w:p>
    <w:p>
      <w:pPr>
        <w:pStyle w:val="4"/>
        <w:rPr>
          <w:rFonts w:ascii="Times New Roman" w:hAnsi="Times New Roman" w:cs="Times New Roman"/>
          <w:b/>
          <w:bCs/>
          <w:color w:val="000000"/>
          <w:lang w:val="en-US" w:eastAsia="en-US" w:bidi="te-IN"/>
        </w:rPr>
      </w:pPr>
      <w:r>
        <w:rPr>
          <w:rFonts w:ascii="Times New Roman" w:hAnsi="Times New Roman" w:cs="Times New Roman"/>
          <w:b/>
          <w:bCs/>
          <w:color w:val="000000"/>
          <w:lang w:val="en-US" w:eastAsia="en-US" w:bidi="te-IN"/>
        </w:rPr>
        <w:t>Call by value and Call by reference in Java:</w:t>
      </w:r>
    </w:p>
    <w:p>
      <w:pPr>
        <w:pStyle w:val="4"/>
        <w:rPr>
          <w:rFonts w:ascii="Times New Roman" w:hAnsi="Times New Roman" w:cs="Times New Roman"/>
          <w:b/>
          <w:bCs/>
          <w:color w:val="000000"/>
          <w:lang w:val="en-US" w:eastAsia="en-US" w:bidi="te-IN"/>
        </w:rPr>
      </w:pPr>
    </w:p>
    <w:p>
      <w:pPr>
        <w:pStyle w:val="4"/>
        <w:rPr>
          <w:rFonts w:ascii="Times New Roman" w:hAnsi="Times New Roman" w:cs="Times New Roman"/>
          <w:color w:val="000000"/>
          <w:lang w:val="en-US" w:eastAsia="en-US" w:bidi="te-IN"/>
        </w:rPr>
      </w:pPr>
      <w:r>
        <w:rPr>
          <w:rFonts w:ascii="Times New Roman" w:hAnsi="Times New Roman" w:cs="Times New Roman"/>
          <w:b/>
          <w:bCs/>
          <w:color w:val="000000"/>
          <w:lang w:val="en-US" w:eastAsia="en-US" w:bidi="te-IN"/>
        </w:rPr>
        <w:t>Call by value methods:</w:t>
      </w:r>
    </w:p>
    <w:p>
      <w:pPr>
        <w:pStyle w:val="4"/>
        <w:rPr>
          <w:rFonts w:ascii="Times New Roman" w:hAnsi="Times New Roman" w:cs="Times New Roman"/>
          <w:color w:val="000000"/>
          <w:lang w:val="en-US" w:eastAsia="en-US" w:bidi="te-IN"/>
        </w:rPr>
      </w:pPr>
    </w:p>
    <w:p>
      <w:pPr>
        <w:pStyle w:val="4"/>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Passing variable to method is a call by value. For variables no call by reference concept in java.</w:t>
      </w:r>
    </w:p>
    <w:p>
      <w:pPr>
        <w:pStyle w:val="4"/>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=10;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=20;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"before call to swap method"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swap</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"After call to swap method"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swap(</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shd w:val="clear" w:color="auto" w:fill="FFFF00"/>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temp</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temp</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r>
        <w:rPr>
          <w:rFonts w:ascii="Times New Roman" w:hAnsi="Times New Roman" w:cs="Times New Roman"/>
          <w:color w:val="6A3E3E"/>
          <w:shd w:val="clear" w:color="auto" w:fill="C0C0C0"/>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FFFF00"/>
          <w:lang w:val="en-US" w:eastAsia="en-US" w:bidi="te-IN"/>
        </w:rPr>
        <w:t>y</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temp</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O/P:</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before call to swap method</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20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After call to swap method</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20</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b/>
          <w:bCs/>
          <w:color w:val="000000"/>
          <w:lang w:val="en-US" w:eastAsia="en-US" w:bidi="te-IN"/>
        </w:rPr>
      </w:pPr>
      <w:r>
        <w:rPr>
          <w:rFonts w:ascii="Times New Roman" w:hAnsi="Times New Roman" w:cs="Times New Roman"/>
          <w:b/>
          <w:bCs/>
          <w:color w:val="000000"/>
          <w:lang w:val="en-US" w:eastAsia="en-US" w:bidi="te-IN"/>
        </w:rPr>
        <w:t>Call by reference  method:</w:t>
      </w:r>
    </w:p>
    <w:p>
      <w:pPr>
        <w:widowControl/>
        <w:suppressAutoHyphens w:val="0"/>
        <w:autoSpaceDE w:val="0"/>
        <w:textAlignment w:val="auto"/>
        <w:rPr>
          <w:rFonts w:ascii="Times New Roman" w:hAnsi="Times New Roman" w:cs="Times New Roman"/>
          <w:b/>
          <w:bCs/>
          <w:color w:val="000000"/>
          <w:lang w:val="en-US" w:eastAsia="en-US" w:bidi="te-IN"/>
        </w:rPr>
      </w:pPr>
    </w:p>
    <w:p>
      <w:pPr>
        <w:widowControl/>
        <w:suppressAutoHyphens w:val="0"/>
        <w:autoSpaceDE w:val="0"/>
        <w:textAlignment w:val="auto"/>
        <w:rPr>
          <w:rFonts w:ascii="Times New Roman" w:hAnsi="Times New Roman" w:cs="Times New Roman"/>
          <w:b/>
          <w:bCs/>
          <w:lang w:val="en-US" w:eastAsia="en-US" w:bidi="te-IN"/>
        </w:rPr>
      </w:pPr>
      <w:r>
        <w:rPr>
          <w:rFonts w:ascii="Times New Roman" w:hAnsi="Times New Roman" w:cs="Times New Roman"/>
          <w:b/>
          <w:bCs/>
          <w:lang w:val="en-US" w:eastAsia="en-US" w:bidi="te-IN"/>
        </w:rPr>
        <w:t>Passng object to method is a call by reference in java. There is no call by value concept for objects.</w:t>
      </w:r>
    </w:p>
    <w:p>
      <w:pPr>
        <w:widowControl/>
        <w:suppressAutoHyphens w:val="0"/>
        <w:autoSpaceDE w:val="0"/>
        <w:textAlignment w:val="auto"/>
        <w:rPr>
          <w:rFonts w:ascii="Times New Roman" w:hAnsi="Times New Roman" w:cs="Times New Roman"/>
          <w:b/>
          <w:bCs/>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.setData(10, 20);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"before call to updateData method"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updateData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"After call to updateData method"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updateData(Sample </w:t>
      </w:r>
      <w:r>
        <w:rPr>
          <w:rFonts w:ascii="Times New Roman" w:hAnsi="Times New Roman" w:cs="Times New Roman"/>
          <w:color w:val="6A3E3E"/>
          <w:shd w:val="clear" w:color="auto" w:fill="FFFF00"/>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x</w:t>
      </w:r>
      <w:r>
        <w:rPr>
          <w:rFonts w:ascii="Times New Roman" w:hAnsi="Times New Roman" w:cs="Times New Roman"/>
          <w:color w:val="000000"/>
          <w:lang w:val="en-US" w:eastAsia="en-US" w:bidi="te-IN"/>
        </w:rPr>
        <w:t>.setData(50, 60);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Another eg:</w:t>
      </w: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Employee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String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salary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String </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shd w:val="clear" w:color="auto" w:fill="C0C0C0"/>
          <w:lang w:val="en-US" w:eastAsia="en-US" w:bidi="te-IN"/>
        </w:rPr>
        <w:t>int</w:t>
      </w:r>
      <w:r>
        <w:rPr>
          <w:rFonts w:ascii="Times New Roman" w:hAnsi="Times New Roman" w:cs="Times New Roman"/>
          <w:color w:val="000000"/>
          <w:lang w:val="en-US" w:eastAsia="en-US" w:bidi="te-IN"/>
        </w:rPr>
        <w:t xml:space="preserve"> getEmpNum()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shd w:val="clear" w:color="auto" w:fill="C0C0C0"/>
          <w:lang w:val="en-US" w:eastAsia="en-US" w:bidi="te-IN"/>
        </w:rPr>
        <w:t>return</w:t>
      </w:r>
      <w:r>
        <w:rPr>
          <w:rFonts w:ascii="Times New Roman" w:hAnsi="Times New Roman" w:cs="Times New Roman"/>
          <w:color w:val="000000"/>
          <w:shd w:val="clear" w:color="auto" w:fill="C0C0C0"/>
          <w:lang w:val="en-US" w:eastAsia="en-US" w:bidi="te-IN"/>
        </w:rPr>
        <w:t xml:space="preserve"> </w:t>
      </w:r>
      <w:r>
        <w:rPr>
          <w:rFonts w:ascii="Times New Roman" w:hAnsi="Times New Roman" w:cs="Times New Roman"/>
          <w:color w:val="0000C0"/>
          <w:shd w:val="clear" w:color="auto" w:fill="C0C0C0"/>
          <w:lang w:val="en-US" w:eastAsia="en-US" w:bidi="te-IN"/>
        </w:rPr>
        <w:t>empNum</w:t>
      </w:r>
      <w:r>
        <w:rPr>
          <w:rFonts w:ascii="Times New Roman" w:hAnsi="Times New Roman" w:cs="Times New Roman"/>
          <w:color w:val="000000"/>
          <w:shd w:val="clear" w:color="auto" w:fill="C0C0C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setEmpNum(</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getEmpName()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setEmpName(String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getSalary()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salary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setSalary(</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salary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getEmpDept()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setEmpDept(String </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b/>
          <w:bCs/>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.setEmpNum(1001);</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.setSalary(5000);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.setEmpDept(</w:t>
      </w:r>
      <w:r>
        <w:rPr>
          <w:rFonts w:ascii="Times New Roman" w:hAnsi="Times New Roman" w:cs="Times New Roman"/>
          <w:color w:val="2A00FF"/>
          <w:lang w:val="en-US" w:eastAsia="en-US" w:bidi="te-IN"/>
        </w:rPr>
        <w:t>"admin"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 delivering...."</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sendData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 delivered"</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sendData(Employee  </w:t>
      </w:r>
      <w:r>
        <w:rPr>
          <w:rFonts w:ascii="Times New Roman" w:hAnsi="Times New Roman" w:cs="Times New Roman"/>
          <w:color w:val="6A3E3E"/>
          <w:lang w:val="en-US" w:eastAsia="en-US" w:bidi="te-IN"/>
        </w:rPr>
        <w:t>emp</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w:t>
      </w:r>
      <w:r>
        <w:rPr>
          <w:rFonts w:ascii="Times New Roman" w:hAnsi="Times New Roman" w:cs="Times New Roman"/>
          <w:color w:val="000000"/>
          <w:lang w:val="en-US" w:eastAsia="en-US" w:bidi="te-IN"/>
        </w:rPr>
        <w:t>.getEmpNum();</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w:t>
      </w:r>
      <w:r>
        <w:rPr>
          <w:rFonts w:ascii="Times New Roman" w:hAnsi="Times New Roman" w:cs="Times New Roman"/>
          <w:color w:val="000000"/>
          <w:lang w:val="en-US" w:eastAsia="en-US" w:bidi="te-IN"/>
        </w:rPr>
        <w:t>.getEmpName();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w:t>
      </w:r>
      <w:r>
        <w:rPr>
          <w:rFonts w:ascii="Times New Roman" w:hAnsi="Times New Roman" w:cs="Times New Roman"/>
          <w:color w:val="000000"/>
          <w:lang w:val="en-US" w:eastAsia="en-US" w:bidi="te-IN"/>
        </w:rPr>
        <w:t>.getSalary();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w:t>
      </w:r>
      <w:r>
        <w:rPr>
          <w:rFonts w:ascii="Times New Roman" w:hAnsi="Times New Roman" w:cs="Times New Roman"/>
          <w:color w:val="000000"/>
          <w:lang w:val="en-US" w:eastAsia="en-US" w:bidi="te-IN"/>
        </w:rPr>
        <w:t>.getEmpDept();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Another eg:</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 receiving...."</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recvData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 received"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.getEmpNum();</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.getEmpName();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.getSalary();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.getEmpDept();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ind w:firstLine="72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recvData(Employee  </w:t>
      </w:r>
      <w:r>
        <w:rPr>
          <w:rFonts w:ascii="Times New Roman" w:hAnsi="Times New Roman" w:cs="Times New Roman"/>
          <w:color w:val="6A3E3E"/>
          <w:shd w:val="clear" w:color="auto" w:fill="FFFF00"/>
          <w:lang w:val="en-US" w:eastAsia="en-US" w:bidi="te-IN"/>
        </w:rPr>
        <w:t>emp</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w:t>
      </w:r>
      <w:r>
        <w:rPr>
          <w:rFonts w:ascii="Times New Roman" w:hAnsi="Times New Roman" w:cs="Times New Roman"/>
          <w:color w:val="000000"/>
          <w:lang w:val="en-US" w:eastAsia="en-US" w:bidi="te-IN"/>
        </w:rPr>
        <w:t>.setEmpNum(1001);</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w:t>
      </w:r>
      <w:r>
        <w:rPr>
          <w:rFonts w:ascii="Times New Roman" w:hAnsi="Times New Roman" w:cs="Times New Roman"/>
          <w:color w:val="000000"/>
          <w:lang w:val="en-US" w:eastAsia="en-US" w:bidi="te-IN"/>
        </w:rPr>
        <w:t>.setSalary(6000);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w:t>
      </w:r>
      <w:r>
        <w:rPr>
          <w:rFonts w:ascii="Times New Roman" w:hAnsi="Times New Roman" w:cs="Times New Roman"/>
          <w:color w:val="000000"/>
          <w:lang w:val="en-US" w:eastAsia="en-US" w:bidi="te-IN"/>
        </w:rPr>
        <w:t>.setEmpDept(</w:t>
      </w:r>
      <w:r>
        <w:rPr>
          <w:rFonts w:ascii="Times New Roman" w:hAnsi="Times New Roman" w:cs="Times New Roman"/>
          <w:color w:val="2A00FF"/>
          <w:lang w:val="en-US" w:eastAsia="en-US" w:bidi="te-IN"/>
        </w:rPr>
        <w:t>"dev"</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b/>
          <w:bCs/>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lang w:val="en-US" w:eastAsia="en-US" w:bidi="te-IN"/>
        </w:rPr>
      </w:pPr>
    </w:p>
    <w:p>
      <w:pPr>
        <w:widowControl/>
        <w:suppressAutoHyphens w:val="0"/>
        <w:autoSpaceDE w:val="0"/>
        <w:textAlignment w:val="auto"/>
        <w:rPr>
          <w:rFonts w:ascii="Times New Roman" w:hAnsi="Times New Roman" w:cs="Times New Roman"/>
          <w:b/>
          <w:bCs/>
          <w:lang w:val="en-US" w:eastAsia="en-US" w:bidi="te-IN"/>
        </w:rPr>
      </w:pPr>
      <w:r>
        <w:rPr>
          <w:rFonts w:ascii="Times New Roman" w:hAnsi="Times New Roman" w:cs="Times New Roman"/>
          <w:b/>
          <w:bCs/>
          <w:lang w:val="en-US" w:eastAsia="en-US" w:bidi="te-IN"/>
        </w:rPr>
        <w:t>Another Eg:</w:t>
      </w: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Employee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Employee</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 receiving...."</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recvData1</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 received"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.getEmpNum();</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.getEmpName();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.getSalary();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.getEmpDept();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recvData1(</w:t>
      </w:r>
      <w:r>
        <w:rPr>
          <w:rFonts w:ascii="Times New Roman" w:hAnsi="Times New Roman" w:cs="Times New Roman"/>
          <w:color w:val="000000"/>
          <w:shd w:val="clear" w:color="auto" w:fill="C0C0C0"/>
          <w:lang w:val="en-US" w:eastAsia="en-US" w:bidi="te-IN"/>
        </w:rPr>
        <w:t xml:space="preserve">Employee  </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recvData2</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.setSalary(6000);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.setEmpDept(</w:t>
      </w:r>
      <w:r>
        <w:rPr>
          <w:rFonts w:ascii="Times New Roman" w:hAnsi="Times New Roman" w:cs="Times New Roman"/>
          <w:color w:val="2A00FF"/>
          <w:lang w:val="en-US" w:eastAsia="en-US" w:bidi="te-IN"/>
        </w:rPr>
        <w:t>"dev"</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recvData2(</w:t>
      </w:r>
      <w:r>
        <w:rPr>
          <w:rFonts w:ascii="Times New Roman" w:hAnsi="Times New Roman" w:cs="Times New Roman"/>
          <w:color w:val="000000"/>
          <w:shd w:val="clear" w:color="auto" w:fill="C0C0C0"/>
          <w:lang w:val="en-US" w:eastAsia="en-US" w:bidi="te-IN"/>
        </w:rPr>
        <w:t>Employee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.setEmpNum(1001);</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Method returning current object:</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 myCopy()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000000"/>
          <w:lang w:val="en-US" w:eastAsia="en-US" w:bidi="te-IN"/>
        </w:rPr>
        <w:tab/>
      </w:r>
    </w:p>
    <w:p>
      <w:pPr>
        <w:pStyle w:val="4"/>
        <w:jc w:val="both"/>
        <w:rPr>
          <w:rFonts w:ascii="Times New Roman" w:hAnsi="Times New Roman" w:cs="Times New Roman"/>
          <w:b/>
          <w:color w:val="7F0055"/>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.setData(10, 20);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.myCopy();</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O/p:   </w:t>
      </w:r>
      <w:r>
        <w:rPr>
          <w:rFonts w:ascii="Times New Roman" w:hAnsi="Times New Roman" w:cs="Times New Roman"/>
        </w:rPr>
        <w:tab/>
      </w:r>
      <w:r>
        <w:rPr>
          <w:rFonts w:ascii="Times New Roman" w:hAnsi="Times New Roman" w:cs="Times New Roman"/>
        </w:rPr>
        <w:t xml:space="preserve">10 </w:t>
      </w:r>
      <w:r>
        <w:rPr>
          <w:rFonts w:ascii="Times New Roman" w:hAnsi="Times New Roman" w:cs="Times New Roman"/>
        </w:rPr>
        <w:tab/>
      </w:r>
      <w:r>
        <w:rPr>
          <w:rFonts w:ascii="Times New Roman" w:hAnsi="Times New Roman" w:cs="Times New Roman"/>
        </w:rPr>
        <w:t>20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10</w:t>
      </w:r>
      <w:r>
        <w:rPr>
          <w:rFonts w:ascii="Times New Roman" w:hAnsi="Times New Roman" w:cs="Times New Roman"/>
        </w:rPr>
        <w:tab/>
      </w:r>
      <w:r>
        <w:rPr>
          <w:rFonts w:ascii="Times New Roman" w:hAnsi="Times New Roman" w:cs="Times New Roman"/>
        </w:rPr>
        <w:t>20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same for both, since they are referring to same location.</w:t>
      </w:r>
    </w:p>
    <w:p>
      <w:pPr>
        <w:pStyle w:val="4"/>
        <w:jc w:val="both"/>
        <w:rPr>
          <w:rFonts w:ascii="Times New Roman" w:hAnsi="Times New Roman" w:cs="Times New Roman"/>
        </w:rPr>
      </w:pPr>
      <w:r>
        <w:rPr>
          <w:rFonts w:ascii="Times New Roman" w:hAnsi="Times New Roman" w:cs="Times New Roman"/>
        </w:rPr>
        <w:t>Memory map for the above.</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lang w:val="en-US" w:eastAsia="en-US" w:bidi="ar-SA"/>
        </w:rPr>
        <w:drawing>
          <wp:inline distT="0" distB="0" distL="0" distR="0">
            <wp:extent cx="5941060" cy="1739265"/>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0"/>
                    <a:srcRect/>
                    <a:stretch>
                      <a:fillRect/>
                    </a:stretch>
                  </pic:blipFill>
                  <pic:spPr>
                    <a:xfrm>
                      <a:off x="0" y="0"/>
                      <a:ext cx="5941060" cy="1739265"/>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This keyword (pointer ) should not be used in the static methods, because static method acquires memory without creating an object but this reference will not be created without any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Since static do not have current object, this key word should not be used with static methods.</w:t>
      </w:r>
    </w:p>
    <w:p>
      <w:pPr>
        <w:pStyle w:val="4"/>
        <w:jc w:val="both"/>
        <w:rPr>
          <w:rFonts w:ascii="Times New Roman" w:hAnsi="Times New Roman" w:cs="Times New Roman"/>
        </w:rPr>
      </w:pPr>
    </w:p>
    <w:p>
      <w:pPr>
        <w:pStyle w:val="4"/>
        <w:jc w:val="both"/>
        <w:rPr>
          <w:rFonts w:ascii="Times New Roman" w:hAnsi="Times New Roman" w:cs="Times New Roman"/>
          <w:color w:val="7F0055"/>
          <w:lang w:val="en-US" w:eastAsia="en-US" w:bidi="te-IN"/>
        </w:rPr>
      </w:pPr>
      <w:r>
        <w:rPr>
          <w:rFonts w:ascii="Times New Roman" w:hAnsi="Times New Roman" w:cs="Times New Roman"/>
        </w:rPr>
        <w:t>Eg:</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color w:val="7F0055"/>
          <w:lang w:val="en-US" w:eastAsia="en-US" w:bidi="te-IN"/>
        </w:rPr>
        <w:t>void</w:t>
      </w:r>
      <w:r>
        <w:rPr>
          <w:rFonts w:ascii="Times New Roman" w:hAnsi="Times New Roman" w:cs="Times New Roman"/>
          <w:color w:val="000000"/>
          <w:lang w:val="en-US" w:eastAsia="en-US" w:bidi="te-IN"/>
        </w:rPr>
        <w:t xml:space="preserve"> display()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 xml:space="preserve"> = 10;</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color w:val="7F0055"/>
          <w:lang w:val="en-US" w:eastAsia="en-US" w:bidi="te-IN"/>
        </w:rPr>
        <w:t>void</w:t>
      </w:r>
      <w:r>
        <w:rPr>
          <w:rFonts w:ascii="Times New Roman" w:hAnsi="Times New Roman" w:cs="Times New Roman"/>
          <w:color w:val="000000"/>
          <w:lang w:val="en-US" w:eastAsia="en-US" w:bidi="te-IN"/>
        </w:rPr>
        <w:t xml:space="preserve"> showData() {</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50;</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i/>
          <w:iCs/>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b/>
          <w:bCs/>
          <w:i/>
          <w:iCs/>
          <w:color w:val="000000"/>
          <w:lang w:val="en-US" w:eastAsia="en-US" w:bidi="te-IN"/>
        </w:rPr>
        <w:t>.println(</w:t>
      </w:r>
      <w:r>
        <w:rPr>
          <w:rFonts w:ascii="Times New Roman" w:hAnsi="Times New Roman" w:cs="Times New Roman"/>
          <w:b/>
          <w:bCs/>
          <w:i/>
          <w:iCs/>
          <w:color w:val="7F0055"/>
          <w:u w:val="single"/>
          <w:lang w:val="en-US" w:eastAsia="en-US" w:bidi="te-IN"/>
        </w:rPr>
        <w:t>this</w:t>
      </w:r>
      <w:r>
        <w:rPr>
          <w:rFonts w:ascii="Times New Roman" w:hAnsi="Times New Roman" w:cs="Times New Roman"/>
          <w:b/>
          <w:bCs/>
          <w:i/>
          <w:iCs/>
          <w:color w:val="000000"/>
          <w:lang w:val="en-US" w:eastAsia="en-US" w:bidi="te-IN"/>
        </w:rPr>
        <w:t>.a);</w:t>
      </w:r>
      <w:r>
        <w:rPr>
          <w:rFonts w:ascii="Times New Roman" w:hAnsi="Times New Roman" w:cs="Times New Roman"/>
          <w:b/>
          <w:bCs/>
          <w:i/>
          <w:iCs/>
          <w:color w:val="3F7F5F"/>
          <w:lang w:val="en-US" w:eastAsia="en-US" w:bidi="te-IN"/>
        </w:rPr>
        <w:t>// invalid</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1.What is this keyword?</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this keyword provides reference to the current object and it’s mostly used to make sure that object variables are used, not the local variables having same name.</w:t>
      </w:r>
    </w:p>
    <w:p>
      <w:pPr>
        <w:pStyle w:val="4"/>
        <w:jc w:val="center"/>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2.What is the default value of an object reference declared as an instance variable?</w:t>
      </w:r>
    </w:p>
    <w:p>
      <w:pPr>
        <w:pStyle w:val="4"/>
        <w:jc w:val="both"/>
        <w:rPr>
          <w:rFonts w:ascii="Times New Roman" w:hAnsi="Times New Roman" w:cs="Times New Roman"/>
          <w:b/>
          <w:bCs/>
        </w:rPr>
      </w:pPr>
      <w:r>
        <w:rPr>
          <w:rFonts w:ascii="Times New Roman" w:hAnsi="Times New Roman" w:cs="Times New Roman"/>
        </w:rPr>
        <w:t>Null, unless it is defined explicitly.</w:t>
      </w:r>
    </w:p>
    <w:p>
      <w:pPr>
        <w:pStyle w:val="4"/>
        <w:jc w:val="center"/>
        <w:rPr>
          <w:rFonts w:ascii="Times New Roman" w:hAnsi="Times New Roman" w:cs="Times New Roman"/>
          <w:b/>
          <w:bCs/>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r>
        <w:rPr>
          <w:rFonts w:ascii="Times New Roman" w:hAnsi="Times New Roman" w:cs="Times New Roman"/>
          <w:b/>
          <w:bCs/>
          <w:sz w:val="40"/>
          <w:szCs w:val="40"/>
        </w:rPr>
        <w:t>Constructors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Constructor is a member of the class, it is like a method, which is invoked automatically when object is created.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purpose of the constructor is to initialize objects with required values.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Constructor invoking implicitly when object is created. </w:t>
      </w:r>
    </w:p>
    <w:p>
      <w:pPr>
        <w:pStyle w:val="4"/>
        <w:jc w:val="both"/>
        <w:rPr>
          <w:rFonts w:ascii="Times New Roman" w:hAnsi="Times New Roman" w:cs="Times New Roman"/>
        </w:rPr>
      </w:pPr>
      <w:r>
        <w:rPr>
          <w:rFonts w:ascii="Times New Roman" w:hAnsi="Times New Roman" w:cs="Times New Roman"/>
        </w:rPr>
        <w:t>Whereas method to be invoked by the developer explicitly.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Rules to define a constructor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Name of the constructor should be the same as the class name.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Constructor must me public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Constructor should not have any return type not even void also. Implicitly it returns its own type.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constructor can have arguments like a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 constructor can be overloaded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6) constructor should not be static, abstract,  final, synchronize and transient and native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7) constructors can not be inherited.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8) constructor cannot be overridden.</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Types of constructors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There are two types of constructors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default constructor  --&gt; it is a constructor without any parameters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parameterized constructor --&gt; it is a constructor with parameters .</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Working with default constructor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 {</w:t>
      </w:r>
    </w:p>
    <w:p>
      <w:pPr>
        <w:pStyle w:val="4"/>
        <w:jc w:val="both"/>
        <w:rPr>
          <w:rFonts w:ascii="Times New Roman" w:hAnsi="Times New Roman" w:cs="Times New Roman"/>
          <w:color w:val="000000"/>
        </w:rPr>
      </w:pPr>
    </w:p>
    <w:p>
      <w:pPr>
        <w:pStyle w:val="4"/>
        <w:ind w:firstLine="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"Constructor called"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u w:val="singl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u w:val="single"/>
        </w:rPr>
        <w:t>s2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u w:val="single"/>
        </w:rPr>
        <w:t>s3=null</w:t>
      </w:r>
      <w:r>
        <w:rPr>
          <w:rFonts w:ascii="Times New Roman" w:hAnsi="Times New Roman" w:cs="Times New Roman"/>
          <w:color w:val="000000"/>
        </w:rPr>
        <w:t>; //it is reference, object not created.</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2A00FF"/>
        </w:rPr>
      </w:pPr>
      <w:r>
        <w:rPr>
          <w:rFonts w:ascii="Times New Roman" w:hAnsi="Times New Roman" w:cs="Times New Roman"/>
          <w:color w:val="000000"/>
        </w:rPr>
        <w:t>O/P;</w:t>
      </w:r>
      <w:r>
        <w:rPr>
          <w:rFonts w:ascii="Times New Roman" w:hAnsi="Times New Roman" w:cs="Times New Roman"/>
          <w:color w:val="2A00FF"/>
        </w:rPr>
        <w:t xml:space="preserve"> </w:t>
      </w:r>
    </w:p>
    <w:p>
      <w:pPr>
        <w:pStyle w:val="4"/>
        <w:ind w:firstLine="720"/>
        <w:jc w:val="both"/>
        <w:rPr>
          <w:rFonts w:ascii="Times New Roman" w:hAnsi="Times New Roman" w:cs="Times New Roman"/>
          <w:color w:val="2A00FF"/>
        </w:rPr>
      </w:pPr>
      <w:r>
        <w:rPr>
          <w:rFonts w:ascii="Times New Roman" w:hAnsi="Times New Roman" w:cs="Times New Roman"/>
          <w:color w:val="2A00FF"/>
        </w:rPr>
        <w:t>Constructor called</w:t>
      </w:r>
    </w:p>
    <w:p>
      <w:pPr>
        <w:pStyle w:val="4"/>
        <w:ind w:firstLine="720"/>
        <w:jc w:val="both"/>
        <w:rPr>
          <w:rFonts w:ascii="Times New Roman" w:hAnsi="Times New Roman" w:cs="Times New Roman"/>
          <w:color w:val="000000"/>
        </w:rPr>
      </w:pPr>
      <w:r>
        <w:rPr>
          <w:rFonts w:ascii="Times New Roman" w:hAnsi="Times New Roman" w:cs="Times New Roman"/>
          <w:color w:val="2A00FF"/>
        </w:rPr>
        <w:t>Constructor called</w:t>
      </w: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Initializing an object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 {</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float</w:t>
      </w:r>
      <w:r>
        <w:rPr>
          <w:rFonts w:ascii="Times New Roman" w:hAnsi="Times New Roman" w:cs="Times New Roman"/>
          <w:color w:val="000000"/>
        </w:rPr>
        <w:t xml:space="preserve"> </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0000C0"/>
        </w:rPr>
        <w:t>ch</w:t>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=20.6f;</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ch</w:t>
      </w:r>
      <w:r>
        <w:rPr>
          <w:rFonts w:ascii="Times New Roman" w:hAnsi="Times New Roman" w:cs="Times New Roman"/>
          <w:color w:val="000000"/>
        </w:rPr>
        <w:t>=</w:t>
      </w:r>
      <w:r>
        <w:rPr>
          <w:rFonts w:ascii="Times New Roman" w:hAnsi="Times New Roman" w:cs="Times New Roman"/>
          <w:color w:val="2A00FF"/>
        </w:rPr>
        <w:t>'a'</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0000C0"/>
        </w:rPr>
        <w:t>ch</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s3</w:t>
      </w:r>
      <w:r>
        <w:rPr>
          <w:rFonts w:ascii="Times New Roman" w:hAnsi="Times New Roman" w:cs="Times New Roman"/>
          <w:color w:val="000000"/>
        </w:rPr>
        <w:t>=</w:t>
      </w:r>
      <w:r>
        <w:rPr>
          <w:rFonts w:ascii="Times New Roman" w:hAnsi="Times New Roman" w:cs="Times New Roman"/>
          <w:b/>
          <w:color w:val="7F0055"/>
        </w:rPr>
        <w:t>null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u w:val="single"/>
        </w:rPr>
        <w:t>s3</w:t>
      </w:r>
      <w:r>
        <w:rPr>
          <w:rFonts w:ascii="Times New Roman" w:hAnsi="Times New Roman" w:cs="Times New Roman"/>
          <w:color w:val="000000"/>
        </w:rPr>
        <w:t>.display();</w:t>
      </w:r>
      <w:r>
        <w:rPr>
          <w:rFonts w:ascii="Times New Roman" w:hAnsi="Times New Roman" w:cs="Times New Roman"/>
          <w:color w:val="3F7F5F"/>
        </w:rPr>
        <w:t>//throws NullPointerException.</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default constructors are used to initialize all objects with same values.</w:t>
      </w:r>
    </w:p>
    <w:p>
      <w:pPr>
        <w:pStyle w:val="4"/>
        <w:jc w:val="both"/>
        <w:rPr>
          <w:rFonts w:ascii="Times New Roman" w:hAnsi="Times New Roman" w:cs="Times New Roman"/>
        </w:rPr>
      </w:pPr>
      <w:r>
        <w:rPr>
          <w:rFonts w:ascii="Times New Roman" w:hAnsi="Times New Roman" w:cs="Times New Roman"/>
        </w:rPr>
        <w:t>Method can not be invoked through the null reference. It throws NullPointerException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 min balance in bank account and min age of employment is same for all.</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Company name is same for all employes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Another example :</w:t>
      </w:r>
    </w:p>
    <w:p>
      <w:pPr>
        <w:pStyle w:val="4"/>
        <w:jc w:val="both"/>
        <w:rPr>
          <w:rFonts w:ascii="Times New Roman" w:hAnsi="Times New Roman" w:cs="Times New Roman"/>
        </w:rPr>
      </w:pPr>
      <w:r>
        <w:rPr>
          <w:rFonts w:ascii="Times New Roman" w:hAnsi="Times New Roman" w:cs="Times New Roman"/>
        </w:rPr>
        <w:t>empNum and salary auto initialization.</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Employee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String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empGender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i/>
          <w:iCs/>
          <w:color w:val="0000C0"/>
          <w:lang w:val="en-US" w:eastAsia="en-US" w:bidi="te-IN"/>
        </w:rPr>
        <w:t>counter</w:t>
      </w:r>
      <w:r>
        <w:rPr>
          <w:rFonts w:ascii="Times New Roman" w:hAnsi="Times New Roman" w:cs="Times New Roman"/>
          <w:color w:val="000000"/>
          <w:lang w:val="en-US" w:eastAsia="en-US" w:bidi="te-IN"/>
        </w:rPr>
        <w:t>=1000;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Employee()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w:t>
      </w:r>
      <w:r>
        <w:rPr>
          <w:rFonts w:ascii="Times New Roman" w:hAnsi="Times New Roman" w:cs="Times New Roman"/>
          <w:i/>
          <w:iCs/>
          <w:color w:val="0000C0"/>
          <w:lang w:val="en-US" w:eastAsia="en-US" w:bidi="te-IN"/>
        </w:rPr>
        <w:t>counter</w:t>
      </w:r>
      <w:r>
        <w:rPr>
          <w:rFonts w:ascii="Times New Roman" w:hAnsi="Times New Roman" w:cs="Times New Roman"/>
          <w:color w:val="000000"/>
          <w:lang w:val="en-US" w:eastAsia="en-US" w:bidi="te-IN"/>
        </w:rPr>
        <w:t xml:space="preserve">; </w:t>
      </w:r>
      <w:r>
        <w:rPr>
          <w:rFonts w:ascii="Times New Roman" w:hAnsi="Times New Roman" w:cs="Times New Roman"/>
          <w:color w:val="3F7F5F"/>
          <w:lang w:val="en-US" w:eastAsia="en-US" w:bidi="te-IN"/>
        </w:rPr>
        <w:t xml:space="preserve">// assigning </w:t>
      </w:r>
      <w:r>
        <w:rPr>
          <w:rFonts w:ascii="Times New Roman" w:hAnsi="Times New Roman" w:cs="Times New Roman"/>
          <w:color w:val="3F7F5F"/>
          <w:u w:val="single"/>
          <w:lang w:val="en-US" w:eastAsia="en-US" w:bidi="te-IN"/>
        </w:rPr>
        <w:t>empnum</w:t>
      </w:r>
      <w:r>
        <w:rPr>
          <w:rFonts w:ascii="Times New Roman" w:hAnsi="Times New Roman" w:cs="Times New Roman"/>
          <w:color w:val="3F7F5F"/>
          <w:lang w:val="en-US" w:eastAsia="en-US" w:bidi="te-IN"/>
        </w:rPr>
        <w:t xml:space="preserve"> automatically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=5000;</w:t>
      </w:r>
      <w:r>
        <w:rPr>
          <w:rFonts w:ascii="Times New Roman" w:hAnsi="Times New Roman" w:cs="Times New Roman"/>
          <w:color w:val="3F7F5F"/>
          <w:lang w:val="en-US" w:eastAsia="en-US" w:bidi="te-IN"/>
        </w:rPr>
        <w:t>// default salary for any employee.</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getEmpNum()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getEmpName()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setEmpName(String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getEmpSalary()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setEmpSalary(</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empSalary</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empSalary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getEmpGender()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empGender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setEmpGender(</w:t>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empGender</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empGender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empGender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toString()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"Employee [empNum="</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 empName="</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 empSalary="</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 empGender="</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empGender</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.setEmpGender(</w:t>
      </w:r>
      <w:r>
        <w:rPr>
          <w:rFonts w:ascii="Times New Roman" w:hAnsi="Times New Roman" w:cs="Times New Roman"/>
          <w:color w:val="2A00FF"/>
          <w:lang w:val="en-US" w:eastAsia="en-US" w:bidi="te-IN"/>
        </w:rPr>
        <w:t>'M'</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"nrit2"</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.setEmpGender(</w:t>
      </w:r>
      <w:r>
        <w:rPr>
          <w:rFonts w:ascii="Times New Roman" w:hAnsi="Times New Roman" w:cs="Times New Roman"/>
          <w:color w:val="2A00FF"/>
          <w:lang w:val="en-US" w:eastAsia="en-US" w:bidi="te-IN"/>
        </w:rPr>
        <w:t>'F'</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employee3</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employee3</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"nrit3"</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employee3</w:t>
      </w:r>
      <w:r>
        <w:rPr>
          <w:rFonts w:ascii="Times New Roman" w:hAnsi="Times New Roman" w:cs="Times New Roman"/>
          <w:color w:val="000000"/>
          <w:lang w:val="en-US" w:eastAsia="en-US" w:bidi="te-IN"/>
        </w:rPr>
        <w:t>.setEmpGender(</w:t>
      </w:r>
      <w:r>
        <w:rPr>
          <w:rFonts w:ascii="Times New Roman" w:hAnsi="Times New Roman" w:cs="Times New Roman"/>
          <w:color w:val="2A00FF"/>
          <w:lang w:val="en-US" w:eastAsia="en-US" w:bidi="te-IN"/>
        </w:rPr>
        <w:t>'M'</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shd w:val="clear" w:color="auto" w:fill="FFFF00"/>
          <w:lang w:val="en-US" w:eastAsia="en-US" w:bidi="te-IN"/>
        </w:rPr>
        <w:t>employee4</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employee4</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"nrit4"</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employee4</w:t>
      </w:r>
      <w:r>
        <w:rPr>
          <w:rFonts w:ascii="Times New Roman" w:hAnsi="Times New Roman" w:cs="Times New Roman"/>
          <w:color w:val="000000"/>
          <w:lang w:val="en-US" w:eastAsia="en-US" w:bidi="te-IN"/>
        </w:rPr>
        <w:t>.setEmpGender(</w:t>
      </w:r>
      <w:r>
        <w:rPr>
          <w:rFonts w:ascii="Times New Roman" w:hAnsi="Times New Roman" w:cs="Times New Roman"/>
          <w:color w:val="2A00FF"/>
          <w:lang w:val="en-US" w:eastAsia="en-US" w:bidi="te-IN"/>
        </w:rPr>
        <w:t>'F'</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employee3</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shd w:val="clear" w:color="auto" w:fill="C0C0C0"/>
          <w:lang w:val="en-US" w:eastAsia="en-US" w:bidi="te-IN"/>
        </w:rPr>
        <w:t>employee4</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b/>
          <w:bCs/>
        </w:rPr>
        <w:t>Another example: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DatabaseServer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String </w:t>
      </w:r>
      <w:r>
        <w:rPr>
          <w:rFonts w:ascii="Times New Roman" w:hAnsi="Times New Roman" w:cs="Times New Roman"/>
          <w:color w:val="0000C0"/>
        </w:rPr>
        <w:t>dbHost</w:t>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String </w:t>
      </w:r>
      <w:r>
        <w:rPr>
          <w:rFonts w:ascii="Times New Roman" w:hAnsi="Times New Roman" w:cs="Times New Roman"/>
          <w:color w:val="0000C0"/>
        </w:rPr>
        <w:t>dbName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String </w:t>
      </w:r>
      <w:r>
        <w:rPr>
          <w:rFonts w:ascii="Times New Roman" w:hAnsi="Times New Roman" w:cs="Times New Roman"/>
          <w:color w:val="0000C0"/>
        </w:rPr>
        <w:t>dbUid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String </w:t>
      </w:r>
      <w:r>
        <w:rPr>
          <w:rFonts w:ascii="Times New Roman" w:hAnsi="Times New Roman" w:cs="Times New Roman"/>
          <w:color w:val="0000C0"/>
        </w:rPr>
        <w:t>dbPasswd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DatabaseServer() </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dbHost</w:t>
      </w:r>
      <w:r>
        <w:rPr>
          <w:rFonts w:ascii="Times New Roman" w:hAnsi="Times New Roman" w:cs="Times New Roman"/>
          <w:color w:val="000000"/>
        </w:rPr>
        <w:t>=</w:t>
      </w:r>
      <w:r>
        <w:rPr>
          <w:rFonts w:ascii="Times New Roman" w:hAnsi="Times New Roman" w:cs="Times New Roman"/>
          <w:color w:val="2A00FF"/>
        </w:rPr>
        <w:t>"localhost"</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dbName</w:t>
      </w:r>
      <w:r>
        <w:rPr>
          <w:rFonts w:ascii="Times New Roman" w:hAnsi="Times New Roman" w:cs="Times New Roman"/>
          <w:color w:val="000000"/>
        </w:rPr>
        <w:t>=</w:t>
      </w:r>
      <w:r>
        <w:rPr>
          <w:rFonts w:ascii="Times New Roman" w:hAnsi="Times New Roman" w:cs="Times New Roman"/>
          <w:color w:val="2A00FF"/>
        </w:rPr>
        <w:t>"nrit"</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dbUid</w:t>
      </w:r>
      <w:r>
        <w:rPr>
          <w:rFonts w:ascii="Times New Roman" w:hAnsi="Times New Roman" w:cs="Times New Roman"/>
          <w:color w:val="000000"/>
        </w:rPr>
        <w:t>=</w:t>
      </w:r>
      <w:r>
        <w:rPr>
          <w:rFonts w:ascii="Times New Roman" w:hAnsi="Times New Roman" w:cs="Times New Roman"/>
          <w:color w:val="2A00FF"/>
        </w:rPr>
        <w:t>"scott"</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dbPasswd</w:t>
      </w:r>
      <w:r>
        <w:rPr>
          <w:rFonts w:ascii="Times New Roman" w:hAnsi="Times New Roman" w:cs="Times New Roman"/>
          <w:color w:val="000000"/>
        </w:rPr>
        <w:t>=</w:t>
      </w:r>
      <w:r>
        <w:rPr>
          <w:rFonts w:ascii="Times New Roman" w:hAnsi="Times New Roman" w:cs="Times New Roman"/>
          <w:color w:val="2A00FF"/>
        </w:rPr>
        <w:t>"tiger"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p>
    <w:p>
      <w:pPr>
        <w:pStyle w:val="4"/>
        <w:ind w:firstLine="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String getDbHost()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dbHost</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setDbHost(String </w:t>
      </w:r>
      <w:r>
        <w:rPr>
          <w:rFonts w:ascii="Times New Roman" w:hAnsi="Times New Roman" w:cs="Times New Roman"/>
          <w:color w:val="6A3E3E"/>
        </w:rPr>
        <w:t>dbHost</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dbHost</w:t>
      </w:r>
      <w:r>
        <w:rPr>
          <w:rFonts w:ascii="Times New Roman" w:hAnsi="Times New Roman" w:cs="Times New Roman"/>
          <w:color w:val="000000"/>
        </w:rPr>
        <w:t xml:space="preserve"> = </w:t>
      </w:r>
      <w:r>
        <w:rPr>
          <w:rFonts w:ascii="Times New Roman" w:hAnsi="Times New Roman" w:cs="Times New Roman"/>
          <w:color w:val="6A3E3E"/>
        </w:rPr>
        <w:t>dbHost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String getDbName()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dbName</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setDbName(String </w:t>
      </w:r>
      <w:r>
        <w:rPr>
          <w:rFonts w:ascii="Times New Roman" w:hAnsi="Times New Roman" w:cs="Times New Roman"/>
          <w:color w:val="6A3E3E"/>
        </w:rPr>
        <w:t>dbName</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dbName</w:t>
      </w:r>
      <w:r>
        <w:rPr>
          <w:rFonts w:ascii="Times New Roman" w:hAnsi="Times New Roman" w:cs="Times New Roman"/>
          <w:color w:val="000000"/>
        </w:rPr>
        <w:t xml:space="preserve"> = </w:t>
      </w:r>
      <w:r>
        <w:rPr>
          <w:rFonts w:ascii="Times New Roman" w:hAnsi="Times New Roman" w:cs="Times New Roman"/>
          <w:color w:val="6A3E3E"/>
        </w:rPr>
        <w:t>dbName</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String getDbUid()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dbUid</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setDbUid(String </w:t>
      </w:r>
      <w:r>
        <w:rPr>
          <w:rFonts w:ascii="Times New Roman" w:hAnsi="Times New Roman" w:cs="Times New Roman"/>
          <w:color w:val="6A3E3E"/>
        </w:rPr>
        <w:t>dbUid</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dbUid</w:t>
      </w:r>
      <w:r>
        <w:rPr>
          <w:rFonts w:ascii="Times New Roman" w:hAnsi="Times New Roman" w:cs="Times New Roman"/>
          <w:color w:val="000000"/>
        </w:rPr>
        <w:t xml:space="preserve"> = </w:t>
      </w:r>
      <w:r>
        <w:rPr>
          <w:rFonts w:ascii="Times New Roman" w:hAnsi="Times New Roman" w:cs="Times New Roman"/>
          <w:color w:val="6A3E3E"/>
        </w:rPr>
        <w:t>dbUid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String getDbPasswd()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dbPasswd</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setDbPasswd(String </w:t>
      </w:r>
      <w:r>
        <w:rPr>
          <w:rFonts w:ascii="Times New Roman" w:hAnsi="Times New Roman" w:cs="Times New Roman"/>
          <w:color w:val="6A3E3E"/>
        </w:rPr>
        <w:t>dbPasswd</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dbPasswd</w:t>
      </w:r>
      <w:r>
        <w:rPr>
          <w:rFonts w:ascii="Times New Roman" w:hAnsi="Times New Roman" w:cs="Times New Roman"/>
          <w:color w:val="000000"/>
        </w:rPr>
        <w:t xml:space="preserve"> = </w:t>
      </w:r>
      <w:r>
        <w:rPr>
          <w:rFonts w:ascii="Times New Roman" w:hAnsi="Times New Roman" w:cs="Times New Roman"/>
          <w:color w:val="6A3E3E"/>
        </w:rPr>
        <w:t>dbPasswd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"Server  :"</w:t>
      </w:r>
      <w:r>
        <w:rPr>
          <w:rFonts w:ascii="Times New Roman" w:hAnsi="Times New Roman" w:cs="Times New Roman"/>
          <w:color w:val="000000"/>
        </w:rPr>
        <w:t xml:space="preserve"> + getDbHost());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"Database : "</w:t>
      </w:r>
      <w:r>
        <w:rPr>
          <w:rFonts w:ascii="Times New Roman" w:hAnsi="Times New Roman" w:cs="Times New Roman"/>
          <w:color w:val="000000"/>
        </w:rPr>
        <w:t xml:space="preserve"> + getDbName());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"Db user id : "</w:t>
      </w:r>
      <w:r>
        <w:rPr>
          <w:rFonts w:ascii="Times New Roman" w:hAnsi="Times New Roman" w:cs="Times New Roman"/>
          <w:color w:val="000000"/>
        </w:rPr>
        <w:t xml:space="preserve"> + getDbUid());</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"Db password "</w:t>
      </w:r>
      <w:r>
        <w:rPr>
          <w:rFonts w:ascii="Times New Roman" w:hAnsi="Times New Roman" w:cs="Times New Roman"/>
          <w:color w:val="000000"/>
        </w:rPr>
        <w:t xml:space="preserve"> + getDbPasswd());</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DatabaseServer </w:t>
      </w:r>
      <w:r>
        <w:rPr>
          <w:rFonts w:ascii="Times New Roman" w:hAnsi="Times New Roman" w:cs="Times New Roman"/>
          <w:color w:val="6A3E3E"/>
        </w:rPr>
        <w:t>db</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DatabaseServer();</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"Connecting to server:"</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db</w:t>
      </w:r>
      <w:r>
        <w:rPr>
          <w:rFonts w:ascii="Times New Roman" w:hAnsi="Times New Roman" w:cs="Times New Roman"/>
          <w:color w:val="000000"/>
        </w:rPr>
        <w:t>.display();</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db</w:t>
      </w:r>
      <w:r>
        <w:rPr>
          <w:rFonts w:ascii="Times New Roman" w:hAnsi="Times New Roman" w:cs="Times New Roman"/>
          <w:color w:val="000000"/>
        </w:rPr>
        <w:t>.setDbHost(</w:t>
      </w:r>
      <w:r>
        <w:rPr>
          <w:rFonts w:ascii="Times New Roman" w:hAnsi="Times New Roman" w:cs="Times New Roman"/>
          <w:color w:val="2A00FF"/>
        </w:rPr>
        <w:t>"192.10.20.1"</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db</w:t>
      </w:r>
      <w:r>
        <w:rPr>
          <w:rFonts w:ascii="Times New Roman" w:hAnsi="Times New Roman" w:cs="Times New Roman"/>
          <w:color w:val="000000"/>
        </w:rPr>
        <w:t>.display();</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db</w:t>
      </w:r>
      <w:r>
        <w:rPr>
          <w:rFonts w:ascii="Times New Roman" w:hAnsi="Times New Roman" w:cs="Times New Roman"/>
          <w:color w:val="000000"/>
        </w:rPr>
        <w:t>.setDbUid(</w:t>
      </w:r>
      <w:r>
        <w:rPr>
          <w:rFonts w:ascii="Times New Roman" w:hAnsi="Times New Roman" w:cs="Times New Roman"/>
          <w:color w:val="2A00FF"/>
        </w:rPr>
        <w:t>"java"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db</w:t>
      </w:r>
      <w:r>
        <w:rPr>
          <w:rFonts w:ascii="Times New Roman" w:hAnsi="Times New Roman" w:cs="Times New Roman"/>
          <w:color w:val="000000"/>
        </w:rPr>
        <w:t>.setDbPasswd(</w:t>
      </w:r>
      <w:r>
        <w:rPr>
          <w:rFonts w:ascii="Times New Roman" w:hAnsi="Times New Roman" w:cs="Times New Roman"/>
          <w:color w:val="2A00FF"/>
        </w:rPr>
        <w:t>"java123"</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db</w:t>
      </w:r>
      <w:r>
        <w:rPr>
          <w:rFonts w:ascii="Times New Roman" w:hAnsi="Times New Roman" w:cs="Times New Roman"/>
          <w:color w:val="000000"/>
        </w:rPr>
        <w:t>.display();</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"currecnt uid:"</w:t>
      </w:r>
      <w:r>
        <w:rPr>
          <w:rFonts w:ascii="Times New Roman" w:hAnsi="Times New Roman" w:cs="Times New Roman"/>
          <w:color w:val="000000"/>
        </w:rPr>
        <w:t>+</w:t>
      </w:r>
      <w:r>
        <w:rPr>
          <w:rFonts w:ascii="Times New Roman" w:hAnsi="Times New Roman" w:cs="Times New Roman"/>
          <w:color w:val="6A3E3E"/>
        </w:rPr>
        <w:t>db</w:t>
      </w:r>
      <w:r>
        <w:rPr>
          <w:rFonts w:ascii="Times New Roman" w:hAnsi="Times New Roman" w:cs="Times New Roman"/>
          <w:color w:val="000000"/>
        </w:rPr>
        <w:t>.getDbUid());</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"currecnt server location :"</w:t>
      </w:r>
      <w:r>
        <w:rPr>
          <w:rFonts w:ascii="Times New Roman" w:hAnsi="Times New Roman" w:cs="Times New Roman"/>
          <w:color w:val="000000"/>
        </w:rPr>
        <w:t>+</w:t>
      </w:r>
      <w:r>
        <w:rPr>
          <w:rFonts w:ascii="Times New Roman" w:hAnsi="Times New Roman" w:cs="Times New Roman"/>
          <w:color w:val="6A3E3E"/>
        </w:rPr>
        <w:t>db</w:t>
      </w:r>
      <w:r>
        <w:rPr>
          <w:rFonts w:ascii="Times New Roman" w:hAnsi="Times New Roman" w:cs="Times New Roman"/>
          <w:color w:val="000000"/>
        </w:rPr>
        <w:t>.getDbHost());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Working with parameterized constructor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Sample()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 xml:space="preserve"> = 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 xml:space="preserve"> = 20;</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Sample(</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 xml:space="preserve"> = </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 xml:space="preserve"> =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s2</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Sample(40,50);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s3</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Sample(70,80);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s3</w:t>
      </w:r>
      <w:r>
        <w:rPr>
          <w:rFonts w:ascii="Times New Roman" w:hAnsi="Times New Roman" w:cs="Times New Roman"/>
          <w:color w:val="000000"/>
        </w:rPr>
        <w:t>.display();</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parameterized constructor is used to initialize the object with different values .</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Class with default and parameterized constructors.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class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private </w:t>
      </w:r>
      <w:r>
        <w:rPr>
          <w:rFonts w:ascii="Times New Roman" w:hAnsi="Times New Roman" w:cs="Times New Roman"/>
          <w:color w:val="000000"/>
        </w:rPr>
        <w:t xml:space="preserve"> </w:t>
      </w:r>
      <w:r>
        <w:rPr>
          <w:rFonts w:ascii="Times New Roman" w:hAnsi="Times New Roman" w:cs="Times New Roman"/>
        </w:rPr>
        <w:t>int a, b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Test() {</w:t>
      </w:r>
    </w:p>
    <w:p>
      <w:pPr>
        <w:pStyle w:val="4"/>
        <w:jc w:val="both"/>
        <w:rPr>
          <w:rFonts w:ascii="Times New Roman" w:hAnsi="Times New Roman" w:cs="Times New Roman"/>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b=0;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Test(intx, int y) {</w:t>
      </w:r>
    </w:p>
    <w:p>
      <w:pPr>
        <w:pStyle w:val="4"/>
        <w:jc w:val="both"/>
        <w:rPr>
          <w:rFonts w:ascii="Times New Roman" w:hAnsi="Times New Roman" w:cs="Times New Roman"/>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a=x;</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b=y;</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void display() {</w:t>
      </w:r>
    </w:p>
    <w:p>
      <w:pPr>
        <w:pStyle w:val="4"/>
        <w:jc w:val="both"/>
        <w:rPr>
          <w:rFonts w:ascii="Times New Roman" w:hAnsi="Times New Roman" w:cs="Times New Roman"/>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 a= “ + a + “ b= “ +b);</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public class MultiConstructorTest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static void main( String [] args )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Test t1 = new Test(); // if default constructor is not defined then it is a compilation error.</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Test t2 = new Test( 10,15);</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t1.display();</w:t>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t2.display();</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default constructor is  not defined, then compiler generates a default constructor for every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class contains at least one user defined constructor, then compiler will not generate default constructor.</w:t>
      </w:r>
    </w:p>
    <w:p>
      <w:pPr>
        <w:pStyle w:val="4"/>
        <w:jc w:val="both"/>
        <w:rPr>
          <w:rFonts w:ascii="Times New Roman" w:hAnsi="Times New Roman" w:cs="Times New Roman"/>
          <w:b/>
          <w:bCs/>
        </w:rPr>
      </w:pPr>
      <w:r>
        <w:rPr>
          <w:rFonts w:ascii="Times New Roman" w:hAnsi="Times New Roman" w:cs="Times New Roman"/>
        </w:rPr>
        <w:t>If class contains constructors then one of the constructors must be a default constructor.</w:t>
      </w:r>
    </w:p>
    <w:p>
      <w:pPr>
        <w:pStyle w:val="4"/>
        <w:jc w:val="both"/>
        <w:rPr>
          <w:rFonts w:ascii="Times New Roman" w:hAnsi="Times New Roman" w:cs="Times New Roman"/>
          <w:b/>
          <w:bCs/>
        </w:rPr>
      </w:pPr>
      <w:r>
        <w:rPr>
          <w:rFonts w:ascii="Times New Roman" w:hAnsi="Times New Roman" w:cs="Times New Roman"/>
          <w:b/>
          <w:bCs/>
        </w:rPr>
        <w:t>Eg:</w:t>
      </w:r>
    </w:p>
    <w:p>
      <w:pPr>
        <w:pStyle w:val="4"/>
        <w:jc w:val="both"/>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ind w:left="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u w:val="single"/>
          <w:lang w:val="en-US" w:eastAsia="en-US" w:bidi="te-IN"/>
        </w:rPr>
        <w:t>new</w:t>
      </w:r>
      <w:r>
        <w:rPr>
          <w:rFonts w:ascii="Times New Roman" w:hAnsi="Times New Roman" w:cs="Times New Roman"/>
          <w:color w:val="000000"/>
          <w:u w:val="single"/>
          <w:lang w:val="en-US" w:eastAsia="en-US" w:bidi="te-IN"/>
        </w:rPr>
        <w:t xml:space="preserve"> Sample()</w:t>
      </w:r>
      <w:r>
        <w:rPr>
          <w:rFonts w:ascii="Times New Roman" w:hAnsi="Times New Roman" w:cs="Times New Roman"/>
          <w:color w:val="000000"/>
          <w:lang w:val="en-US" w:eastAsia="en-US" w:bidi="te-IN"/>
        </w:rPr>
        <w:t xml:space="preserve">; // compile time error as compiler not generating </w:t>
      </w:r>
    </w:p>
    <w:p>
      <w:pPr>
        <w:widowControl/>
        <w:suppressAutoHyphens w:val="0"/>
        <w:autoSpaceDE w:val="0"/>
        <w:ind w:left="360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any default constructor.</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Sample(10,20);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s3</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Sample(50,60);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s3</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Constructor overloading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This is similar to method overloading,</w:t>
      </w:r>
    </w:p>
    <w:p>
      <w:pPr>
        <w:pStyle w:val="4"/>
        <w:jc w:val="both"/>
        <w:rPr>
          <w:rFonts w:ascii="Times New Roman" w:hAnsi="Times New Roman" w:cs="Times New Roman"/>
        </w:rPr>
      </w:pPr>
      <w:r>
        <w:rPr>
          <w:rFonts w:ascii="Times New Roman" w:hAnsi="Times New Roman" w:cs="Times New Roman"/>
        </w:rPr>
        <w:t>it takes place based no.of arguments and type of arguments.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At compile time compiler first check for the no.of args, if no.of args are matched then checks for the type args, if type is also matched between constructors then ambiguity between the constructors and compilation error.</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Overloading is based on number of arguments.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color w:val="7F0055"/>
        </w:rPr>
        <w:t>public class</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c</w:t>
      </w:r>
      <w:r>
        <w:rPr>
          <w:rFonts w:ascii="Times New Roman" w:hAnsi="Times New Roman" w:cs="Times New Roman"/>
          <w:color w:val="000000"/>
        </w:rPr>
        <w:t xml:space="preserve">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z</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w:t>
      </w:r>
      <w:r>
        <w:rPr>
          <w:rFonts w:ascii="Times New Roman" w:hAnsi="Times New Roman" w:cs="Times New Roman"/>
          <w:color w:val="000000"/>
        </w:rPr>
        <w:t>=</w:t>
      </w:r>
      <w:r>
        <w:rPr>
          <w:rFonts w:ascii="Times New Roman" w:hAnsi="Times New Roman" w:cs="Times New Roman"/>
          <w:color w:val="6A3E3E"/>
        </w:rPr>
        <w:t>z</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void</w:t>
      </w:r>
      <w:r>
        <w:rPr>
          <w:rFonts w:ascii="Times New Roman" w:hAnsi="Times New Roman" w:cs="Times New Roman"/>
          <w:color w:val="000000"/>
        </w:rPr>
        <w:t xml:space="preserve"> display() {</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System.out.println ( </w:t>
      </w:r>
      <w:r>
        <w:rPr>
          <w:rFonts w:ascii="Times New Roman" w:hAnsi="Times New Roman" w:cs="Times New Roman"/>
          <w:color w:val="000000"/>
          <w:u w:val="single"/>
        </w:rPr>
        <w:t>“</w:t>
      </w:r>
      <w:r>
        <w:rPr>
          <w:rFonts w:ascii="Times New Roman" w:hAnsi="Times New Roman" w:cs="Times New Roman"/>
          <w:color w:val="000000"/>
        </w:rPr>
        <w:t xml:space="preserve"> a= </w:t>
      </w:r>
      <w:r>
        <w:rPr>
          <w:rFonts w:ascii="Times New Roman" w:hAnsi="Times New Roman" w:cs="Times New Roman"/>
          <w:color w:val="000000"/>
          <w:u w:val="single"/>
        </w:rPr>
        <w:t>“</w:t>
      </w:r>
      <w:r>
        <w:rPr>
          <w:rFonts w:ascii="Times New Roman" w:hAnsi="Times New Roman" w:cs="Times New Roman"/>
          <w:color w:val="000000"/>
        </w:rPr>
        <w:t xml:space="preserve"> + a + </w:t>
      </w:r>
      <w:r>
        <w:rPr>
          <w:rFonts w:ascii="Times New Roman" w:hAnsi="Times New Roman" w:cs="Times New Roman"/>
          <w:color w:val="000000"/>
          <w:u w:val="single"/>
        </w:rPr>
        <w:t>“</w:t>
      </w:r>
      <w:r>
        <w:rPr>
          <w:rFonts w:ascii="Times New Roman" w:hAnsi="Times New Roman" w:cs="Times New Roman"/>
          <w:color w:val="000000"/>
        </w:rPr>
        <w:t xml:space="preserve"> b= </w:t>
      </w:r>
      <w:r>
        <w:rPr>
          <w:rFonts w:ascii="Times New Roman" w:hAnsi="Times New Roman" w:cs="Times New Roman"/>
          <w:color w:val="000000"/>
          <w:u w:val="single"/>
        </w:rPr>
        <w:t>“</w:t>
      </w:r>
      <w:r>
        <w:rPr>
          <w:rFonts w:ascii="Times New Roman" w:hAnsi="Times New Roman" w:cs="Times New Roman"/>
          <w:color w:val="000000"/>
        </w:rPr>
        <w:t xml:space="preserve"> +b+</w:t>
      </w:r>
      <w:r>
        <w:rPr>
          <w:rFonts w:ascii="Times New Roman" w:hAnsi="Times New Roman" w:cs="Times New Roman"/>
          <w:color w:val="000000"/>
          <w:u w:val="single"/>
        </w:rPr>
        <w:t>”</w:t>
      </w:r>
      <w:r>
        <w:rPr>
          <w:rFonts w:ascii="Times New Roman" w:hAnsi="Times New Roman" w:cs="Times New Roman"/>
          <w:color w:val="000000"/>
        </w:rPr>
        <w:t xml:space="preserve"> c= </w:t>
      </w:r>
      <w:r>
        <w:rPr>
          <w:rFonts w:ascii="Times New Roman" w:hAnsi="Times New Roman" w:cs="Times New Roman"/>
          <w:color w:val="000000"/>
          <w:u w:val="single"/>
        </w:rPr>
        <w:t>“</w:t>
      </w:r>
      <w:r>
        <w:rPr>
          <w:rFonts w:ascii="Times New Roman" w:hAnsi="Times New Roman" w:cs="Times New Roman"/>
          <w:color w:val="000000"/>
        </w:rPr>
        <w:t xml:space="preserve"> +c</w:t>
      </w:r>
      <w:r>
        <w:rPr>
          <w:rFonts w:ascii="Times New Roman" w:hAnsi="Times New Roman" w:cs="Times New Roman"/>
          <w:color w:val="000000"/>
          <w:u w:val="single"/>
        </w:rPr>
        <w: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ConstructorOverLoadTest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 String [] args )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u w:val="single"/>
        </w:rPr>
        <w:t>Test</w:t>
      </w:r>
      <w:r>
        <w:rPr>
          <w:rFonts w:ascii="Times New Roman" w:hAnsi="Times New Roman" w:cs="Times New Roman"/>
          <w:color w:val="000000"/>
        </w:rPr>
        <w:t xml:space="preserve"> t1 = </w:t>
      </w:r>
      <w:r>
        <w:rPr>
          <w:rFonts w:ascii="Times New Roman" w:hAnsi="Times New Roman" w:cs="Times New Roman"/>
          <w:b/>
          <w:color w:val="7F0055"/>
        </w:rPr>
        <w:t>new</w:t>
      </w:r>
      <w:r>
        <w:rPr>
          <w:rFonts w:ascii="Times New Roman" w:hAnsi="Times New Roman" w:cs="Times New Roman"/>
          <w:color w:val="000000"/>
        </w:rPr>
        <w:t xml:space="preserve"> </w:t>
      </w:r>
      <w:r>
        <w:rPr>
          <w:rFonts w:ascii="Times New Roman" w:hAnsi="Times New Roman" w:cs="Times New Roman"/>
          <w:color w:val="000000"/>
          <w:u w:val="single"/>
        </w:rPr>
        <w:t>Test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u w:val="single"/>
        </w:rPr>
        <w:t>Test</w:t>
      </w:r>
      <w:r>
        <w:rPr>
          <w:rFonts w:ascii="Times New Roman" w:hAnsi="Times New Roman" w:cs="Times New Roman"/>
          <w:color w:val="000000"/>
        </w:rPr>
        <w:t xml:space="preserve"> t2 = </w:t>
      </w:r>
      <w:r>
        <w:rPr>
          <w:rFonts w:ascii="Times New Roman" w:hAnsi="Times New Roman" w:cs="Times New Roman"/>
          <w:b/>
          <w:color w:val="7F0055"/>
        </w:rPr>
        <w:t>new</w:t>
      </w:r>
      <w:r>
        <w:rPr>
          <w:rFonts w:ascii="Times New Roman" w:hAnsi="Times New Roman" w:cs="Times New Roman"/>
          <w:color w:val="000000"/>
        </w:rPr>
        <w:t xml:space="preserve"> </w:t>
      </w:r>
      <w:r>
        <w:rPr>
          <w:rFonts w:ascii="Times New Roman" w:hAnsi="Times New Roman" w:cs="Times New Roman"/>
          <w:color w:val="000000"/>
          <w:u w:val="single"/>
        </w:rPr>
        <w:t>Test</w:t>
      </w:r>
      <w:r>
        <w:rPr>
          <w:rFonts w:ascii="Times New Roman" w:hAnsi="Times New Roman" w:cs="Times New Roman"/>
          <w:color w:val="000000"/>
        </w:rPr>
        <w:t>( 10, 15);</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u w:val="single"/>
        </w:rPr>
        <w:t>Test</w:t>
      </w:r>
      <w:r>
        <w:rPr>
          <w:rFonts w:ascii="Times New Roman" w:hAnsi="Times New Roman" w:cs="Times New Roman"/>
          <w:color w:val="000000"/>
        </w:rPr>
        <w:t xml:space="preserve"> t3 = </w:t>
      </w:r>
      <w:r>
        <w:rPr>
          <w:rFonts w:ascii="Times New Roman" w:hAnsi="Times New Roman" w:cs="Times New Roman"/>
          <w:b/>
          <w:color w:val="7F0055"/>
        </w:rPr>
        <w:t>new</w:t>
      </w:r>
      <w:r>
        <w:rPr>
          <w:rFonts w:ascii="Times New Roman" w:hAnsi="Times New Roman" w:cs="Times New Roman"/>
          <w:color w:val="000000"/>
        </w:rPr>
        <w:t xml:space="preserve"> </w:t>
      </w:r>
      <w:r>
        <w:rPr>
          <w:rFonts w:ascii="Times New Roman" w:hAnsi="Times New Roman" w:cs="Times New Roman"/>
          <w:color w:val="000000"/>
          <w:u w:val="single"/>
        </w:rPr>
        <w:t>Test</w:t>
      </w:r>
      <w:r>
        <w:rPr>
          <w:rFonts w:ascii="Times New Roman" w:hAnsi="Times New Roman" w:cs="Times New Roman"/>
          <w:color w:val="000000"/>
        </w:rPr>
        <w:t>(1,2,3);</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t1.display();</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t2.display();</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t3.display();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Constructor Overloading based on type of arguments</w:t>
      </w:r>
    </w:p>
    <w:p>
      <w:pPr>
        <w:pStyle w:val="4"/>
        <w:jc w:val="both"/>
        <w:rPr>
          <w:rFonts w:ascii="Times New Roman" w:hAnsi="Times New Roman" w:cs="Times New Roman"/>
          <w:b/>
          <w:color w:val="7F0055"/>
        </w:rPr>
      </w:pPr>
    </w:p>
    <w:p>
      <w:pPr>
        <w:pStyle w:val="4"/>
        <w:jc w:val="both"/>
        <w:rPr>
          <w:rFonts w:ascii="Times New Roman" w:hAnsi="Times New Roman" w:cs="Times New Roman"/>
        </w:rPr>
      </w:pP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float</w:t>
      </w:r>
      <w:r>
        <w:rPr>
          <w:rFonts w:ascii="Times New Roman" w:hAnsi="Times New Roman" w:cs="Times New Roman"/>
          <w:color w:val="000000"/>
        </w:rPr>
        <w:t xml:space="preserve"> </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0000C0"/>
        </w:rPr>
        <w:t>ch</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=0.0f;</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ch</w:t>
      </w:r>
      <w:r>
        <w:rPr>
          <w:rFonts w:ascii="Times New Roman" w:hAnsi="Times New Roman" w:cs="Times New Roman"/>
          <w:color w:val="000000"/>
        </w:rPr>
        <w:t>=0;</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float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 xml:space="preserve"> )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ch</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w:t>
      </w:r>
      <w:r>
        <w:rPr>
          <w:rFonts w:ascii="Times New Roman" w:hAnsi="Times New Roman" w:cs="Times New Roman"/>
          <w:b/>
          <w:color w:val="7F0055"/>
        </w:rPr>
        <w:t>float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ch</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void</w:t>
      </w:r>
      <w:r>
        <w:rPr>
          <w:rFonts w:ascii="Times New Roman" w:hAnsi="Times New Roman" w:cs="Times New Roman"/>
          <w:color w:val="000000"/>
        </w:rPr>
        <w:t xml:space="preserve"> display()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System.out.println (“ a= “+a”+ b= “+b+” ch= “+ch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r>
        <w:rPr>
          <w:rFonts w:ascii="Times New Roman" w:hAnsi="Times New Roman" w:cs="Times New Roman"/>
          <w:color w:val="3F7F5F"/>
        </w:rPr>
        <w:t>// end of class Test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class ConstructorOverLoadTypeTest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static void main(String [] args )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Test t1 = new Test();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int i=10;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float f = 11.5f;</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char c1 = 'a'; </w:t>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Test t2 = new Test(i,f);</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Test t3 = new Test(f,c1);</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t1.display();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t2.display();</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t3.display();</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 Object can be initialized in three ways</w:t>
      </w:r>
    </w:p>
    <w:p>
      <w:pPr>
        <w:pStyle w:val="4"/>
        <w:jc w:val="both"/>
        <w:rPr>
          <w:rFonts w:ascii="Times New Roman" w:hAnsi="Times New Roman" w:cs="Times New Roman"/>
        </w:rPr>
      </w:pPr>
    </w:p>
    <w:p>
      <w:pPr>
        <w:pStyle w:val="4"/>
        <w:numPr>
          <w:ilvl w:val="0"/>
          <w:numId w:val="12"/>
        </w:numPr>
        <w:jc w:val="both"/>
        <w:rPr>
          <w:rFonts w:ascii="Times New Roman" w:hAnsi="Times New Roman" w:cs="Times New Roman"/>
        </w:rPr>
      </w:pPr>
      <w:r>
        <w:rPr>
          <w:rFonts w:ascii="Times New Roman" w:hAnsi="Times New Roman" w:cs="Times New Roman"/>
        </w:rPr>
        <w:t>Class Level</w:t>
      </w:r>
    </w:p>
    <w:p>
      <w:pPr>
        <w:pStyle w:val="4"/>
        <w:numPr>
          <w:ilvl w:val="0"/>
          <w:numId w:val="12"/>
        </w:numPr>
        <w:jc w:val="both"/>
        <w:rPr>
          <w:rFonts w:ascii="Times New Roman" w:hAnsi="Times New Roman" w:cs="Times New Roman"/>
        </w:rPr>
      </w:pPr>
      <w:r>
        <w:rPr>
          <w:rFonts w:ascii="Times New Roman" w:hAnsi="Times New Roman" w:cs="Times New Roman"/>
        </w:rPr>
        <w:t>Initialize block</w:t>
      </w:r>
    </w:p>
    <w:p>
      <w:pPr>
        <w:pStyle w:val="4"/>
        <w:numPr>
          <w:ilvl w:val="0"/>
          <w:numId w:val="12"/>
        </w:numPr>
        <w:jc w:val="both"/>
        <w:rPr>
          <w:rFonts w:ascii="Times New Roman" w:hAnsi="Times New Roman" w:cs="Times New Roman"/>
          <w:b/>
          <w:bCs/>
        </w:rPr>
      </w:pPr>
      <w:r>
        <w:rPr>
          <w:rFonts w:ascii="Times New Roman" w:hAnsi="Times New Roman" w:cs="Times New Roman"/>
        </w:rPr>
        <w:t>Constructor</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class level initialization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class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private </w:t>
      </w:r>
      <w:r>
        <w:rPr>
          <w:rFonts w:ascii="Times New Roman" w:hAnsi="Times New Roman" w:cs="Times New Roman"/>
          <w:color w:val="000000"/>
        </w:rPr>
        <w:t xml:space="preserve"> </w:t>
      </w:r>
      <w:r>
        <w:rPr>
          <w:rFonts w:ascii="Times New Roman" w:hAnsi="Times New Roman" w:cs="Times New Roman"/>
        </w:rPr>
        <w:t>int a = 10;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private  float b = 15.5f;</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Test t1 = new Test();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initialize block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class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Initialize block executes before going to execute a constructor.</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"Initialize block1"</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"constructor"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u w:val="singl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Class  with multiple initialize blocks</w:t>
      </w: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"Initialize block1"</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ab/>
      </w:r>
      <w:r>
        <w:rPr>
          <w:rFonts w:ascii="Times New Roman" w:hAnsi="Times New Roman" w:cs="Times New Roman"/>
          <w:b/>
          <w:color w:val="7F0055"/>
        </w:rPr>
        <w:t>public</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"constructor"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"Initialize block2"</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 am in 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"Initialize block3"</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u w:val="singl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init block executes for every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There is no order of writing initialize blocks, it can be written anywhere in the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 class can have multiple initialize blocks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class contains multiple initialize blocks then order of execution is top to bottom.</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Purpose of initialize block is to initialize constants;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Purpose of Multiple initialize blocks are to segregate constants for easy understanding code ( as per coding standards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Segregate  </w:t>
      </w:r>
      <w:r>
        <w:rPr>
          <w:rFonts w:ascii="Times New Roman" w:hAnsi="Times New Roman" w:cs="Times New Roman"/>
        </w:rPr>
        <w:sym w:font="Wingdings" w:char="F0E0"/>
      </w:r>
      <w:r>
        <w:rPr>
          <w:rFonts w:ascii="Times New Roman" w:hAnsi="Times New Roman" w:cs="Times New Roman"/>
        </w:rPr>
        <w:t xml:space="preserve"> grouping.</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Static block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class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static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rPr>
        <w:t>class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static</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 Static block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 Init block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Test() {</w:t>
      </w: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Constructor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class StaticInitBlockTest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static void main( String [] arg )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Test t1 = new Test();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Test t2 = new Test();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O/p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Static block.</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Init block</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constructor</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init block</w:t>
      </w:r>
    </w:p>
    <w:p>
      <w:pPr>
        <w:pStyle w:val="4"/>
        <w:ind w:firstLine="720"/>
        <w:jc w:val="both"/>
        <w:rPr>
          <w:rFonts w:ascii="Times New Roman" w:hAnsi="Times New Roman" w:cs="Times New Roman"/>
        </w:rPr>
      </w:pPr>
      <w:r>
        <w:rPr>
          <w:rFonts w:ascii="Times New Roman" w:hAnsi="Times New Roman" w:cs="Times New Roman"/>
        </w:rPr>
        <w:t>constructor</w:t>
      </w:r>
    </w:p>
    <w:p>
      <w:pPr>
        <w:pStyle w:val="4"/>
        <w:jc w:val="both"/>
        <w:rPr>
          <w:rFonts w:ascii="Times New Roman" w:hAnsi="Times New Roman" w:cs="Times New Roman"/>
        </w:rPr>
      </w:pPr>
      <w:r>
        <w:rPr>
          <w:rFonts w:ascii="Times New Roman" w:hAnsi="Times New Roman" w:cs="Times New Roman"/>
        </w:rPr>
        <w:t>Static block is executed only for the first time created object. Because it is common for all the objects.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Static block can be defined any where in the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 class can have multiple static blocks. The order of execution is from top to bottom.</w:t>
      </w:r>
    </w:p>
    <w:p>
      <w:pPr>
        <w:pStyle w:val="4"/>
        <w:jc w:val="both"/>
        <w:rPr>
          <w:rFonts w:ascii="Times New Roman" w:hAnsi="Times New Roman" w:cs="Times New Roman"/>
        </w:rPr>
      </w:pPr>
      <w:r>
        <w:rPr>
          <w:rFonts w:ascii="Times New Roman" w:hAnsi="Times New Roman" w:cs="Times New Roman"/>
        </w:rPr>
        <w:t>The purpose of static block is to initialize the static constants.</w:t>
      </w:r>
    </w:p>
    <w:p>
      <w:pPr>
        <w:pStyle w:val="4"/>
        <w:jc w:val="both"/>
        <w:rPr>
          <w:rFonts w:ascii="Times New Roman" w:hAnsi="Times New Roman" w:cs="Times New Roman"/>
        </w:rPr>
      </w:pPr>
      <w:r>
        <w:rPr>
          <w:rFonts w:ascii="Times New Roman" w:hAnsi="Times New Roman" w:cs="Times New Roman"/>
        </w:rPr>
        <w:t>Purpose multiple static blocks are to segregate mutilple static constants.</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Invoking current class constructor:</w:t>
      </w:r>
    </w:p>
    <w:p>
      <w:pPr>
        <w:pStyle w:val="4"/>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"default constructor"</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"two args"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(10,20);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"three args"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u w:val="singl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Sample(1,2,3);</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rPr>
          <w:rFonts w:ascii="Times New Roman" w:hAnsi="Times New Roman" w:cs="Times New Roman"/>
        </w:rPr>
      </w:pPr>
    </w:p>
    <w:p>
      <w:pPr>
        <w:pStyle w:val="4"/>
        <w:rPr>
          <w:rFonts w:ascii="Times New Roman" w:hAnsi="Times New Roman" w:cs="Times New Roman"/>
        </w:rPr>
      </w:pPr>
    </w:p>
    <w:p>
      <w:pPr>
        <w:pStyle w:val="4"/>
        <w:rPr>
          <w:rFonts w:ascii="Times New Roman" w:hAnsi="Times New Roman" w:cs="Times New Roman"/>
          <w:color w:val="000000"/>
          <w:lang w:val="en-US" w:eastAsia="en-US" w:bidi="te-IN"/>
        </w:rPr>
      </w:pPr>
      <w:r>
        <w:rPr>
          <w:rFonts w:ascii="Times New Roman" w:hAnsi="Times New Roman" w:cs="Times New Roman"/>
        </w:rPr>
        <w:t>O/P:</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default constructor</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two args</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three args</w:t>
      </w:r>
    </w:p>
    <w:p>
      <w:pPr>
        <w:widowControl/>
        <w:suppressAutoHyphens w:val="0"/>
        <w:autoSpaceDE w:val="0"/>
        <w:textAlignment w:val="auto"/>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the statement, which makes a call to another constructor must be 1</w:t>
      </w:r>
      <w:r>
        <w:rPr>
          <w:rFonts w:ascii="Times New Roman" w:hAnsi="Times New Roman" w:cs="Times New Roman"/>
          <w:vertAlign w:val="superscript"/>
        </w:rPr>
        <w:t>st</w:t>
      </w:r>
      <w:r>
        <w:rPr>
          <w:rFonts w:ascii="Times New Roman" w:hAnsi="Times New Roman" w:cs="Times New Roman"/>
        </w:rPr>
        <w:t xml:space="preserve"> statement inside the constructor.</w:t>
      </w:r>
    </w:p>
    <w:p>
      <w:pPr>
        <w:pStyle w:val="4"/>
        <w:rPr>
          <w:rFonts w:ascii="Times New Roman" w:hAnsi="Times New Roman" w:cs="Times New Roman"/>
        </w:rPr>
      </w:pPr>
    </w:p>
    <w:p>
      <w:pPr>
        <w:pStyle w:val="4"/>
        <w:rPr>
          <w:rFonts w:ascii="Times New Roman" w:hAnsi="Times New Roman" w:cs="Times New Roman"/>
        </w:rPr>
      </w:pPr>
    </w:p>
    <w:p>
      <w:pPr>
        <w:pStyle w:val="4"/>
        <w:rPr>
          <w:rFonts w:ascii="Times New Roman" w:hAnsi="Times New Roman" w:cs="Times New Roman"/>
        </w:rPr>
      </w:pPr>
    </w:p>
    <w:p>
      <w:pPr>
        <w:pStyle w:val="4"/>
        <w:rPr>
          <w:rFonts w:ascii="Times New Roman" w:hAnsi="Times New Roman" w:cs="Times New Roman"/>
          <w:b/>
          <w:bCs/>
          <w:color w:val="7F0055"/>
          <w:lang w:val="en-US" w:eastAsia="en-US" w:bidi="te-IN"/>
        </w:rPr>
      </w:pPr>
      <w:r>
        <w:rPr>
          <w:rFonts w:ascii="Times New Roman" w:hAnsi="Times New Roman" w:cs="Times New Roman"/>
        </w:rPr>
        <w:t>Eg:</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"default constructor"</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"two args"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 invalid compile time error.</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"three args"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(10,20);// invalid compile time error.</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rPr>
          <w:rFonts w:ascii="Times New Roman" w:hAnsi="Times New Roman" w:cs="Times New Roman"/>
          <w:b/>
          <w:bCs/>
        </w:rPr>
      </w:pPr>
      <w:r>
        <w:rPr>
          <w:rFonts w:ascii="Times New Roman" w:hAnsi="Times New Roman" w:cs="Times New Roman"/>
          <w:b/>
          <w:bCs/>
        </w:rPr>
        <w:t>Method can be  a recursive but  constructor can not be called recursively.</w:t>
      </w:r>
    </w:p>
    <w:p>
      <w:pPr>
        <w:pStyle w:val="4"/>
        <w:rPr>
          <w:rFonts w:ascii="Times New Roman" w:hAnsi="Times New Roman" w:cs="Times New Roman"/>
          <w:b/>
          <w:bCs/>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"default constructor"</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"two args"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u w:val="single"/>
          <w:lang w:val="en-US" w:eastAsia="en-US" w:bidi="te-IN"/>
        </w:rPr>
        <w:t>this</w:t>
      </w:r>
      <w:r>
        <w:rPr>
          <w:rFonts w:ascii="Times New Roman" w:hAnsi="Times New Roman" w:cs="Times New Roman"/>
          <w:color w:val="000000"/>
          <w:u w:val="single"/>
          <w:lang w:val="en-US" w:eastAsia="en-US" w:bidi="te-IN"/>
        </w:rPr>
        <w:t>(10,20,30);</w:t>
      </w:r>
      <w:r>
        <w:rPr>
          <w:rFonts w:ascii="Times New Roman" w:hAnsi="Times New Roman" w:cs="Times New Roman"/>
          <w:b/>
          <w:bCs/>
          <w:color w:val="000000"/>
          <w:lang w:val="en-US" w:eastAsia="en-US" w:bidi="te-IN"/>
        </w:rPr>
        <w:t xml:space="preserve"> // Recursive caling  is  not valid for constructors.</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"three args"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pStyle w:val="4"/>
        <w:rPr>
          <w:rFonts w:ascii="Times New Roman" w:hAnsi="Times New Roman" w:cs="Times New Roman"/>
          <w:b/>
          <w:bCs/>
        </w:rPr>
      </w:pPr>
      <w:r>
        <w:rPr>
          <w:rFonts w:ascii="Times New Roman" w:hAnsi="Times New Roman" w:cs="Times New Roman"/>
          <w:color w:val="000000"/>
          <w:lang w:val="en-US" w:eastAsia="en-US" w:bidi="te-IN"/>
        </w:rPr>
        <w:t>}</w:t>
      </w:r>
    </w:p>
    <w:p>
      <w:pPr>
        <w:pStyle w:val="4"/>
        <w:rPr>
          <w:rFonts w:ascii="Times New Roman" w:hAnsi="Times New Roman" w:cs="Times New Roman"/>
          <w:b/>
          <w:bCs/>
        </w:rPr>
      </w:pPr>
    </w:p>
    <w:p>
      <w:pPr>
        <w:pStyle w:val="4"/>
        <w:rPr>
          <w:rFonts w:ascii="Times New Roman" w:hAnsi="Times New Roman" w:cs="Times New Roman"/>
          <w:b/>
          <w:bCs/>
        </w:rPr>
      </w:pPr>
    </w:p>
    <w:p>
      <w:pPr>
        <w:pStyle w:val="4"/>
        <w:rPr>
          <w:rFonts w:ascii="Times New Roman" w:hAnsi="Times New Roman" w:cs="Times New Roman"/>
          <w:b/>
          <w:bCs/>
        </w:rPr>
      </w:pPr>
    </w:p>
    <w:p>
      <w:pPr>
        <w:pStyle w:val="4"/>
        <w:rPr>
          <w:rFonts w:ascii="Times New Roman" w:hAnsi="Times New Roman" w:cs="Times New Roman"/>
          <w:b/>
          <w:bCs/>
        </w:rPr>
      </w:pPr>
    </w:p>
    <w:p>
      <w:pPr>
        <w:pStyle w:val="4"/>
        <w:rPr>
          <w:rFonts w:ascii="Times New Roman" w:hAnsi="Times New Roman" w:cs="Times New Roman"/>
          <w:b/>
          <w:bCs/>
        </w:rPr>
      </w:pPr>
    </w:p>
    <w:p>
      <w:pPr>
        <w:pStyle w:val="4"/>
        <w:rPr>
          <w:rFonts w:ascii="Times New Roman" w:hAnsi="Times New Roman" w:cs="Times New Roman"/>
          <w:b/>
          <w:bCs/>
        </w:rPr>
      </w:pPr>
    </w:p>
    <w:p>
      <w:pPr>
        <w:pStyle w:val="4"/>
        <w:rPr>
          <w:rFonts w:ascii="Times New Roman" w:hAnsi="Times New Roman" w:cs="Times New Roman"/>
          <w:b/>
          <w:bCs/>
        </w:rPr>
      </w:pPr>
    </w:p>
    <w:p>
      <w:pPr>
        <w:pStyle w:val="4"/>
        <w:rPr>
          <w:rFonts w:ascii="Times New Roman" w:hAnsi="Times New Roman" w:cs="Times New Roman"/>
          <w:b/>
          <w:bCs/>
        </w:rPr>
      </w:pPr>
    </w:p>
    <w:p>
      <w:pPr>
        <w:pStyle w:val="4"/>
        <w:rPr>
          <w:rFonts w:ascii="Times New Roman" w:hAnsi="Times New Roman" w:cs="Times New Roman"/>
          <w:b/>
          <w:bCs/>
        </w:rPr>
      </w:pPr>
    </w:p>
    <w:p>
      <w:pPr>
        <w:pStyle w:val="4"/>
        <w:rPr>
          <w:rFonts w:ascii="Times New Roman" w:hAnsi="Times New Roman" w:cs="Times New Roman"/>
          <w:b/>
          <w:bCs/>
        </w:rPr>
      </w:pPr>
    </w:p>
    <w:p>
      <w:pPr>
        <w:pStyle w:val="4"/>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1. When the constructor of a class is invoked?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The constructor of a class is invoked every time an object is created with new keyword.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Can a class have multiple constructors?</w:t>
      </w:r>
    </w:p>
    <w:p>
      <w:pPr>
        <w:pStyle w:val="4"/>
        <w:jc w:val="both"/>
        <w:rPr>
          <w:rFonts w:ascii="Times New Roman" w:hAnsi="Times New Roman" w:cs="Times New Roman"/>
        </w:rPr>
      </w:pPr>
    </w:p>
    <w:p>
      <w:pPr>
        <w:pStyle w:val="4"/>
        <w:jc w:val="both"/>
        <w:rPr>
          <w:rFonts w:ascii="Times New Roman" w:hAnsi="Times New Roman" w:cs="Times New Roman"/>
          <w:lang w:val="en-US" w:eastAsia="en-US" w:bidi="te-IN"/>
        </w:rPr>
      </w:pPr>
      <w:r>
        <w:rPr>
          <w:rFonts w:ascii="Times New Roman" w:hAnsi="Times New Roman" w:cs="Times New Roman"/>
        </w:rPr>
        <w:t>Ans: Yes, a class can have multiple constructors with different parameters. Which constructor gets used for object creation depends on the arguments passed while creating the objects.</w:t>
      </w:r>
    </w:p>
    <w:p>
      <w:pPr>
        <w:widowControl/>
        <w:suppressAutoHyphens w:val="0"/>
        <w:autoSpaceDE w:val="0"/>
        <w:textAlignment w:val="auto"/>
        <w:rPr>
          <w:rFonts w:ascii="Times New Roman" w:hAnsi="Times New Roman" w:cs="Times New Roman"/>
          <w:lang w:val="en-US" w:eastAsia="en-US" w:bidi="te-IN"/>
        </w:rPr>
      </w:pPr>
    </w:p>
    <w:p>
      <w:pPr>
        <w:pStyle w:val="4"/>
        <w:rPr>
          <w:rFonts w:ascii="Times New Roman" w:hAnsi="Times New Roman" w:cs="Times New Roman"/>
          <w:color w:val="000000"/>
          <w:lang w:val="en-US" w:eastAsia="en-US" w:bidi="te-IN"/>
        </w:rPr>
      </w:pPr>
    </w:p>
    <w:p>
      <w:pPr>
        <w:pStyle w:val="4"/>
        <w:jc w:val="both"/>
        <w:rPr>
          <w:rFonts w:ascii="Times New Roman" w:hAnsi="Times New Roman" w:cs="Times New Roman"/>
        </w:rPr>
      </w:pPr>
      <w:r>
        <w:rPr>
          <w:rFonts w:ascii="Times New Roman" w:hAnsi="Times New Roman" w:cs="Times New Roman"/>
        </w:rPr>
        <w:t>3.  How objects of a class are created if no constructor is defined in the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Even if no explicit constructor is defined in a java class, objects get created successfully as a default  constructor is implicitly used for object creation. This constructor has no parameters.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Can we call the constructor of a class more than once for an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Constructor is called automatically when we create an object using new keyword. It’s called only once for an object at the time of object creation and hence, we can’t invoke the constructor again for an object after its creation.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 Can we have two methods in a class with the same name?</w:t>
      </w:r>
    </w:p>
    <w:p>
      <w:pPr>
        <w:pStyle w:val="4"/>
        <w:jc w:val="both"/>
        <w:rPr>
          <w:rFonts w:ascii="Times New Roman" w:hAnsi="Times New Roman" w:cs="Times New Roman"/>
        </w:rPr>
      </w:pPr>
    </w:p>
    <w:p>
      <w:pPr>
        <w:rPr>
          <w:rFonts w:ascii="Times New Roman" w:hAnsi="Times New Roman" w:cs="Times New Roman"/>
          <w:b/>
          <w:bCs/>
        </w:rPr>
      </w:pPr>
      <w:r>
        <w:rPr>
          <w:rFonts w:ascii="Times New Roman" w:hAnsi="Times New Roman" w:cs="Times New Roman"/>
        </w:rPr>
        <w:t>Ans: We can define two methods in a class with the same name but with different number/type of parameters. Which method is to get invoked will depend upon the parameters passed.</w:t>
      </w:r>
    </w:p>
    <w:p>
      <w:pPr>
        <w:pStyle w:val="4"/>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sz w:val="40"/>
          <w:szCs w:val="40"/>
        </w:rPr>
      </w:pPr>
      <w:r>
        <w:rPr>
          <w:rFonts w:ascii="Times New Roman" w:hAnsi="Times New Roman" w:cs="Times New Roman"/>
          <w:b/>
          <w:bCs/>
          <w:sz w:val="40"/>
          <w:szCs w:val="40"/>
        </w:rPr>
        <w:t>Inheritance</w:t>
      </w:r>
    </w:p>
    <w:p>
      <w:pPr>
        <w:pStyle w:val="4"/>
        <w:jc w:val="center"/>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an acquiring parent properties into child.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Def. : It is a creation of new classes from existing classes. It as an acquiring old class properties into new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Old class is a parent class and new class is child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a reusability of existing resources.</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Types of inheritance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Java provides three types of inheritance: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Single inheritance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Multi level inheritance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Hierarchical Inheritance</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1) Single inheritance</w:t>
      </w:r>
    </w:p>
    <w:p>
      <w:pPr>
        <w:pStyle w:val="4"/>
        <w:jc w:val="both"/>
        <w:rPr>
          <w:rFonts w:ascii="Times New Roman" w:hAnsi="Times New Roman" w:cs="Times New Roman"/>
          <w:b/>
          <w:bCs/>
        </w:rPr>
      </w:pPr>
    </w:p>
    <w:tbl>
      <w:tblPr>
        <w:tblStyle w:val="26"/>
        <w:tblW w:w="2380" w:type="dxa"/>
        <w:tblInd w:w="40" w:type="dxa"/>
        <w:tblLayout w:type="fixed"/>
        <w:tblCellMar>
          <w:top w:w="55" w:type="dxa"/>
          <w:left w:w="34" w:type="dxa"/>
          <w:bottom w:w="55" w:type="dxa"/>
          <w:right w:w="55" w:type="dxa"/>
        </w:tblCellMar>
      </w:tblPr>
      <w:tblGrid>
        <w:gridCol w:w="2380"/>
      </w:tblGrid>
      <w:tr>
        <w:tblPrEx>
          <w:tblCellMar>
            <w:top w:w="55" w:type="dxa"/>
            <w:left w:w="34" w:type="dxa"/>
            <w:bottom w:w="55" w:type="dxa"/>
            <w:right w:w="55" w:type="dxa"/>
          </w:tblCellMar>
        </w:tblPrEx>
        <w:tc>
          <w:tcPr>
            <w:tcW w:w="2380"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pict>
                <v:shape id="Freeform 21" o:spid="_x0000_s1043" o:spt="100" style="position:absolute;left:0pt;flip:y;margin-left:39.15pt;margin-top:12.65pt;height:64.85pt;width:3.55pt;mso-position-horizontal-relative:margin;mso-wrap-style:none;z-index:251645952;v-text-anchor:middle;mso-width-relative:page;mso-height-relative:page;" filled="f" coordsize="21600,21600" adj="-11796480,,5400" path="m0,0l21600,21600e">
                  <v:formulas>
                    <v:f eqn="prod 1 0 51712"/>
                    <v:f eqn="sum 4 0 0"/>
                  </v:formulas>
                  <v:path textboxrect="0,0,21600,21600" arrowok="t" o:connecttype="custom" o:connectlocs="34605,0;69210,411795;34605,823590;0,411795"/>
                  <v:fill on="f" focussize="0,0"/>
                  <v:stroke joinstyle="miter" endcap="square" endarrow="open"/>
                  <v:imagedata o:title=""/>
                  <o:lock v:ext="edit"/>
                </v:shape>
              </w:pict>
            </w:r>
            <w:r>
              <w:rPr>
                <w:rFonts w:ascii="Times New Roman" w:hAnsi="Times New Roman" w:cs="Times New Roman"/>
              </w:rPr>
              <w:t>Super / Parent class</w:t>
            </w:r>
          </w:p>
        </w:tc>
      </w:tr>
    </w:tbl>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p>
    <w:tbl>
      <w:tblPr>
        <w:tblStyle w:val="26"/>
        <w:tblW w:w="2380" w:type="dxa"/>
        <w:tblInd w:w="40" w:type="dxa"/>
        <w:tblLayout w:type="fixed"/>
        <w:tblCellMar>
          <w:top w:w="55" w:type="dxa"/>
          <w:left w:w="34" w:type="dxa"/>
          <w:bottom w:w="55" w:type="dxa"/>
          <w:right w:w="55" w:type="dxa"/>
        </w:tblCellMar>
      </w:tblPr>
      <w:tblGrid>
        <w:gridCol w:w="2380"/>
      </w:tblGrid>
      <w:tr>
        <w:tblPrEx>
          <w:tblCellMar>
            <w:top w:w="55" w:type="dxa"/>
            <w:left w:w="34" w:type="dxa"/>
            <w:bottom w:w="55" w:type="dxa"/>
            <w:right w:w="55" w:type="dxa"/>
          </w:tblCellMar>
        </w:tblPrEx>
        <w:tc>
          <w:tcPr>
            <w:tcW w:w="2380"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Sub  / Child class</w:t>
            </w:r>
          </w:p>
        </w:tc>
      </w:tr>
    </w:tbl>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extends is a keyword to create child class from the parent class :</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Syntax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class Parent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Child extends Parent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 class can extend from only single class, since java does not support multiple inheritance</w:t>
      </w:r>
    </w:p>
    <w:p>
      <w:pPr>
        <w:pStyle w:val="4"/>
        <w:jc w:val="both"/>
        <w:rPr>
          <w:rFonts w:ascii="Times New Roman" w:hAnsi="Times New Roman" w:cs="Times New Roman"/>
        </w:rPr>
      </w:pPr>
      <w:r>
        <w:rPr>
          <w:rFonts w:ascii="Times New Roman" w:hAnsi="Times New Roman" w:cs="Times New Roman"/>
        </w:rPr>
        <w:t>Dis-advantage of multiple inheritance, chance creating duplicate copies at the child class level.</w:t>
      </w:r>
    </w:p>
    <w:p>
      <w:pPr>
        <w:pStyle w:val="4"/>
        <w:jc w:val="both"/>
        <w:rPr>
          <w:rFonts w:ascii="Times New Roman" w:hAnsi="Times New Roman" w:cs="Times New Roman"/>
        </w:rPr>
      </w:pPr>
    </w:p>
    <w:p>
      <w:pPr>
        <w:pStyle w:val="4"/>
        <w:jc w:val="both"/>
        <w:rPr>
          <w:rFonts w:ascii="Times New Roman" w:hAnsi="Times New Roman" w:cs="Times New Roman"/>
          <w:lang w:val="en-US" w:eastAsia="en-US" w:bidi="te-IN"/>
        </w:rPr>
      </w:pPr>
      <w:r>
        <w:rPr>
          <w:rFonts w:ascii="Times New Roman" w:hAnsi="Times New Roman" w:cs="Times New Roman"/>
        </w:rPr>
        <w:t>Eg:</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shd w:val="clear" w:color="auto" w:fill="FFFF0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setAB(int x, int 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=x;</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shd w:val="clear" w:color="auto" w:fill="FFFF00"/>
          <w:lang w:val="en-US" w:eastAsia="en-US" w:bidi="te-IN"/>
        </w:rPr>
        <w:t>b</w:t>
      </w:r>
      <w:r>
        <w:rPr>
          <w:rFonts w:ascii="Times New Roman" w:hAnsi="Times New Roman" w:cs="Times New Roman"/>
          <w:color w:val="000000"/>
          <w:lang w:val="en-US" w:eastAsia="en-US" w:bidi="te-IN"/>
        </w:rPr>
        <w:t>=y;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dispAB()</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shd w:val="clear" w:color="auto" w:fill="C0C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Sample {</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setData(int x, int y, int z, int k)</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setAB(x,y);</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=z;</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=k;</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dispAB();</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System</w:t>
      </w:r>
      <w:r>
        <w:rPr>
          <w:rFonts w:ascii="Times New Roman" w:hAnsi="Times New Roman" w:cs="Times New Roman"/>
          <w:color w:val="000000"/>
          <w:lang w:val="en-US" w:eastAsia="en-US" w:bidi="te-IN"/>
        </w:rPr>
        <w:t>.</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InheritTest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Test </w:t>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.setData(10,20,30,40);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Super class and sub class with same methods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Parent class and child class contains same methods with same signature then method Overriding takes place.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Method overriding is a redefining parent class method in the child class.</w:t>
      </w:r>
    </w:p>
    <w:p>
      <w:pPr>
        <w:pStyle w:val="4"/>
        <w:jc w:val="both"/>
        <w:rPr>
          <w:rFonts w:ascii="Times New Roman" w:hAnsi="Times New Roman" w:cs="Times New Roman"/>
        </w:rPr>
      </w:pPr>
      <w:r>
        <w:rPr>
          <w:rFonts w:ascii="Times New Roman" w:hAnsi="Times New Roman" w:cs="Times New Roman"/>
        </w:rPr>
        <w:t>Purpose of method overriding is to changing or extending functionality of existing methods ( parent class methods )</w:t>
      </w:r>
    </w:p>
    <w:p>
      <w:pPr>
        <w:pStyle w:val="4"/>
        <w:jc w:val="both"/>
        <w:rPr>
          <w:rFonts w:ascii="Times New Roman" w:hAnsi="Times New Roman" w:cs="Times New Roman"/>
        </w:rPr>
      </w:pP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shd w:val="clear" w:color="auto" w:fill="C0C0C0"/>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"Sample"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Sample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"Test"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InheritTest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Test </w:t>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o/p : Test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reason, method overriding .</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Invoking super class method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Super is a key word to invoke parent class methods.</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"Sample"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Sample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.display(); // to invoke parent method.</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"Test"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InheritTest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Test </w:t>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Super class method can be called from anywhere from the child class Method.</w:t>
      </w:r>
    </w:p>
    <w:p>
      <w:pPr>
        <w:pStyle w:val="4"/>
        <w:jc w:val="both"/>
        <w:rPr>
          <w:rFonts w:ascii="Times New Roman" w:hAnsi="Times New Roman" w:cs="Times New Roman"/>
        </w:rPr>
      </w:pPr>
    </w:p>
    <w:p>
      <w:pPr>
        <w:pStyle w:val="4"/>
        <w:jc w:val="both"/>
        <w:rPr>
          <w:rFonts w:ascii="Times New Roman" w:hAnsi="Times New Roman" w:cs="Times New Roman"/>
          <w:b/>
          <w:bCs/>
          <w:color w:val="7F0055"/>
          <w:lang w:val="en-US" w:eastAsia="en-US" w:bidi="te-IN"/>
        </w:rPr>
      </w:pPr>
      <w:r>
        <w:rPr>
          <w:rFonts w:ascii="Times New Roman" w:hAnsi="Times New Roman" w:cs="Times New Roman"/>
        </w:rPr>
        <w:t>Eg:</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display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"Test"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.display();</w:t>
      </w:r>
    </w:p>
    <w:p>
      <w:pPr>
        <w:pStyle w:val="4"/>
        <w:jc w:val="both"/>
        <w:rPr>
          <w:rFonts w:ascii="Times New Roman" w:hAnsi="Times New Roman" w:cs="Times New Roma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rPr>
      </w:pPr>
      <w:r>
        <w:rPr>
          <w:rFonts w:ascii="Times New Roman" w:hAnsi="Times New Roman" w:cs="Times New Roman"/>
          <w:b/>
          <w:bCs/>
        </w:rPr>
        <w:t>Another example :</w:t>
      </w:r>
    </w:p>
    <w:p>
      <w:pPr>
        <w:pStyle w:val="4"/>
        <w:jc w:val="both"/>
        <w:rPr>
          <w:rFonts w:ascii="Times New Roman" w:hAnsi="Times New Roman" w:cs="Times New Roman"/>
        </w:rPr>
      </w:pPr>
      <w:r>
        <w:rPr>
          <w:rFonts w:ascii="Times New Roman" w:hAnsi="Times New Roman" w:cs="Times New Roman"/>
        </w:rPr>
        <w:t>Invoking current class methods and parent class methods.</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show()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"Sample show"</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"Sample display"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show()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"Test show"</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.show();</w:t>
      </w:r>
      <w:r>
        <w:rPr>
          <w:rFonts w:ascii="Times New Roman" w:hAnsi="Times New Roman" w:cs="Times New Roman"/>
          <w:color w:val="3F7F5F"/>
          <w:lang w:val="en-US" w:eastAsia="en-US" w:bidi="te-IN"/>
        </w:rPr>
        <w:t>// to call to parent class method</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.show();</w:t>
      </w:r>
      <w:r>
        <w:rPr>
          <w:rFonts w:ascii="Times New Roman" w:hAnsi="Times New Roman" w:cs="Times New Roman"/>
          <w:color w:val="3F7F5F"/>
          <w:lang w:val="en-US" w:eastAsia="en-US" w:bidi="te-IN"/>
        </w:rPr>
        <w:t>// to call to current class method</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show();</w:t>
      </w:r>
      <w:r>
        <w:rPr>
          <w:rFonts w:ascii="Times New Roman" w:hAnsi="Times New Roman" w:cs="Times New Roman"/>
          <w:color w:val="3F7F5F"/>
          <w:lang w:val="en-US" w:eastAsia="en-US" w:bidi="te-IN"/>
        </w:rPr>
        <w:t>// to call to current class method</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"Test display"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IheritTest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Test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Test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rPr>
        <w:t>Another  example</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display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Sample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k</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setData(</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 in this case super key work not required as the signature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//is not matching</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k</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pStyle w:val="4"/>
        <w:jc w:val="both"/>
        <w:rPr>
          <w:rFonts w:ascii="Times New Roman" w:hAnsi="Times New Roman" w:cs="Times New Roman"/>
          <w:b/>
          <w:bCs/>
          <w:color w:val="7F0055"/>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InheritTest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Test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Test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.setData(1,2,3,4);</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Difference between method overloading and method overriding :</w:t>
      </w:r>
    </w:p>
    <w:p>
      <w:pPr>
        <w:pStyle w:val="4"/>
        <w:jc w:val="both"/>
        <w:rPr>
          <w:rFonts w:ascii="Times New Roman" w:hAnsi="Times New Roman" w:cs="Times New Roman"/>
        </w:rPr>
      </w:pPr>
    </w:p>
    <w:p>
      <w:pPr>
        <w:pStyle w:val="4"/>
        <w:jc w:val="both"/>
        <w:rPr>
          <w:rFonts w:ascii="Times New Roman" w:hAnsi="Times New Roman" w:cs="Times New Roman"/>
        </w:rPr>
      </w:pPr>
    </w:p>
    <w:tbl>
      <w:tblPr>
        <w:tblStyle w:val="26"/>
        <w:tblW w:w="9455" w:type="dxa"/>
        <w:tblInd w:w="278" w:type="dxa"/>
        <w:tblLayout w:type="fixed"/>
        <w:tblCellMar>
          <w:top w:w="0" w:type="dxa"/>
          <w:left w:w="10" w:type="dxa"/>
          <w:bottom w:w="0" w:type="dxa"/>
          <w:right w:w="10" w:type="dxa"/>
        </w:tblCellMar>
      </w:tblPr>
      <w:tblGrid>
        <w:gridCol w:w="4928"/>
        <w:gridCol w:w="4527"/>
      </w:tblGrid>
      <w:tr>
        <w:tc>
          <w:tcPr>
            <w:tcW w:w="4928"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Method Overloading</w:t>
            </w:r>
          </w:p>
        </w:tc>
        <w:tc>
          <w:tcPr>
            <w:tcW w:w="4527"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Method Overriding</w:t>
            </w:r>
          </w:p>
        </w:tc>
      </w:tr>
      <w:tr>
        <w:tblPrEx>
          <w:tblCellMar>
            <w:top w:w="0" w:type="dxa"/>
            <w:left w:w="10" w:type="dxa"/>
            <w:bottom w:w="0" w:type="dxa"/>
            <w:right w:w="10" w:type="dxa"/>
          </w:tblCellMar>
        </w:tblPrEx>
        <w:tc>
          <w:tcPr>
            <w:tcW w:w="4928"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Passing of same message for different functionality</w:t>
            </w:r>
          </w:p>
        </w:tc>
        <w:tc>
          <w:tcPr>
            <w:tcW w:w="4527"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Redefining parent class method in child class</w:t>
            </w:r>
          </w:p>
        </w:tc>
      </w:tr>
      <w:tr>
        <w:tblPrEx>
          <w:tblCellMar>
            <w:top w:w="0" w:type="dxa"/>
            <w:left w:w="10" w:type="dxa"/>
            <w:bottom w:w="0" w:type="dxa"/>
            <w:right w:w="10" w:type="dxa"/>
          </w:tblCellMar>
        </w:tblPrEx>
        <w:tc>
          <w:tcPr>
            <w:tcW w:w="4928"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between the same methods with different signature</w:t>
            </w:r>
          </w:p>
        </w:tc>
        <w:tc>
          <w:tcPr>
            <w:tcW w:w="4527"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between the same methods with same signature</w:t>
            </w:r>
          </w:p>
        </w:tc>
      </w:tr>
      <w:tr>
        <w:tblPrEx>
          <w:tblCellMar>
            <w:top w:w="0" w:type="dxa"/>
            <w:left w:w="10" w:type="dxa"/>
            <w:bottom w:w="0" w:type="dxa"/>
            <w:right w:w="10" w:type="dxa"/>
          </w:tblCellMar>
        </w:tblPrEx>
        <w:tc>
          <w:tcPr>
            <w:tcW w:w="4928"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Method overloading is in the same class</w:t>
            </w:r>
          </w:p>
        </w:tc>
        <w:tc>
          <w:tcPr>
            <w:tcW w:w="4527"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Method overriding is between parent and child classes</w:t>
            </w:r>
          </w:p>
        </w:tc>
      </w:tr>
      <w:tr>
        <w:tblPrEx>
          <w:tblCellMar>
            <w:top w:w="0" w:type="dxa"/>
            <w:left w:w="10" w:type="dxa"/>
            <w:bottom w:w="0" w:type="dxa"/>
            <w:right w:w="10" w:type="dxa"/>
          </w:tblCellMar>
        </w:tblPrEx>
        <w:tc>
          <w:tcPr>
            <w:tcW w:w="4928"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doesn't check for the return type</w:t>
            </w:r>
          </w:p>
        </w:tc>
        <w:tc>
          <w:tcPr>
            <w:tcW w:w="4527"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checks for the return type</w:t>
            </w:r>
          </w:p>
        </w:tc>
      </w:tr>
      <w:tr>
        <w:tblPrEx>
          <w:tblCellMar>
            <w:top w:w="0" w:type="dxa"/>
            <w:left w:w="10" w:type="dxa"/>
            <w:bottom w:w="0" w:type="dxa"/>
            <w:right w:w="10" w:type="dxa"/>
          </w:tblCellMar>
        </w:tblPrEx>
        <w:tc>
          <w:tcPr>
            <w:tcW w:w="4928"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a static binding ( compile time )</w:t>
            </w:r>
          </w:p>
        </w:tc>
        <w:tc>
          <w:tcPr>
            <w:tcW w:w="4527"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dynamic binding ( run time )</w:t>
            </w:r>
          </w:p>
        </w:tc>
      </w:tr>
    </w:tbl>
    <w:p>
      <w:pPr>
        <w:pStyle w:val="4"/>
        <w:jc w:val="both"/>
        <w:rPr>
          <w:rFonts w:ascii="Times New Roman" w:hAnsi="Times New Roman" w:cs="Times New Roman"/>
          <w:b/>
          <w:bCs/>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void display() {</w:t>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 Test display “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TestOne extends Test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void display() {</w:t>
      </w:r>
    </w:p>
    <w:p>
      <w:pPr>
        <w:pStyle w:val="4"/>
        <w:jc w:val="both"/>
        <w:rPr>
          <w:rFonts w:ascii="Times New Roman" w:hAnsi="Times New Roman" w:cs="Times New Roman"/>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display(); it is recursive calling, calling itself, it thorws StackOverFlowException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super.display();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 TestOne display “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class SuperMethodTest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static void main ( String [] args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TestOne t1 = new TestOne();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t1display();</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Super class and sub class with same data members :</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int 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int b;</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TestOne extends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int a;</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int b;</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void setData() {</w:t>
      </w:r>
    </w:p>
    <w:p>
      <w:pPr>
        <w:pStyle w:val="4"/>
        <w:jc w:val="both"/>
        <w:rPr>
          <w:rFonts w:ascii="Times New Roman" w:hAnsi="Times New Roman" w:cs="Times New Roman"/>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super.a=10;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super.b=20;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a=30;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b=40;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void display() {</w:t>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 Super class : a =  “+super.a+” b = “ +super.b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 Sub class : a =  “+a+” b = “ +b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class SuperDataTest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static void main ( String [] args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TestOne t1 = new TestOne();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t1.setData();</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t1.display();</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Directly we can't access super class data members using object, if super class and sub class has same data members.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t.super.a --&gt; is  not valid.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Person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int id;</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int age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char sex;</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void setData()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pid=1001;</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age = 25;</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sex = 'M”</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void display()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 Id : “ +pid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 Age : “+age);</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“Sex : “ +sex);</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Emp extends Person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float salary;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void setData()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super.setData();</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salary = 20000.0f</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void display()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super.display();</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 salary : “+sal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class EmpPersonTest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static void main( String [] args ) {</w:t>
      </w:r>
    </w:p>
    <w:p>
      <w:pPr>
        <w:pStyle w:val="4"/>
        <w:jc w:val="both"/>
        <w:rPr>
          <w:rFonts w:ascii="Times New Roman" w:hAnsi="Times New Roman" w:cs="Times New Roman"/>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Emp e1 = new Emp();</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e1.setData();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e1.display();</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Private access specifier.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Private members can be accessed  in the same class only . Can not be accessed from sub / child class.</w:t>
      </w:r>
    </w:p>
    <w:p>
      <w:pPr>
        <w:pStyle w:val="4"/>
        <w:jc w:val="both"/>
        <w:rPr>
          <w:rFonts w:ascii="Times New Roman" w:hAnsi="Times New Roman" w:cs="Times New Roman"/>
        </w:rPr>
      </w:pP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setData</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k</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setData(</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//super.a=x; invalid, since these are private members</w:t>
      </w: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//super.b=y; invalid, since these are private members</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 xml:space="preserve">;  //its own members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k</w:t>
      </w:r>
      <w:r>
        <w:rPr>
          <w:rFonts w:ascii="Times New Roman" w:hAnsi="Times New Roman" w:cs="Times New Roman"/>
          <w:color w:val="000000"/>
          <w:lang w:val="en-US" w:eastAsia="en-US" w:bidi="te-IN"/>
        </w:rPr>
        <w:t>; //its own members</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b/>
          <w:bCs/>
        </w:rPr>
      </w:pPr>
      <w:r>
        <w:rPr>
          <w:rFonts w:ascii="Times New Roman" w:hAnsi="Times New Roman" w:cs="Times New Roman"/>
          <w:lang w:val="en-US" w:eastAsia="en-US" w:bidi="ar-SA"/>
        </w:rPr>
        <w:drawing>
          <wp:inline distT="0" distB="0" distL="0" distR="0">
            <wp:extent cx="2305685" cy="33324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1"/>
                    <a:srcRect/>
                    <a:stretch>
                      <a:fillRect/>
                    </a:stretch>
                  </pic:blipFill>
                  <pic:spPr>
                    <a:xfrm>
                      <a:off x="0" y="0"/>
                      <a:ext cx="2305685" cy="3332480"/>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Multi Level Inheritance Example:</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"Test 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TestOne </w:t>
      </w:r>
      <w:r>
        <w:rPr>
          <w:rFonts w:ascii="Times New Roman" w:hAnsi="Times New Roman" w:cs="Times New Roman"/>
          <w:b/>
          <w:color w:val="7F0055"/>
        </w:rPr>
        <w:t>extends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"TestOne display begining"</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super</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"TestOne display end"</w:t>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TestTwo </w:t>
      </w:r>
      <w:r>
        <w:rPr>
          <w:rFonts w:ascii="Times New Roman" w:hAnsi="Times New Roman" w:cs="Times New Roman"/>
          <w:b/>
          <w:color w:val="7F0055"/>
        </w:rPr>
        <w:t>extends</w:t>
      </w:r>
      <w:r>
        <w:rPr>
          <w:rFonts w:ascii="Times New Roman" w:hAnsi="Times New Roman" w:cs="Times New Roman"/>
          <w:color w:val="000000"/>
        </w:rPr>
        <w:t xml:space="preserve"> TestOne</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"TestTwo Display Beg"</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super</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"TestTwo Display end"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InheritanceTest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TestTwo </w:t>
      </w:r>
      <w:r>
        <w:rPr>
          <w:rFonts w:ascii="Times New Roman" w:hAnsi="Times New Roman" w:cs="Times New Roman"/>
          <w:color w:val="6A3E3E"/>
        </w:rPr>
        <w:t>t</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TestTwo();</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t</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Multilevel Inheritance with data members</w:t>
      </w:r>
    </w:p>
    <w:p>
      <w:pPr>
        <w:pStyle w:val="4"/>
        <w:jc w:val="both"/>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TestOne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k</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setData(</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k</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TestTwo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TestOne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j</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shd w:val="clear" w:color="auto" w:fill="FFFF00"/>
          <w:lang w:val="en-US" w:eastAsia="en-US" w:bidi="te-IN"/>
        </w:rPr>
        <w:t>k</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m</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setData(</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w:t>
      </w:r>
      <w:r>
        <w:rPr>
          <w:rFonts w:ascii="Times New Roman" w:hAnsi="Times New Roman" w:cs="Times New Roman"/>
          <w:color w:val="6A3E3E"/>
          <w:shd w:val="clear" w:color="auto" w:fill="C0C0C0"/>
          <w:lang w:val="en-US" w:eastAsia="en-US" w:bidi="te-IN"/>
        </w:rPr>
        <w:t>k</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l</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j</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m</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j</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MultiLevelTest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TestTwo </w:t>
      </w:r>
      <w:r>
        <w:rPr>
          <w:rFonts w:ascii="Times New Roman" w:hAnsi="Times New Roman" w:cs="Times New Roman"/>
          <w:color w:val="6A3E3E"/>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TestTwo();</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w:t>
      </w:r>
      <w:r>
        <w:rPr>
          <w:rFonts w:ascii="Times New Roman" w:hAnsi="Times New Roman" w:cs="Times New Roman"/>
          <w:color w:val="000000"/>
          <w:lang w:val="en-US" w:eastAsia="en-US" w:bidi="te-IN"/>
        </w:rPr>
        <w:t>.setData(10, 20);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w:t>
      </w:r>
      <w:r>
        <w:rPr>
          <w:rFonts w:ascii="Times New Roman" w:hAnsi="Times New Roman" w:cs="Times New Roman"/>
          <w:color w:val="000000"/>
          <w:lang w:val="en-US" w:eastAsia="en-US" w:bidi="te-IN"/>
        </w:rPr>
        <w:t>.setData(1, 2, 3, 4);</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w:t>
      </w:r>
      <w:r>
        <w:rPr>
          <w:rFonts w:ascii="Times New Roman" w:hAnsi="Times New Roman" w:cs="Times New Roman"/>
          <w:color w:val="000000"/>
          <w:lang w:val="en-US" w:eastAsia="en-US" w:bidi="te-IN"/>
        </w:rPr>
        <w:t>.setData(5, 15, 25, 35, 45, 55);</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Hierarchail Inheritance: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lang w:val="en-US" w:eastAsia="en-US" w:bidi="ar-SA"/>
        </w:rPr>
        <w:drawing>
          <wp:inline distT="0" distB="0" distL="0" distR="0">
            <wp:extent cx="5553710" cy="3001010"/>
            <wp:effectExtent l="1905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2"/>
                    <a:srcRect/>
                    <a:stretch>
                      <a:fillRect/>
                    </a:stretch>
                  </pic:blipFill>
                  <pic:spPr>
                    <a:xfrm>
                      <a:off x="0" y="0"/>
                      <a:ext cx="5553710" cy="3001010"/>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com.nrit.mnrao.hierarchial;</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Person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pid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String </w:t>
      </w:r>
      <w:r>
        <w:rPr>
          <w:rFonts w:ascii="Times New Roman" w:hAnsi="Times New Roman" w:cs="Times New Roman"/>
          <w:color w:val="0000C0"/>
          <w:lang w:val="en-US" w:eastAsia="en-US" w:bidi="te-IN"/>
        </w:rPr>
        <w:t>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String </w:t>
      </w:r>
      <w:r>
        <w:rPr>
          <w:rFonts w:ascii="Times New Roman" w:hAnsi="Times New Roman" w:cs="Times New Roman"/>
          <w:color w:val="0000C0"/>
          <w:lang w:val="en-US" w:eastAsia="en-US" w:bidi="te-IN"/>
        </w:rPr>
        <w:t>gender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age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pid</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gender</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age</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pid</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pid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gender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gender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age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age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w:t>
      </w:r>
    </w:p>
    <w:p>
      <w:pPr>
        <w:widowControl/>
        <w:suppressAutoHyphens w:val="0"/>
        <w:autoSpaceDE w:val="0"/>
        <w:ind w:left="720" w:firstLine="72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pid</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gender</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age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com.nrit.mnrao.hierarchial;</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Student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Person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0000C0"/>
          <w:shd w:val="clear" w:color="auto" w:fill="FFFF00"/>
          <w:lang w:val="en-US" w:eastAsia="en-US" w:bidi="te-IN"/>
        </w:rPr>
        <w:t>course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feePaid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feeDue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grade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pid</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gender</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age</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course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feePaid</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feeDue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grade</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setData(</w:t>
      </w:r>
      <w:r>
        <w:rPr>
          <w:rFonts w:ascii="Times New Roman" w:hAnsi="Times New Roman" w:cs="Times New Roman"/>
          <w:color w:val="6A3E3E"/>
          <w:lang w:val="en-US" w:eastAsia="en-US" w:bidi="te-IN"/>
        </w:rPr>
        <w:t>pid</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gender</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age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shd w:val="clear" w:color="auto" w:fill="FFFF00"/>
          <w:lang w:val="en-US" w:eastAsia="en-US" w:bidi="te-IN"/>
        </w:rPr>
        <w:t>course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course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feePaid</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feePaid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feeDue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feeDue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grade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grade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shd w:val="clear" w:color="auto" w:fill="C0C0C0"/>
          <w:lang w:val="en-US" w:eastAsia="en-US" w:bidi="te-IN"/>
        </w:rPr>
        <w:t>course</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feePaid</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feeDue</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grade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com.nrit.mnrao.hierarchial;</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Employee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Person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0000C0"/>
          <w:lang w:val="en-US" w:eastAsia="en-US" w:bidi="te-IN"/>
        </w:rPr>
        <w:t>dept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salary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0000C0"/>
          <w:lang w:val="en-US" w:eastAsia="en-US" w:bidi="te-IN"/>
        </w:rPr>
        <w:t>desg</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pid</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gender</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age</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dept</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desg</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setData(</w:t>
      </w:r>
      <w:r>
        <w:rPr>
          <w:rFonts w:ascii="Times New Roman" w:hAnsi="Times New Roman" w:cs="Times New Roman"/>
          <w:color w:val="6A3E3E"/>
          <w:lang w:val="en-US" w:eastAsia="en-US" w:bidi="te-IN"/>
        </w:rPr>
        <w:t>pid</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gender</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age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dept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dept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salary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desg</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desg</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dept</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salary</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desg</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com.nrit.mnrao.hierarchial;</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HierachialTest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Student </w:t>
      </w:r>
      <w:r>
        <w:rPr>
          <w:rFonts w:ascii="Times New Roman" w:hAnsi="Times New Roman" w:cs="Times New Roman"/>
          <w:color w:val="6A3E3E"/>
          <w:lang w:val="en-US" w:eastAsia="en-US" w:bidi="te-IN"/>
        </w:rPr>
        <w:t>student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Student();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student</w:t>
      </w:r>
      <w:r>
        <w:rPr>
          <w:rFonts w:ascii="Times New Roman" w:hAnsi="Times New Roman" w:cs="Times New Roman"/>
          <w:color w:val="000000"/>
          <w:lang w:val="en-US" w:eastAsia="en-US" w:bidi="te-IN"/>
        </w:rPr>
        <w:t xml:space="preserve">.setData(1001, </w:t>
      </w:r>
      <w:r>
        <w:rPr>
          <w:rFonts w:ascii="Times New Roman" w:hAnsi="Times New Roman" w:cs="Times New Roman"/>
          <w:color w:val="2A00FF"/>
          <w:lang w:val="en-US" w:eastAsia="en-US" w:bidi="te-IN"/>
        </w:rPr>
        <w:t>"abc"</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"male"</w:t>
      </w:r>
      <w:r>
        <w:rPr>
          <w:rFonts w:ascii="Times New Roman" w:hAnsi="Times New Roman" w:cs="Times New Roman"/>
          <w:color w:val="000000"/>
          <w:lang w:val="en-US" w:eastAsia="en-US" w:bidi="te-IN"/>
        </w:rPr>
        <w:t xml:space="preserve">, 25, </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 xml:space="preserve">, 10000, 5000, </w:t>
      </w:r>
      <w:r>
        <w:rPr>
          <w:rFonts w:ascii="Times New Roman" w:hAnsi="Times New Roman" w:cs="Times New Roman"/>
          <w:color w:val="2A00FF"/>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student</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 xml:space="preserve">.setData(101, </w:t>
      </w:r>
      <w:r>
        <w:rPr>
          <w:rFonts w:ascii="Times New Roman" w:hAnsi="Times New Roman" w:cs="Times New Roman"/>
          <w:color w:val="2A00FF"/>
          <w:lang w:val="en-US" w:eastAsia="en-US" w:bidi="te-IN"/>
        </w:rPr>
        <w:t>"Mohan"</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"Male"</w:t>
      </w:r>
      <w:r>
        <w:rPr>
          <w:rFonts w:ascii="Times New Roman" w:hAnsi="Times New Roman" w:cs="Times New Roman"/>
          <w:color w:val="000000"/>
          <w:lang w:val="en-US" w:eastAsia="en-US" w:bidi="te-IN"/>
        </w:rPr>
        <w:t xml:space="preserve">, 40, </w:t>
      </w:r>
      <w:r>
        <w:rPr>
          <w:rFonts w:ascii="Times New Roman" w:hAnsi="Times New Roman" w:cs="Times New Roman"/>
          <w:color w:val="2A00FF"/>
          <w:lang w:val="en-US" w:eastAsia="en-US" w:bidi="te-IN"/>
        </w:rPr>
        <w:t>"IT"</w:t>
      </w:r>
      <w:r>
        <w:rPr>
          <w:rFonts w:ascii="Times New Roman" w:hAnsi="Times New Roman" w:cs="Times New Roman"/>
          <w:color w:val="000000"/>
          <w:lang w:val="en-US" w:eastAsia="en-US" w:bidi="te-IN"/>
        </w:rPr>
        <w:t xml:space="preserve">, 25000, </w:t>
      </w:r>
      <w:r>
        <w:rPr>
          <w:rFonts w:ascii="Times New Roman" w:hAnsi="Times New Roman" w:cs="Times New Roman"/>
          <w:color w:val="2A00FF"/>
          <w:lang w:val="en-US" w:eastAsia="en-US" w:bidi="te-IN"/>
        </w:rPr>
        <w:t>"admin"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method names are different then we can call from main method by using object.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Inheritance with constructors: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 xml:space="preserve">Constructors invokes from bottom to top </w:t>
      </w:r>
      <w:r>
        <w:rPr>
          <w:rFonts w:ascii="Times New Roman" w:hAnsi="Times New Roman" w:cs="Times New Roman"/>
          <w:b/>
          <w:bCs/>
        </w:rPr>
        <w:t xml:space="preserve">BUT  </w:t>
      </w:r>
      <w:r>
        <w:rPr>
          <w:rFonts w:ascii="Times New Roman" w:hAnsi="Times New Roman" w:cs="Times New Roman"/>
        </w:rPr>
        <w:t>executes from top to bottom.</w:t>
      </w:r>
    </w:p>
    <w:p>
      <w:pPr>
        <w:pStyle w:val="4"/>
        <w:jc w:val="both"/>
        <w:rPr>
          <w:rFonts w:ascii="Times New Roman" w:hAnsi="Times New Roman" w:cs="Times New Roman"/>
          <w:b/>
          <w:bCs/>
        </w:rPr>
      </w:pPr>
      <w:r>
        <w:rPr>
          <w:rFonts w:ascii="Times New Roman" w:hAnsi="Times New Roman" w:cs="Times New Roman"/>
        </w:rPr>
        <w:t xml:space="preserve">Default constructors are invoked automatically  </w:t>
      </w:r>
      <w:r>
        <w:rPr>
          <w:rFonts w:ascii="Times New Roman" w:hAnsi="Times New Roman" w:cs="Times New Roman"/>
          <w:b/>
          <w:bCs/>
        </w:rPr>
        <w:t xml:space="preserve"> ( implicitly )</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"Test"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TestOne </w:t>
      </w:r>
      <w:r>
        <w:rPr>
          <w:rFonts w:ascii="Times New Roman" w:hAnsi="Times New Roman" w:cs="Times New Roman"/>
          <w:b/>
          <w:color w:val="7F0055"/>
        </w:rPr>
        <w:t>extends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TestOne()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"Test One"</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TestTwo </w:t>
      </w:r>
      <w:r>
        <w:rPr>
          <w:rFonts w:ascii="Times New Roman" w:hAnsi="Times New Roman" w:cs="Times New Roman"/>
          <w:b/>
          <w:color w:val="7F0055"/>
        </w:rPr>
        <w:t>extends</w:t>
      </w:r>
      <w:r>
        <w:rPr>
          <w:rFonts w:ascii="Times New Roman" w:hAnsi="Times New Roman" w:cs="Times New Roman"/>
          <w:color w:val="000000"/>
        </w:rPr>
        <w:t xml:space="preserve"> TestOne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TestTwo()</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"Test Two"</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InheritConstructorTest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TestTwo </w:t>
      </w:r>
      <w:r>
        <w:rPr>
          <w:rFonts w:ascii="Times New Roman" w:hAnsi="Times New Roman" w:cs="Times New Roman"/>
          <w:color w:val="6A3E3E"/>
          <w:u w:val="single"/>
        </w:rPr>
        <w:t>t</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TestTwo();</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rPr>
        <w:t>o/p:</w:t>
      </w:r>
    </w:p>
    <w:p>
      <w:pPr>
        <w:pStyle w:val="4"/>
        <w:jc w:val="both"/>
        <w:rPr>
          <w:rFonts w:ascii="Times New Roman" w:hAnsi="Times New Roman" w:cs="Times New Roman"/>
          <w:color w:val="000000"/>
        </w:rPr>
      </w:pPr>
      <w:r>
        <w:rPr>
          <w:rFonts w:ascii="Times New Roman" w:hAnsi="Times New Roman" w:cs="Times New Roman"/>
          <w:color w:val="000000"/>
        </w:rPr>
        <w:t>Test</w:t>
      </w:r>
    </w:p>
    <w:p>
      <w:pPr>
        <w:pStyle w:val="4"/>
        <w:jc w:val="both"/>
        <w:rPr>
          <w:rFonts w:ascii="Times New Roman" w:hAnsi="Times New Roman" w:cs="Times New Roman"/>
          <w:color w:val="000000"/>
        </w:rPr>
      </w:pPr>
      <w:r>
        <w:rPr>
          <w:rFonts w:ascii="Times New Roman" w:hAnsi="Times New Roman" w:cs="Times New Roman"/>
          <w:color w:val="000000"/>
        </w:rPr>
        <w:t>Test One</w:t>
      </w:r>
    </w:p>
    <w:p>
      <w:pPr>
        <w:pStyle w:val="4"/>
        <w:jc w:val="both"/>
        <w:rPr>
          <w:rFonts w:ascii="Times New Roman" w:hAnsi="Times New Roman" w:cs="Times New Roman"/>
          <w:color w:val="000000"/>
        </w:rPr>
      </w:pPr>
      <w:r>
        <w:rPr>
          <w:rFonts w:ascii="Times New Roman" w:hAnsi="Times New Roman" w:cs="Times New Roman"/>
          <w:color w:val="000000"/>
        </w:rPr>
        <w:t>Test Two</w:t>
      </w:r>
    </w:p>
    <w:p>
      <w:pPr>
        <w:pStyle w:val="4"/>
        <w:jc w:val="both"/>
        <w:rPr>
          <w:rFonts w:ascii="Times New Roman" w:hAnsi="Times New Roman" w:cs="Times New Roman"/>
          <w:color w:val="000000"/>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Invoking parent class constructors with parameters.</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shd w:val="clear" w:color="auto" w:fill="FFFF0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shd w:val="clear" w:color="auto" w:fill="FFFF00"/>
          <w:lang w:val="en-US" w:eastAsia="en-US" w:bidi="te-IN"/>
        </w:rPr>
        <w:t>a</w:t>
      </w:r>
      <w:r>
        <w:rPr>
          <w:rFonts w:ascii="Times New Roman" w:hAnsi="Times New Roman" w:cs="Times New Roman"/>
          <w:color w:val="000000"/>
          <w:lang w:val="en-US" w:eastAsia="en-US" w:bidi="te-IN"/>
        </w:rPr>
        <w:t>=0;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Test(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shd w:val="clear" w:color="auto" w:fill="FFFF0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shd w:val="clear" w:color="auto" w:fill="C0C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TestOne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TestOne()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TestOne(</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shd w:val="clear" w:color="auto" w:fill="FFFF00"/>
          <w:lang w:val="en-US" w:eastAsia="en-US" w:bidi="te-IN"/>
        </w:rPr>
        <w:t>y</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k</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r>
        <w:rPr>
          <w:rFonts w:ascii="Times New Roman" w:hAnsi="Times New Roman" w:cs="Times New Roman"/>
          <w:color w:val="6A3E3E"/>
          <w:shd w:val="clear" w:color="auto" w:fill="C0C0C0"/>
          <w:lang w:val="en-US" w:eastAsia="en-US" w:bidi="te-IN"/>
        </w:rPr>
        <w:t>y</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k</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TestTwo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TestOne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i</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j</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TestTwo()</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i</w:t>
      </w:r>
      <w:r>
        <w:rPr>
          <w:rFonts w:ascii="Times New Roman" w:hAnsi="Times New Roman" w:cs="Times New Roman"/>
          <w:color w:val="000000"/>
          <w:lang w:val="en-US" w:eastAsia="en-US" w:bidi="te-IN"/>
        </w:rPr>
        <w:t>=0;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j</w:t>
      </w:r>
      <w:r>
        <w:rPr>
          <w:rFonts w:ascii="Times New Roman" w:hAnsi="Times New Roman" w:cs="Times New Roman"/>
          <w:color w:val="000000"/>
          <w:lang w:val="en-US" w:eastAsia="en-US" w:bidi="te-IN"/>
        </w:rPr>
        <w:t>=0;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TestTwo(</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k</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m</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k</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l</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j</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m</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j</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MultiLevelTest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TestTwo </w:t>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TestTwo();</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TestTwo </w:t>
      </w:r>
      <w:r>
        <w:rPr>
          <w:rFonts w:ascii="Times New Roman" w:hAnsi="Times New Roman" w:cs="Times New Roman"/>
          <w:color w:val="6A3E3E"/>
          <w:shd w:val="clear" w:color="auto" w:fill="FFFF00"/>
          <w:lang w:val="en-US" w:eastAsia="en-US" w:bidi="te-IN"/>
        </w:rPr>
        <w:t>t2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TestTwo(1,2,3,4,5,6);</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t2</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The statement, which makes a call to parent class constructor must be a first statement in the child class constructor.</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Calling same class constructors</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bCs/>
          <w:color w:val="7F0055"/>
        </w:rPr>
        <w:t>public</w:t>
      </w:r>
      <w:r>
        <w:rPr>
          <w:rFonts w:ascii="Times New Roman" w:hAnsi="Times New Roman" w:cs="Times New Roman"/>
          <w:b/>
          <w:bCs/>
          <w:color w:val="000000"/>
        </w:rPr>
        <w:t xml:space="preserve"> </w:t>
      </w:r>
      <w:r>
        <w:rPr>
          <w:rFonts w:ascii="Times New Roman" w:hAnsi="Times New Roman" w:cs="Times New Roman"/>
          <w:b/>
          <w:bCs/>
          <w:color w:val="7F0055"/>
        </w:rPr>
        <w:t>class</w:t>
      </w:r>
      <w:r>
        <w:rPr>
          <w:rFonts w:ascii="Times New Roman" w:hAnsi="Times New Roman" w:cs="Times New Roman"/>
          <w:b/>
          <w:bCs/>
          <w:color w:val="000000"/>
        </w:rPr>
        <w:t xml:space="preserve"> TestOne </w:t>
      </w:r>
      <w:r>
        <w:rPr>
          <w:rFonts w:ascii="Times New Roman" w:hAnsi="Times New Roman" w:cs="Times New Roman"/>
          <w:b/>
          <w:bCs/>
          <w:color w:val="7F0055"/>
        </w:rPr>
        <w:t>extends</w:t>
      </w:r>
      <w:r>
        <w:rPr>
          <w:rFonts w:ascii="Times New Roman" w:hAnsi="Times New Roman" w:cs="Times New Roman"/>
          <w:b/>
          <w:bCs/>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c</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d</w:t>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TestOne()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d</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TestOne(</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d</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TestOne(</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z</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k</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3F7F5F"/>
        </w:rPr>
        <w:t>//calling a same class constructor.</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6A3E3E"/>
        </w:rPr>
        <w:t>z</w:t>
      </w:r>
      <w:r>
        <w:rPr>
          <w:rFonts w:ascii="Times New Roman" w:hAnsi="Times New Roman" w:cs="Times New Roman"/>
          <w:color w:val="000000"/>
        </w:rPr>
        <w:t>,</w:t>
      </w:r>
      <w:r>
        <w:rPr>
          <w:rFonts w:ascii="Times New Roman" w:hAnsi="Times New Roman" w:cs="Times New Roman"/>
          <w:color w:val="6A3E3E"/>
        </w:rPr>
        <w:t>k</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super</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0000C0"/>
        </w:rPr>
        <w:t>c</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0000C0"/>
        </w:rPr>
        <w:t>d</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color w:val="000000"/>
        </w:rPr>
        <w:t>}</w:t>
      </w:r>
    </w:p>
    <w:p>
      <w:pPr>
        <w:pStyle w:val="4"/>
        <w:jc w:val="center"/>
        <w:rPr>
          <w:rFonts w:ascii="Times New Roman" w:hAnsi="Times New Roman" w:cs="Times New Roman"/>
          <w:sz w:val="40"/>
          <w:szCs w:val="40"/>
        </w:rPr>
      </w:pPr>
      <w:r>
        <w:rPr>
          <w:rFonts w:ascii="Times New Roman" w:hAnsi="Times New Roman" w:cs="Times New Roman"/>
          <w:b/>
          <w:bCs/>
          <w:sz w:val="40"/>
          <w:szCs w:val="40"/>
        </w:rPr>
        <w:t>Access Specifiers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defines scope of classes and its members.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These are</w:t>
      </w:r>
    </w:p>
    <w:p>
      <w:pPr>
        <w:pStyle w:val="4"/>
        <w:jc w:val="both"/>
        <w:rPr>
          <w:rFonts w:ascii="Times New Roman" w:hAnsi="Times New Roman" w:cs="Times New Roman"/>
        </w:rPr>
      </w:pPr>
      <w:r>
        <w:rPr>
          <w:rFonts w:ascii="Times New Roman" w:hAnsi="Times New Roman" w:cs="Times New Roman"/>
        </w:rPr>
        <w:t>public, protected, default and private.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Default access specifier is default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is having more scope;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Descending order is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protected, default and private.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Declaration:</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tbl>
      <w:tblPr>
        <w:tblStyle w:val="26"/>
        <w:tblW w:w="9005" w:type="dxa"/>
        <w:tblInd w:w="458" w:type="dxa"/>
        <w:tblLayout w:type="fixed"/>
        <w:tblCellMar>
          <w:top w:w="0" w:type="dxa"/>
          <w:left w:w="10" w:type="dxa"/>
          <w:bottom w:w="0" w:type="dxa"/>
          <w:right w:w="10" w:type="dxa"/>
        </w:tblCellMar>
      </w:tblPr>
      <w:tblGrid>
        <w:gridCol w:w="1350"/>
        <w:gridCol w:w="1980"/>
        <w:gridCol w:w="2160"/>
        <w:gridCol w:w="1530"/>
        <w:gridCol w:w="1985"/>
      </w:tblGrid>
      <w:tr>
        <w:tc>
          <w:tcPr>
            <w:tcW w:w="1350" w:type="dxa"/>
            <w:tcBorders>
              <w:top w:val="single" w:color="000080" w:sz="2" w:space="0"/>
              <w:left w:val="single" w:color="000080" w:sz="2" w:space="0"/>
              <w:bottom w:val="single" w:color="000080" w:sz="2" w:space="0"/>
            </w:tcBorders>
            <w:shd w:val="clear" w:color="auto" w:fill="FFFFFF"/>
          </w:tcPr>
          <w:p>
            <w:pPr>
              <w:pStyle w:val="882"/>
              <w:snapToGrid w:val="0"/>
              <w:jc w:val="center"/>
              <w:rPr>
                <w:rFonts w:ascii="Times New Roman" w:hAnsi="Times New Roman" w:cs="Times New Roman"/>
              </w:rPr>
            </w:pPr>
          </w:p>
        </w:tc>
        <w:tc>
          <w:tcPr>
            <w:tcW w:w="1980"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Outside the Java world</w:t>
            </w:r>
          </w:p>
        </w:tc>
        <w:tc>
          <w:tcPr>
            <w:tcW w:w="2160"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From other packages</w:t>
            </w:r>
          </w:p>
          <w:p>
            <w:pPr>
              <w:pStyle w:val="882"/>
              <w:jc w:val="center"/>
              <w:rPr>
                <w:rFonts w:ascii="Times New Roman" w:hAnsi="Times New Roman" w:cs="Times New Roman"/>
                <w:b/>
                <w:bCs/>
              </w:rPr>
            </w:pPr>
            <w:r>
              <w:rPr>
                <w:rFonts w:ascii="Times New Roman" w:hAnsi="Times New Roman" w:cs="Times New Roman"/>
                <w:b/>
                <w:bCs/>
              </w:rPr>
              <w:t>( sub class )</w:t>
            </w:r>
          </w:p>
        </w:tc>
        <w:tc>
          <w:tcPr>
            <w:tcW w:w="1530"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Same package</w:t>
            </w:r>
          </w:p>
          <w:p>
            <w:pPr>
              <w:pStyle w:val="882"/>
              <w:jc w:val="center"/>
              <w:rPr>
                <w:rFonts w:ascii="Times New Roman" w:hAnsi="Times New Roman" w:cs="Times New Roman"/>
                <w:b/>
                <w:bCs/>
              </w:rPr>
            </w:pPr>
            <w:r>
              <w:rPr>
                <w:rFonts w:ascii="Times New Roman" w:hAnsi="Times New Roman" w:cs="Times New Roman"/>
                <w:b/>
                <w:bCs/>
              </w:rPr>
              <w:t>( sub class)</w:t>
            </w:r>
          </w:p>
        </w:tc>
        <w:tc>
          <w:tcPr>
            <w:tcW w:w="198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Within the same class</w:t>
            </w:r>
          </w:p>
        </w:tc>
      </w:tr>
      <w:tr>
        <w:tblPrEx>
          <w:tblCellMar>
            <w:top w:w="0" w:type="dxa"/>
            <w:left w:w="10" w:type="dxa"/>
            <w:bottom w:w="0" w:type="dxa"/>
            <w:right w:w="10" w:type="dxa"/>
          </w:tblCellMar>
        </w:tblPrEx>
        <w:tc>
          <w:tcPr>
            <w:tcW w:w="13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b/>
                <w:bCs/>
              </w:rPr>
              <w:t>public</w:t>
            </w:r>
          </w:p>
        </w:tc>
        <w:tc>
          <w:tcPr>
            <w:tcW w:w="198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216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153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1985" w:type="dxa"/>
            <w:tcBorders>
              <w:left w:val="single" w:color="000080" w:sz="2" w:space="0"/>
              <w:bottom w:val="single" w:color="000080" w:sz="2" w:space="0"/>
              <w:right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r>
      <w:tr>
        <w:tblPrEx>
          <w:tblCellMar>
            <w:top w:w="0" w:type="dxa"/>
            <w:left w:w="10" w:type="dxa"/>
            <w:bottom w:w="0" w:type="dxa"/>
            <w:right w:w="10" w:type="dxa"/>
          </w:tblCellMar>
        </w:tblPrEx>
        <w:tc>
          <w:tcPr>
            <w:tcW w:w="13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b/>
                <w:bCs/>
              </w:rPr>
              <w:t>protected</w:t>
            </w:r>
          </w:p>
        </w:tc>
        <w:tc>
          <w:tcPr>
            <w:tcW w:w="198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No</w:t>
            </w:r>
          </w:p>
        </w:tc>
        <w:tc>
          <w:tcPr>
            <w:tcW w:w="216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153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1985" w:type="dxa"/>
            <w:tcBorders>
              <w:left w:val="single" w:color="000080" w:sz="2" w:space="0"/>
              <w:bottom w:val="single" w:color="000080" w:sz="2" w:space="0"/>
              <w:right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r>
      <w:tr>
        <w:tblPrEx>
          <w:tblCellMar>
            <w:top w:w="0" w:type="dxa"/>
            <w:left w:w="10" w:type="dxa"/>
            <w:bottom w:w="0" w:type="dxa"/>
            <w:right w:w="10" w:type="dxa"/>
          </w:tblCellMar>
        </w:tblPrEx>
        <w:tc>
          <w:tcPr>
            <w:tcW w:w="13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b/>
                <w:bCs/>
              </w:rPr>
              <w:t>default</w:t>
            </w:r>
          </w:p>
        </w:tc>
        <w:tc>
          <w:tcPr>
            <w:tcW w:w="198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No</w:t>
            </w:r>
          </w:p>
        </w:tc>
        <w:tc>
          <w:tcPr>
            <w:tcW w:w="216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 o</w:t>
            </w:r>
          </w:p>
        </w:tc>
        <w:tc>
          <w:tcPr>
            <w:tcW w:w="153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1985" w:type="dxa"/>
            <w:tcBorders>
              <w:left w:val="single" w:color="000080" w:sz="2" w:space="0"/>
              <w:bottom w:val="single" w:color="000080" w:sz="2" w:space="0"/>
              <w:right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r>
      <w:tr>
        <w:tblPrEx>
          <w:tblCellMar>
            <w:top w:w="0" w:type="dxa"/>
            <w:left w:w="10" w:type="dxa"/>
            <w:bottom w:w="0" w:type="dxa"/>
            <w:right w:w="10" w:type="dxa"/>
          </w:tblCellMar>
        </w:tblPrEx>
        <w:tc>
          <w:tcPr>
            <w:tcW w:w="13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b/>
                <w:bCs/>
              </w:rPr>
              <w:t>private</w:t>
            </w:r>
          </w:p>
        </w:tc>
        <w:tc>
          <w:tcPr>
            <w:tcW w:w="198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No</w:t>
            </w:r>
          </w:p>
        </w:tc>
        <w:tc>
          <w:tcPr>
            <w:tcW w:w="216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 o</w:t>
            </w:r>
          </w:p>
        </w:tc>
        <w:tc>
          <w:tcPr>
            <w:tcW w:w="153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No</w:t>
            </w:r>
          </w:p>
        </w:tc>
        <w:tc>
          <w:tcPr>
            <w:tcW w:w="1985" w:type="dxa"/>
            <w:tcBorders>
              <w:left w:val="single" w:color="000080" w:sz="2" w:space="0"/>
              <w:bottom w:val="single" w:color="000080" w:sz="2" w:space="0"/>
              <w:right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r>
    </w:tbl>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lang w:val="en-US" w:eastAsia="en-US" w:bidi="te-IN"/>
        </w:rPr>
      </w:pPr>
      <w:r>
        <w:rPr>
          <w:rFonts w:ascii="Times New Roman" w:hAnsi="Times New Roman" w:cs="Times New Roman"/>
          <w:lang w:val="en-US" w:eastAsia="en-US" w:bidi="ar-SA"/>
        </w:rPr>
        <w:drawing>
          <wp:anchor distT="0" distB="0" distL="114935" distR="114935" simplePos="0" relativeHeight="251655168" behindDoc="0" locked="0" layoutInCell="1" allowOverlap="1">
            <wp:simplePos x="0" y="0"/>
            <wp:positionH relativeFrom="column">
              <wp:align>center</wp:align>
            </wp:positionH>
            <wp:positionV relativeFrom="paragraph">
              <wp:posOffset>0</wp:posOffset>
            </wp:positionV>
            <wp:extent cx="5712460" cy="2787015"/>
            <wp:effectExtent l="19050" t="0" r="254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3"/>
                    <a:srcRect/>
                    <a:stretch>
                      <a:fillRect/>
                    </a:stretch>
                  </pic:blipFill>
                  <pic:spPr>
                    <a:xfrm>
                      <a:off x="0" y="0"/>
                      <a:ext cx="5712460" cy="2787015"/>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lang w:val="en-US" w:eastAsia="en-US"/>
        </w:rPr>
      </w:pPr>
    </w:p>
    <w:p>
      <w:pPr>
        <w:pStyle w:val="4"/>
        <w:jc w:val="both"/>
        <w:rPr>
          <w:rFonts w:ascii="Times New Roman" w:hAnsi="Times New Roman" w:cs="Times New Roman"/>
        </w:rPr>
      </w:pPr>
      <w:r>
        <w:rPr>
          <w:rFonts w:ascii="Times New Roman" w:hAnsi="Times New Roman" w:cs="Times New Roman"/>
          <w:lang w:val="en-US" w:eastAsia="en-US" w:bidi="ar-SA"/>
        </w:rPr>
        <w:drawing>
          <wp:anchor distT="0" distB="0" distL="114935" distR="114935" simplePos="0" relativeHeight="251654144" behindDoc="0" locked="0" layoutInCell="1" allowOverlap="1">
            <wp:simplePos x="0" y="0"/>
            <wp:positionH relativeFrom="column">
              <wp:posOffset>351155</wp:posOffset>
            </wp:positionH>
            <wp:positionV relativeFrom="paragraph">
              <wp:posOffset>119380</wp:posOffset>
            </wp:positionV>
            <wp:extent cx="5624195" cy="2334260"/>
            <wp:effectExtent l="1905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4"/>
                    <a:srcRect/>
                    <a:stretch>
                      <a:fillRect/>
                    </a:stretch>
                  </pic:blipFill>
                  <pic:spPr>
                    <a:xfrm>
                      <a:off x="0" y="0"/>
                      <a:ext cx="5624195" cy="2334260"/>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p>
    <w:p>
      <w:pPr>
        <w:pStyle w:val="4"/>
        <w:jc w:val="both"/>
        <w:rPr>
          <w:rFonts w:ascii="Times New Roman" w:hAnsi="Times New Roman" w:cs="Times New Roman"/>
          <w:lang w:val="en-US" w:eastAsia="en-US"/>
        </w:rPr>
      </w:pPr>
      <w:r>
        <w:rPr>
          <w:rFonts w:ascii="Times New Roman" w:hAnsi="Times New Roman" w:cs="Times New Roman"/>
          <w:lang w:val="en-US" w:eastAsia="en-US" w:bidi="ar-SA"/>
        </w:rPr>
        <w:drawing>
          <wp:anchor distT="0" distB="0" distL="114935" distR="114935" simplePos="0" relativeHeight="251644928" behindDoc="0" locked="0" layoutInCell="1" allowOverlap="1">
            <wp:simplePos x="0" y="0"/>
            <wp:positionH relativeFrom="column">
              <wp:posOffset>273685</wp:posOffset>
            </wp:positionH>
            <wp:positionV relativeFrom="paragraph">
              <wp:posOffset>66040</wp:posOffset>
            </wp:positionV>
            <wp:extent cx="4354830" cy="2641600"/>
            <wp:effectExtent l="19050" t="0" r="7620" b="0"/>
            <wp:wrapSquare wrapText="bothSides"/>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noChangeArrowheads="1"/>
                    </pic:cNvPicPr>
                  </pic:nvPicPr>
                  <pic:blipFill>
                    <a:blip r:embed="rId35"/>
                    <a:srcRect/>
                    <a:stretch>
                      <a:fillRect/>
                    </a:stretch>
                  </pic:blipFill>
                  <pic:spPr>
                    <a:xfrm>
                      <a:off x="0" y="0"/>
                      <a:ext cx="4354830" cy="2641600"/>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sz w:val="40"/>
          <w:szCs w:val="40"/>
        </w:rPr>
      </w:pPr>
      <w:r>
        <w:rPr>
          <w:rFonts w:ascii="Times New Roman" w:hAnsi="Times New Roman" w:cs="Times New Roman"/>
          <w:b/>
          <w:bCs/>
          <w:sz w:val="40"/>
          <w:szCs w:val="40"/>
        </w:rPr>
        <w:t>Access Modifiers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static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final</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abstract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synchronize.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 transient.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6) native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7) volatile</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Static:</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static can be  used with following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class data members.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methods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static blocks.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Inner classes or Nested classes.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5) static import </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final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can be used with following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local variables</w:t>
      </w:r>
    </w:p>
    <w:p>
      <w:pPr>
        <w:pStyle w:val="4"/>
        <w:jc w:val="both"/>
        <w:rPr>
          <w:rFonts w:ascii="Times New Roman" w:hAnsi="Times New Roman" w:cs="Times New Roman"/>
        </w:rPr>
      </w:pPr>
      <w:r>
        <w:rPr>
          <w:rFonts w:ascii="Times New Roman" w:hAnsi="Times New Roman" w:cs="Times New Roman"/>
        </w:rPr>
        <w:t>2) class data members ( instance variable / class variable )</w:t>
      </w:r>
    </w:p>
    <w:p>
      <w:pPr>
        <w:pStyle w:val="4"/>
        <w:jc w:val="both"/>
        <w:rPr>
          <w:rFonts w:ascii="Times New Roman" w:hAnsi="Times New Roman" w:cs="Times New Roman"/>
        </w:rPr>
      </w:pPr>
      <w:r>
        <w:rPr>
          <w:rFonts w:ascii="Times New Roman" w:hAnsi="Times New Roman" w:cs="Times New Roman"/>
        </w:rPr>
        <w:t>3) methods</w:t>
      </w:r>
    </w:p>
    <w:p>
      <w:pPr>
        <w:pStyle w:val="4"/>
        <w:jc w:val="both"/>
        <w:rPr>
          <w:rFonts w:ascii="Times New Roman" w:hAnsi="Times New Roman" w:cs="Times New Roman"/>
          <w:b/>
          <w:bCs/>
        </w:rPr>
      </w:pPr>
      <w:r>
        <w:rPr>
          <w:rFonts w:ascii="Times New Roman" w:hAnsi="Times New Roman" w:cs="Times New Roman"/>
        </w:rPr>
        <w:t>4) classes.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abstract: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can be used with classes and methods.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Final:</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local variable as final ( constant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this is to declare local variable as constant.</w:t>
      </w:r>
    </w:p>
    <w:p>
      <w:pPr>
        <w:pStyle w:val="4"/>
        <w:jc w:val="both"/>
        <w:rPr>
          <w:rFonts w:ascii="Times New Roman" w:hAnsi="Times New Roman" w:cs="Times New Roman"/>
          <w:b/>
          <w:color w:val="7F0055"/>
        </w:rPr>
      </w:pPr>
      <w:r>
        <w:rPr>
          <w:rFonts w:ascii="Times New Roman" w:hAnsi="Times New Roman" w:cs="Times New Roman"/>
        </w:rPr>
        <w:t>Eg1:</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//below is the local variable.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u w:val="single"/>
        </w:rPr>
        <w:t>A</w:t>
      </w:r>
      <w:r>
        <w:rPr>
          <w:rFonts w:ascii="Times New Roman" w:hAnsi="Times New Roman" w:cs="Times New Roman"/>
          <w:color w:val="000000"/>
        </w:rPr>
        <w:t>=20;// invalid, since A is a constant.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eg2:</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b/>
          <w:color w:val="7F0055"/>
        </w:rPr>
      </w:pP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ind w:left="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ind w:left="720"/>
        <w:jc w:val="both"/>
        <w:rPr>
          <w:rFonts w:ascii="Times New Roman" w:hAnsi="Times New Roman" w:cs="Times New Roman"/>
          <w:b/>
          <w:color w:val="7F0055"/>
        </w:rPr>
      </w:pPr>
      <w:r>
        <w:rPr>
          <w:rFonts w:ascii="Times New Roman" w:hAnsi="Times New Roman" w:cs="Times New Roman"/>
          <w:color w:val="000000"/>
        </w:rPr>
        <w:t>{</w:t>
      </w:r>
    </w:p>
    <w:p>
      <w:pPr>
        <w:pStyle w:val="4"/>
        <w:ind w:left="720" w:firstLine="720"/>
        <w:jc w:val="both"/>
        <w:rPr>
          <w:rFonts w:ascii="Times New Roman" w:hAnsi="Times New Roman" w:cs="Times New Roman"/>
          <w:color w:val="000000"/>
        </w:rPr>
      </w:pP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w:t>
      </w:r>
    </w:p>
    <w:p>
      <w:pPr>
        <w:pStyle w:val="4"/>
        <w:ind w:left="720"/>
        <w:jc w:val="both"/>
        <w:rPr>
          <w:rFonts w:ascii="Times New Roman" w:hAnsi="Times New Roman" w:cs="Times New Roman"/>
          <w:color w:val="6A3E3E"/>
        </w:rPr>
      </w:pPr>
      <w:r>
        <w:rPr>
          <w:rFonts w:ascii="Times New Roman" w:hAnsi="Times New Roman" w:cs="Times New Roman"/>
          <w:color w:val="000000"/>
        </w:rPr>
        <w:tab/>
      </w:r>
      <w:r>
        <w:rPr>
          <w:rFonts w:ascii="Times New Roman" w:hAnsi="Times New Roman" w:cs="Times New Roman"/>
          <w:color w:val="000000"/>
        </w:rPr>
        <w:tab/>
      </w:r>
    </w:p>
    <w:p>
      <w:pPr>
        <w:pStyle w:val="4"/>
        <w:ind w:left="720" w:firstLine="720"/>
        <w:jc w:val="both"/>
        <w:rPr>
          <w:rFonts w:ascii="Times New Roman" w:hAnsi="Times New Roman" w:cs="Times New Roman"/>
          <w:color w:val="000000"/>
        </w:rPr>
      </w:pPr>
      <w:r>
        <w:rPr>
          <w:rFonts w:ascii="Times New Roman" w:hAnsi="Times New Roman" w:cs="Times New Roman"/>
          <w:color w:val="6A3E3E"/>
        </w:rPr>
        <w:t>A</w:t>
      </w:r>
      <w:r>
        <w:rPr>
          <w:rFonts w:ascii="Times New Roman" w:hAnsi="Times New Roman" w:cs="Times New Roman"/>
          <w:color w:val="000000"/>
        </w:rPr>
        <w:t>=20;// valid sinced A is not initialized.</w:t>
      </w:r>
    </w:p>
    <w:p>
      <w:pPr>
        <w:pStyle w:val="4"/>
        <w:ind w:left="720"/>
        <w:jc w:val="both"/>
        <w:rPr>
          <w:rFonts w:ascii="Times New Roman" w:hAnsi="Times New Roman" w:cs="Times New Roman"/>
          <w:color w:val="6A3E3E"/>
          <w:u w:val="single"/>
        </w:rPr>
      </w:pPr>
      <w:r>
        <w:rPr>
          <w:rFonts w:ascii="Times New Roman" w:hAnsi="Times New Roman" w:cs="Times New Roman"/>
          <w:color w:val="000000"/>
        </w:rPr>
        <w:tab/>
      </w:r>
      <w:r>
        <w:rPr>
          <w:rFonts w:ascii="Times New Roman" w:hAnsi="Times New Roman" w:cs="Times New Roman"/>
          <w:color w:val="000000"/>
        </w:rPr>
        <w:tab/>
      </w:r>
    </w:p>
    <w:p>
      <w:pPr>
        <w:pStyle w:val="4"/>
        <w:ind w:left="720" w:firstLine="720"/>
        <w:jc w:val="both"/>
        <w:rPr>
          <w:rFonts w:ascii="Times New Roman" w:hAnsi="Times New Roman" w:cs="Times New Roman"/>
          <w:color w:val="000000"/>
        </w:rPr>
      </w:pPr>
      <w:r>
        <w:rPr>
          <w:rFonts w:ascii="Times New Roman" w:hAnsi="Times New Roman" w:cs="Times New Roman"/>
          <w:color w:val="6A3E3E"/>
          <w:u w:val="single"/>
        </w:rPr>
        <w:t>A</w:t>
      </w:r>
      <w:r>
        <w:rPr>
          <w:rFonts w:ascii="Times New Roman" w:hAnsi="Times New Roman" w:cs="Times New Roman"/>
          <w:color w:val="000000"/>
        </w:rPr>
        <w:t>=30;// invalid, final variable doesn't take second time assignment.</w:t>
      </w:r>
      <w:r>
        <w:rPr>
          <w:rFonts w:ascii="Times New Roman" w:hAnsi="Times New Roman" w:cs="Times New Roman"/>
          <w:color w:val="000000"/>
        </w:rPr>
        <w:tab/>
      </w:r>
      <w:r>
        <w:rPr>
          <w:rFonts w:ascii="Times New Roman" w:hAnsi="Times New Roman" w:cs="Times New Roman"/>
          <w:color w:val="000000"/>
        </w:rPr>
        <w:tab/>
      </w:r>
    </w:p>
    <w:p>
      <w:pPr>
        <w:pStyle w:val="4"/>
        <w:ind w:left="720"/>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b/>
          <w:bCs/>
          <w:color w:val="000000"/>
        </w:rPr>
      </w:pPr>
      <w:r>
        <w:rPr>
          <w:rFonts w:ascii="Times New Roman" w:hAnsi="Times New Roman" w:cs="Times New Roman"/>
          <w:color w:val="000000"/>
        </w:rPr>
        <w:t>}</w:t>
      </w:r>
    </w:p>
    <w:p>
      <w:pPr>
        <w:pStyle w:val="4"/>
        <w:jc w:val="both"/>
        <w:rPr>
          <w:rFonts w:ascii="Times New Roman" w:hAnsi="Times New Roman" w:cs="Times New Roman"/>
          <w:b/>
          <w:bCs/>
          <w:color w:val="000000"/>
        </w:rPr>
      </w:pPr>
    </w:p>
    <w:p>
      <w:pPr>
        <w:pStyle w:val="4"/>
        <w:jc w:val="both"/>
        <w:rPr>
          <w:rFonts w:ascii="Times New Roman" w:hAnsi="Times New Roman" w:cs="Times New Roman"/>
          <w:b/>
          <w:bCs/>
        </w:rPr>
      </w:pPr>
      <w:r>
        <w:rPr>
          <w:rFonts w:ascii="Times New Roman" w:hAnsi="Times New Roman" w:cs="Times New Roman"/>
          <w:b/>
          <w:bCs/>
          <w:color w:val="000000"/>
        </w:rPr>
        <w:t>class data member as final:</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ind w:left="720"/>
        <w:jc w:val="both"/>
        <w:rPr>
          <w:rFonts w:ascii="Times New Roman" w:hAnsi="Times New Roman" w:cs="Times New Roman"/>
          <w:color w:val="000000"/>
        </w:rPr>
      </w:pP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=10;</w:t>
      </w:r>
    </w:p>
    <w:p>
      <w:pPr>
        <w:pStyle w:val="4"/>
        <w:ind w:left="720"/>
        <w:jc w:val="both"/>
        <w:rPr>
          <w:rFonts w:ascii="Times New Roman" w:hAnsi="Times New Roman" w:cs="Times New Roman"/>
          <w:b/>
          <w:color w:val="7F0055"/>
        </w:rPr>
      </w:pPr>
      <w:r>
        <w:rPr>
          <w:rFonts w:ascii="Times New Roman" w:hAnsi="Times New Roman" w:cs="Times New Roman"/>
          <w:color w:val="000000"/>
        </w:rPr>
        <w:tab/>
      </w:r>
    </w:p>
    <w:p>
      <w:pPr>
        <w:pStyle w:val="4"/>
        <w:ind w:left="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ind w:left="720"/>
        <w:jc w:val="both"/>
        <w:rPr>
          <w:rFonts w:ascii="Times New Roman" w:hAnsi="Times New Roman" w:cs="Times New Roman"/>
          <w:color w:val="0000C0"/>
          <w:u w:val="single"/>
        </w:rPr>
      </w:pPr>
      <w:r>
        <w:rPr>
          <w:rFonts w:ascii="Times New Roman" w:hAnsi="Times New Roman" w:cs="Times New Roman"/>
          <w:color w:val="000000"/>
        </w:rPr>
        <w:t>{</w:t>
      </w:r>
    </w:p>
    <w:p>
      <w:pPr>
        <w:pStyle w:val="4"/>
        <w:ind w:left="720" w:firstLine="720"/>
        <w:jc w:val="both"/>
        <w:rPr>
          <w:rFonts w:ascii="Times New Roman" w:hAnsi="Times New Roman" w:cs="Times New Roman"/>
          <w:color w:val="000000"/>
        </w:rPr>
      </w:pPr>
      <w:r>
        <w:rPr>
          <w:rFonts w:ascii="Times New Roman" w:hAnsi="Times New Roman" w:cs="Times New Roman"/>
          <w:color w:val="0000C0"/>
          <w:u w:val="single"/>
        </w:rPr>
        <w:t>A</w:t>
      </w:r>
      <w:r>
        <w:rPr>
          <w:rFonts w:ascii="Times New Roman" w:hAnsi="Times New Roman" w:cs="Times New Roman"/>
          <w:color w:val="000000"/>
        </w:rPr>
        <w:t>=20;//invalid,final data member can not be modified from the methods.</w:t>
      </w:r>
    </w:p>
    <w:p>
      <w:pPr>
        <w:pStyle w:val="4"/>
        <w:ind w:left="720"/>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Final data member must be initialized.</w:t>
      </w: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cs="Times New Roman"/>
          <w:color w:val="000000"/>
        </w:rPr>
        <w:t>final data member can be initialized at the class level or inside the constructor or initialize block.</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color w:val="000000"/>
        </w:rPr>
        <w:t>Class Level:</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=10;</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cs="Times New Roman"/>
          <w:color w:val="000000"/>
        </w:rPr>
        <w:t>Below is not valid one. Since method may be invoking many times.</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u w:val="single"/>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u w:val="single"/>
          <w:lang w:val="en-US" w:eastAsia="en-US" w:bidi="te-IN"/>
        </w:rPr>
        <w:t>A</w:t>
      </w:r>
      <w:r>
        <w:rPr>
          <w:rFonts w:ascii="Times New Roman" w:hAnsi="Times New Roman" w:cs="Times New Roman"/>
          <w:color w:val="000000"/>
          <w:lang w:val="en-US" w:eastAsia="en-US" w:bidi="te-IN"/>
        </w:rPr>
        <w:t>=10;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pStyle w:val="4"/>
        <w:jc w:val="both"/>
        <w:rPr>
          <w:rFonts w:ascii="Times New Roman" w:hAnsi="Times New Roman" w:cs="Times New Roman"/>
          <w:b/>
          <w:bCs/>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rPr>
      </w:pPr>
      <w:r>
        <w:rPr>
          <w:rFonts w:ascii="Times New Roman" w:hAnsi="Times New Roman" w:cs="Times New Roman"/>
          <w:b/>
          <w:bCs/>
        </w:rPr>
        <w:t>using inilize block.</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=20;  // valid since initialize invoking only once.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ind w:left="720"/>
        <w:jc w:val="both"/>
        <w:rPr>
          <w:rFonts w:ascii="Times New Roman" w:hAnsi="Times New Roman" w:cs="Times New Roman"/>
          <w:color w:val="000000"/>
        </w:rPr>
      </w:pP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A=10</w:t>
      </w:r>
      <w:r>
        <w:rPr>
          <w:rFonts w:ascii="Times New Roman" w:hAnsi="Times New Roman" w:cs="Times New Roman"/>
          <w:color w:val="000000"/>
        </w:rPr>
        <w:t>;</w:t>
      </w:r>
      <w:r>
        <w:rPr>
          <w:rFonts w:ascii="Times New Roman" w:hAnsi="Times New Roman" w:cs="Times New Roman"/>
          <w:color w:val="000000"/>
        </w:rPr>
        <w:tab/>
      </w:r>
    </w:p>
    <w:p>
      <w:pPr>
        <w:pStyle w:val="4"/>
        <w:ind w:left="720"/>
        <w:jc w:val="both"/>
        <w:rPr>
          <w:rFonts w:ascii="Times New Roman" w:hAnsi="Times New Roman" w:cs="Times New Roman"/>
          <w:color w:val="0000C0"/>
        </w:rPr>
      </w:pPr>
      <w:r>
        <w:rPr>
          <w:rFonts w:ascii="Times New Roman" w:hAnsi="Times New Roman" w:cs="Times New Roman"/>
          <w:color w:val="000000"/>
        </w:rPr>
        <w:t>{</w:t>
      </w:r>
    </w:p>
    <w:p>
      <w:pPr>
        <w:pStyle w:val="4"/>
        <w:ind w:left="720" w:firstLine="720"/>
        <w:jc w:val="both"/>
        <w:rPr>
          <w:rFonts w:ascii="Times New Roman" w:hAnsi="Times New Roman" w:cs="Times New Roman"/>
          <w:color w:val="000000"/>
        </w:rPr>
      </w:pPr>
      <w:r>
        <w:rPr>
          <w:rFonts w:ascii="Times New Roman" w:hAnsi="Times New Roman" w:cs="Times New Roman"/>
          <w:color w:val="0000C0"/>
        </w:rPr>
        <w:t>A</w:t>
      </w:r>
      <w:r>
        <w:rPr>
          <w:rFonts w:ascii="Times New Roman" w:hAnsi="Times New Roman" w:cs="Times New Roman"/>
          <w:color w:val="000000"/>
        </w:rPr>
        <w:t>=20;//Invalid as final data member takes only one time assignment.</w:t>
      </w:r>
    </w:p>
    <w:p>
      <w:pPr>
        <w:pStyle w:val="4"/>
        <w:ind w:left="720"/>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rPr>
      </w:pPr>
      <w:r>
        <w:rPr>
          <w:rFonts w:ascii="Times New Roman" w:hAnsi="Times New Roman" w:cs="Times New Roman"/>
          <w:b/>
          <w:bCs/>
          <w:color w:val="000000"/>
        </w:rPr>
        <w:t>Inside the constructor:</w:t>
      </w:r>
    </w:p>
    <w:p>
      <w:pPr>
        <w:pStyle w:val="4"/>
        <w:jc w:val="both"/>
        <w:rPr>
          <w:rFonts w:ascii="Times New Roman" w:hAnsi="Times New Roman" w:cs="Times New Roman"/>
          <w:b/>
          <w:bCs/>
        </w:rPr>
      </w:pPr>
    </w:p>
    <w:p>
      <w:pPr>
        <w:pStyle w:val="4"/>
        <w:jc w:val="both"/>
        <w:rPr>
          <w:rFonts w:ascii="Times New Roman" w:hAnsi="Times New Roman" w:cs="Times New Roman"/>
          <w:b/>
          <w:color w:val="7F0055"/>
        </w:rPr>
      </w:pPr>
      <w:r>
        <w:rPr>
          <w:rFonts w:ascii="Times New Roman" w:hAnsi="Times New Roman" w:cs="Times New Roman"/>
          <w:b/>
          <w:bCs/>
        </w:rPr>
        <w:t>eg1:</w:t>
      </w: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b/>
          <w:color w:val="7F0055"/>
        </w:rPr>
      </w:pPr>
      <w:r>
        <w:rPr>
          <w:rFonts w:ascii="Times New Roman" w:hAnsi="Times New Roman" w:cs="Times New Roman"/>
          <w:color w:val="000000"/>
        </w:rPr>
        <w:t>eg2:</w:t>
      </w: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A=10</w:t>
      </w: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color w:val="000000"/>
        </w:rPr>
        <w:tab/>
      </w:r>
    </w:p>
    <w:p>
      <w:pPr>
        <w:pStyle w:val="4"/>
        <w:ind w:firstLine="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Sample()</w:t>
      </w:r>
    </w:p>
    <w:p>
      <w:pPr>
        <w:pStyle w:val="4"/>
        <w:ind w:firstLine="720"/>
        <w:jc w:val="both"/>
        <w:rPr>
          <w:rFonts w:ascii="Times New Roman" w:hAnsi="Times New Roman" w:cs="Times New Roman"/>
          <w:color w:val="0000C0"/>
        </w:rPr>
      </w:pPr>
      <w:r>
        <w:rPr>
          <w:rFonts w:ascii="Times New Roman" w:hAnsi="Times New Roman" w:cs="Times New Roman"/>
          <w:color w:val="000000"/>
        </w:rPr>
        <w:t>{</w:t>
      </w:r>
    </w:p>
    <w:p>
      <w:pPr>
        <w:pStyle w:val="4"/>
        <w:ind w:left="720" w:firstLine="720"/>
        <w:jc w:val="both"/>
        <w:rPr>
          <w:rFonts w:ascii="Times New Roman" w:hAnsi="Times New Roman" w:cs="Times New Roman"/>
          <w:color w:val="000000"/>
        </w:rPr>
      </w:pPr>
      <w:r>
        <w:rPr>
          <w:rFonts w:ascii="Times New Roman" w:hAnsi="Times New Roman" w:cs="Times New Roman"/>
          <w:color w:val="0000C0"/>
        </w:rPr>
        <w:t>A</w:t>
      </w:r>
      <w:r>
        <w:rPr>
          <w:rFonts w:ascii="Times New Roman" w:hAnsi="Times New Roman" w:cs="Times New Roman"/>
          <w:color w:val="000000"/>
        </w:rPr>
        <w:t>=20;// Invalid as final data member takes only one time assignment.</w:t>
      </w:r>
    </w:p>
    <w:p>
      <w:pPr>
        <w:pStyle w:val="4"/>
        <w:ind w:firstLine="720"/>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color w:val="000000"/>
        </w:rPr>
      </w:pPr>
      <w:r>
        <w:rPr>
          <w:rFonts w:ascii="Times New Roman" w:hAnsi="Times New Roman" w:cs="Times New Roman"/>
          <w:b/>
          <w:bCs/>
          <w:color w:val="000000"/>
        </w:rPr>
        <w:t>Using both init block and constructor.</w:t>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=5;</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u w:val="single"/>
          <w:lang w:val="en-US" w:eastAsia="en-US" w:bidi="te-IN"/>
        </w:rPr>
        <w:t>A</w:t>
      </w:r>
      <w:r>
        <w:rPr>
          <w:rFonts w:ascii="Times New Roman" w:hAnsi="Times New Roman" w:cs="Times New Roman"/>
          <w:color w:val="000000"/>
          <w:lang w:val="en-US" w:eastAsia="en-US" w:bidi="te-IN"/>
        </w:rPr>
        <w:t xml:space="preserve">=10; // not valid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u w:val="single"/>
          <w:lang w:val="en-US" w:eastAsia="en-US" w:bidi="te-IN"/>
        </w:rPr>
        <w:t>A</w:t>
      </w:r>
      <w:r>
        <w:rPr>
          <w:rFonts w:ascii="Times New Roman" w:hAnsi="Times New Roman" w:cs="Times New Roman"/>
          <w:color w:val="000000"/>
          <w:lang w:val="en-US" w:eastAsia="en-US" w:bidi="te-IN"/>
        </w:rPr>
        <w:t xml:space="preserve">=10; // not valid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b/>
          <w:bCs/>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color w:val="7F0055"/>
        </w:rPr>
      </w:pPr>
      <w:r>
        <w:rPr>
          <w:rFonts w:ascii="Times New Roman" w:hAnsi="Times New Roman" w:cs="Times New Roman"/>
          <w:b/>
          <w:bCs/>
          <w:color w:val="000000"/>
        </w:rPr>
        <w:t>Eg:</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ind w:left="720"/>
        <w:jc w:val="both"/>
        <w:rPr>
          <w:rFonts w:ascii="Times New Roman" w:hAnsi="Times New Roman" w:cs="Times New Roman"/>
          <w:color w:val="000000"/>
        </w:rPr>
      </w:pP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ind w:left="720"/>
        <w:jc w:val="both"/>
        <w:rPr>
          <w:rFonts w:ascii="Times New Roman" w:hAnsi="Times New Roman" w:cs="Times New Roman"/>
          <w:color w:val="000000"/>
        </w:rPr>
      </w:pPr>
      <w:r>
        <w:rPr>
          <w:rFonts w:ascii="Times New Roman" w:hAnsi="Times New Roman" w:cs="Times New Roman"/>
          <w:color w:val="000000"/>
        </w:rPr>
        <w:tab/>
      </w:r>
    </w:p>
    <w:p>
      <w:pPr>
        <w:pStyle w:val="4"/>
        <w:ind w:left="720"/>
        <w:jc w:val="both"/>
        <w:rPr>
          <w:rFonts w:ascii="Times New Roman" w:hAnsi="Times New Roman" w:cs="Times New Roman"/>
          <w:color w:val="000000"/>
        </w:rPr>
      </w:pPr>
      <w:r>
        <w:rPr>
          <w:rFonts w:ascii="Times New Roman" w:hAnsi="Times New Roman" w:cs="Times New Roman"/>
          <w:color w:val="000000"/>
        </w:rPr>
        <w:t>{</w:t>
      </w:r>
    </w:p>
    <w:p>
      <w:pPr>
        <w:pStyle w:val="4"/>
        <w:ind w:left="720"/>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=10;//valid</w:t>
      </w:r>
    </w:p>
    <w:p>
      <w:pPr>
        <w:pStyle w:val="4"/>
        <w:ind w:left="720"/>
        <w:jc w:val="both"/>
        <w:rPr>
          <w:rFonts w:ascii="Times New Roman" w:hAnsi="Times New Roman" w:cs="Times New Roman"/>
          <w:color w:val="000000"/>
        </w:rPr>
      </w:pPr>
      <w:r>
        <w:rPr>
          <w:rFonts w:ascii="Times New Roman" w:hAnsi="Times New Roman" w:cs="Times New Roman"/>
          <w:color w:val="000000"/>
        </w:rPr>
        <w:t>}</w:t>
      </w:r>
    </w:p>
    <w:p>
      <w:pPr>
        <w:pStyle w:val="4"/>
        <w:ind w:left="720"/>
        <w:jc w:val="both"/>
        <w:rPr>
          <w:rFonts w:ascii="Times New Roman" w:hAnsi="Times New Roman" w:cs="Times New Roman"/>
          <w:color w:val="000000"/>
        </w:rPr>
      </w:pPr>
    </w:p>
    <w:p>
      <w:pPr>
        <w:pStyle w:val="4"/>
        <w:ind w:left="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Sample()</w:t>
      </w:r>
    </w:p>
    <w:p>
      <w:pPr>
        <w:pStyle w:val="4"/>
        <w:ind w:left="720"/>
        <w:jc w:val="both"/>
        <w:rPr>
          <w:rFonts w:ascii="Times New Roman" w:hAnsi="Times New Roman" w:cs="Times New Roman"/>
          <w:color w:val="0000C0"/>
        </w:rPr>
      </w:pPr>
      <w:r>
        <w:rPr>
          <w:rFonts w:ascii="Times New Roman" w:hAnsi="Times New Roman" w:cs="Times New Roman"/>
          <w:color w:val="000000"/>
        </w:rPr>
        <w:t>{</w:t>
      </w:r>
    </w:p>
    <w:p>
      <w:pPr>
        <w:pStyle w:val="4"/>
        <w:ind w:left="720" w:firstLine="720"/>
        <w:jc w:val="both"/>
        <w:rPr>
          <w:rFonts w:ascii="Times New Roman" w:hAnsi="Times New Roman" w:cs="Times New Roman"/>
          <w:color w:val="000000"/>
        </w:rPr>
      </w:pPr>
      <w:r>
        <w:rPr>
          <w:rFonts w:ascii="Times New Roman" w:hAnsi="Times New Roman" w:cs="Times New Roman"/>
          <w:color w:val="0000C0"/>
        </w:rPr>
        <w:t>A</w:t>
      </w:r>
      <w:r>
        <w:rPr>
          <w:rFonts w:ascii="Times New Roman" w:hAnsi="Times New Roman" w:cs="Times New Roman"/>
          <w:color w:val="000000"/>
        </w:rPr>
        <w:t>=20;//Invalid as final data member takes only one time assignment.</w:t>
      </w:r>
    </w:p>
    <w:p>
      <w:pPr>
        <w:pStyle w:val="4"/>
        <w:ind w:left="720"/>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 the above first initialize bock executes and then constructor.</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=10;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u w:val="single"/>
          <w:lang w:val="en-US" w:eastAsia="en-US" w:bidi="te-IN"/>
        </w:rPr>
        <w:t>A</w:t>
      </w:r>
      <w:r>
        <w:rPr>
          <w:rFonts w:ascii="Times New Roman" w:hAnsi="Times New Roman" w:cs="Times New Roman"/>
          <w:color w:val="000000"/>
          <w:lang w:val="en-US" w:eastAsia="en-US" w:bidi="te-IN"/>
        </w:rPr>
        <w:t>=20;// Invalid</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Purpose of constructor is used to initialize variable data members ( its value can be changed )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Purpose of initiailize block  is used to initialize final data members ( its value can not be changed )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 Class can have multiple initialize blocks.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Purpose of multiple initialize blocks is used to segregate the constants, in the  scenario where Java application is connecting to different external servers ( resources ). </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data member as  final and static :</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w:t>
      </w:r>
      <w:r>
        <w:rPr>
          <w:rFonts w:ascii="Times New Roman" w:hAnsi="Times New Roman" w:cs="Times New Roman"/>
          <w:b/>
          <w:bCs/>
          <w:color w:val="7F0055"/>
          <w:shd w:val="clear" w:color="auto" w:fill="FFFF00"/>
          <w:lang w:val="en-US" w:eastAsia="en-US" w:bidi="te-IN"/>
        </w:rPr>
        <w:t>l</w:t>
      </w:r>
      <w:r>
        <w:rPr>
          <w:rFonts w:ascii="Times New Roman" w:hAnsi="Times New Roman" w:cs="Times New Roman"/>
          <w:b/>
          <w:bCs/>
          <w:color w:val="7F0055"/>
          <w:lang w:val="en-US" w:eastAsia="en-US" w:bidi="te-IN"/>
        </w:rPr>
        <w:t>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=10;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b/>
          <w:bCs/>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color w:val="000000"/>
        </w:rPr>
      </w:pPr>
    </w:p>
    <w:p>
      <w:pPr>
        <w:pStyle w:val="4"/>
        <w:jc w:val="both"/>
        <w:rPr>
          <w:rFonts w:ascii="Times New Roman" w:hAnsi="Times New Roman" w:cs="Times New Roman"/>
          <w:color w:val="000000"/>
        </w:rPr>
      </w:pPr>
      <w:r>
        <w:rPr>
          <w:rFonts w:ascii="Times New Roman" w:hAnsi="Times New Roman" w:cs="Times New Roman"/>
          <w:color w:val="000000"/>
        </w:rPr>
        <w:t>In the above case, every object contains final data member A  ( read only but not modify ).</w:t>
      </w:r>
    </w:p>
    <w:p>
      <w:pPr>
        <w:pStyle w:val="4"/>
        <w:jc w:val="both"/>
        <w:rPr>
          <w:rFonts w:ascii="Times New Roman" w:hAnsi="Times New Roman" w:cs="Times New Roman"/>
          <w:lang w:val="en-US" w:eastAsia="en-US" w:bidi="te-IN"/>
        </w:rPr>
      </w:pPr>
      <w:r>
        <w:rPr>
          <w:rFonts w:ascii="Times New Roman" w:hAnsi="Times New Roman" w:cs="Times New Roman"/>
          <w:color w:val="000000"/>
        </w:rPr>
        <w:t>For every instance separate copy creates.</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=10;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pStyle w:val="4"/>
        <w:jc w:val="both"/>
        <w:rPr>
          <w:rFonts w:ascii="Times New Roman" w:hAnsi="Times New Roman" w:cs="Times New Roman"/>
          <w:b/>
          <w:bCs/>
          <w:color w:val="000000"/>
        </w:rPr>
      </w:pPr>
      <w:r>
        <w:rPr>
          <w:rFonts w:ascii="Times New Roman" w:hAnsi="Times New Roman" w:cs="Times New Roman"/>
          <w:color w:val="000000"/>
          <w:lang w:val="en-US" w:eastAsia="en-US" w:bidi="te-IN"/>
        </w:rPr>
        <w:t>}</w:t>
      </w:r>
      <w:r>
        <w:rPr>
          <w:rFonts w:ascii="Times New Roman" w:hAnsi="Times New Roman" w:cs="Times New Roman"/>
          <w:b/>
          <w:bCs/>
          <w:color w:val="000000"/>
        </w:rPr>
        <w:t xml:space="preserve"> </w:t>
      </w:r>
    </w:p>
    <w:p>
      <w:pPr>
        <w:pStyle w:val="4"/>
        <w:jc w:val="both"/>
        <w:rPr>
          <w:rFonts w:ascii="Times New Roman" w:hAnsi="Times New Roman" w:cs="Times New Roman"/>
          <w:b/>
          <w:bCs/>
          <w:color w:val="000000"/>
        </w:rPr>
      </w:pPr>
    </w:p>
    <w:p>
      <w:pPr>
        <w:pStyle w:val="4"/>
        <w:jc w:val="both"/>
        <w:rPr>
          <w:rFonts w:ascii="Times New Roman" w:hAnsi="Times New Roman" w:cs="Times New Roman"/>
          <w:color w:val="000000"/>
        </w:rPr>
      </w:pPr>
      <w:r>
        <w:rPr>
          <w:rFonts w:ascii="Times New Roman" w:hAnsi="Times New Roman" w:cs="Times New Roman"/>
          <w:color w:val="000000"/>
        </w:rPr>
        <w:t>In the above case, final and static data member A is not a part of object, it is a separate copy, it can be shared by all objects of the class ( only read can not modify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b/>
          <w:bCs/>
          <w:color w:val="000000"/>
        </w:rPr>
        <w:t>static and final</w:t>
      </w:r>
      <w:r>
        <w:rPr>
          <w:rFonts w:ascii="Times New Roman" w:hAnsi="Times New Roman" w:cs="Times New Roman"/>
          <w:color w:val="000000"/>
        </w:rPr>
        <w:t xml:space="preserve">  is a read only sharable data.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Initializing static and final data member.</w:t>
      </w:r>
    </w:p>
    <w:p>
      <w:pPr>
        <w:pStyle w:val="4"/>
        <w:jc w:val="both"/>
        <w:rPr>
          <w:rFonts w:ascii="Times New Roman" w:hAnsi="Times New Roman" w:cs="Times New Roman"/>
          <w:color w:val="000000"/>
        </w:rPr>
      </w:pPr>
    </w:p>
    <w:p>
      <w:pPr>
        <w:pStyle w:val="4"/>
        <w:numPr>
          <w:ilvl w:val="0"/>
          <w:numId w:val="13"/>
        </w:numPr>
        <w:jc w:val="both"/>
        <w:rPr>
          <w:rFonts w:ascii="Times New Roman" w:hAnsi="Times New Roman" w:cs="Times New Roman"/>
          <w:color w:val="000000"/>
        </w:rPr>
      </w:pPr>
      <w:r>
        <w:rPr>
          <w:rFonts w:ascii="Times New Roman" w:hAnsi="Times New Roman" w:cs="Times New Roman"/>
          <w:color w:val="000000"/>
        </w:rPr>
        <w:t>Class level</w:t>
      </w:r>
    </w:p>
    <w:p>
      <w:pPr>
        <w:pStyle w:val="4"/>
        <w:numPr>
          <w:ilvl w:val="0"/>
          <w:numId w:val="13"/>
        </w:numPr>
        <w:jc w:val="both"/>
        <w:rPr>
          <w:rFonts w:ascii="Times New Roman" w:hAnsi="Times New Roman" w:cs="Times New Roman"/>
          <w:color w:val="000000"/>
        </w:rPr>
      </w:pPr>
      <w:r>
        <w:rPr>
          <w:rFonts w:ascii="Times New Roman" w:hAnsi="Times New Roman" w:cs="Times New Roman"/>
          <w:color w:val="000000"/>
        </w:rPr>
        <w:t>Using static block.</w:t>
      </w:r>
    </w:p>
    <w:p>
      <w:pPr>
        <w:pStyle w:val="4"/>
        <w:jc w:val="both"/>
        <w:rPr>
          <w:rFonts w:ascii="Times New Roman" w:hAnsi="Times New Roman" w:cs="Times New Roman"/>
          <w:color w:val="000000"/>
        </w:rPr>
      </w:pPr>
    </w:p>
    <w:p>
      <w:pPr>
        <w:pStyle w:val="4"/>
        <w:numPr>
          <w:ilvl w:val="0"/>
          <w:numId w:val="14"/>
        </w:numPr>
        <w:jc w:val="both"/>
        <w:rPr>
          <w:rFonts w:ascii="Times New Roman" w:hAnsi="Times New Roman" w:cs="Times New Roman"/>
          <w:color w:val="000000"/>
        </w:rPr>
      </w:pPr>
      <w:r>
        <w:rPr>
          <w:rFonts w:ascii="Times New Roman" w:hAnsi="Times New Roman" w:cs="Times New Roman"/>
          <w:color w:val="000000"/>
        </w:rPr>
        <w:t>Class Level</w:t>
      </w:r>
    </w:p>
    <w:p>
      <w:pPr>
        <w:pStyle w:val="4"/>
        <w:ind w:left="720"/>
        <w:jc w:val="both"/>
        <w:rPr>
          <w:rFonts w:ascii="Times New Roman" w:hAnsi="Times New Roman" w:cs="Times New Roman"/>
          <w:color w:val="000000"/>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=10;</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r>
        <w:rPr>
          <w:rFonts w:ascii="Times New Roman" w:hAnsi="Times New Roman" w:cs="Times New Roman"/>
          <w:b/>
          <w:bCs/>
          <w:color w:val="000000"/>
        </w:rPr>
        <w:t xml:space="preserve">Using static block: </w:t>
      </w:r>
    </w:p>
    <w:p>
      <w:pPr>
        <w:pStyle w:val="4"/>
        <w:jc w:val="both"/>
        <w:rPr>
          <w:rFonts w:ascii="Times New Roman" w:hAnsi="Times New Roman" w:cs="Times New Roman"/>
          <w:b/>
          <w:bCs/>
          <w:color w:val="000000"/>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b/>
          <w:bCs/>
          <w:i/>
          <w:iCs/>
          <w:color w:val="0000C0"/>
          <w:shd w:val="clear" w:color="auto" w:fill="FFFF0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i/>
          <w:iCs/>
          <w:color w:val="0000C0"/>
          <w:shd w:val="clear" w:color="auto" w:fill="FFFF00"/>
          <w:lang w:val="en-US" w:eastAsia="en-US" w:bidi="te-IN"/>
        </w:rPr>
        <w:t>A</w:t>
      </w:r>
      <w:r>
        <w:rPr>
          <w:rFonts w:ascii="Times New Roman" w:hAnsi="Times New Roman" w:cs="Times New Roman"/>
          <w:color w:val="000000"/>
          <w:lang w:val="en-US" w:eastAsia="en-US" w:bidi="te-IN"/>
        </w:rPr>
        <w:t>=20;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=10;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i/>
          <w:iCs/>
          <w:color w:val="0000C0"/>
          <w:u w:val="single"/>
          <w:lang w:val="en-US" w:eastAsia="en-US" w:bidi="te-IN"/>
        </w:rPr>
        <w:t>A</w:t>
      </w:r>
      <w:r>
        <w:rPr>
          <w:rFonts w:ascii="Times New Roman" w:hAnsi="Times New Roman" w:cs="Times New Roman"/>
          <w:color w:val="000000"/>
          <w:lang w:val="en-US" w:eastAsia="en-US" w:bidi="te-IN"/>
        </w:rPr>
        <w:t>=20;// invalid as final data member does not take second time assignment.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b/>
          <w:bCs/>
          <w:color w:val="000000"/>
        </w:rPr>
      </w:pPr>
      <w:r>
        <w:rPr>
          <w:rFonts w:ascii="Times New Roman" w:hAnsi="Times New Roman" w:cs="Times New Roman"/>
          <w:color w:val="000000"/>
        </w:rPr>
        <w:t>Purpose of static block is used to initiailize final and static data memebrs.</w:t>
      </w:r>
    </w:p>
    <w:p>
      <w:pPr>
        <w:pStyle w:val="4"/>
        <w:jc w:val="both"/>
        <w:rPr>
          <w:rFonts w:ascii="Times New Roman" w:hAnsi="Times New Roman" w:cs="Times New Roman"/>
          <w:b/>
          <w:bCs/>
          <w:color w:val="000000"/>
        </w:rPr>
      </w:pPr>
    </w:p>
    <w:p>
      <w:pPr>
        <w:pStyle w:val="4"/>
        <w:jc w:val="both"/>
        <w:rPr>
          <w:rFonts w:ascii="Times New Roman" w:hAnsi="Times New Roman" w:cs="Times New Roman"/>
        </w:rPr>
      </w:pPr>
      <w:r>
        <w:rPr>
          <w:rFonts w:ascii="Times New Roman" w:hAnsi="Times New Roman" w:cs="Times New Roman"/>
        </w:rPr>
        <w:t>A Class can have multiple static blocks.</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Purpose of multiple static blocks are used to segregate the static constants, in the  scenario where Java application is connecting to different external servers ( resources ).</w:t>
      </w:r>
    </w:p>
    <w:p>
      <w:pPr>
        <w:pStyle w:val="4"/>
        <w:jc w:val="both"/>
        <w:rPr>
          <w:rFonts w:ascii="Times New Roman" w:hAnsi="Times New Roman" w:cs="Times New Roman"/>
          <w:b/>
          <w:bCs/>
          <w:color w:val="000000"/>
        </w:rPr>
      </w:pPr>
      <w:r>
        <w:rPr>
          <w:rFonts w:ascii="Times New Roman" w:hAnsi="Times New Roman" w:eastAsia="Times New Roman" w:cs="Times New Roman"/>
        </w:rPr>
        <w:t xml:space="preserve"> </w:t>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rPr>
      </w:pPr>
      <w:r>
        <w:rPr>
          <w:rFonts w:ascii="Times New Roman" w:hAnsi="Times New Roman" w:cs="Times New Roman"/>
          <w:b/>
          <w:bCs/>
          <w:color w:val="000000"/>
        </w:rPr>
        <w:t>method as final:</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color w:val="000000"/>
        </w:rPr>
        <w:t>it prevents from overriding in the child class:</w:t>
      </w:r>
    </w:p>
    <w:p>
      <w:pPr>
        <w:pStyle w:val="4"/>
        <w:jc w:val="both"/>
        <w:rPr>
          <w:rFonts w:ascii="Times New Roman" w:hAnsi="Times New Roman" w:cs="Times New Roman"/>
          <w:b/>
          <w:bCs/>
        </w:rPr>
      </w:pPr>
      <w:r>
        <w:rPr>
          <w:rFonts w:ascii="Times New Roman" w:hAnsi="Times New Roman" w:cs="Times New Roman"/>
          <w:b/>
          <w:bCs/>
        </w:rPr>
        <w:t>eg:</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r>
        <w:rPr>
          <w:rFonts w:ascii="Times New Roman" w:hAnsi="Times New Roman" w:cs="Times New Roman"/>
          <w:b/>
          <w:color w:val="7F0055"/>
        </w:rPr>
        <w:t>extends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//below method is not valid ( error ), can not override in the child class.</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b/>
          <w:bCs/>
          <w:color w:val="000000"/>
        </w:rPr>
      </w:pPr>
    </w:p>
    <w:p>
      <w:pPr>
        <w:pStyle w:val="4"/>
        <w:jc w:val="both"/>
        <w:rPr>
          <w:rFonts w:ascii="Times New Roman" w:hAnsi="Times New Roman" w:cs="Times New Roman"/>
          <w:b/>
          <w:bCs/>
        </w:rPr>
      </w:pPr>
      <w:r>
        <w:rPr>
          <w:rFonts w:ascii="Times New Roman" w:hAnsi="Times New Roman" w:cs="Times New Roman"/>
          <w:b/>
          <w:bCs/>
          <w:color w:val="000000"/>
        </w:rPr>
        <w:t>class as final :</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color w:val="000000"/>
        </w:rPr>
        <w:t>it prevents from the inheritance. Final class members can not be inherited into child class.</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color w:val="000000"/>
        </w:rPr>
        <w:t>Eg:</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color w:val="7F0055"/>
        </w:rPr>
        <w:t>final</w:t>
      </w:r>
      <w:r>
        <w:rPr>
          <w:rFonts w:ascii="Times New Roman" w:hAnsi="Times New Roman" w:cs="Times New Roman"/>
          <w:color w:val="000000"/>
        </w:rPr>
        <w:t xml:space="preserve">  </w:t>
      </w:r>
      <w:r>
        <w:rPr>
          <w:rFonts w:ascii="Times New Roman" w:hAnsi="Times New Roman" w:cs="Times New Roman"/>
          <w:color w:val="7F0055"/>
        </w:rPr>
        <w:t>public</w:t>
      </w:r>
      <w:r>
        <w:rPr>
          <w:rFonts w:ascii="Times New Roman" w:hAnsi="Times New Roman" w:cs="Times New Roman"/>
          <w:color w:val="000000"/>
        </w:rPr>
        <w:t xml:space="preserve">  </w:t>
      </w:r>
      <w:r>
        <w:rPr>
          <w:rFonts w:ascii="Times New Roman" w:hAnsi="Times New Roman" w:cs="Times New Roman"/>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7F0055"/>
        </w:rPr>
      </w:pPr>
      <w:r>
        <w:rPr>
          <w:rFonts w:ascii="Times New Roman" w:hAnsi="Times New Roman" w:cs="Times New Roman"/>
        </w:rPr>
        <w:t xml:space="preserve">// in the below, </w:t>
      </w:r>
      <w:r>
        <w:rPr>
          <w:rFonts w:ascii="Times New Roman" w:hAnsi="Times New Roman" w:cs="Times New Roman"/>
          <w:b/>
          <w:bCs/>
        </w:rPr>
        <w:t>extends Sample</w:t>
      </w:r>
      <w:r>
        <w:rPr>
          <w:rFonts w:ascii="Times New Roman" w:hAnsi="Times New Roman" w:cs="Times New Roman"/>
        </w:rPr>
        <w:t xml:space="preserve"> is not valid</w:t>
      </w:r>
    </w:p>
    <w:p>
      <w:pPr>
        <w:pStyle w:val="4"/>
        <w:jc w:val="both"/>
        <w:rPr>
          <w:rFonts w:ascii="Times New Roman" w:hAnsi="Times New Roman" w:cs="Times New Roman"/>
          <w:color w:val="000000"/>
        </w:rPr>
      </w:pPr>
      <w:r>
        <w:rPr>
          <w:rFonts w:ascii="Times New Roman" w:hAnsi="Times New Roman" w:cs="Times New Roman"/>
          <w:color w:val="7F0055"/>
        </w:rPr>
        <w:t>public</w:t>
      </w:r>
      <w:r>
        <w:rPr>
          <w:rFonts w:ascii="Times New Roman" w:hAnsi="Times New Roman" w:cs="Times New Roman"/>
          <w:color w:val="000000"/>
        </w:rPr>
        <w:t xml:space="preserve"> </w:t>
      </w:r>
      <w:r>
        <w:rPr>
          <w:rFonts w:ascii="Times New Roman" w:hAnsi="Times New Roman" w:cs="Times New Roman"/>
          <w:color w:val="7F0055"/>
        </w:rPr>
        <w:t>class</w:t>
      </w:r>
      <w:r>
        <w:rPr>
          <w:rFonts w:ascii="Times New Roman" w:hAnsi="Times New Roman" w:cs="Times New Roman"/>
          <w:color w:val="000000"/>
        </w:rPr>
        <w:t xml:space="preserve"> Test </w:t>
      </w:r>
      <w:r>
        <w:rPr>
          <w:rFonts w:ascii="Times New Roman" w:hAnsi="Times New Roman" w:cs="Times New Roman"/>
          <w:b/>
          <w:bCs/>
          <w:color w:val="7F0055"/>
        </w:rPr>
        <w:t>extends</w:t>
      </w:r>
      <w:r>
        <w:rPr>
          <w:rFonts w:ascii="Times New Roman" w:hAnsi="Times New Roman" w:cs="Times New Roman"/>
          <w:b/>
          <w:bCs/>
          <w:color w:val="000000"/>
        </w:rPr>
        <w:t xml:space="preserve"> </w:t>
      </w:r>
      <w:r>
        <w:rPr>
          <w:rFonts w:ascii="Times New Roman" w:hAnsi="Times New Roman" w:cs="Times New Roman"/>
          <w:b/>
          <w:bCs/>
          <w:color w:val="000000"/>
          <w:u w:val="single"/>
        </w:rPr>
        <w:t>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Abstract :</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It is an access modifier</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It can be used with following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classes</w:t>
      </w:r>
    </w:p>
    <w:p>
      <w:pPr>
        <w:pStyle w:val="4"/>
        <w:jc w:val="both"/>
        <w:rPr>
          <w:rFonts w:ascii="Times New Roman" w:hAnsi="Times New Roman" w:cs="Times New Roman"/>
        </w:rPr>
      </w:pPr>
    </w:p>
    <w:p>
      <w:pPr>
        <w:pStyle w:val="4"/>
        <w:numPr>
          <w:ilvl w:val="0"/>
          <w:numId w:val="14"/>
        </w:numPr>
        <w:jc w:val="both"/>
        <w:rPr>
          <w:rFonts w:ascii="Times New Roman" w:hAnsi="Times New Roman" w:cs="Times New Roman"/>
        </w:rPr>
      </w:pPr>
      <w:r>
        <w:rPr>
          <w:rFonts w:ascii="Times New Roman" w:hAnsi="Times New Roman" w:cs="Times New Roman"/>
        </w:rPr>
        <w:t>methods</w:t>
      </w:r>
    </w:p>
    <w:p>
      <w:pPr>
        <w:pStyle w:val="4"/>
        <w:numPr>
          <w:ilvl w:val="0"/>
          <w:numId w:val="14"/>
        </w:numPr>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Abstract class: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classes are of two types</w:t>
      </w:r>
    </w:p>
    <w:p>
      <w:pPr>
        <w:pStyle w:val="4"/>
        <w:numPr>
          <w:ilvl w:val="0"/>
          <w:numId w:val="15"/>
        </w:numPr>
        <w:jc w:val="both"/>
        <w:rPr>
          <w:rFonts w:ascii="Times New Roman" w:hAnsi="Times New Roman" w:cs="Times New Roman"/>
        </w:rPr>
      </w:pPr>
      <w:r>
        <w:rPr>
          <w:rFonts w:ascii="Times New Roman" w:hAnsi="Times New Roman" w:cs="Times New Roman"/>
        </w:rPr>
        <w:t>Abstract class  it is partially qualified ( partially implemented )</w:t>
      </w:r>
    </w:p>
    <w:p>
      <w:pPr>
        <w:pStyle w:val="4"/>
        <w:numPr>
          <w:ilvl w:val="0"/>
          <w:numId w:val="15"/>
        </w:numPr>
        <w:jc w:val="both"/>
        <w:rPr>
          <w:rFonts w:ascii="Times New Roman" w:hAnsi="Times New Roman" w:cs="Times New Roman"/>
        </w:rPr>
      </w:pPr>
      <w:r>
        <w:rPr>
          <w:rFonts w:ascii="Times New Roman" w:hAnsi="Times New Roman" w:cs="Times New Roman"/>
        </w:rPr>
        <w:t>Concrete class  fully qualified class.</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Defining abstract class:</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abstract</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show()</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Abstract class does not allow to create insatance. Abstract class can have only abstract methods (or) all concrete mothods (or) it can have both.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Concrete class allows to create instance. Concreate class contains all concrete methods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Abstract  it is a partially implemented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abstract class does not allow to create an object but allows to declare reference .</w:t>
      </w:r>
    </w:p>
    <w:p>
      <w:pPr>
        <w:pStyle w:val="4"/>
        <w:jc w:val="both"/>
        <w:rPr>
          <w:rFonts w:ascii="Times New Roman" w:hAnsi="Times New Roman" w:cs="Times New Roman"/>
        </w:rPr>
      </w:pPr>
      <w:r>
        <w:rPr>
          <w:rFonts w:ascii="Times New Roman" w:hAnsi="Times New Roman" w:cs="Times New Roman"/>
        </w:rPr>
        <w:t xml:space="preserve">purpose of abstract class reference variable is to refer to child class instance (used in polymorphism )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r>
        <w:rPr>
          <w:rFonts w:ascii="Times New Roman" w:hAnsi="Times New Roman" w:cs="Times New Roman"/>
        </w:rPr>
        <w:t xml:space="preserve">  ---&gt; Invalid, does not allow to create an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 xml:space="preserve">Sample </w:t>
      </w:r>
      <w:r>
        <w:rPr>
          <w:rFonts w:ascii="Times New Roman" w:hAnsi="Times New Roman" w:cs="Times New Roman"/>
          <w:color w:val="6A3E3E"/>
        </w:rPr>
        <w:t xml:space="preserve">s1; </w:t>
      </w:r>
      <w:r>
        <w:rPr>
          <w:rFonts w:ascii="Times New Roman" w:hAnsi="Times New Roman" w:cs="Times New Roman"/>
          <w:color w:val="6A3E3E"/>
        </w:rPr>
        <w:sym w:font="Wingdings" w:char="F0E0"/>
      </w:r>
      <w:r>
        <w:rPr>
          <w:rFonts w:ascii="Times New Roman" w:hAnsi="Times New Roman" w:cs="Times New Roman"/>
          <w:color w:val="6A3E3E"/>
        </w:rPr>
        <w:t xml:space="preserve"> valid since only reference.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purpose of abstract class is to provide members for the child classes.</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Method as an abstract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Methods are of two types :</w:t>
      </w:r>
    </w:p>
    <w:p>
      <w:pPr>
        <w:pStyle w:val="4"/>
        <w:numPr>
          <w:ilvl w:val="0"/>
          <w:numId w:val="16"/>
        </w:numPr>
        <w:jc w:val="both"/>
        <w:rPr>
          <w:rFonts w:ascii="Times New Roman" w:hAnsi="Times New Roman" w:cs="Times New Roman"/>
        </w:rPr>
      </w:pPr>
      <w:r>
        <w:rPr>
          <w:rFonts w:ascii="Times New Roman" w:hAnsi="Times New Roman" w:cs="Times New Roman"/>
        </w:rPr>
        <w:t xml:space="preserve">abstract method     does not have functionality </w:t>
      </w:r>
    </w:p>
    <w:p>
      <w:pPr>
        <w:pStyle w:val="4"/>
        <w:numPr>
          <w:ilvl w:val="0"/>
          <w:numId w:val="16"/>
        </w:numPr>
        <w:jc w:val="both"/>
        <w:rPr>
          <w:rFonts w:ascii="Times New Roman" w:hAnsi="Times New Roman" w:cs="Times New Roman"/>
        </w:rPr>
      </w:pPr>
      <w:r>
        <w:rPr>
          <w:rFonts w:ascii="Times New Roman" w:hAnsi="Times New Roman" w:cs="Times New Roman"/>
        </w:rPr>
        <w:t>concrete method  it is a method with functionality</w:t>
      </w:r>
    </w:p>
    <w:p>
      <w:pPr>
        <w:pStyle w:val="4"/>
        <w:ind w:left="720"/>
        <w:jc w:val="both"/>
        <w:rPr>
          <w:rFonts w:ascii="Times New Roman" w:hAnsi="Times New Roman" w:cs="Times New Roman"/>
        </w:rPr>
      </w:pPr>
    </w:p>
    <w:p>
      <w:pPr>
        <w:pStyle w:val="4"/>
        <w:numPr>
          <w:ilvl w:val="0"/>
          <w:numId w:val="17"/>
        </w:numPr>
        <w:jc w:val="both"/>
        <w:rPr>
          <w:rFonts w:ascii="Times New Roman" w:hAnsi="Times New Roman" w:cs="Times New Roman"/>
          <w:b/>
          <w:bCs/>
        </w:rPr>
      </w:pPr>
      <w:r>
        <w:rPr>
          <w:rFonts w:ascii="Times New Roman" w:hAnsi="Times New Roman" w:cs="Times New Roman"/>
          <w:b/>
          <w:bCs/>
        </w:rPr>
        <w:t>abstract method:</w:t>
      </w:r>
    </w:p>
    <w:p>
      <w:pPr>
        <w:pStyle w:val="4"/>
        <w:ind w:left="720"/>
        <w:jc w:val="both"/>
        <w:rPr>
          <w:rFonts w:ascii="Times New Roman" w:hAnsi="Times New Roman" w:cs="Times New Roman"/>
          <w:b/>
          <w:bCs/>
        </w:rPr>
      </w:pPr>
      <w:r>
        <w:rPr>
          <w:rFonts w:ascii="Times New Roman" w:hAnsi="Times New Roman" w:cs="Times New Roman"/>
          <w:b/>
          <w:bCs/>
        </w:rPr>
        <w:t>declaration.</w:t>
      </w:r>
    </w:p>
    <w:p>
      <w:pPr>
        <w:pStyle w:val="4"/>
        <w:jc w:val="both"/>
        <w:rPr>
          <w:rFonts w:ascii="Times New Roman" w:hAnsi="Times New Roman" w:cs="Times New Roman"/>
          <w:b/>
          <w:bCs/>
        </w:rPr>
      </w:pPr>
    </w:p>
    <w:p>
      <w:pPr>
        <w:pStyle w:val="4"/>
        <w:ind w:firstLine="720"/>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abstract</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rPr>
      </w:pPr>
    </w:p>
    <w:p>
      <w:pPr>
        <w:pStyle w:val="4"/>
        <w:ind w:firstLine="720"/>
        <w:jc w:val="both"/>
        <w:rPr>
          <w:rFonts w:ascii="Times New Roman" w:hAnsi="Times New Roman" w:cs="Times New Roman"/>
          <w:b/>
          <w:bCs/>
        </w:rPr>
      </w:pPr>
      <w:r>
        <w:rPr>
          <w:rFonts w:ascii="Times New Roman" w:hAnsi="Times New Roman" w:cs="Times New Roman"/>
        </w:rPr>
        <w:t>it does not allow to define ( does not have body )</w:t>
      </w:r>
    </w:p>
    <w:p>
      <w:pPr>
        <w:pStyle w:val="4"/>
        <w:jc w:val="both"/>
        <w:rPr>
          <w:rFonts w:ascii="Times New Roman" w:hAnsi="Times New Roman" w:cs="Times New Roman"/>
          <w:b/>
          <w:bCs/>
        </w:rPr>
      </w:pPr>
    </w:p>
    <w:p>
      <w:pPr>
        <w:pStyle w:val="4"/>
        <w:ind w:firstLine="720"/>
        <w:jc w:val="both"/>
        <w:rPr>
          <w:rFonts w:ascii="Times New Roman" w:hAnsi="Times New Roman" w:cs="Times New Roman"/>
          <w:b/>
          <w:bCs/>
        </w:rPr>
      </w:pPr>
    </w:p>
    <w:p>
      <w:pPr>
        <w:pStyle w:val="4"/>
        <w:ind w:firstLine="720"/>
        <w:jc w:val="both"/>
        <w:rPr>
          <w:rFonts w:ascii="Times New Roman" w:hAnsi="Times New Roman" w:cs="Times New Roman"/>
          <w:b/>
          <w:bCs/>
        </w:rPr>
      </w:pPr>
    </w:p>
    <w:p>
      <w:pPr>
        <w:pStyle w:val="4"/>
        <w:ind w:firstLine="720"/>
        <w:jc w:val="both"/>
        <w:rPr>
          <w:rFonts w:ascii="Times New Roman" w:hAnsi="Times New Roman" w:cs="Times New Roman"/>
          <w:b/>
          <w:bCs/>
        </w:rPr>
      </w:pPr>
    </w:p>
    <w:p>
      <w:pPr>
        <w:pStyle w:val="4"/>
        <w:ind w:firstLine="720"/>
        <w:jc w:val="both"/>
        <w:rPr>
          <w:rFonts w:ascii="Times New Roman" w:hAnsi="Times New Roman" w:cs="Times New Roman"/>
          <w:b/>
          <w:color w:val="7F0055"/>
        </w:rPr>
      </w:pPr>
      <w:r>
        <w:rPr>
          <w:rFonts w:ascii="Times New Roman" w:hAnsi="Times New Roman" w:cs="Times New Roman"/>
          <w:b/>
          <w:bCs/>
        </w:rPr>
        <w:t>Below definition is invalid.</w:t>
      </w:r>
    </w:p>
    <w:p>
      <w:pPr>
        <w:pStyle w:val="4"/>
        <w:jc w:val="both"/>
        <w:rPr>
          <w:rFonts w:ascii="Times New Roman" w:hAnsi="Times New Roman" w:cs="Times New Roman"/>
          <w:b/>
          <w:color w:val="7F0055"/>
        </w:rPr>
      </w:pPr>
    </w:p>
    <w:p>
      <w:pPr>
        <w:pStyle w:val="4"/>
        <w:ind w:firstLine="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abstract</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w:t>
      </w:r>
      <w:r>
        <w:rPr>
          <w:rFonts w:ascii="Times New Roman" w:hAnsi="Times New Roman" w:cs="Times New Roman"/>
          <w:color w:val="000000"/>
          <w:u w:val="single"/>
        </w:rPr>
        <w:t>display()</w:t>
      </w:r>
    </w:p>
    <w:p>
      <w:pPr>
        <w:pStyle w:val="4"/>
        <w:ind w:firstLine="720"/>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ind w:firstLine="720"/>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numPr>
          <w:ilvl w:val="0"/>
          <w:numId w:val="17"/>
        </w:numPr>
        <w:jc w:val="both"/>
        <w:rPr>
          <w:rFonts w:ascii="Times New Roman" w:hAnsi="Times New Roman" w:cs="Times New Roman"/>
        </w:rPr>
      </w:pPr>
      <w:r>
        <w:rPr>
          <w:rFonts w:ascii="Times New Roman" w:hAnsi="Times New Roman" w:cs="Times New Roman"/>
        </w:rPr>
        <w:t>concrete method</w:t>
      </w:r>
    </w:p>
    <w:p>
      <w:pPr>
        <w:pStyle w:val="4"/>
        <w:ind w:left="720"/>
        <w:jc w:val="both"/>
        <w:rPr>
          <w:rFonts w:ascii="Times New Roman" w:hAnsi="Times New Roman" w:cs="Times New Roman"/>
        </w:rPr>
      </w:pPr>
    </w:p>
    <w:p>
      <w:pPr>
        <w:pStyle w:val="4"/>
        <w:ind w:firstLine="36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ind w:firstLine="360"/>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ind w:firstLine="360"/>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if class contains atleast one abstract method, then class becomes as an abstract class.</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abstract</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abstract void</w:t>
      </w:r>
      <w:r>
        <w:rPr>
          <w:rFonts w:ascii="Times New Roman" w:hAnsi="Times New Roman" w:cs="Times New Roman"/>
          <w:color w:val="000000"/>
        </w:rPr>
        <w:t xml:space="preserve"> display();</w:t>
      </w:r>
      <w:r>
        <w:rPr>
          <w:rFonts w:ascii="Times New Roman" w:hAnsi="Times New Roman" w:cs="Times New Roman"/>
          <w:color w:val="000000"/>
        </w:rPr>
        <w:tab/>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show()</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implementing abstract method in child class.</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extends   Sample</w:t>
      </w: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b/>
          <w:color w:val="7F0055"/>
        </w:rPr>
        <w:tab/>
      </w:r>
      <w:r>
        <w:rPr>
          <w:rFonts w:ascii="Times New Roman" w:hAnsi="Times New Roman" w:cs="Times New Roman"/>
          <w:color w:val="000000"/>
        </w:rPr>
        <w:t>@Override</w:t>
      </w:r>
    </w:p>
    <w:p>
      <w:pPr>
        <w:pStyle w:val="4"/>
        <w:ind w:firstLine="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 xml:space="preserve"> 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Abstract method should be implemented in the child class, otherwise child class also become as an abstract class.</w:t>
      </w: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cs="Times New Roman"/>
        </w:rPr>
        <w:t xml:space="preserve">An abstract class can have all concrete methods. </w:t>
      </w:r>
    </w:p>
    <w:p>
      <w:pPr>
        <w:pStyle w:val="4"/>
        <w:jc w:val="both"/>
        <w:rPr>
          <w:rFonts w:ascii="Times New Roman" w:hAnsi="Times New Roman" w:cs="Times New Roman"/>
        </w:rPr>
      </w:pPr>
      <w:r>
        <w:rPr>
          <w:rFonts w:ascii="Times New Roman" w:hAnsi="Times New Roman" w:cs="Times New Roman"/>
        </w:rPr>
        <w:t>It is not mandatory to have abstract method.</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rPr>
        <w:t>Below abstract class contains all concrete methods. It is valid one.</w:t>
      </w:r>
    </w:p>
    <w:p>
      <w:pPr>
        <w:pStyle w:val="4"/>
        <w:jc w:val="both"/>
        <w:rPr>
          <w:rFonts w:ascii="Times New Roman" w:hAnsi="Times New Roman" w:eastAsia="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abstract</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show()</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sz w:val="40"/>
          <w:szCs w:val="40"/>
        </w:rPr>
      </w:pPr>
    </w:p>
    <w:p>
      <w:pPr>
        <w:pStyle w:val="4"/>
        <w:jc w:val="center"/>
        <w:rPr>
          <w:rFonts w:ascii="Times New Roman" w:hAnsi="Times New Roman" w:cs="Times New Roman"/>
          <w:b/>
          <w:bCs/>
          <w:color w:val="000000"/>
          <w:sz w:val="40"/>
          <w:szCs w:val="40"/>
        </w:rPr>
      </w:pPr>
    </w:p>
    <w:p>
      <w:pPr>
        <w:pStyle w:val="4"/>
        <w:jc w:val="center"/>
        <w:rPr>
          <w:rFonts w:ascii="Times New Roman" w:hAnsi="Times New Roman" w:cs="Times New Roman"/>
          <w:sz w:val="40"/>
          <w:szCs w:val="40"/>
        </w:rPr>
      </w:pPr>
      <w:r>
        <w:rPr>
          <w:rFonts w:ascii="Times New Roman" w:hAnsi="Times New Roman" w:cs="Times New Roman"/>
          <w:b/>
          <w:bCs/>
          <w:color w:val="000000"/>
          <w:sz w:val="40"/>
          <w:szCs w:val="40"/>
        </w:rPr>
        <w:t>Interface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interface is similar to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interface by default, it is public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interface data members are by default public , static and final.</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Interface methods are by default public and abstract.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Declaration:</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bCs/>
          <w:color w:val="7F0055"/>
        </w:rPr>
        <w:t>public</w:t>
      </w:r>
      <w:r>
        <w:rPr>
          <w:rFonts w:ascii="Times New Roman" w:hAnsi="Times New Roman" w:cs="Times New Roman"/>
          <w:b/>
          <w:bCs/>
          <w:color w:val="000000"/>
        </w:rPr>
        <w:t xml:space="preserve"> </w:t>
      </w:r>
      <w:r>
        <w:rPr>
          <w:rFonts w:ascii="Times New Roman" w:hAnsi="Times New Roman" w:cs="Times New Roman"/>
          <w:b/>
          <w:bCs/>
          <w:color w:val="7F0055"/>
        </w:rPr>
        <w:t>interface</w:t>
      </w:r>
      <w:r>
        <w:rPr>
          <w:rFonts w:ascii="Times New Roman" w:hAnsi="Times New Roman" w:cs="Times New Roman"/>
          <w:b/>
          <w:bCs/>
          <w:color w:val="000000"/>
        </w:rPr>
        <w:t xml:space="preserve"> MyInterface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b/>
          <w:i/>
          <w:color w:val="0000C0"/>
        </w:rPr>
        <w:t>A</w:t>
      </w:r>
      <w:r>
        <w:rPr>
          <w:rFonts w:ascii="Times New Roman" w:hAnsi="Times New Roman" w:cs="Times New Roman"/>
          <w:color w:val="000000"/>
        </w:rPr>
        <w:t xml:space="preserve">=10; // here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final  is an optional.</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b/>
          <w:i/>
          <w:color w:val="0000C0"/>
        </w:rPr>
        <w:t>B</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abstract</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  // here abstract is optional .</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abstract</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show();</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Interface does not allow to create an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 xml:space="preserve">MyInterface </w:t>
      </w:r>
      <w:r>
        <w:rPr>
          <w:rFonts w:ascii="Times New Roman" w:hAnsi="Times New Roman" w:cs="Times New Roman"/>
          <w:color w:val="6A3E3E"/>
        </w:rPr>
        <w:t>i1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w:t>
      </w:r>
      <w:r>
        <w:rPr>
          <w:rFonts w:ascii="Times New Roman" w:hAnsi="Times New Roman" w:cs="Times New Roman"/>
          <w:color w:val="000000"/>
          <w:u w:val="single"/>
        </w:rPr>
        <w:t>MyInterface</w:t>
      </w:r>
      <w:r>
        <w:rPr>
          <w:rFonts w:ascii="Times New Roman" w:hAnsi="Times New Roman" w:cs="Times New Roman"/>
          <w:color w:val="000000"/>
        </w:rPr>
        <w:t>();// invalid.</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rPr>
        <w:t>implements is a keyword to inherit interface members into child class.</w:t>
      </w: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 </w:t>
      </w:r>
      <w:r>
        <w:rPr>
          <w:rFonts w:ascii="Times New Roman" w:hAnsi="Times New Roman" w:cs="Times New Roman"/>
          <w:b/>
          <w:color w:val="7F0055"/>
        </w:rPr>
        <w:t>implements</w:t>
      </w:r>
      <w:r>
        <w:rPr>
          <w:rFonts w:ascii="Times New Roman" w:hAnsi="Times New Roman" w:cs="Times New Roman"/>
          <w:color w:val="000000"/>
        </w:rPr>
        <w:t xml:space="preserve"> MyInterface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646464"/>
        </w:rPr>
        <w:t>@Override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646464"/>
        </w:rPr>
        <w:t>@Override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show()</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all methods of an interface should be implemented in the child class, otherwise child class becomes as an abstract class.</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b/>
          <w:bCs/>
          <w:color w:val="7F0055"/>
          <w:lang w:val="en-US" w:eastAsia="en-US" w:bidi="te-IN"/>
        </w:rPr>
      </w:pPr>
      <w:r>
        <w:rPr>
          <w:rFonts w:ascii="Times New Roman" w:hAnsi="Times New Roman" w:cs="Times New Roman"/>
          <w:color w:val="000000"/>
        </w:rPr>
        <w:t>Eg:</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interface</w:t>
      </w:r>
      <w:r>
        <w:rPr>
          <w:rFonts w:ascii="Times New Roman" w:hAnsi="Times New Roman" w:cs="Times New Roman"/>
          <w:color w:val="000000"/>
          <w:lang w:val="en-US" w:eastAsia="en-US" w:bidi="te-IN"/>
        </w:rPr>
        <w:t xml:space="preserve"> MyInterface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=80;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b/>
          <w:bCs/>
          <w:i/>
          <w:iCs/>
          <w:color w:val="0000C0"/>
          <w:lang w:val="en-US" w:eastAsia="en-US" w:bidi="te-IN"/>
        </w:rPr>
        <w:t>B</w:t>
      </w:r>
      <w:r>
        <w:rPr>
          <w:rFonts w:ascii="Times New Roman" w:hAnsi="Times New Roman" w:cs="Times New Roman"/>
          <w:color w:val="000000"/>
          <w:lang w:val="en-US" w:eastAsia="en-US" w:bidi="te-IN"/>
        </w:rPr>
        <w:t>=90;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abstract</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abstract</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r>
        <w:rPr>
          <w:rFonts w:ascii="Times New Roman" w:hAnsi="Times New Roman" w:cs="Times New Roman"/>
          <w:color w:val="000000"/>
          <w:lang w:val="en-US" w:eastAsia="en-US" w:bidi="te-IN"/>
        </w:rPr>
        <w:tab/>
      </w:r>
    </w:p>
    <w:p>
      <w:pPr>
        <w:pStyle w:val="4"/>
        <w:jc w:val="both"/>
        <w:rPr>
          <w:rFonts w:ascii="Times New Roman" w:hAnsi="Times New Roman" w:cs="Times New Roman"/>
          <w:b/>
          <w:bCs/>
          <w:color w:val="7F0055"/>
          <w:lang w:val="en-US" w:eastAsia="en-US" w:bidi="te-IN"/>
        </w:rPr>
      </w:pPr>
      <w:r>
        <w:rPr>
          <w:rFonts w:ascii="Times New Roman" w:hAnsi="Times New Roman" w:cs="Times New Roman"/>
          <w:color w:val="000000"/>
          <w:lang w:val="en-US" w:eastAsia="en-US" w:bidi="te-IN"/>
        </w:rPr>
        <w:t>}</w:t>
      </w:r>
      <w:r>
        <w:rPr>
          <w:rFonts w:ascii="Times New Roman" w:hAnsi="Times New Roman" w:cs="Times New Roman"/>
        </w:rPr>
        <w:br w:type="textWrapping"/>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r>
        <w:rPr>
          <w:rFonts w:ascii="Times New Roman" w:hAnsi="Times New Roman" w:cs="Times New Roman"/>
          <w:b/>
          <w:bCs/>
          <w:color w:val="7F0055"/>
          <w:lang w:val="en-US" w:eastAsia="en-US" w:bidi="te-IN"/>
        </w:rPr>
        <w:t>implements</w:t>
      </w:r>
      <w:r>
        <w:rPr>
          <w:rFonts w:ascii="Times New Roman" w:hAnsi="Times New Roman" w:cs="Times New Roman"/>
          <w:color w:val="000000"/>
          <w:lang w:val="en-US" w:eastAsia="en-US" w:bidi="te-IN"/>
        </w:rPr>
        <w:t xml:space="preserve"> MyInterface{</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x</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shd w:val="clear" w:color="auto" w:fill="C0C0C0"/>
          <w:lang w:val="en-US" w:eastAsia="en-US" w:bidi="te-IN"/>
        </w:rPr>
        <w:t>void</w:t>
      </w:r>
      <w:r>
        <w:rPr>
          <w:rFonts w:ascii="Times New Roman" w:hAnsi="Times New Roman" w:cs="Times New Roman"/>
          <w:color w:val="000000"/>
          <w:lang w:val="en-US" w:eastAsia="en-US" w:bidi="te-IN"/>
        </w:rPr>
        <w:t xml:space="preserve"> display()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x</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b/>
          <w:bCs/>
          <w:i/>
          <w:iCs/>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w:t>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.setData(10, 20);</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.setData(30, 40);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r>
        <w:rPr>
          <w:rFonts w:ascii="Times New Roman" w:hAnsi="Times New Roman" w:cs="Times New Roman"/>
        </w:rPr>
        <w:t>Interface data members are Global data, hence these can be used any where in the project by importing interface.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package com.nrit.mnrao.test;</w:t>
      </w: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interface</w:t>
      </w:r>
      <w:r>
        <w:rPr>
          <w:rFonts w:ascii="Times New Roman" w:hAnsi="Times New Roman" w:cs="Times New Roman"/>
          <w:color w:val="000000"/>
          <w:lang w:val="en-US" w:eastAsia="en-US" w:bidi="te-IN"/>
        </w:rPr>
        <w:t xml:space="preserve"> MyInterface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=80;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b/>
          <w:bCs/>
          <w:i/>
          <w:iCs/>
          <w:color w:val="0000C0"/>
          <w:lang w:val="en-US" w:eastAsia="en-US" w:bidi="te-IN"/>
        </w:rPr>
        <w:t>B</w:t>
      </w:r>
      <w:r>
        <w:rPr>
          <w:rFonts w:ascii="Times New Roman" w:hAnsi="Times New Roman" w:cs="Times New Roman"/>
          <w:color w:val="000000"/>
          <w:lang w:val="en-US" w:eastAsia="en-US" w:bidi="te-IN"/>
        </w:rPr>
        <w:t>=90;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abstract</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abstract</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r>
        <w:rPr>
          <w:rFonts w:ascii="Times New Roman" w:hAnsi="Times New Roman" w:cs="Times New Roman"/>
        </w:rPr>
        <w:t xml:space="preserve"> </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com.nrit.mnrao.test1;</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com.nrit.mnrao.test.MyInterface;</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MyTest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00"/>
          <w:shd w:val="clear" w:color="auto" w:fill="C0C0C0"/>
          <w:lang w:val="en-US" w:eastAsia="en-US" w:bidi="te-IN"/>
        </w:rPr>
        <w:t>MyInterface</w:t>
      </w:r>
      <w:r>
        <w:rPr>
          <w:rFonts w:ascii="Times New Roman" w:hAnsi="Times New Roman" w:cs="Times New Roman"/>
          <w:color w:val="000000"/>
          <w:lang w:val="en-US" w:eastAsia="en-US" w:bidi="te-IN"/>
        </w:rPr>
        <w:t>.</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An interface can give the reference to its child class instance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Eg:</w:t>
      </w:r>
    </w:p>
    <w:p>
      <w:pPr>
        <w:pStyle w:val="4"/>
        <w:jc w:val="both"/>
        <w:rPr>
          <w:rFonts w:ascii="Times New Roman" w:hAnsi="Times New Roman" w:cs="Times New Roman"/>
          <w:color w:val="000000"/>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interface</w:t>
      </w:r>
      <w:r>
        <w:rPr>
          <w:rFonts w:ascii="Times New Roman" w:hAnsi="Times New Roman" w:cs="Times New Roman"/>
          <w:color w:val="000000"/>
          <w:lang w:val="en-US" w:eastAsia="en-US" w:bidi="te-IN"/>
        </w:rPr>
        <w:t xml:space="preserve"> MyInterface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abstract</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show</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abstract</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r>
        <w:rPr>
          <w:rFonts w:ascii="Times New Roman" w:hAnsi="Times New Roman" w:cs="Times New Roman"/>
          <w:b/>
          <w:bCs/>
          <w:color w:val="7F0055"/>
          <w:lang w:val="en-US" w:eastAsia="en-US" w:bidi="te-IN"/>
        </w:rPr>
        <w:t>implements</w:t>
      </w:r>
      <w:r>
        <w:rPr>
          <w:rFonts w:ascii="Times New Roman" w:hAnsi="Times New Roman" w:cs="Times New Roman"/>
          <w:color w:val="000000"/>
          <w:lang w:val="en-US" w:eastAsia="en-US" w:bidi="te-IN"/>
        </w:rPr>
        <w:t xml:space="preserve"> MyInterface{</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show()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MyInterface  </w:t>
      </w:r>
      <w:r>
        <w:rPr>
          <w:rFonts w:ascii="Times New Roman" w:hAnsi="Times New Roman" w:cs="Times New Roman"/>
          <w:color w:val="6A3E3E"/>
          <w:lang w:val="en-US" w:eastAsia="en-US" w:bidi="te-IN"/>
        </w:rPr>
        <w:t>i1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i1</w:t>
      </w:r>
      <w:r>
        <w:rPr>
          <w:rFonts w:ascii="Times New Roman" w:hAnsi="Times New Roman" w:cs="Times New Roman"/>
          <w:color w:val="000000"/>
          <w:lang w:val="en-US" w:eastAsia="en-US" w:bidi="te-IN"/>
        </w:rPr>
        <w:t>.show();</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i1</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Another eg:</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MyInterface </w:t>
      </w:r>
      <w:r>
        <w:rPr>
          <w:rFonts w:ascii="Times New Roman" w:hAnsi="Times New Roman" w:cs="Times New Roman"/>
          <w:color w:val="6A3E3E"/>
          <w:lang w:val="en-US" w:eastAsia="en-US" w:bidi="te-IN"/>
        </w:rPr>
        <w:t>i1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 //it is a parent reference and child instance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i1</w:t>
      </w:r>
      <w:r>
        <w:rPr>
          <w:rFonts w:ascii="Times New Roman" w:hAnsi="Times New Roman" w:cs="Times New Roman"/>
          <w:color w:val="000000"/>
          <w:lang w:val="en-US" w:eastAsia="en-US" w:bidi="te-IN"/>
        </w:rPr>
        <w:t>.show();</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i1</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i1</w:t>
      </w:r>
      <w:r>
        <w:rPr>
          <w:rFonts w:ascii="Times New Roman" w:hAnsi="Times New Roman" w:cs="Times New Roman"/>
          <w:color w:val="000000"/>
          <w:lang w:val="en-US" w:eastAsia="en-US" w:bidi="te-IN"/>
        </w:rPr>
        <w:t>.</w:t>
      </w:r>
      <w:r>
        <w:rPr>
          <w:rFonts w:ascii="Times New Roman" w:hAnsi="Times New Roman" w:cs="Times New Roman"/>
          <w:color w:val="000000"/>
          <w:u w:val="single"/>
          <w:lang w:val="en-US" w:eastAsia="en-US" w:bidi="te-IN"/>
        </w:rPr>
        <w:t>setData</w:t>
      </w:r>
      <w:r>
        <w:rPr>
          <w:rFonts w:ascii="Times New Roman" w:hAnsi="Times New Roman" w:cs="Times New Roman"/>
          <w:color w:val="000000"/>
          <w:lang w:val="en-US" w:eastAsia="en-US" w:bidi="te-IN"/>
        </w:rPr>
        <w:t>();</w:t>
      </w:r>
      <w:r>
        <w:rPr>
          <w:rFonts w:ascii="Times New Roman" w:hAnsi="Times New Roman" w:cs="Times New Roman"/>
          <w:color w:val="3F7F5F"/>
          <w:lang w:val="en-US" w:eastAsia="en-US" w:bidi="te-IN"/>
        </w:rPr>
        <w:t>// invalid since it is not member of MyInterface.</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rPr>
      </w:pPr>
      <w:r>
        <w:rPr>
          <w:rFonts w:ascii="Times New Roman" w:hAnsi="Times New Roman" w:cs="Times New Roman"/>
          <w:b/>
          <w:bCs/>
          <w:color w:val="000000"/>
        </w:rPr>
        <w:t>Example program for interface:</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interface</w:t>
      </w:r>
      <w:r>
        <w:rPr>
          <w:rFonts w:ascii="Times New Roman" w:hAnsi="Times New Roman" w:cs="Times New Roman"/>
          <w:color w:val="000000"/>
        </w:rPr>
        <w:t xml:space="preserve"> MyInterface</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b/>
          <w:i/>
          <w:color w:val="0000C0"/>
        </w:rPr>
        <w:t>A</w:t>
      </w:r>
      <w:r>
        <w:rPr>
          <w:rFonts w:ascii="Times New Roman" w:hAnsi="Times New Roman" w:cs="Times New Roman"/>
          <w:color w:val="000000"/>
        </w:rPr>
        <w:t>=10;</w:t>
      </w:r>
      <w:r>
        <w:rPr>
          <w:rFonts w:ascii="Times New Roman" w:hAnsi="Times New Roman" w:cs="Times New Roman"/>
          <w:color w:val="000000"/>
        </w:rPr>
        <w:tab/>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b/>
          <w:i/>
          <w:color w:val="0000C0"/>
        </w:rPr>
        <w:t>B</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abstract</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abstract</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show();</w:t>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 </w:t>
      </w:r>
      <w:r>
        <w:rPr>
          <w:rFonts w:ascii="Times New Roman" w:hAnsi="Times New Roman" w:cs="Times New Roman"/>
          <w:b/>
          <w:color w:val="7F0055"/>
        </w:rPr>
        <w:t>implements</w:t>
      </w:r>
      <w:r>
        <w:rPr>
          <w:rFonts w:ascii="Times New Roman" w:hAnsi="Times New Roman" w:cs="Times New Roman"/>
          <w:color w:val="000000"/>
        </w:rPr>
        <w:t xml:space="preserve"> MyInterface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646464"/>
        </w:rPr>
        <w:t>@Override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b/>
          <w:i/>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b/>
          <w:i/>
          <w:color w:val="0000C0"/>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646464"/>
        </w:rPr>
        <w:t>@Override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show()</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"show"</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b/>
          <w:i/>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b/>
          <w:i/>
          <w:color w:val="0000C0"/>
        </w:rPr>
        <w:t>B</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MyInterface </w:t>
      </w:r>
      <w:r>
        <w:rPr>
          <w:rFonts w:ascii="Times New Roman" w:hAnsi="Times New Roman" w:cs="Times New Roman"/>
          <w:color w:val="6A3E3E"/>
        </w:rPr>
        <w:t>i1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i1</w:t>
      </w:r>
      <w:r>
        <w:rPr>
          <w:rFonts w:ascii="Times New Roman" w:hAnsi="Times New Roman" w:cs="Times New Roman"/>
          <w:color w:val="000000"/>
        </w:rPr>
        <w:t>.display();</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i1</w:t>
      </w:r>
      <w:r>
        <w:rPr>
          <w:rFonts w:ascii="Times New Roman" w:hAnsi="Times New Roman" w:cs="Times New Roman"/>
          <w:color w:val="000000"/>
        </w:rPr>
        <w:t>.show();</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An interface can extends of another interface but not implements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interface  MyInterface1</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interface MyInterface2 extends  MyInterface1</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 class can implement multiple interfaces but extends only one class.</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bCs/>
          <w:color w:val="000000"/>
        </w:rPr>
        <w:t>final syntax of the class:</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MyChildClass </w:t>
      </w:r>
      <w:r>
        <w:rPr>
          <w:rFonts w:ascii="Times New Roman" w:hAnsi="Times New Roman" w:cs="Times New Roman"/>
          <w:b/>
          <w:color w:val="7F0055"/>
        </w:rPr>
        <w:t>extends</w:t>
      </w:r>
      <w:r>
        <w:rPr>
          <w:rFonts w:ascii="Times New Roman" w:hAnsi="Times New Roman" w:cs="Times New Roman"/>
          <w:color w:val="000000"/>
        </w:rPr>
        <w:t xml:space="preserve"> MyParentClass  </w:t>
      </w:r>
      <w:r>
        <w:rPr>
          <w:rFonts w:ascii="Times New Roman" w:hAnsi="Times New Roman" w:cs="Times New Roman"/>
          <w:b/>
          <w:color w:val="7F0055"/>
        </w:rPr>
        <w:t>implements</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MyInterface1, MyInterface2, MyInterface3</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Eg:</w:t>
      </w:r>
    </w:p>
    <w:p>
      <w:pPr>
        <w:pStyle w:val="4"/>
        <w:jc w:val="both"/>
        <w:rPr>
          <w:rFonts w:ascii="Times New Roman" w:hAnsi="Times New Roman" w:cs="Times New Roman"/>
          <w:color w:val="000000"/>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interface</w:t>
      </w:r>
      <w:r>
        <w:rPr>
          <w:rFonts w:ascii="Times New Roman" w:hAnsi="Times New Roman" w:cs="Times New Roman"/>
          <w:color w:val="000000"/>
          <w:lang w:val="en-US" w:eastAsia="en-US" w:bidi="te-IN"/>
        </w:rPr>
        <w:t xml:space="preserve"> MyInter1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=10;</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interface</w:t>
      </w:r>
      <w:r>
        <w:rPr>
          <w:rFonts w:ascii="Times New Roman" w:hAnsi="Times New Roman" w:cs="Times New Roman"/>
          <w:color w:val="000000"/>
          <w:lang w:val="en-US" w:eastAsia="en-US" w:bidi="te-IN"/>
        </w:rPr>
        <w:t xml:space="preserve"> MyInter2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=20;</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b/>
          <w:bCs/>
          <w:color w:val="7F0055"/>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interface</w:t>
      </w:r>
      <w:r>
        <w:rPr>
          <w:rFonts w:ascii="Times New Roman" w:hAnsi="Times New Roman" w:cs="Times New Roman"/>
          <w:color w:val="000000"/>
          <w:lang w:val="en-US" w:eastAsia="en-US" w:bidi="te-IN"/>
        </w:rPr>
        <w:t xml:space="preserve"> MyInter3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=30;</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r>
        <w:rPr>
          <w:rFonts w:ascii="Times New Roman" w:hAnsi="Times New Roman" w:cs="Times New Roman"/>
          <w:b/>
          <w:bCs/>
          <w:color w:val="7F0055"/>
          <w:lang w:val="en-US" w:eastAsia="en-US" w:bidi="te-IN"/>
        </w:rPr>
        <w:t>implements</w:t>
      </w:r>
      <w:r>
        <w:rPr>
          <w:rFonts w:ascii="Times New Roman" w:hAnsi="Times New Roman" w:cs="Times New Roman"/>
          <w:color w:val="000000"/>
          <w:lang w:val="en-US" w:eastAsia="en-US" w:bidi="te-IN"/>
        </w:rPr>
        <w:t xml:space="preserve"> MyInter1, MyInter2, MyInter3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00"/>
          <w:u w:val="single"/>
          <w:lang w:val="en-US" w:eastAsia="en-US" w:bidi="te-IN"/>
        </w:rPr>
        <w:t>A</w:t>
      </w:r>
      <w:r>
        <w:rPr>
          <w:rFonts w:ascii="Times New Roman" w:hAnsi="Times New Roman" w:cs="Times New Roman"/>
          <w:color w:val="000000"/>
          <w:lang w:val="en-US" w:eastAsia="en-US" w:bidi="te-IN"/>
        </w:rPr>
        <w:t>);// invalid, there is conflict in accessing parent members, as creating multiple copies.</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.println(MyInter1.</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);//valid</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.println(MyInter2.</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 //valid</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.println(MyInter3.</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 //valid</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r>
        <w:rPr>
          <w:rFonts w:ascii="Times New Roman" w:hAnsi="Times New Roman" w:cs="Times New Roman"/>
          <w:b/>
          <w:bCs/>
          <w:color w:val="000000"/>
        </w:rPr>
        <w:t>Adapter class:</w:t>
      </w:r>
    </w:p>
    <w:p>
      <w:pPr>
        <w:pStyle w:val="4"/>
        <w:jc w:val="both"/>
        <w:rPr>
          <w:rFonts w:ascii="Times New Roman" w:hAnsi="Times New Roman" w:cs="Times New Roman"/>
          <w:b/>
          <w:bCs/>
          <w:color w:val="000000"/>
        </w:rPr>
      </w:pPr>
    </w:p>
    <w:p>
      <w:pPr>
        <w:pStyle w:val="4"/>
        <w:jc w:val="both"/>
        <w:rPr>
          <w:rFonts w:ascii="Times New Roman" w:hAnsi="Times New Roman" w:cs="Times New Roman"/>
          <w:color w:val="000000"/>
        </w:rPr>
      </w:pPr>
      <w:r>
        <w:rPr>
          <w:rFonts w:ascii="Times New Roman" w:hAnsi="Times New Roman" w:cs="Times New Roman"/>
          <w:color w:val="000000"/>
        </w:rPr>
        <w:t>It provides empty implementation for all methods of interface.</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Eg:</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Below interface provides all services of an application.</w:t>
      </w:r>
    </w:p>
    <w:p>
      <w:pPr>
        <w:pStyle w:val="4"/>
        <w:jc w:val="both"/>
        <w:rPr>
          <w:rFonts w:ascii="Times New Roman" w:hAnsi="Times New Roman" w:cs="Times New Roman"/>
          <w:color w:val="000000"/>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interface</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MyInterface</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m1();</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m2();</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m3();</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m4();</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m5();</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m6();</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m7();</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m8();</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m9();</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m10();</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b/>
          <w:bCs/>
          <w:color w:val="000000"/>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b/>
          <w:bCs/>
          <w:color w:val="000000"/>
          <w:lang w:val="en-US" w:eastAsia="en-US" w:bidi="te-IN"/>
        </w:rPr>
        <w:t>Below is the adapter class.</w:t>
      </w: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Temp </w:t>
      </w:r>
      <w:r>
        <w:rPr>
          <w:rFonts w:ascii="Times New Roman" w:hAnsi="Times New Roman" w:cs="Times New Roman"/>
          <w:b/>
          <w:bCs/>
          <w:color w:val="7F0055"/>
          <w:lang w:val="en-US" w:eastAsia="en-US" w:bidi="te-IN"/>
        </w:rPr>
        <w:t>implements</w:t>
      </w:r>
      <w:r>
        <w:rPr>
          <w:rFonts w:ascii="Times New Roman" w:hAnsi="Times New Roman" w:cs="Times New Roman"/>
          <w:color w:val="000000"/>
          <w:lang w:val="en-US" w:eastAsia="en-US" w:bidi="te-IN"/>
        </w:rPr>
        <w:t xml:space="preserve"> MyInterface{</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m1()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m2()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m3()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m4()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m5()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m6()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m7()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m8()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m9()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m10()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rPr>
      </w:pPr>
      <w:r>
        <w:rPr>
          <w:rFonts w:ascii="Times New Roman" w:hAnsi="Times New Roman" w:cs="Times New Roman"/>
          <w:color w:val="000000"/>
          <w:lang w:val="en-US" w:eastAsia="en-US" w:bidi="te-IN"/>
        </w:rPr>
        <w:t>B</w:t>
      </w:r>
      <w:r>
        <w:rPr>
          <w:rFonts w:ascii="Times New Roman" w:hAnsi="Times New Roman" w:cs="Times New Roman"/>
          <w:b/>
          <w:bCs/>
          <w:color w:val="000000"/>
        </w:rPr>
        <w:t>elow A , B and C are actual classes to implement different services for different usage.</w:t>
      </w:r>
    </w:p>
    <w:p>
      <w:pPr>
        <w:widowControl/>
        <w:suppressAutoHyphens w:val="0"/>
        <w:autoSpaceDE w:val="0"/>
        <w:textAlignment w:val="auto"/>
        <w:rPr>
          <w:rFonts w:ascii="Times New Roman" w:hAnsi="Times New Roman" w:cs="Times New Roman"/>
          <w:color w:val="000000"/>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A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Temp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m1() {</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m2() {</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B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Temp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m3() {</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m4() {</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C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Temp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w:t>
      </w:r>
      <w:r>
        <w:rPr>
          <w:rFonts w:ascii="Times New Roman" w:hAnsi="Times New Roman" w:cs="Times New Roman"/>
          <w:color w:val="646464"/>
          <w:shd w:val="clear" w:color="auto" w:fill="C0C0C0"/>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m5() {</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w:t>
      </w:r>
      <w:r>
        <w:rPr>
          <w:rFonts w:ascii="Times New Roman" w:hAnsi="Times New Roman" w:cs="Times New Roman"/>
          <w:color w:val="646464"/>
          <w:shd w:val="clear" w:color="auto" w:fill="C0C0C0"/>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m6() {</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cs="Times New Roman"/>
          <w:color w:val="000000"/>
        </w:rPr>
        <w:t>main purpose of interface is to achieve the polymorphism:</w:t>
      </w:r>
    </w:p>
    <w:p>
      <w:pPr>
        <w:pStyle w:val="4"/>
        <w:jc w:val="both"/>
        <w:rPr>
          <w:rFonts w:ascii="Times New Roman" w:hAnsi="Times New Roman" w:cs="Times New Roman"/>
        </w:rPr>
      </w:pPr>
    </w:p>
    <w:p>
      <w:pPr>
        <w:pStyle w:val="4"/>
        <w:jc w:val="both"/>
        <w:rPr>
          <w:rFonts w:ascii="Times New Roman" w:hAnsi="Times New Roman" w:cs="Times New Roman"/>
          <w:b/>
          <w:bCs/>
          <w:color w:val="000000"/>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sz w:val="40"/>
          <w:szCs w:val="40"/>
        </w:rPr>
      </w:pPr>
      <w:r>
        <w:rPr>
          <w:rFonts w:ascii="Times New Roman" w:hAnsi="Times New Roman" w:cs="Times New Roman"/>
          <w:b/>
          <w:bCs/>
          <w:color w:val="000000"/>
          <w:sz w:val="40"/>
          <w:szCs w:val="40"/>
        </w:rPr>
        <w:t>Polymorphism</w:t>
      </w:r>
    </w:p>
    <w:p>
      <w:pPr>
        <w:pStyle w:val="4"/>
        <w:jc w:val="both"/>
        <w:rPr>
          <w:rFonts w:ascii="Times New Roman" w:hAnsi="Times New Roman" w:cs="Times New Roman"/>
          <w:color w:val="000000"/>
        </w:rPr>
      </w:pPr>
      <w:r>
        <w:rPr>
          <w:rFonts w:ascii="Times New Roman" w:hAnsi="Times New Roman" w:cs="Times New Roman"/>
          <w:color w:val="000000"/>
        </w:rPr>
        <w:t>Poly --&gt; many</w:t>
      </w:r>
    </w:p>
    <w:p>
      <w:pPr>
        <w:pStyle w:val="4"/>
        <w:jc w:val="both"/>
        <w:rPr>
          <w:rFonts w:ascii="Times New Roman" w:hAnsi="Times New Roman" w:cs="Times New Roman"/>
        </w:rPr>
      </w:pPr>
      <w:r>
        <w:rPr>
          <w:rFonts w:ascii="Times New Roman" w:hAnsi="Times New Roman" w:cs="Times New Roman"/>
          <w:color w:val="000000"/>
        </w:rPr>
        <w:t>Morphism --&gt; forms</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def:</w:t>
      </w:r>
    </w:p>
    <w:p>
      <w:pPr>
        <w:pStyle w:val="4"/>
        <w:jc w:val="both"/>
        <w:rPr>
          <w:rFonts w:ascii="Times New Roman" w:hAnsi="Times New Roman" w:cs="Times New Roman"/>
        </w:rPr>
      </w:pPr>
      <w:r>
        <w:rPr>
          <w:rFonts w:ascii="Times New Roman" w:hAnsi="Times New Roman" w:cs="Times New Roman"/>
          <w:color w:val="000000"/>
        </w:rPr>
        <w:t>same method, behaving differently for different purpose is called as polymorphism.</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interface</w:t>
      </w:r>
      <w:r>
        <w:rPr>
          <w:rFonts w:ascii="Times New Roman" w:hAnsi="Times New Roman" w:cs="Times New Roman"/>
          <w:color w:val="000000"/>
        </w:rPr>
        <w:t xml:space="preserve"> Picture</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abstract  void</w:t>
      </w:r>
      <w:r>
        <w:rPr>
          <w:rFonts w:ascii="Times New Roman" w:hAnsi="Times New Roman" w:cs="Times New Roman"/>
          <w:color w:val="000000"/>
        </w:rPr>
        <w:t xml:space="preserve"> draw();</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Rectangle </w:t>
      </w:r>
      <w:r>
        <w:rPr>
          <w:rFonts w:ascii="Times New Roman" w:hAnsi="Times New Roman" w:cs="Times New Roman"/>
          <w:b/>
          <w:color w:val="7F0055"/>
        </w:rPr>
        <w:t>implements</w:t>
      </w:r>
      <w:r>
        <w:rPr>
          <w:rFonts w:ascii="Times New Roman" w:hAnsi="Times New Roman" w:cs="Times New Roman"/>
          <w:color w:val="000000"/>
        </w:rPr>
        <w:t xml:space="preserve"> Picture{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646464"/>
        </w:rPr>
        <w:t>@Override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draw()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"Rectangle"</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jc w:val="both"/>
        <w:rPr>
          <w:rFonts w:ascii="Times New Roman" w:hAnsi="Times New Roman" w:cs="Times New Roman"/>
          <w:b/>
          <w:color w:val="7F0055"/>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Square </w:t>
      </w:r>
      <w:r>
        <w:rPr>
          <w:rFonts w:ascii="Times New Roman" w:hAnsi="Times New Roman" w:cs="Times New Roman"/>
          <w:b/>
          <w:color w:val="7F0055"/>
        </w:rPr>
        <w:t>implements</w:t>
      </w:r>
      <w:r>
        <w:rPr>
          <w:rFonts w:ascii="Times New Roman" w:hAnsi="Times New Roman" w:cs="Times New Roman"/>
          <w:color w:val="000000"/>
        </w:rPr>
        <w:t xml:space="preserve"> Picture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646464"/>
        </w:rPr>
        <w:t>@Override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draw()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"Square"</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Triangle </w:t>
      </w:r>
      <w:r>
        <w:rPr>
          <w:rFonts w:ascii="Times New Roman" w:hAnsi="Times New Roman" w:cs="Times New Roman"/>
          <w:b/>
          <w:color w:val="7F0055"/>
        </w:rPr>
        <w:t>implements</w:t>
      </w:r>
      <w:r>
        <w:rPr>
          <w:rFonts w:ascii="Times New Roman" w:hAnsi="Times New Roman" w:cs="Times New Roman"/>
          <w:color w:val="000000"/>
        </w:rPr>
        <w:t xml:space="preserve"> Picture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646464"/>
        </w:rPr>
        <w:t>@Override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draw()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"Triangle"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PolyTest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Picture </w:t>
      </w:r>
      <w:r>
        <w:rPr>
          <w:rFonts w:ascii="Times New Roman" w:hAnsi="Times New Roman" w:cs="Times New Roman"/>
          <w:color w:val="6A3E3E"/>
        </w:rPr>
        <w:t>p1</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p1</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Rectangle();</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p1</w:t>
      </w:r>
      <w:r>
        <w:rPr>
          <w:rFonts w:ascii="Times New Roman" w:hAnsi="Times New Roman" w:cs="Times New Roman"/>
          <w:color w:val="000000"/>
        </w:rPr>
        <w:t>.draw();</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p1</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Triangle();</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p1</w:t>
      </w:r>
      <w:r>
        <w:rPr>
          <w:rFonts w:ascii="Times New Roman" w:hAnsi="Times New Roman" w:cs="Times New Roman"/>
          <w:color w:val="000000"/>
        </w:rPr>
        <w:t>.draw();</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p1</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Square();</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p1</w:t>
      </w:r>
      <w:r>
        <w:rPr>
          <w:rFonts w:ascii="Times New Roman" w:hAnsi="Times New Roman" w:cs="Times New Roman"/>
          <w:color w:val="000000"/>
        </w:rPr>
        <w:t>.draw();</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b/>
          <w:bCs/>
        </w:rPr>
        <w:t>Another way of main()</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PolyTest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i/>
          <w:color w:val="000000"/>
        </w:rPr>
        <w:t>dispaly</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Rectangle());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color w:val="000000"/>
        </w:rPr>
        <w:t>dispaly</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Triangle());</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color w:val="000000"/>
        </w:rPr>
        <w:t>dispaly</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Square());</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dispaly(Picture  </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x</w:t>
      </w:r>
      <w:r>
        <w:rPr>
          <w:rFonts w:ascii="Times New Roman" w:hAnsi="Times New Roman" w:cs="Times New Roman"/>
          <w:color w:val="000000"/>
        </w:rPr>
        <w:t>.draw();</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Another example:</w:t>
      </w:r>
    </w:p>
    <w:p>
      <w:pPr>
        <w:pStyle w:val="4"/>
        <w:jc w:val="both"/>
        <w:rPr>
          <w:rFonts w:ascii="Times New Roman" w:hAnsi="Times New Roman" w:cs="Times New Roman"/>
        </w:rPr>
      </w:pPr>
    </w:p>
    <w:p>
      <w:pPr>
        <w:pStyle w:val="4"/>
        <w:jc w:val="both"/>
        <w:rPr>
          <w:rFonts w:ascii="Times New Roman" w:hAnsi="Times New Roman" w:cs="Times New Roman"/>
          <w:lang w:bidi="te-IN"/>
        </w:rPr>
      </w:pPr>
      <w:r>
        <w:rPr>
          <w:rFonts w:ascii="Times New Roman" w:hAnsi="Times New Roman" w:cs="Times New Roman"/>
          <w:b/>
          <w:bCs/>
          <w:color w:val="7F0055"/>
          <w:lang w:bidi="te-IN"/>
        </w:rPr>
        <w:t>package</w:t>
      </w:r>
      <w:r>
        <w:rPr>
          <w:rFonts w:ascii="Times New Roman" w:hAnsi="Times New Roman" w:cs="Times New Roman"/>
          <w:color w:val="000000"/>
          <w:lang w:bidi="te-IN"/>
        </w:rPr>
        <w:t xml:space="preserve"> com.visix;</w:t>
      </w:r>
    </w:p>
    <w:p>
      <w:pPr>
        <w:pStyle w:val="4"/>
        <w:jc w:val="both"/>
        <w:rPr>
          <w:rFonts w:ascii="Times New Roman" w:hAnsi="Times New Roman" w:cs="Times New Roman"/>
          <w:lang w:bidi="te-IN"/>
        </w:rPr>
      </w:pPr>
    </w:p>
    <w:p>
      <w:pPr>
        <w:pStyle w:val="4"/>
        <w:jc w:val="both"/>
        <w:rPr>
          <w:rFonts w:ascii="Times New Roman" w:hAnsi="Times New Roman" w:cs="Times New Roman"/>
          <w:color w:val="000000"/>
          <w:lang w:bidi="te-IN"/>
        </w:rPr>
      </w:pPr>
      <w:r>
        <w:rPr>
          <w:rFonts w:ascii="Times New Roman" w:hAnsi="Times New Roman" w:cs="Times New Roman"/>
          <w:b/>
          <w:bCs/>
          <w:color w:val="7F0055"/>
          <w:lang w:bidi="te-IN"/>
        </w:rPr>
        <w:t>public</w:t>
      </w:r>
      <w:r>
        <w:rPr>
          <w:rFonts w:ascii="Times New Roman" w:hAnsi="Times New Roman" w:cs="Times New Roman"/>
          <w:color w:val="000000"/>
          <w:lang w:bidi="te-IN"/>
        </w:rPr>
        <w:t xml:space="preserve"> </w:t>
      </w:r>
      <w:r>
        <w:rPr>
          <w:rFonts w:ascii="Times New Roman" w:hAnsi="Times New Roman" w:cs="Times New Roman"/>
          <w:b/>
          <w:bCs/>
          <w:color w:val="7F0055"/>
          <w:lang w:bidi="te-IN"/>
        </w:rPr>
        <w:t>interface</w:t>
      </w:r>
      <w:r>
        <w:rPr>
          <w:rFonts w:ascii="Times New Roman" w:hAnsi="Times New Roman" w:cs="Times New Roman"/>
          <w:color w:val="000000"/>
          <w:lang w:bidi="te-IN"/>
        </w:rPr>
        <w:t xml:space="preserve"> Bank {</w:t>
      </w: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ab/>
      </w: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ab/>
      </w:r>
      <w:r>
        <w:rPr>
          <w:rFonts w:ascii="Times New Roman" w:hAnsi="Times New Roman" w:cs="Times New Roman"/>
          <w:b/>
          <w:bCs/>
          <w:color w:val="7F0055"/>
          <w:lang w:bidi="te-IN"/>
        </w:rPr>
        <w:t>public</w:t>
      </w:r>
      <w:r>
        <w:rPr>
          <w:rFonts w:ascii="Times New Roman" w:hAnsi="Times New Roman" w:cs="Times New Roman"/>
          <w:color w:val="000000"/>
          <w:lang w:bidi="te-IN"/>
        </w:rPr>
        <w:t xml:space="preserve">  </w:t>
      </w:r>
      <w:r>
        <w:rPr>
          <w:rFonts w:ascii="Times New Roman" w:hAnsi="Times New Roman" w:cs="Times New Roman"/>
          <w:b/>
          <w:bCs/>
          <w:color w:val="7F0055"/>
          <w:lang w:bidi="te-IN"/>
        </w:rPr>
        <w:t xml:space="preserve">int </w:t>
      </w:r>
      <w:r>
        <w:rPr>
          <w:rFonts w:ascii="Times New Roman" w:hAnsi="Times New Roman" w:cs="Times New Roman"/>
          <w:color w:val="000000"/>
          <w:lang w:bidi="te-IN"/>
        </w:rPr>
        <w:t xml:space="preserve"> getRateOfInterest();</w:t>
      </w:r>
    </w:p>
    <w:p>
      <w:pPr>
        <w:pStyle w:val="4"/>
        <w:jc w:val="both"/>
        <w:rPr>
          <w:rFonts w:ascii="Times New Roman" w:hAnsi="Times New Roman" w:eastAsia="Times New Roman" w:cs="Times New Roman"/>
          <w:lang w:bidi="te-IN"/>
        </w:rPr>
      </w:pPr>
      <w:r>
        <w:rPr>
          <w:rFonts w:ascii="Times New Roman" w:hAnsi="Times New Roman" w:cs="Times New Roman"/>
          <w:color w:val="000000"/>
          <w:lang w:bidi="te-IN"/>
        </w:rPr>
        <w:t>}</w:t>
      </w:r>
    </w:p>
    <w:p>
      <w:pPr>
        <w:pStyle w:val="4"/>
        <w:jc w:val="both"/>
        <w:rPr>
          <w:rFonts w:ascii="Times New Roman" w:hAnsi="Times New Roman" w:eastAsia="Times New Roman" w:cs="Times New Roman"/>
          <w:lang w:bidi="te-IN"/>
        </w:rPr>
      </w:pPr>
    </w:p>
    <w:p>
      <w:pPr>
        <w:pStyle w:val="4"/>
        <w:jc w:val="both"/>
        <w:rPr>
          <w:rFonts w:ascii="Times New Roman" w:hAnsi="Times New Roman" w:eastAsia="Times New Roman" w:cs="Times New Roman"/>
          <w:b/>
          <w:bCs/>
          <w:lang w:bidi="te-IN"/>
        </w:rPr>
      </w:pPr>
      <w:r>
        <w:rPr>
          <w:rFonts w:ascii="Times New Roman" w:hAnsi="Times New Roman" w:eastAsia="Times New Roman" w:cs="Times New Roman"/>
          <w:b/>
          <w:bCs/>
          <w:lang w:bidi="te-IN"/>
        </w:rPr>
        <w:t>The Bank interface has a method to calculate Rate Of Interest.</w:t>
      </w:r>
    </w:p>
    <w:p>
      <w:pPr>
        <w:pStyle w:val="4"/>
        <w:jc w:val="both"/>
        <w:rPr>
          <w:rFonts w:ascii="Times New Roman" w:hAnsi="Times New Roman" w:eastAsia="Times New Roman" w:cs="Times New Roman"/>
          <w:b/>
          <w:bCs/>
          <w:lang w:bidi="te-IN"/>
        </w:rPr>
      </w:pPr>
    </w:p>
    <w:p>
      <w:pPr>
        <w:pStyle w:val="4"/>
        <w:jc w:val="both"/>
        <w:rPr>
          <w:rFonts w:ascii="Times New Roman" w:hAnsi="Times New Roman" w:cs="Times New Roman"/>
          <w:lang w:bidi="te-IN"/>
        </w:rPr>
      </w:pPr>
      <w:r>
        <w:rPr>
          <w:rFonts w:ascii="Times New Roman" w:hAnsi="Times New Roman" w:cs="Times New Roman"/>
          <w:color w:val="000000"/>
          <w:lang w:bidi="te-IN"/>
        </w:rPr>
        <w:t>CitiBank.java:</w:t>
      </w:r>
    </w:p>
    <w:p>
      <w:pPr>
        <w:pStyle w:val="4"/>
        <w:jc w:val="both"/>
        <w:rPr>
          <w:rFonts w:ascii="Times New Roman" w:hAnsi="Times New Roman" w:cs="Times New Roman"/>
          <w:lang w:bidi="te-IN"/>
        </w:rPr>
      </w:pPr>
    </w:p>
    <w:p>
      <w:pPr>
        <w:pStyle w:val="4"/>
        <w:jc w:val="both"/>
        <w:rPr>
          <w:rFonts w:ascii="Times New Roman" w:hAnsi="Times New Roman" w:cs="Times New Roman"/>
          <w:lang w:bidi="te-IN"/>
        </w:rPr>
      </w:pPr>
      <w:r>
        <w:rPr>
          <w:rFonts w:ascii="Times New Roman" w:hAnsi="Times New Roman" w:cs="Times New Roman"/>
          <w:b/>
          <w:bCs/>
          <w:color w:val="7F0055"/>
          <w:lang w:bidi="te-IN"/>
        </w:rPr>
        <w:t>package</w:t>
      </w:r>
      <w:r>
        <w:rPr>
          <w:rFonts w:ascii="Times New Roman" w:hAnsi="Times New Roman" w:cs="Times New Roman"/>
          <w:color w:val="000000"/>
          <w:lang w:bidi="te-IN"/>
        </w:rPr>
        <w:t xml:space="preserve"> com.visix;</w:t>
      </w:r>
    </w:p>
    <w:p>
      <w:pPr>
        <w:pStyle w:val="4"/>
        <w:jc w:val="both"/>
        <w:rPr>
          <w:rFonts w:ascii="Times New Roman" w:hAnsi="Times New Roman" w:cs="Times New Roman"/>
          <w:lang w:bidi="te-IN"/>
        </w:rPr>
      </w:pPr>
    </w:p>
    <w:p>
      <w:pPr>
        <w:pStyle w:val="4"/>
        <w:jc w:val="both"/>
        <w:rPr>
          <w:rFonts w:ascii="Times New Roman" w:hAnsi="Times New Roman" w:cs="Times New Roman"/>
          <w:lang w:bidi="te-IN"/>
        </w:rPr>
      </w:pPr>
      <w:r>
        <w:rPr>
          <w:rFonts w:ascii="Times New Roman" w:hAnsi="Times New Roman" w:cs="Times New Roman"/>
          <w:b/>
          <w:bCs/>
          <w:color w:val="7F0055"/>
          <w:lang w:bidi="te-IN"/>
        </w:rPr>
        <w:t>public</w:t>
      </w:r>
      <w:r>
        <w:rPr>
          <w:rFonts w:ascii="Times New Roman" w:hAnsi="Times New Roman" w:cs="Times New Roman"/>
          <w:color w:val="000000"/>
          <w:lang w:bidi="te-IN"/>
        </w:rPr>
        <w:t xml:space="preserve"> </w:t>
      </w:r>
      <w:r>
        <w:rPr>
          <w:rFonts w:ascii="Times New Roman" w:hAnsi="Times New Roman" w:cs="Times New Roman"/>
          <w:b/>
          <w:bCs/>
          <w:color w:val="7F0055"/>
          <w:lang w:bidi="te-IN"/>
        </w:rPr>
        <w:t>class</w:t>
      </w:r>
      <w:r>
        <w:rPr>
          <w:rFonts w:ascii="Times New Roman" w:hAnsi="Times New Roman" w:cs="Times New Roman"/>
          <w:color w:val="000000"/>
          <w:lang w:bidi="te-IN"/>
        </w:rPr>
        <w:t xml:space="preserve"> CitiBank </w:t>
      </w:r>
      <w:r>
        <w:rPr>
          <w:rFonts w:ascii="Times New Roman" w:hAnsi="Times New Roman" w:cs="Times New Roman"/>
          <w:b/>
          <w:bCs/>
          <w:color w:val="7F0055"/>
          <w:lang w:bidi="te-IN"/>
        </w:rPr>
        <w:t>implements</w:t>
      </w:r>
      <w:r>
        <w:rPr>
          <w:rFonts w:ascii="Times New Roman" w:hAnsi="Times New Roman" w:cs="Times New Roman"/>
          <w:color w:val="000000"/>
          <w:lang w:bidi="te-IN"/>
        </w:rPr>
        <w:t xml:space="preserve"> Bank {</w:t>
      </w:r>
    </w:p>
    <w:p>
      <w:pPr>
        <w:pStyle w:val="4"/>
        <w:jc w:val="both"/>
        <w:rPr>
          <w:rFonts w:ascii="Times New Roman" w:hAnsi="Times New Roman" w:cs="Times New Roman"/>
          <w:lang w:bidi="te-IN"/>
        </w:rPr>
      </w:pP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ab/>
      </w:r>
      <w:r>
        <w:rPr>
          <w:rFonts w:ascii="Times New Roman" w:hAnsi="Times New Roman" w:cs="Times New Roman"/>
          <w:b/>
          <w:bCs/>
          <w:color w:val="7F0055"/>
          <w:lang w:bidi="te-IN"/>
        </w:rPr>
        <w:t>public</w:t>
      </w:r>
      <w:r>
        <w:rPr>
          <w:rFonts w:ascii="Times New Roman" w:hAnsi="Times New Roman" w:cs="Times New Roman"/>
          <w:color w:val="000000"/>
          <w:lang w:bidi="te-IN"/>
        </w:rPr>
        <w:t xml:space="preserve"> </w:t>
      </w:r>
      <w:r>
        <w:rPr>
          <w:rFonts w:ascii="Times New Roman" w:hAnsi="Times New Roman" w:cs="Times New Roman"/>
          <w:b/>
          <w:bCs/>
          <w:color w:val="7F0055"/>
          <w:lang w:bidi="te-IN"/>
        </w:rPr>
        <w:t>int</w:t>
      </w:r>
      <w:r>
        <w:rPr>
          <w:rFonts w:ascii="Times New Roman" w:hAnsi="Times New Roman" w:cs="Times New Roman"/>
          <w:color w:val="000000"/>
          <w:lang w:bidi="te-IN"/>
        </w:rPr>
        <w:t xml:space="preserve"> getRateOfInterest() {</w:t>
      </w: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ab/>
      </w:r>
      <w:r>
        <w:rPr>
          <w:rFonts w:ascii="Times New Roman" w:hAnsi="Times New Roman" w:cs="Times New Roman"/>
          <w:color w:val="000000"/>
          <w:lang w:bidi="te-IN"/>
        </w:rPr>
        <w:tab/>
      </w:r>
      <w:r>
        <w:rPr>
          <w:rFonts w:ascii="Times New Roman" w:hAnsi="Times New Roman" w:cs="Times New Roman"/>
          <w:b/>
          <w:bCs/>
          <w:color w:val="7F0055"/>
          <w:lang w:bidi="te-IN"/>
        </w:rPr>
        <w:t>return</w:t>
      </w:r>
      <w:r>
        <w:rPr>
          <w:rFonts w:ascii="Times New Roman" w:hAnsi="Times New Roman" w:cs="Times New Roman"/>
          <w:color w:val="000000"/>
          <w:lang w:bidi="te-IN"/>
        </w:rPr>
        <w:t xml:space="preserve"> 15;</w:t>
      </w:r>
    </w:p>
    <w:p>
      <w:pPr>
        <w:pStyle w:val="4"/>
        <w:jc w:val="both"/>
        <w:rPr>
          <w:rFonts w:ascii="Times New Roman" w:hAnsi="Times New Roman" w:cs="Times New Roman"/>
          <w:lang w:bidi="te-IN"/>
        </w:rPr>
      </w:pPr>
      <w:r>
        <w:rPr>
          <w:rFonts w:ascii="Times New Roman" w:hAnsi="Times New Roman" w:cs="Times New Roman"/>
          <w:color w:val="000000"/>
          <w:lang w:bidi="te-IN"/>
        </w:rPr>
        <w:tab/>
      </w:r>
      <w:r>
        <w:rPr>
          <w:rFonts w:ascii="Times New Roman" w:hAnsi="Times New Roman" w:cs="Times New Roman"/>
          <w:color w:val="000000"/>
          <w:lang w:bidi="te-IN"/>
        </w:rPr>
        <w:t>}</w:t>
      </w: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w:t>
      </w:r>
    </w:p>
    <w:p>
      <w:pPr>
        <w:pStyle w:val="4"/>
        <w:jc w:val="both"/>
        <w:rPr>
          <w:rFonts w:ascii="Times New Roman" w:hAnsi="Times New Roman" w:cs="Times New Roman"/>
          <w:color w:val="000000"/>
          <w:lang w:bidi="te-IN"/>
        </w:rPr>
      </w:pP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HdfcBank.java:</w:t>
      </w:r>
    </w:p>
    <w:p>
      <w:pPr>
        <w:pStyle w:val="4"/>
        <w:jc w:val="both"/>
        <w:rPr>
          <w:rFonts w:ascii="Times New Roman" w:hAnsi="Times New Roman" w:cs="Times New Roman"/>
          <w:color w:val="000000"/>
          <w:lang w:bidi="te-IN"/>
        </w:rPr>
      </w:pPr>
    </w:p>
    <w:p>
      <w:pPr>
        <w:pStyle w:val="4"/>
        <w:jc w:val="both"/>
        <w:rPr>
          <w:rFonts w:ascii="Times New Roman" w:hAnsi="Times New Roman" w:cs="Times New Roman"/>
          <w:lang w:bidi="te-IN"/>
        </w:rPr>
      </w:pPr>
      <w:r>
        <w:rPr>
          <w:rFonts w:ascii="Times New Roman" w:hAnsi="Times New Roman" w:cs="Times New Roman"/>
          <w:b/>
          <w:bCs/>
          <w:color w:val="7F0055"/>
          <w:lang w:bidi="te-IN"/>
        </w:rPr>
        <w:t>package</w:t>
      </w:r>
      <w:r>
        <w:rPr>
          <w:rFonts w:ascii="Times New Roman" w:hAnsi="Times New Roman" w:cs="Times New Roman"/>
          <w:color w:val="000000"/>
          <w:lang w:bidi="te-IN"/>
        </w:rPr>
        <w:t xml:space="preserve"> com.visix;</w:t>
      </w:r>
    </w:p>
    <w:p>
      <w:pPr>
        <w:pStyle w:val="4"/>
        <w:jc w:val="both"/>
        <w:rPr>
          <w:rFonts w:ascii="Times New Roman" w:hAnsi="Times New Roman" w:cs="Times New Roman"/>
          <w:lang w:bidi="te-IN"/>
        </w:rPr>
      </w:pPr>
    </w:p>
    <w:p>
      <w:pPr>
        <w:pStyle w:val="4"/>
        <w:jc w:val="both"/>
        <w:rPr>
          <w:rFonts w:ascii="Times New Roman" w:hAnsi="Times New Roman" w:cs="Times New Roman"/>
          <w:color w:val="000000"/>
          <w:lang w:bidi="te-IN"/>
        </w:rPr>
      </w:pPr>
      <w:r>
        <w:rPr>
          <w:rFonts w:ascii="Times New Roman" w:hAnsi="Times New Roman" w:cs="Times New Roman"/>
          <w:b/>
          <w:bCs/>
          <w:color w:val="7F0055"/>
          <w:lang w:bidi="te-IN"/>
        </w:rPr>
        <w:t>public</w:t>
      </w:r>
      <w:r>
        <w:rPr>
          <w:rFonts w:ascii="Times New Roman" w:hAnsi="Times New Roman" w:cs="Times New Roman"/>
          <w:color w:val="000000"/>
          <w:lang w:bidi="te-IN"/>
        </w:rPr>
        <w:t xml:space="preserve"> </w:t>
      </w:r>
      <w:r>
        <w:rPr>
          <w:rFonts w:ascii="Times New Roman" w:hAnsi="Times New Roman" w:cs="Times New Roman"/>
          <w:b/>
          <w:bCs/>
          <w:color w:val="7F0055"/>
          <w:lang w:bidi="te-IN"/>
        </w:rPr>
        <w:t>class</w:t>
      </w:r>
      <w:r>
        <w:rPr>
          <w:rFonts w:ascii="Times New Roman" w:hAnsi="Times New Roman" w:cs="Times New Roman"/>
          <w:color w:val="000000"/>
          <w:lang w:bidi="te-IN"/>
        </w:rPr>
        <w:t xml:space="preserve"> HdfcBank </w:t>
      </w:r>
      <w:r>
        <w:rPr>
          <w:rFonts w:ascii="Times New Roman" w:hAnsi="Times New Roman" w:cs="Times New Roman"/>
          <w:b/>
          <w:bCs/>
          <w:color w:val="7F0055"/>
          <w:lang w:bidi="te-IN"/>
        </w:rPr>
        <w:t>implements</w:t>
      </w:r>
      <w:r>
        <w:rPr>
          <w:rFonts w:ascii="Times New Roman" w:hAnsi="Times New Roman" w:cs="Times New Roman"/>
          <w:color w:val="000000"/>
          <w:lang w:bidi="te-IN"/>
        </w:rPr>
        <w:t xml:space="preserve"> Bank {</w:t>
      </w:r>
    </w:p>
    <w:p>
      <w:pPr>
        <w:pStyle w:val="4"/>
        <w:jc w:val="both"/>
        <w:rPr>
          <w:rFonts w:ascii="Times New Roman" w:hAnsi="Times New Roman" w:eastAsia="Times New Roman" w:cs="Times New Roman"/>
          <w:color w:val="000000"/>
          <w:lang w:bidi="te-IN"/>
        </w:rPr>
      </w:pPr>
      <w:r>
        <w:rPr>
          <w:rFonts w:ascii="Times New Roman" w:hAnsi="Times New Roman" w:cs="Times New Roman"/>
          <w:color w:val="000000"/>
          <w:lang w:bidi="te-IN"/>
        </w:rPr>
        <w:tab/>
      </w:r>
    </w:p>
    <w:p>
      <w:pPr>
        <w:pStyle w:val="4"/>
        <w:jc w:val="both"/>
        <w:rPr>
          <w:rFonts w:ascii="Times New Roman" w:hAnsi="Times New Roman" w:eastAsia="Times New Roman" w:cs="Times New Roman"/>
          <w:color w:val="000000"/>
          <w:lang w:bidi="te-IN"/>
        </w:rPr>
      </w:pPr>
      <w:r>
        <w:rPr>
          <w:rFonts w:ascii="Times New Roman" w:hAnsi="Times New Roman" w:eastAsia="Times New Roman" w:cs="Times New Roman"/>
          <w:color w:val="000000"/>
          <w:lang w:bidi="te-IN"/>
        </w:rPr>
        <w:t xml:space="preserve">    </w:t>
      </w:r>
      <w:r>
        <w:rPr>
          <w:rFonts w:ascii="Times New Roman" w:hAnsi="Times New Roman" w:cs="Times New Roman"/>
          <w:b/>
          <w:bCs/>
          <w:color w:val="7F0055"/>
          <w:lang w:bidi="te-IN"/>
        </w:rPr>
        <w:t>public</w:t>
      </w:r>
      <w:r>
        <w:rPr>
          <w:rFonts w:ascii="Times New Roman" w:hAnsi="Times New Roman" w:cs="Times New Roman"/>
          <w:color w:val="000000"/>
          <w:lang w:bidi="te-IN"/>
        </w:rPr>
        <w:t xml:space="preserve"> </w:t>
      </w:r>
      <w:r>
        <w:rPr>
          <w:rFonts w:ascii="Times New Roman" w:hAnsi="Times New Roman" w:cs="Times New Roman"/>
          <w:b/>
          <w:bCs/>
          <w:color w:val="7F0055"/>
          <w:lang w:bidi="te-IN"/>
        </w:rPr>
        <w:t>int</w:t>
      </w:r>
      <w:r>
        <w:rPr>
          <w:rFonts w:ascii="Times New Roman" w:hAnsi="Times New Roman" w:cs="Times New Roman"/>
          <w:color w:val="000000"/>
          <w:lang w:bidi="te-IN"/>
        </w:rPr>
        <w:t xml:space="preserve"> getRateOfInterest() {</w:t>
      </w:r>
    </w:p>
    <w:p>
      <w:pPr>
        <w:pStyle w:val="4"/>
        <w:jc w:val="both"/>
        <w:rPr>
          <w:rFonts w:ascii="Times New Roman" w:hAnsi="Times New Roman" w:eastAsia="Times New Roman" w:cs="Times New Roman"/>
          <w:color w:val="000000"/>
          <w:lang w:bidi="te-IN"/>
        </w:rPr>
      </w:pPr>
      <w:r>
        <w:rPr>
          <w:rFonts w:ascii="Times New Roman" w:hAnsi="Times New Roman" w:eastAsia="Times New Roman" w:cs="Times New Roman"/>
          <w:color w:val="000000"/>
          <w:lang w:bidi="te-IN"/>
        </w:rPr>
        <w:t xml:space="preserve">        </w:t>
      </w:r>
      <w:r>
        <w:rPr>
          <w:rFonts w:ascii="Times New Roman" w:hAnsi="Times New Roman" w:cs="Times New Roman"/>
          <w:b/>
          <w:bCs/>
          <w:color w:val="7F0055"/>
          <w:lang w:bidi="te-IN"/>
        </w:rPr>
        <w:t>return</w:t>
      </w:r>
      <w:r>
        <w:rPr>
          <w:rFonts w:ascii="Times New Roman" w:hAnsi="Times New Roman" w:cs="Times New Roman"/>
          <w:color w:val="000000"/>
          <w:lang w:bidi="te-IN"/>
        </w:rPr>
        <w:t xml:space="preserve"> 13;</w:t>
      </w:r>
    </w:p>
    <w:p>
      <w:pPr>
        <w:pStyle w:val="4"/>
        <w:jc w:val="both"/>
        <w:rPr>
          <w:rFonts w:ascii="Times New Roman" w:hAnsi="Times New Roman" w:cs="Times New Roman"/>
          <w:color w:val="000000"/>
          <w:lang w:bidi="te-IN"/>
        </w:rPr>
      </w:pPr>
      <w:r>
        <w:rPr>
          <w:rFonts w:ascii="Times New Roman" w:hAnsi="Times New Roman" w:eastAsia="Times New Roman" w:cs="Times New Roman"/>
          <w:color w:val="000000"/>
          <w:lang w:bidi="te-IN"/>
        </w:rPr>
        <w:t xml:space="preserve">    </w:t>
      </w:r>
      <w:r>
        <w:rPr>
          <w:rFonts w:ascii="Times New Roman" w:hAnsi="Times New Roman" w:cs="Times New Roman"/>
          <w:color w:val="000000"/>
          <w:lang w:bidi="te-IN"/>
        </w:rPr>
        <w:t>}</w:t>
      </w:r>
    </w:p>
    <w:p>
      <w:pPr>
        <w:pStyle w:val="4"/>
        <w:jc w:val="both"/>
        <w:rPr>
          <w:rFonts w:ascii="Times New Roman" w:hAnsi="Times New Roman" w:eastAsia="Times New Roman" w:cs="Times New Roman"/>
          <w:lang w:bidi="te-IN"/>
        </w:rPr>
      </w:pPr>
      <w:r>
        <w:rPr>
          <w:rFonts w:ascii="Times New Roman" w:hAnsi="Times New Roman" w:cs="Times New Roman"/>
          <w:color w:val="000000"/>
          <w:lang w:bidi="te-IN"/>
        </w:rPr>
        <w:t>}</w:t>
      </w:r>
    </w:p>
    <w:p>
      <w:pPr>
        <w:pStyle w:val="4"/>
        <w:jc w:val="both"/>
        <w:rPr>
          <w:rFonts w:ascii="Times New Roman" w:hAnsi="Times New Roman" w:cs="Times New Roman"/>
          <w:color w:val="000000"/>
          <w:lang w:bidi="te-IN"/>
        </w:rPr>
      </w:pPr>
      <w:r>
        <w:rPr>
          <w:rFonts w:ascii="Times New Roman" w:hAnsi="Times New Roman" w:eastAsia="Times New Roman" w:cs="Times New Roman"/>
          <w:lang w:bidi="te-IN"/>
        </w:rPr>
        <w:t>The CitiBank and HdfcBank classes implement the Bank interface and the classes generate interest rate related to CitiBank and HdfcBank.</w:t>
      </w:r>
    </w:p>
    <w:p>
      <w:pPr>
        <w:pStyle w:val="4"/>
        <w:jc w:val="both"/>
        <w:rPr>
          <w:rFonts w:ascii="Times New Roman" w:hAnsi="Times New Roman" w:cs="Times New Roman"/>
          <w:b/>
          <w:bCs/>
          <w:color w:val="7F0055"/>
          <w:lang w:bidi="te-IN"/>
        </w:rPr>
      </w:pPr>
    </w:p>
    <w:p>
      <w:pPr>
        <w:pStyle w:val="4"/>
        <w:jc w:val="both"/>
        <w:rPr>
          <w:rFonts w:ascii="Times New Roman" w:hAnsi="Times New Roman" w:cs="Times New Roman"/>
          <w:color w:val="000000"/>
          <w:lang w:bidi="te-IN"/>
        </w:rPr>
      </w:pPr>
      <w:r>
        <w:rPr>
          <w:rFonts w:ascii="Times New Roman" w:hAnsi="Times New Roman" w:cs="Times New Roman"/>
          <w:b/>
          <w:bCs/>
          <w:color w:val="7F0055"/>
          <w:lang w:bidi="te-IN"/>
        </w:rPr>
        <w:t>public</w:t>
      </w:r>
      <w:r>
        <w:rPr>
          <w:rFonts w:ascii="Times New Roman" w:hAnsi="Times New Roman" w:cs="Times New Roman"/>
          <w:color w:val="000000"/>
          <w:lang w:bidi="te-IN"/>
        </w:rPr>
        <w:t xml:space="preserve"> </w:t>
      </w:r>
      <w:r>
        <w:rPr>
          <w:rFonts w:ascii="Times New Roman" w:hAnsi="Times New Roman" w:cs="Times New Roman"/>
          <w:b/>
          <w:bCs/>
          <w:color w:val="7F0055"/>
          <w:lang w:bidi="te-IN"/>
        </w:rPr>
        <w:t>class</w:t>
      </w:r>
      <w:r>
        <w:rPr>
          <w:rFonts w:ascii="Times New Roman" w:hAnsi="Times New Roman" w:cs="Times New Roman"/>
          <w:color w:val="000000"/>
          <w:lang w:bidi="te-IN"/>
        </w:rPr>
        <w:t xml:space="preserve"> BankApplication </w:t>
      </w:r>
    </w:p>
    <w:p>
      <w:pPr>
        <w:pStyle w:val="4"/>
        <w:jc w:val="both"/>
        <w:rPr>
          <w:rFonts w:ascii="Times New Roman" w:hAnsi="Times New Roman" w:eastAsia="Times New Roman" w:cs="Times New Roman"/>
          <w:color w:val="000000"/>
          <w:lang w:bidi="te-IN"/>
        </w:rPr>
      </w:pPr>
      <w:r>
        <w:rPr>
          <w:rFonts w:ascii="Times New Roman" w:hAnsi="Times New Roman" w:cs="Times New Roman"/>
          <w:color w:val="000000"/>
          <w:lang w:bidi="te-IN"/>
        </w:rPr>
        <w:t>{</w:t>
      </w:r>
    </w:p>
    <w:p>
      <w:pPr>
        <w:pStyle w:val="4"/>
        <w:jc w:val="both"/>
        <w:rPr>
          <w:rFonts w:ascii="Times New Roman" w:hAnsi="Times New Roman" w:eastAsia="Times New Roman" w:cs="Times New Roman"/>
          <w:color w:val="000000"/>
          <w:lang w:bidi="te-IN"/>
        </w:rPr>
      </w:pPr>
      <w:r>
        <w:rPr>
          <w:rFonts w:ascii="Times New Roman" w:hAnsi="Times New Roman" w:eastAsia="Times New Roman" w:cs="Times New Roman"/>
          <w:color w:val="000000"/>
          <w:lang w:bidi="te-IN"/>
        </w:rPr>
        <w:t xml:space="preserve">    </w:t>
      </w:r>
      <w:r>
        <w:rPr>
          <w:rFonts w:ascii="Times New Roman" w:hAnsi="Times New Roman" w:cs="Times New Roman"/>
          <w:b/>
          <w:bCs/>
          <w:color w:val="7F0055"/>
          <w:lang w:bidi="te-IN"/>
        </w:rPr>
        <w:t>public</w:t>
      </w:r>
      <w:r>
        <w:rPr>
          <w:rFonts w:ascii="Times New Roman" w:hAnsi="Times New Roman" w:cs="Times New Roman"/>
          <w:color w:val="000000"/>
          <w:lang w:bidi="te-IN"/>
        </w:rPr>
        <w:t xml:space="preserve"> </w:t>
      </w:r>
      <w:r>
        <w:rPr>
          <w:rFonts w:ascii="Times New Roman" w:hAnsi="Times New Roman" w:cs="Times New Roman"/>
          <w:b/>
          <w:bCs/>
          <w:color w:val="7F0055"/>
          <w:lang w:bidi="te-IN"/>
        </w:rPr>
        <w:t>static</w:t>
      </w:r>
      <w:r>
        <w:rPr>
          <w:rFonts w:ascii="Times New Roman" w:hAnsi="Times New Roman" w:cs="Times New Roman"/>
          <w:color w:val="000000"/>
          <w:lang w:bidi="te-IN"/>
        </w:rPr>
        <w:t xml:space="preserve"> </w:t>
      </w:r>
      <w:r>
        <w:rPr>
          <w:rFonts w:ascii="Times New Roman" w:hAnsi="Times New Roman" w:cs="Times New Roman"/>
          <w:b/>
          <w:bCs/>
          <w:color w:val="7F0055"/>
          <w:lang w:bidi="te-IN"/>
        </w:rPr>
        <w:t>void</w:t>
      </w:r>
      <w:r>
        <w:rPr>
          <w:rFonts w:ascii="Times New Roman" w:hAnsi="Times New Roman" w:cs="Times New Roman"/>
          <w:color w:val="000000"/>
          <w:lang w:bidi="te-IN"/>
        </w:rPr>
        <w:t xml:space="preserve"> main(String </w:t>
      </w:r>
      <w:r>
        <w:rPr>
          <w:rFonts w:ascii="Times New Roman" w:hAnsi="Times New Roman" w:cs="Times New Roman"/>
          <w:color w:val="6A3E3E"/>
          <w:lang w:bidi="te-IN"/>
        </w:rPr>
        <w:t>as</w:t>
      </w:r>
      <w:r>
        <w:rPr>
          <w:rFonts w:ascii="Times New Roman" w:hAnsi="Times New Roman" w:cs="Times New Roman"/>
          <w:color w:val="000000"/>
          <w:lang w:bidi="te-IN"/>
        </w:rPr>
        <w:t xml:space="preserve">[]) </w:t>
      </w:r>
    </w:p>
    <w:p>
      <w:pPr>
        <w:pStyle w:val="4"/>
        <w:jc w:val="both"/>
        <w:rPr>
          <w:rFonts w:ascii="Times New Roman" w:hAnsi="Times New Roman" w:cs="Times New Roman"/>
        </w:rPr>
      </w:pPr>
      <w:r>
        <w:rPr>
          <w:rFonts w:ascii="Times New Roman" w:hAnsi="Times New Roman" w:eastAsia="Times New Roman" w:cs="Times New Roman"/>
          <w:color w:val="000000"/>
          <w:lang w:bidi="te-IN"/>
        </w:rPr>
        <w:t xml:space="preserve">    </w:t>
      </w:r>
      <w:r>
        <w:rPr>
          <w:rFonts w:ascii="Times New Roman" w:hAnsi="Times New Roman" w:cs="Times New Roman"/>
          <w:color w:val="000000"/>
          <w:lang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color w:val="000000"/>
          <w:lang w:bidi="te-IN"/>
        </w:rPr>
        <w:t xml:space="preserve">        </w:t>
      </w:r>
      <w:r>
        <w:rPr>
          <w:rFonts w:ascii="Times New Roman" w:hAnsi="Times New Roman" w:cs="Times New Roman"/>
          <w:color w:val="000000"/>
          <w:lang w:bidi="te-IN"/>
        </w:rPr>
        <w:tab/>
      </w:r>
      <w:r>
        <w:rPr>
          <w:rFonts w:ascii="Times New Roman" w:hAnsi="Times New Roman" w:cs="Times New Roman"/>
          <w:color w:val="000000"/>
          <w:lang w:bidi="te-IN"/>
        </w:rPr>
        <w:tab/>
      </w:r>
      <w:r>
        <w:rPr>
          <w:rFonts w:ascii="Times New Roman" w:hAnsi="Times New Roman" w:cs="Times New Roman"/>
          <w:color w:val="000000"/>
          <w:lang w:bidi="te-IN"/>
        </w:rPr>
        <w:t xml:space="preserve">Bank </w:t>
      </w:r>
      <w:r>
        <w:rPr>
          <w:rFonts w:ascii="Times New Roman" w:hAnsi="Times New Roman" w:cs="Times New Roman"/>
          <w:color w:val="6A3E3E"/>
          <w:lang w:bidi="te-IN"/>
        </w:rPr>
        <w:t>bank</w:t>
      </w:r>
      <w:r>
        <w:rPr>
          <w:rFonts w:ascii="Times New Roman" w:hAnsi="Times New Roman" w:cs="Times New Roman"/>
          <w:color w:val="000000"/>
          <w:lang w:bidi="te-IN"/>
        </w:rPr>
        <w:t xml:space="preserve"> = </w:t>
      </w:r>
      <w:r>
        <w:rPr>
          <w:rFonts w:ascii="Times New Roman" w:hAnsi="Times New Roman" w:cs="Times New Roman"/>
          <w:b/>
          <w:bCs/>
          <w:color w:val="7F0055"/>
          <w:lang w:bidi="te-IN"/>
        </w:rPr>
        <w:t>new</w:t>
      </w:r>
      <w:r>
        <w:rPr>
          <w:rFonts w:ascii="Times New Roman" w:hAnsi="Times New Roman" w:cs="Times New Roman"/>
          <w:color w:val="000000"/>
          <w:lang w:bidi="te-IN"/>
        </w:rPr>
        <w:t xml:space="preserve"> CitiBank();       </w:t>
      </w:r>
    </w:p>
    <w:p>
      <w:pPr>
        <w:pStyle w:val="4"/>
        <w:jc w:val="both"/>
        <w:rPr>
          <w:rFonts w:ascii="Times New Roman" w:hAnsi="Times New Roman" w:cs="Times New Roman"/>
        </w:rPr>
      </w:pPr>
    </w:p>
    <w:p>
      <w:pPr>
        <w:pStyle w:val="4"/>
        <w:jc w:val="both"/>
        <w:rPr>
          <w:rFonts w:ascii="Times New Roman" w:hAnsi="Times New Roman" w:eastAsia="Times New Roman" w:cs="Times New Roman"/>
          <w:color w:val="000000"/>
          <w:lang w:bidi="te-IN"/>
        </w:rPr>
      </w:pPr>
      <w:r>
        <w:rPr>
          <w:rFonts w:ascii="Times New Roman" w:hAnsi="Times New Roman" w:cs="Times New Roman"/>
          <w:color w:val="000000"/>
        </w:rPr>
        <w:tab/>
      </w:r>
      <w:bookmarkStart w:id="5" w:name="__DdeLink__15713_1374484784"/>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lang w:bidi="te-IN"/>
        </w:rPr>
        <w:t>bank</w:t>
      </w:r>
      <w:r>
        <w:rPr>
          <w:rFonts w:ascii="Times New Roman" w:hAnsi="Times New Roman" w:cs="Times New Roman"/>
          <w:color w:val="000000"/>
          <w:lang w:bidi="te-IN"/>
        </w:rPr>
        <w:t>.getRateOfInterest()</w:t>
      </w:r>
      <w:bookmarkEnd w:id="5"/>
      <w:r>
        <w:rPr>
          <w:rFonts w:ascii="Times New Roman" w:hAnsi="Times New Roman" w:cs="Times New Roman"/>
          <w:color w:val="000000"/>
        </w:rPr>
        <w:t>);</w:t>
      </w:r>
    </w:p>
    <w:p>
      <w:pPr>
        <w:pStyle w:val="4"/>
        <w:jc w:val="both"/>
        <w:rPr>
          <w:rFonts w:ascii="Times New Roman" w:hAnsi="Times New Roman" w:eastAsia="Times New Roman" w:cs="Times New Roman"/>
          <w:color w:val="000000"/>
          <w:lang w:bidi="te-IN"/>
        </w:rPr>
      </w:pPr>
      <w:r>
        <w:rPr>
          <w:rFonts w:ascii="Times New Roman" w:hAnsi="Times New Roman" w:eastAsia="Times New Roman" w:cs="Times New Roman"/>
          <w:color w:val="000000"/>
          <w:lang w:bidi="te-IN"/>
        </w:rPr>
        <w:t xml:space="preserve">        </w:t>
      </w:r>
    </w:p>
    <w:p>
      <w:pPr>
        <w:pStyle w:val="4"/>
        <w:jc w:val="both"/>
        <w:rPr>
          <w:rFonts w:ascii="Times New Roman" w:hAnsi="Times New Roman" w:eastAsia="Times New Roman" w:cs="Times New Roman"/>
          <w:color w:val="000000"/>
          <w:lang w:bidi="te-IN"/>
        </w:rPr>
      </w:pPr>
      <w:r>
        <w:rPr>
          <w:rFonts w:ascii="Times New Roman" w:hAnsi="Times New Roman" w:eastAsia="Times New Roman" w:cs="Times New Roman"/>
          <w:color w:val="000000"/>
          <w:lang w:bidi="te-IN"/>
        </w:rPr>
        <w:t xml:space="preserve">        </w:t>
      </w:r>
      <w:r>
        <w:rPr>
          <w:rFonts w:ascii="Times New Roman" w:hAnsi="Times New Roman" w:cs="Times New Roman"/>
          <w:color w:val="000000"/>
          <w:lang w:bidi="te-IN"/>
        </w:rPr>
        <w:tab/>
      </w:r>
      <w:r>
        <w:rPr>
          <w:rFonts w:ascii="Times New Roman" w:hAnsi="Times New Roman" w:cs="Times New Roman"/>
          <w:color w:val="000000"/>
          <w:lang w:bidi="te-IN"/>
        </w:rPr>
        <w:tab/>
      </w:r>
      <w:r>
        <w:rPr>
          <w:rFonts w:ascii="Times New Roman" w:hAnsi="Times New Roman" w:cs="Times New Roman"/>
          <w:color w:val="6A3E3E"/>
          <w:lang w:bidi="te-IN"/>
        </w:rPr>
        <w:t>bank</w:t>
      </w:r>
      <w:r>
        <w:rPr>
          <w:rFonts w:ascii="Times New Roman" w:hAnsi="Times New Roman" w:cs="Times New Roman"/>
          <w:color w:val="000000"/>
          <w:lang w:bidi="te-IN"/>
        </w:rPr>
        <w:t xml:space="preserve"> = </w:t>
      </w:r>
      <w:r>
        <w:rPr>
          <w:rFonts w:ascii="Times New Roman" w:hAnsi="Times New Roman" w:cs="Times New Roman"/>
          <w:b/>
          <w:bCs/>
          <w:color w:val="7F0055"/>
          <w:lang w:bidi="te-IN"/>
        </w:rPr>
        <w:t>new</w:t>
      </w:r>
      <w:r>
        <w:rPr>
          <w:rFonts w:ascii="Times New Roman" w:hAnsi="Times New Roman" w:cs="Times New Roman"/>
          <w:color w:val="000000"/>
          <w:lang w:bidi="te-IN"/>
        </w:rPr>
        <w:t xml:space="preserve"> HdfcBank();</w:t>
      </w:r>
    </w:p>
    <w:p>
      <w:pPr>
        <w:pStyle w:val="4"/>
        <w:jc w:val="both"/>
        <w:rPr>
          <w:rFonts w:ascii="Times New Roman" w:hAnsi="Times New Roman" w:eastAsia="Times New Roman" w:cs="Times New Roman"/>
          <w:color w:val="000000"/>
          <w:lang w:bidi="te-IN"/>
        </w:rPr>
      </w:pPr>
      <w:r>
        <w:rPr>
          <w:rFonts w:ascii="Times New Roman" w:hAnsi="Times New Roman" w:eastAsia="Times New Roman" w:cs="Times New Roman"/>
          <w:color w:val="000000"/>
          <w:lang w:bidi="te-IN"/>
        </w:rPr>
        <w:t xml:space="preserve">        </w:t>
      </w:r>
    </w:p>
    <w:p>
      <w:pPr>
        <w:pStyle w:val="4"/>
        <w:jc w:val="both"/>
        <w:rPr>
          <w:rFonts w:ascii="Times New Roman" w:hAnsi="Times New Roman" w:eastAsia="Times New Roman" w:cs="Times New Roman"/>
          <w:color w:val="000000"/>
          <w:lang w:bidi="te-IN"/>
        </w:rPr>
      </w:pPr>
      <w:r>
        <w:rPr>
          <w:rFonts w:ascii="Times New Roman" w:hAnsi="Times New Roman" w:eastAsia="Times New Roman" w:cs="Times New Roman"/>
          <w:color w:val="000000"/>
          <w:lang w:bidi="te-IN"/>
        </w:rPr>
        <w:t xml:space="preserve">    </w:t>
      </w:r>
      <w:r>
        <w:rPr>
          <w:rFonts w:ascii="Times New Roman" w:hAnsi="Times New Roman" w:cs="Times New Roman"/>
          <w:color w:val="000000"/>
          <w:lang w:bidi="te-IN"/>
        </w:rPr>
        <w:tab/>
      </w:r>
      <w:r>
        <w:rPr>
          <w:rFonts w:ascii="Times New Roman" w:hAnsi="Times New Roman" w:cs="Times New Roman"/>
          <w:color w:val="000000"/>
          <w:lang w:bidi="te-IN"/>
        </w:rPr>
        <w:t xml:space="preserve">  </w:t>
      </w:r>
      <w:r>
        <w:rPr>
          <w:rFonts w:ascii="Times New Roman" w:hAnsi="Times New Roman" w:cs="Times New Roman"/>
          <w:color w:val="000000"/>
          <w:lang w:bidi="te-IN"/>
        </w:rPr>
        <w:tab/>
      </w:r>
      <w:r>
        <w:rPr>
          <w:rFonts w:ascii="Times New Roman" w:hAnsi="Times New Roman" w:cs="Times New Roman"/>
          <w:color w:val="000000"/>
          <w:lang w:bidi="te-IN"/>
        </w:rPr>
        <w:t>System.</w:t>
      </w:r>
      <w:r>
        <w:rPr>
          <w:rFonts w:ascii="Times New Roman" w:hAnsi="Times New Roman" w:cs="Times New Roman"/>
          <w:b/>
          <w:i/>
          <w:color w:val="0000C0"/>
          <w:lang w:bidi="te-IN"/>
        </w:rPr>
        <w:t>out</w:t>
      </w:r>
      <w:r>
        <w:rPr>
          <w:rFonts w:ascii="Times New Roman" w:hAnsi="Times New Roman" w:cs="Times New Roman"/>
          <w:color w:val="000000"/>
          <w:lang w:bidi="te-IN"/>
        </w:rPr>
        <w:t>.println (</w:t>
      </w:r>
      <w:r>
        <w:rPr>
          <w:rFonts w:ascii="Times New Roman" w:hAnsi="Times New Roman" w:cs="Times New Roman"/>
          <w:color w:val="6A3E3E"/>
          <w:lang w:bidi="te-IN"/>
        </w:rPr>
        <w:t>bank</w:t>
      </w:r>
      <w:r>
        <w:rPr>
          <w:rFonts w:ascii="Times New Roman" w:hAnsi="Times New Roman" w:cs="Times New Roman"/>
          <w:color w:val="000000"/>
          <w:lang w:bidi="te-IN"/>
        </w:rPr>
        <w:t>.getRateOfInterest());</w:t>
      </w:r>
      <w:r>
        <w:rPr>
          <w:rFonts w:ascii="Times New Roman" w:hAnsi="Times New Roman" w:eastAsia="Times New Roman" w:cs="Times New Roman"/>
          <w:color w:val="000000"/>
          <w:lang w:bidi="te-IN"/>
        </w:rPr>
        <w:t xml:space="preserve">        </w:t>
      </w:r>
    </w:p>
    <w:p>
      <w:pPr>
        <w:pStyle w:val="4"/>
        <w:jc w:val="both"/>
        <w:rPr>
          <w:rFonts w:ascii="Times New Roman" w:hAnsi="Times New Roman" w:cs="Times New Roman"/>
          <w:color w:val="000000"/>
          <w:lang w:val="en-US" w:bidi="te-IN"/>
        </w:rPr>
      </w:pPr>
      <w:r>
        <w:rPr>
          <w:rFonts w:ascii="Times New Roman" w:hAnsi="Times New Roman" w:eastAsia="Times New Roman" w:cs="Times New Roman"/>
          <w:color w:val="000000"/>
          <w:lang w:bidi="te-IN"/>
        </w:rPr>
        <w:t xml:space="preserve">    </w:t>
      </w:r>
      <w:r>
        <w:rPr>
          <w:rFonts w:ascii="Times New Roman" w:hAnsi="Times New Roman" w:cs="Times New Roman"/>
          <w:color w:val="000000"/>
          <w:lang w:bidi="te-IN"/>
        </w:rPr>
        <w:t>}</w:t>
      </w:r>
    </w:p>
    <w:p>
      <w:pPr>
        <w:pStyle w:val="4"/>
        <w:jc w:val="both"/>
        <w:rPr>
          <w:rFonts w:ascii="Times New Roman" w:hAnsi="Times New Roman" w:cs="Times New Roman"/>
        </w:rPr>
      </w:pPr>
      <w:r>
        <w:rPr>
          <w:rFonts w:ascii="Times New Roman" w:hAnsi="Times New Roman" w:cs="Times New Roman"/>
          <w:color w:val="000000"/>
          <w:lang w:val="en-US" w:bidi="te-IN"/>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Interview Questions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1.What is an abstract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abstract class, partially implented class, if class contains atleast one abstract method, then class becomes abstract,</w:t>
      </w:r>
    </w:p>
    <w:p>
      <w:pPr>
        <w:pStyle w:val="4"/>
        <w:jc w:val="both"/>
        <w:rPr>
          <w:rFonts w:ascii="Times New Roman" w:hAnsi="Times New Roman" w:cs="Times New Roman"/>
        </w:rPr>
      </w:pPr>
      <w:r>
        <w:rPr>
          <w:rFonts w:ascii="Times New Roman" w:hAnsi="Times New Roman" w:cs="Times New Roman"/>
        </w:rPr>
        <w:t>abstract class doesn't allow to create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Can we declare a class as Abstract without having any abstract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Yes we can create an abstract class by using abstract keyword before class name even if it doesn’t have any abstract method. However, if a class has even one abstract method, it must be declared as abstract otherwise it will give an error.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3.What’s the difference between an Abstract Class and Interface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The primary difference between an abstract class and interface is that an interface can only possess declaration of public static methods with no concrete implementation while an abstract class can have members with any access specifiers (public, private etc) with or without concrete implementation.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Another key difference in the use of abstract classes and interfaces is that a class which implements an interface must implement all the methods of the interface while a class which inherits from an abstract class doesn’t require implementation of all the methods of its super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 class can implement multiple interfaces but it can extend only one abstract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4.Does Importing a package imports its sub-packages as well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In java, when a package is imported, its sub-packages aren’t imported and developer needs to import them separately if required.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For example, if a developer imports a package university.*, all classes in the package named university are loaded but no classes from the sub-package are loaded. To load the classes from its sub-package ( say department), developer has to import it explicitly as follows: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Import university.department.*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5.Can we declare the main method of our class as private?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In java, main method must be public static in order to run any application correctly. If main method is declared as private, developer won’t get any compilation error however, it will not get executed and will give a runtime error.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6. Can we override static methods of a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We cannot override static methods. Static methods belong to a class and not to individual objects and are resolved at the time of compilation (not at runtime).Even if we try to override static method,we will not get an complitaion error,nor the impact of overriding when running the code.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7. Can a class be a super class and a sub-class at the same time? Give example.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If there is a hierarchy of inheritance used, a class can be a super class for another class and a sub-class for another one at the same time.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8. There are two classes named classA and classB. Both classes are in the same package. Can a private member of classA can be accessed by an object of classB?</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Private members of a class aren’t accessible outside the scope of that class and any other class even in the same package can’t access them.</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9. What’s the benefit of using inheritance?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Key benefit of using inheritance is reusability of code as inheritance enables sub-classes to reuse the code of its super class. Polymorphism (Extensibility ) is another great benefit which allow new functionality to be introduced without effecting existing derived classes.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10. Give an example of use of Pointers in Java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There are no pointers in Java. So we can’t use concept of pointers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11.How can we restrict inheritance for a class so that no class can be inherited from it?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If we want a class not to be extended further by any class, we can use the keyword Final with the class name.</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12.What’s the access scope of  Access specifiers?</w:t>
      </w:r>
    </w:p>
    <w:p>
      <w:pPr>
        <w:pStyle w:val="4"/>
        <w:rPr>
          <w:rFonts w:ascii="Times New Roman" w:hAnsi="Times New Roman" w:cs="Times New Roman"/>
          <w:b/>
          <w:bCs/>
        </w:rPr>
      </w:pPr>
    </w:p>
    <w:p>
      <w:pPr>
        <w:pStyle w:val="4"/>
        <w:jc w:val="both"/>
        <w:rPr>
          <w:rFonts w:ascii="Times New Roman" w:hAnsi="Times New Roman" w:cs="Times New Roman"/>
        </w:rPr>
      </w:pPr>
    </w:p>
    <w:tbl>
      <w:tblPr>
        <w:tblStyle w:val="26"/>
        <w:tblW w:w="9005" w:type="dxa"/>
        <w:tblInd w:w="458" w:type="dxa"/>
        <w:tblLayout w:type="fixed"/>
        <w:tblCellMar>
          <w:top w:w="0" w:type="dxa"/>
          <w:left w:w="10" w:type="dxa"/>
          <w:bottom w:w="0" w:type="dxa"/>
          <w:right w:w="10" w:type="dxa"/>
        </w:tblCellMar>
      </w:tblPr>
      <w:tblGrid>
        <w:gridCol w:w="1350"/>
        <w:gridCol w:w="1980"/>
        <w:gridCol w:w="2160"/>
        <w:gridCol w:w="1530"/>
        <w:gridCol w:w="1985"/>
      </w:tblGrid>
      <w:tr>
        <w:tblPrEx>
          <w:tblCellMar>
            <w:top w:w="0" w:type="dxa"/>
            <w:left w:w="10" w:type="dxa"/>
            <w:bottom w:w="0" w:type="dxa"/>
            <w:right w:w="10" w:type="dxa"/>
          </w:tblCellMar>
        </w:tblPrEx>
        <w:tc>
          <w:tcPr>
            <w:tcW w:w="1350" w:type="dxa"/>
            <w:tcBorders>
              <w:top w:val="single" w:color="000080" w:sz="2" w:space="0"/>
              <w:left w:val="single" w:color="000080" w:sz="2" w:space="0"/>
              <w:bottom w:val="single" w:color="000080" w:sz="2" w:space="0"/>
            </w:tcBorders>
            <w:shd w:val="clear" w:color="auto" w:fill="FFFFFF"/>
          </w:tcPr>
          <w:p>
            <w:pPr>
              <w:pStyle w:val="882"/>
              <w:snapToGrid w:val="0"/>
              <w:jc w:val="center"/>
              <w:rPr>
                <w:rFonts w:ascii="Times New Roman" w:hAnsi="Times New Roman" w:cs="Times New Roman"/>
              </w:rPr>
            </w:pPr>
          </w:p>
        </w:tc>
        <w:tc>
          <w:tcPr>
            <w:tcW w:w="1980"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Outside the Java world</w:t>
            </w:r>
          </w:p>
        </w:tc>
        <w:tc>
          <w:tcPr>
            <w:tcW w:w="2160"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From other packages</w:t>
            </w:r>
          </w:p>
          <w:p>
            <w:pPr>
              <w:pStyle w:val="882"/>
              <w:jc w:val="center"/>
              <w:rPr>
                <w:rFonts w:ascii="Times New Roman" w:hAnsi="Times New Roman" w:cs="Times New Roman"/>
                <w:b/>
                <w:bCs/>
              </w:rPr>
            </w:pPr>
            <w:r>
              <w:rPr>
                <w:rFonts w:ascii="Times New Roman" w:hAnsi="Times New Roman" w:cs="Times New Roman"/>
                <w:b/>
                <w:bCs/>
              </w:rPr>
              <w:t>( sub class )</w:t>
            </w:r>
          </w:p>
        </w:tc>
        <w:tc>
          <w:tcPr>
            <w:tcW w:w="1530"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Same package</w:t>
            </w:r>
          </w:p>
          <w:p>
            <w:pPr>
              <w:pStyle w:val="882"/>
              <w:jc w:val="center"/>
              <w:rPr>
                <w:rFonts w:ascii="Times New Roman" w:hAnsi="Times New Roman" w:cs="Times New Roman"/>
                <w:b/>
                <w:bCs/>
              </w:rPr>
            </w:pPr>
            <w:r>
              <w:rPr>
                <w:rFonts w:ascii="Times New Roman" w:hAnsi="Times New Roman" w:cs="Times New Roman"/>
                <w:b/>
                <w:bCs/>
              </w:rPr>
              <w:t>( sub class)</w:t>
            </w:r>
          </w:p>
        </w:tc>
        <w:tc>
          <w:tcPr>
            <w:tcW w:w="198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Within the same class</w:t>
            </w:r>
          </w:p>
        </w:tc>
      </w:tr>
      <w:tr>
        <w:tblPrEx>
          <w:tblCellMar>
            <w:top w:w="0" w:type="dxa"/>
            <w:left w:w="10" w:type="dxa"/>
            <w:bottom w:w="0" w:type="dxa"/>
            <w:right w:w="10" w:type="dxa"/>
          </w:tblCellMar>
        </w:tblPrEx>
        <w:tc>
          <w:tcPr>
            <w:tcW w:w="13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b/>
                <w:bCs/>
              </w:rPr>
              <w:t>public</w:t>
            </w:r>
          </w:p>
        </w:tc>
        <w:tc>
          <w:tcPr>
            <w:tcW w:w="198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216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153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1985" w:type="dxa"/>
            <w:tcBorders>
              <w:left w:val="single" w:color="000080" w:sz="2" w:space="0"/>
              <w:bottom w:val="single" w:color="000080" w:sz="2" w:space="0"/>
              <w:right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r>
      <w:tr>
        <w:tblPrEx>
          <w:tblCellMar>
            <w:top w:w="0" w:type="dxa"/>
            <w:left w:w="10" w:type="dxa"/>
            <w:bottom w:w="0" w:type="dxa"/>
            <w:right w:w="10" w:type="dxa"/>
          </w:tblCellMar>
        </w:tblPrEx>
        <w:tc>
          <w:tcPr>
            <w:tcW w:w="13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b/>
                <w:bCs/>
              </w:rPr>
              <w:t>protected</w:t>
            </w:r>
          </w:p>
        </w:tc>
        <w:tc>
          <w:tcPr>
            <w:tcW w:w="198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No</w:t>
            </w:r>
          </w:p>
        </w:tc>
        <w:tc>
          <w:tcPr>
            <w:tcW w:w="216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153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1985" w:type="dxa"/>
            <w:tcBorders>
              <w:left w:val="single" w:color="000080" w:sz="2" w:space="0"/>
              <w:bottom w:val="single" w:color="000080" w:sz="2" w:space="0"/>
              <w:right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r>
      <w:tr>
        <w:tblPrEx>
          <w:tblCellMar>
            <w:top w:w="0" w:type="dxa"/>
            <w:left w:w="10" w:type="dxa"/>
            <w:bottom w:w="0" w:type="dxa"/>
            <w:right w:w="10" w:type="dxa"/>
          </w:tblCellMar>
        </w:tblPrEx>
        <w:tc>
          <w:tcPr>
            <w:tcW w:w="13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b/>
                <w:bCs/>
              </w:rPr>
              <w:t>default</w:t>
            </w:r>
          </w:p>
        </w:tc>
        <w:tc>
          <w:tcPr>
            <w:tcW w:w="198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No</w:t>
            </w:r>
          </w:p>
        </w:tc>
        <w:tc>
          <w:tcPr>
            <w:tcW w:w="216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 o</w:t>
            </w:r>
          </w:p>
        </w:tc>
        <w:tc>
          <w:tcPr>
            <w:tcW w:w="153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1985" w:type="dxa"/>
            <w:tcBorders>
              <w:left w:val="single" w:color="000080" w:sz="2" w:space="0"/>
              <w:bottom w:val="single" w:color="000080" w:sz="2" w:space="0"/>
              <w:right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r>
      <w:tr>
        <w:tblPrEx>
          <w:tblCellMar>
            <w:top w:w="0" w:type="dxa"/>
            <w:left w:w="10" w:type="dxa"/>
            <w:bottom w:w="0" w:type="dxa"/>
            <w:right w:w="10" w:type="dxa"/>
          </w:tblCellMar>
        </w:tblPrEx>
        <w:tc>
          <w:tcPr>
            <w:tcW w:w="13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b/>
                <w:bCs/>
              </w:rPr>
              <w:t>private</w:t>
            </w:r>
          </w:p>
        </w:tc>
        <w:tc>
          <w:tcPr>
            <w:tcW w:w="198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No</w:t>
            </w:r>
          </w:p>
        </w:tc>
        <w:tc>
          <w:tcPr>
            <w:tcW w:w="216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 o</w:t>
            </w:r>
          </w:p>
        </w:tc>
        <w:tc>
          <w:tcPr>
            <w:tcW w:w="153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No</w:t>
            </w:r>
          </w:p>
        </w:tc>
        <w:tc>
          <w:tcPr>
            <w:tcW w:w="1985" w:type="dxa"/>
            <w:tcBorders>
              <w:left w:val="single" w:color="000080" w:sz="2" w:space="0"/>
              <w:bottom w:val="single" w:color="000080" w:sz="2" w:space="0"/>
              <w:right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r>
    </w:tbl>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13.What is overloading and overriding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When we have more than one method with same name in a single class but the arguments are different, then it is called as method overloading.</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Overriding concept comes in picture with inheritance when we have two methods with same signature, one in parent class and another in child class. We can use @Override annotation in the child class overridden method to make sure if parent class method is changed, so as child class.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14.What is final keyword?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final keyword is used with Class to make sure no other class can extend it, for example String class is final and we can’t extend it.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We can use final keyword with methods to make sure child classes can’t override it.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final keyword can be used with variables to make sure that it can be assigned only once. However the state of the variable can be changed, for example we can assign a final variable to an object only once but the object variables can change later 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interface variables are by default final and static.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15.What is an interface?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Interfaces are core part of java programming language and used a lot not only in JDK but also java design patterns, most of the frameworks and tools. Interfaces provide a way to achieve abstraction in java and used to define the contract for the subclasses to implement.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Interfaces are good for starting point to define Type and create top level hierarchy in our code. Since a java class can implements multiple interfaces, it’s better to use interfaces as super class in most of the cases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16.What is an abstract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Abstract classes are used in java to create a class with some default method implementation for subclasses. An abstract class can have abstract method without body and it can have methods with implementation also.</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abstract keyword is used to create a abstract class. Abstract classes can’t be instantiated and mostly used to provide base for sub-classes to extend and implement the abstract methods and override or use the implemented methods in abstract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17.What is the difference between abstract class and interface?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What is the difference between abstract class and interface?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abstract keyword is used to create abstract class whereas interface is the keyword for interfaces.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Abstract classes can have method implementations whereas interfaces can’t.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 class can extend only one abstract class but it can implement multiple interfaces.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We can run abstract class if it has main() method whereas we can’t run an interface.</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18.Can an interface implement or extend another interface?</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Interfaces don’t implement another interface, they extend it. Since interfaces can’t have method implementations, there is no issue of diamond problem. That’s why we have multiple inheritance in interfaces i.e an interface can extend multiple interfaces.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19.What is instanceof keyword?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We can use instanceof keyword to check if an object belongs to a class or not. We should avoid it’s usage as much as possible. Sample usage is:</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static void main(String []  args)</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Object str = new String("abc");</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if(str instanceof String){</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("String value:"+str);</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if(str instanceof Integer){</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("Integer value:"+str);</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20.Java is Pass by Value or Pass by Reference?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This is a very confusing question, we know that object variables contain reference to the Objects in heap space. When we invoke any method, a copy of these variables is passed and gets stored in the stack memory of the method.</w:t>
      </w:r>
    </w:p>
    <w:p>
      <w:pPr>
        <w:pStyle w:val="4"/>
        <w:jc w:val="both"/>
        <w:rPr>
          <w:rFonts w:ascii="Times New Roman" w:hAnsi="Times New Roman" w:cs="Times New Roman"/>
        </w:rPr>
      </w:pPr>
      <w:r>
        <w:rPr>
          <w:rFonts w:ascii="Times New Roman" w:hAnsi="Times New Roman" w:cs="Times New Roman"/>
        </w:rPr>
        <w:t>Passing object is call by reference where as passing variable is a call by value.</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21.What is Polymorphism?</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Polymorphism is the ability of an object to take on many forms. The most common use of polymorphism in OOP occurs when a parent class reference is used to refer to a child class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22.Can a constructor be made final?</w:t>
      </w:r>
    </w:p>
    <w:p>
      <w:pPr>
        <w:pStyle w:val="4"/>
        <w:jc w:val="both"/>
        <w:rPr>
          <w:rFonts w:ascii="Times New Roman" w:hAnsi="Times New Roman" w:cs="Times New Roman"/>
        </w:rPr>
      </w:pPr>
      <w:r>
        <w:rPr>
          <w:rFonts w:ascii="Times New Roman" w:hAnsi="Times New Roman" w:cs="Times New Roman"/>
        </w:rPr>
        <w:t>No, this is not possible</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23.What is Dynamic Binding(late binding)?</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Binding refers to the linking of a procedure call to the code to be executed in response to the call. Dynamic binding means that the code associated with a given procedure call is not known until the time of the call at run-time.</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24.Can constructor be inherited?</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No, constructor cannot be inherited.</w:t>
      </w:r>
    </w:p>
    <w:p>
      <w:pPr>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25.Can we instantiate an interface?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You can’t instantiate an interface directly, but you can instantiate a class that implements an interface.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26.Do interfaces have member variables?</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Interfaces may have member variables, but these are implicitly public, static, and final- in other words, interfaces can declare only constants, not instance variables that are available to all implementations and may be used as key references for method arguments for example.</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27.Can we instantiate an abstract class?</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An abstract class can never be instantiated. Its sole purpose is to be extended (subclassed).</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28.What are the differences between Interface and Abstract class?</w:t>
      </w:r>
    </w:p>
    <w:p>
      <w:pPr>
        <w:pStyle w:val="4"/>
        <w:jc w:val="both"/>
        <w:rPr>
          <w:rFonts w:ascii="Times New Roman" w:hAnsi="Times New Roman" w:cs="Times New Roman"/>
          <w:b/>
          <w:bCs/>
        </w:rPr>
      </w:pPr>
    </w:p>
    <w:p>
      <w:pPr>
        <w:pStyle w:val="4"/>
        <w:jc w:val="both"/>
        <w:rPr>
          <w:rFonts w:ascii="Times New Roman" w:hAnsi="Times New Roman" w:cs="Times New Roman"/>
          <w:lang w:val="en-US" w:eastAsia="en-US"/>
        </w:rPr>
      </w:pPr>
      <w:r>
        <w:rPr>
          <w:rFonts w:ascii="Times New Roman" w:hAnsi="Times New Roman" w:cs="Times New Roman"/>
          <w:lang w:val="en-US" w:eastAsia="en-US" w:bidi="ar-SA"/>
        </w:rPr>
        <w:drawing>
          <wp:anchor distT="0" distB="0" distL="114935" distR="114935" simplePos="0" relativeHeight="251656192" behindDoc="0" locked="0" layoutInCell="1" allowOverlap="1">
            <wp:simplePos x="0" y="0"/>
            <wp:positionH relativeFrom="column">
              <wp:align>center</wp:align>
            </wp:positionH>
            <wp:positionV relativeFrom="paragraph">
              <wp:posOffset>0</wp:posOffset>
            </wp:positionV>
            <wp:extent cx="6119495" cy="2048510"/>
            <wp:effectExtent l="1905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6"/>
                    <a:srcRect/>
                    <a:stretch>
                      <a:fillRect/>
                    </a:stretch>
                  </pic:blipFill>
                  <pic:spPr>
                    <a:xfrm>
                      <a:off x="0" y="0"/>
                      <a:ext cx="6119495" cy="2048510"/>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b/>
          <w:bCs/>
        </w:rPr>
      </w:pPr>
      <w:r>
        <w:rPr>
          <w:rFonts w:ascii="Times New Roman" w:hAnsi="Times New Roman" w:cs="Times New Roman"/>
          <w:b/>
          <w:bCs/>
        </w:rPr>
        <w:t>29.When should I use abstract classes and when should I use interfaces?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Use Interfaces when…</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You see that something in your design will change frequently.</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If various implementations only share method signatures then it is better to use Interfaces.</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you need some classes to use some methods which you don't want to be included in the class, then you go for the interface, which makes it easy to just implement and make use of the methods defined in the interface.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Use Abstract Class when…</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If various implementations are of the same kind and use common behavior or status then abstract class is better to use.</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When you want to provide a generalized form of abstraction and leave the implementation task with the inheriting subclass.</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Abstract classes are an excellent way to create planned inheritance hierarchies. They're also a good choice for nonleaf classes in class hierarchies.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30.can there be an abstract class with no abstract methods in it?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Yes, there can be an abstract class without abstract methods.</w:t>
      </w:r>
    </w:p>
    <w:p>
      <w:pPr>
        <w:rPr>
          <w:rFonts w:ascii="Times New Roman" w:hAnsi="Times New Roman" w:cs="Times New Roman"/>
        </w:rPr>
      </w:pPr>
    </w:p>
    <w:p>
      <w:pPr>
        <w:pStyle w:val="8"/>
        <w:jc w:val="both"/>
        <w:rPr>
          <w:rStyle w:val="23"/>
          <w:rFonts w:ascii="Times New Roman" w:hAnsi="Times New Roman" w:eastAsia="Droid Sans Fallback" w:cs="Times New Roman"/>
          <w:sz w:val="24"/>
          <w:szCs w:val="24"/>
        </w:rPr>
      </w:pPr>
      <w:bookmarkStart w:id="6" w:name="object-class"/>
      <w:bookmarkEnd w:id="6"/>
      <w:r>
        <w:rPr>
          <w:rFonts w:ascii="Times New Roman" w:hAnsi="Times New Roman" w:cs="Times New Roman"/>
          <w:sz w:val="24"/>
          <w:szCs w:val="24"/>
        </w:rPr>
        <w:t>31) Which class is the superclass of all classes?</w:t>
      </w:r>
    </w:p>
    <w:p>
      <w:pPr>
        <w:pStyle w:val="17"/>
        <w:jc w:val="both"/>
      </w:pPr>
      <w:r>
        <w:rPr>
          <w:rStyle w:val="23"/>
          <w:rFonts w:ascii="Times New Roman" w:hAnsi="Times New Roman" w:cs="Times New Roman"/>
          <w:sz w:val="24"/>
          <w:szCs w:val="24"/>
        </w:rPr>
        <w:t>java.lang.Object</w:t>
      </w:r>
      <w:r>
        <w:t xml:space="preserve"> is the root class for all the java classes and we don’t need to extend it.</w:t>
      </w:r>
    </w:p>
    <w:p>
      <w:pPr>
        <w:pStyle w:val="8"/>
        <w:jc w:val="both"/>
        <w:rPr>
          <w:rFonts w:ascii="Times New Roman" w:hAnsi="Times New Roman" w:cs="Times New Roman"/>
          <w:sz w:val="24"/>
          <w:szCs w:val="24"/>
        </w:rPr>
      </w:pPr>
      <w:r>
        <w:rPr>
          <w:rFonts w:ascii="Times New Roman" w:hAnsi="Times New Roman" w:cs="Times New Roman"/>
          <w:sz w:val="24"/>
          <w:szCs w:val="24"/>
        </w:rPr>
        <w:t>32) What is Marker interface?</w:t>
      </w:r>
    </w:p>
    <w:p>
      <w:pPr>
        <w:pStyle w:val="4"/>
        <w:jc w:val="both"/>
        <w:rPr>
          <w:rFonts w:ascii="Times New Roman" w:hAnsi="Times New Roman" w:cs="Times New Roman"/>
        </w:rPr>
      </w:pPr>
      <w:r>
        <w:rPr>
          <w:rFonts w:ascii="Times New Roman" w:hAnsi="Times New Roman" w:cs="Times New Roman"/>
        </w:rPr>
        <w:t>A marker interface is an empty interface without any method but used to force some functionality in implementing classes by Java. Some of the well known marker interfaces are Serializable and Cloneable.</w:t>
      </w:r>
    </w:p>
    <w:p>
      <w:pPr>
        <w:pStyle w:val="4"/>
        <w:jc w:val="both"/>
        <w:rPr>
          <w:rFonts w:ascii="Times New Roman" w:hAnsi="Times New Roman" w:cs="Times New Roman"/>
        </w:rPr>
      </w:pPr>
    </w:p>
    <w:p>
      <w:pPr>
        <w:pStyle w:val="8"/>
        <w:jc w:val="both"/>
        <w:rPr>
          <w:rFonts w:ascii="Times New Roman" w:hAnsi="Times New Roman" w:cs="Times New Roman"/>
          <w:sz w:val="24"/>
          <w:szCs w:val="24"/>
        </w:rPr>
      </w:pPr>
      <w:r>
        <w:rPr>
          <w:rFonts w:ascii="Times New Roman" w:hAnsi="Times New Roman" w:cs="Times New Roman"/>
          <w:sz w:val="24"/>
          <w:szCs w:val="24"/>
        </w:rPr>
        <w:t>33) Can you use this() and super() both in a constructor?</w:t>
      </w:r>
    </w:p>
    <w:p>
      <w:pPr>
        <w:pStyle w:val="17"/>
        <w:jc w:val="both"/>
      </w:pPr>
      <w:r>
        <w:t xml:space="preserve">No. Because super() or this() must be the first statement. </w:t>
      </w:r>
    </w:p>
    <w:p>
      <w:pPr>
        <w:pStyle w:val="8"/>
        <w:jc w:val="both"/>
        <w:rPr>
          <w:rFonts w:ascii="Times New Roman" w:hAnsi="Times New Roman" w:cs="Times New Roman"/>
          <w:sz w:val="24"/>
          <w:szCs w:val="24"/>
        </w:rPr>
      </w:pPr>
      <w:r>
        <w:rPr>
          <w:rFonts w:ascii="Times New Roman" w:hAnsi="Times New Roman" w:cs="Times New Roman"/>
          <w:sz w:val="24"/>
          <w:szCs w:val="24"/>
        </w:rPr>
        <w:t>34) Why we cannot override static method?</w:t>
      </w:r>
    </w:p>
    <w:p>
      <w:pPr>
        <w:pStyle w:val="17"/>
        <w:jc w:val="both"/>
      </w:pPr>
      <w:r>
        <w:t xml:space="preserve">It is because the static method is the part of class and it is bound with class whereas instance method is bound with object and static gets memory in class area and instance gets memory in heap. </w:t>
      </w:r>
    </w:p>
    <w:p>
      <w:pPr>
        <w:pStyle w:val="8"/>
        <w:jc w:val="both"/>
        <w:rPr>
          <w:rFonts w:ascii="Times New Roman" w:hAnsi="Times New Roman" w:cs="Times New Roman"/>
          <w:sz w:val="24"/>
          <w:szCs w:val="24"/>
        </w:rPr>
      </w:pPr>
      <w:r>
        <w:rPr>
          <w:rFonts w:ascii="Times New Roman" w:hAnsi="Times New Roman" w:cs="Times New Roman"/>
          <w:sz w:val="24"/>
          <w:szCs w:val="24"/>
        </w:rPr>
        <w:t>35) Can we override the overloaded method?</w:t>
      </w:r>
    </w:p>
    <w:p>
      <w:pPr>
        <w:pStyle w:val="17"/>
        <w:jc w:val="both"/>
      </w:pPr>
      <w:r>
        <w:t xml:space="preserve">Yes. </w:t>
      </w:r>
    </w:p>
    <w:p>
      <w:pPr>
        <w:pStyle w:val="8"/>
        <w:jc w:val="both"/>
        <w:rPr>
          <w:rFonts w:ascii="Times New Roman" w:hAnsi="Times New Roman" w:cs="Times New Roman"/>
          <w:sz w:val="24"/>
          <w:szCs w:val="24"/>
        </w:rPr>
      </w:pPr>
      <w:r>
        <w:rPr>
          <w:rFonts w:ascii="Times New Roman" w:hAnsi="Times New Roman" w:cs="Times New Roman"/>
          <w:sz w:val="24"/>
          <w:szCs w:val="24"/>
        </w:rPr>
        <w:t>36) Can we define private and protected modifiers for variables in interfaces?</w:t>
      </w:r>
    </w:p>
    <w:p>
      <w:pPr>
        <w:pStyle w:val="17"/>
        <w:jc w:val="both"/>
      </w:pPr>
      <w:r>
        <w:t>No, they are implicitly public.</w:t>
      </w:r>
    </w:p>
    <w:p>
      <w:pPr>
        <w:pStyle w:val="8"/>
        <w:jc w:val="both"/>
        <w:rPr>
          <w:rFonts w:ascii="Times New Roman" w:hAnsi="Times New Roman" w:cs="Times New Roman"/>
          <w:sz w:val="24"/>
          <w:szCs w:val="24"/>
        </w:rPr>
      </w:pPr>
      <w:r>
        <w:rPr>
          <w:rFonts w:ascii="Times New Roman" w:hAnsi="Times New Roman" w:cs="Times New Roman"/>
          <w:sz w:val="24"/>
          <w:szCs w:val="24"/>
        </w:rPr>
        <w:t xml:space="preserve">37) When can an object reference be cast to an interface reference? </w:t>
      </w:r>
    </w:p>
    <w:p>
      <w:pPr>
        <w:pStyle w:val="17"/>
        <w:jc w:val="both"/>
      </w:pPr>
      <w:r>
        <w:t>An object reference can be cast to an interface reference when the object implements the referenced interface.</w:t>
      </w:r>
    </w:p>
    <w:p>
      <w:pPr>
        <w:pStyle w:val="4"/>
        <w:jc w:val="both"/>
        <w:rPr>
          <w:rFonts w:ascii="Times New Roman" w:hAnsi="Times New Roman" w:cs="Times New Roman"/>
        </w:rPr>
      </w:pPr>
    </w:p>
    <w:p>
      <w:pPr>
        <w:rPr>
          <w:rFonts w:ascii="Times New Roman" w:hAnsi="Times New Roman" w:cs="Times New Roman"/>
        </w:rPr>
      </w:pPr>
    </w:p>
    <w:p>
      <w:pPr>
        <w:pStyle w:val="4"/>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sz w:val="40"/>
          <w:szCs w:val="40"/>
        </w:rPr>
      </w:pPr>
      <w:r>
        <w:rPr>
          <w:rFonts w:ascii="Times New Roman" w:hAnsi="Times New Roman" w:cs="Times New Roman"/>
          <w:b/>
          <w:bCs/>
          <w:sz w:val="40"/>
          <w:szCs w:val="40"/>
        </w:rPr>
        <w:t>Strings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String is a class from java.lang package.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not a basic data type. It is user defined type ( non-premitive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String provides a lot of concepts that can be performed on a string such as compare, concat, equals, split, length, replace, compareTo, intern, substring etc.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Different ways :</w:t>
      </w:r>
    </w:p>
    <w:p>
      <w:pPr>
        <w:pStyle w:val="4"/>
        <w:jc w:val="both"/>
        <w:rPr>
          <w:rFonts w:ascii="Times New Roman" w:hAnsi="Times New Roman" w:cs="Times New Roman"/>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u w:val="single"/>
          <w:lang w:val="en-US" w:eastAsia="en-US" w:bidi="te-IN"/>
        </w:rPr>
        <w:t>s1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u w:val="single"/>
          <w:lang w:val="en-US" w:eastAsia="en-US" w:bidi="te-IN"/>
        </w:rPr>
        <w:t>s2</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u w:val="single"/>
          <w:lang w:val="en-US" w:eastAsia="en-US" w:bidi="te-IN"/>
        </w:rPr>
        <w:t>s3</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s3</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s4</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u w:val="single"/>
          <w:lang w:val="en-US" w:eastAsia="en-US" w:bidi="te-IN"/>
        </w:rPr>
        <w:t>s5</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s4</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u w:val="single"/>
          <w:lang w:val="en-US" w:eastAsia="en-US" w:bidi="te-IN"/>
        </w:rPr>
        <w:t>s6</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s4</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u w:val="singl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  string reference is null, it can not be used, it throws NullPointerException.</w:t>
      </w:r>
    </w:p>
    <w:p>
      <w:pPr>
        <w:widowControl/>
        <w:suppressAutoHyphens w:val="0"/>
        <w:autoSpaceDE w:val="0"/>
        <w:textAlignment w:val="auto"/>
        <w:rPr>
          <w:rFonts w:ascii="Times New Roman" w:hAnsi="Times New Roman" w:cs="Times New Roman"/>
          <w:color w:val="000000"/>
          <w:shd w:val="clear" w:color="auto" w:fill="C0C0C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rPr>
      </w:pP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u w:val="single"/>
          <w:lang w:val="en-US" w:eastAsia="en-US" w:bidi="te-IN"/>
        </w:rPr>
        <w:t>s2</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 s2 is reference String object, which contains nothing, empty object ( zero no of chars )</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 java, string is basically an object that represents sequence of char values.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 array of characters works same as java string. For example:</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'n'</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'r'</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 xml:space="preserve"> );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java.lang.String class implements Serializable, Comparable and CharSequence interfaces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java String is immutable i.e. it cannot be changed but a new instance is created.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For every time of assignment it will create new location.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For mutable class, you can use StringBuffer and StringBuilder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How to create String object?</w:t>
      </w:r>
    </w:p>
    <w:p>
      <w:pPr>
        <w:pStyle w:val="4"/>
        <w:jc w:val="both"/>
        <w:rPr>
          <w:rFonts w:ascii="Times New Roman" w:hAnsi="Times New Roman" w:cs="Times New Roman"/>
        </w:rPr>
      </w:pPr>
      <w:r>
        <w:rPr>
          <w:rFonts w:ascii="Times New Roman" w:hAnsi="Times New Roman" w:cs="Times New Roman"/>
        </w:rPr>
        <w:t>There are two ways to create String object:</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By string literal</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By new keyword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String Literal</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String literal is created by using double quotes. For Example: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String s="welcome";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Each time you create a string literal, the JVM checks the string constant pool first. If the string already exists in the pool, a reference to the pooled instance is returned. If string doesn't exist in the pool, a new string instance is created and placed in the pool. For example:</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String s1="Welcome";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String s2="Welcome";//will not create new instance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 the above example only one object will be created. Firstly JVM will not find any string object with the value "Welcome" in string constant pool, so it will create a new object. After that it will find the string with the value "Welcome" in the pool, it will not create new object but will return the reference to the same instance.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Note: String objects are stored in a special memory area known as string constant pool.</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Why java uses concept of string literal?</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To make Java more memory efficient (because no new objects are created if it exists already in string constant pool).</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By new keyword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String s=new String("Welcome");//creates two objects and one reference variable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 such case, JVM will create a new string object in normal(non pool) heap memory and the literal "Welcome" will be placed in the string constant pool. The variable s will refer to the object in heap(non pool).</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String Example</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2A00FF"/>
        </w:rPr>
        <w:t>"java"</w:t>
      </w:r>
      <w:r>
        <w:rPr>
          <w:rFonts w:ascii="Times New Roman" w:hAnsi="Times New Roman" w:cs="Times New Roman"/>
          <w:color w:val="000000"/>
        </w:rPr>
        <w:t>;</w:t>
      </w:r>
      <w:r>
        <w:rPr>
          <w:rFonts w:ascii="Times New Roman" w:hAnsi="Times New Roman" w:cs="Times New Roman"/>
          <w:color w:val="3F7F5F"/>
        </w:rPr>
        <w:t xml:space="preserve">//creating string by java string literal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ch</w:t>
      </w:r>
      <w:r>
        <w:rPr>
          <w:rFonts w:ascii="Times New Roman" w:hAnsi="Times New Roman" w:cs="Times New Roman"/>
          <w:color w:val="000000"/>
        </w:rPr>
        <w:t>[]={</w:t>
      </w:r>
      <w:r>
        <w:rPr>
          <w:rFonts w:ascii="Times New Roman" w:hAnsi="Times New Roman" w:cs="Times New Roman"/>
          <w:color w:val="2A00FF"/>
        </w:rPr>
        <w:t>'s'</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2A00FF"/>
        </w:rPr>
        <w:t>'r'</w:t>
      </w:r>
      <w:r>
        <w:rPr>
          <w:rFonts w:ascii="Times New Roman" w:hAnsi="Times New Roman" w:cs="Times New Roman"/>
          <w:color w:val="000000"/>
        </w:rPr>
        <w:t>,</w:t>
      </w:r>
      <w:r>
        <w:rPr>
          <w:rFonts w:ascii="Times New Roman" w:hAnsi="Times New Roman" w:cs="Times New Roman"/>
          <w:color w:val="2A00FF"/>
        </w:rPr>
        <w:t>'i'</w:t>
      </w:r>
      <w:r>
        <w:rPr>
          <w:rFonts w:ascii="Times New Roman" w:hAnsi="Times New Roman" w:cs="Times New Roman"/>
          <w:color w:val="000000"/>
        </w:rPr>
        <w:t>,</w:t>
      </w:r>
      <w:r>
        <w:rPr>
          <w:rFonts w:ascii="Times New Roman" w:hAnsi="Times New Roman" w:cs="Times New Roman"/>
          <w:color w:val="2A00FF"/>
        </w:rPr>
        <w:t>'n'</w:t>
      </w:r>
      <w:r>
        <w:rPr>
          <w:rFonts w:ascii="Times New Roman" w:hAnsi="Times New Roman" w:cs="Times New Roman"/>
          <w:color w:val="000000"/>
        </w:rPr>
        <w:t>,</w:t>
      </w:r>
      <w:r>
        <w:rPr>
          <w:rFonts w:ascii="Times New Roman" w:hAnsi="Times New Roman" w:cs="Times New Roman"/>
          <w:color w:val="2A00FF"/>
        </w:rPr>
        <w:t>'g'</w:t>
      </w:r>
      <w:r>
        <w:rPr>
          <w:rFonts w:ascii="Times New Roman" w:hAnsi="Times New Roman" w:cs="Times New Roman"/>
          <w:color w:val="000000"/>
        </w:rPr>
        <w:t>,</w:t>
      </w:r>
      <w:r>
        <w:rPr>
          <w:rFonts w:ascii="Times New Roman" w:hAnsi="Times New Roman" w:cs="Times New Roman"/>
          <w:color w:val="2A00FF"/>
        </w:rPr>
        <w:t>'s'</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6A3E3E"/>
        </w:rPr>
        <w:t>ch</w:t>
      </w:r>
      <w:r>
        <w:rPr>
          <w:rFonts w:ascii="Times New Roman" w:hAnsi="Times New Roman" w:cs="Times New Roman"/>
          <w:color w:val="000000"/>
        </w:rPr>
        <w:t>);</w:t>
      </w:r>
      <w:r>
        <w:rPr>
          <w:rFonts w:ascii="Times New Roman" w:hAnsi="Times New Roman" w:cs="Times New Roman"/>
          <w:color w:val="3F7F5F"/>
        </w:rPr>
        <w:t xml:space="preserve">//converting char array to string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s3</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"example"</w:t>
      </w:r>
      <w:r>
        <w:rPr>
          <w:rFonts w:ascii="Times New Roman" w:hAnsi="Times New Roman" w:cs="Times New Roman"/>
          <w:color w:val="000000"/>
        </w:rPr>
        <w:t>);</w:t>
      </w:r>
      <w:r>
        <w:rPr>
          <w:rFonts w:ascii="Times New Roman" w:hAnsi="Times New Roman" w:cs="Times New Roman"/>
          <w:color w:val="3F7F5F"/>
        </w:rPr>
        <w:t xml:space="preserve">//creating java string by new keyword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s4</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6A3E3E"/>
        </w:rPr>
        <w:t>s2</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String s5=s1;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s1</w:t>
      </w:r>
      <w:r>
        <w:rPr>
          <w:rFonts w:ascii="Times New Roman" w:hAnsi="Times New Roman" w:cs="Times New Roman"/>
          <w:color w:val="000000"/>
        </w:rPr>
        <w:t xml:space="preserve">);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s2</w:t>
      </w:r>
      <w:r>
        <w:rPr>
          <w:rFonts w:ascii="Times New Roman" w:hAnsi="Times New Roman" w:cs="Times New Roman"/>
          <w:color w:val="000000"/>
        </w:rPr>
        <w:t xml:space="preserve">);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s3</w:t>
      </w:r>
      <w:r>
        <w:rPr>
          <w:rFonts w:ascii="Times New Roman" w:hAnsi="Times New Roman" w:cs="Times New Roman"/>
          <w:color w:val="000000"/>
        </w:rPr>
        <w:t xml:space="preserve">);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s4</w:t>
      </w:r>
      <w:r>
        <w:rPr>
          <w:rFonts w:ascii="Times New Roman" w:hAnsi="Times New Roman" w:cs="Times New Roman"/>
          <w:color w:val="000000"/>
        </w:rPr>
        <w:t xml:space="preserve">);  </w:t>
      </w:r>
    </w:p>
    <w:p>
      <w:pPr>
        <w:pStyle w:val="4"/>
        <w:ind w:firstLine="720"/>
        <w:jc w:val="both"/>
        <w:rPr>
          <w:rFonts w:ascii="Times New Roman" w:hAnsi="Times New Roman" w:cs="Times New Roman"/>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Java String class methods</w:t>
      </w:r>
    </w:p>
    <w:p>
      <w:pPr>
        <w:pStyle w:val="4"/>
        <w:jc w:val="both"/>
        <w:rPr>
          <w:rFonts w:ascii="Times New Roman" w:hAnsi="Times New Roman" w:cs="Times New Roman"/>
        </w:rPr>
      </w:pPr>
      <w:r>
        <w:rPr>
          <w:rFonts w:ascii="Times New Roman" w:hAnsi="Times New Roman" w:cs="Times New Roman"/>
        </w:rPr>
        <w:t>The java.lang.String class provides many useful methods to perform operations on sequence of char values.</w:t>
      </w:r>
    </w:p>
    <w:p>
      <w:pPr>
        <w:pStyle w:val="4"/>
        <w:jc w:val="both"/>
        <w:rPr>
          <w:rFonts w:ascii="Times New Roman" w:hAnsi="Times New Roman" w:cs="Times New Roman"/>
        </w:rPr>
      </w:pPr>
    </w:p>
    <w:tbl>
      <w:tblPr>
        <w:tblStyle w:val="26"/>
        <w:tblW w:w="9365" w:type="dxa"/>
        <w:tblInd w:w="98" w:type="dxa"/>
        <w:tblLayout w:type="fixed"/>
        <w:tblCellMar>
          <w:top w:w="0" w:type="dxa"/>
          <w:left w:w="10" w:type="dxa"/>
          <w:bottom w:w="0" w:type="dxa"/>
          <w:right w:w="10" w:type="dxa"/>
        </w:tblCellMar>
      </w:tblPr>
      <w:tblGrid>
        <w:gridCol w:w="540"/>
        <w:gridCol w:w="3510"/>
        <w:gridCol w:w="5315"/>
      </w:tblGrid>
      <w:tr>
        <w:tblPrEx>
          <w:tblCellMar>
            <w:top w:w="0" w:type="dxa"/>
            <w:left w:w="10" w:type="dxa"/>
            <w:bottom w:w="0" w:type="dxa"/>
            <w:right w:w="10" w:type="dxa"/>
          </w:tblCellMar>
        </w:tblPrEx>
        <w:tc>
          <w:tcPr>
            <w:tcW w:w="540" w:type="dxa"/>
            <w:tcBorders>
              <w:top w:val="single" w:color="000080" w:sz="2" w:space="0"/>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No.</w:t>
            </w:r>
            <w:r>
              <w:rPr>
                <w:rFonts w:ascii="Times New Roman" w:hAnsi="Times New Roman" w:cs="Times New Roman"/>
              </w:rPr>
              <w:tab/>
            </w:r>
            <w:r>
              <w:rPr>
                <w:rFonts w:ascii="Times New Roman" w:hAnsi="Times New Roman" w:cs="Times New Roman"/>
              </w:rPr>
              <w:tab/>
            </w:r>
          </w:p>
        </w:tc>
        <w:tc>
          <w:tcPr>
            <w:tcW w:w="3510" w:type="dxa"/>
            <w:tcBorders>
              <w:top w:val="single" w:color="000080" w:sz="2" w:space="0"/>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Method</w:t>
            </w:r>
          </w:p>
        </w:tc>
        <w:tc>
          <w:tcPr>
            <w:tcW w:w="531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Description</w:t>
            </w:r>
          </w:p>
        </w:tc>
      </w:tr>
      <w:tr>
        <w:tblPrEx>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1</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char  charAt(int  index)</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char value for the particular index</w:t>
            </w:r>
          </w:p>
        </w:tc>
      </w:tr>
      <w:tr>
        <w:tblPrEx>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int length()</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string length</w:t>
            </w:r>
          </w:p>
        </w:tc>
      </w:tr>
      <w:tr>
        <w:tblPrEx>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5</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 substring(int beginIndex)</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substring for given begin index</w:t>
            </w:r>
          </w:p>
        </w:tc>
      </w:tr>
      <w:tr>
        <w:tblPrEx>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6</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eastAsia="Times New Roman" w:cs="Times New Roman"/>
              </w:rPr>
            </w:pPr>
            <w:r>
              <w:rPr>
                <w:rFonts w:ascii="Times New Roman" w:hAnsi="Times New Roman" w:cs="Times New Roman"/>
              </w:rPr>
              <w:t xml:space="preserve">String substring(int beginIndex,         </w:t>
            </w:r>
          </w:p>
          <w:p>
            <w:pPr>
              <w:pStyle w:val="882"/>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int endIndex)</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substring for given begin index and end index</w:t>
            </w:r>
          </w:p>
        </w:tc>
      </w:tr>
      <w:tr>
        <w:tblPrEx>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7</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boolean contains(CharSequence s)</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true or false after matching the sequence of char value</w:t>
            </w:r>
          </w:p>
        </w:tc>
      </w:tr>
      <w:tr>
        <w:tblPrEx>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10</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boolean equals(Object another)</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checks the equality of string with object</w:t>
            </w:r>
          </w:p>
        </w:tc>
      </w:tr>
      <w:tr>
        <w:tblPrEx>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11</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boolean isEmpty()</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checks if string is empty</w:t>
            </w:r>
          </w:p>
        </w:tc>
      </w:tr>
      <w:tr>
        <w:tblPrEx>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13</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 replace(char old, char new)</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replaces all occurrences of specified char value</w:t>
            </w:r>
          </w:p>
        </w:tc>
      </w:tr>
      <w:tr>
        <w:tblPrEx>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14</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 replace(CharSequence old, CharSequence new)</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replaces all occurrences of specified CharSequence</w:t>
            </w:r>
          </w:p>
        </w:tc>
      </w:tr>
      <w:tr>
        <w:tblPrEx>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15</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 trim()</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trimmed string omitting leading and trailing spaces</w:t>
            </w:r>
          </w:p>
        </w:tc>
      </w:tr>
      <w:tr>
        <w:tblPrEx>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16</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 [] split(String regex)</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splitted string matching regex</w:t>
            </w:r>
          </w:p>
        </w:tc>
      </w:tr>
      <w:tr>
        <w:tblPrEx>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19</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int indexOf(int ch)</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specified char value index</w:t>
            </w:r>
          </w:p>
        </w:tc>
      </w:tr>
      <w:tr>
        <w:tblPrEx>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20</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int indexOf(int ch, int fromIndex)</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specified char value index starting with given index</w:t>
            </w:r>
          </w:p>
        </w:tc>
      </w:tr>
      <w:tr>
        <w:tblPrEx>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21</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int indexOf(String substring)</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specified substring index</w:t>
            </w:r>
          </w:p>
        </w:tc>
      </w:tr>
      <w:tr>
        <w:tblPrEx>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22</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int indexOf(String substring, int fromIndex)</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specified substring index starting with given index</w:t>
            </w:r>
          </w:p>
        </w:tc>
      </w:tr>
      <w:tr>
        <w:tblPrEx>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23</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 toLowerCase()</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string in lowercase.</w:t>
            </w:r>
          </w:p>
        </w:tc>
      </w:tr>
      <w:tr>
        <w:tblPrEx>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25</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 toUpperCase()</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string in uppercase</w:t>
            </w:r>
          </w:p>
        </w:tc>
      </w:tr>
    </w:tbl>
    <w:p>
      <w:pPr>
        <w:pStyle w:val="4"/>
        <w:jc w:val="both"/>
        <w:rPr>
          <w:rFonts w:ascii="Times New Roman" w:hAnsi="Times New Roman" w:cs="Times New Roman"/>
        </w:rPr>
      </w:pPr>
    </w:p>
    <w:p>
      <w:pPr>
        <w:widowControl/>
        <w:numPr>
          <w:ilvl w:val="1"/>
          <w:numId w:val="11"/>
        </w:numPr>
        <w:suppressAutoHyphens w:val="0"/>
        <w:autoSpaceDE w:val="0"/>
        <w:textAlignment w:val="auto"/>
        <w:rPr>
          <w:rFonts w:ascii="Times New Roman" w:hAnsi="Times New Roman" w:cs="Times New Roman"/>
          <w:color w:val="000000"/>
          <w:shd w:val="clear" w:color="auto" w:fill="C0C0C0"/>
          <w:lang w:val="en-US" w:eastAsia="en-US" w:bidi="te-IN"/>
        </w:rPr>
      </w:pPr>
      <w:r>
        <w:rPr>
          <w:rFonts w:ascii="Times New Roman" w:hAnsi="Times New Roman" w:cs="Times New Roman"/>
          <w:color w:val="000000"/>
          <w:lang w:val="en-US" w:eastAsia="en-US" w:bidi="te-IN"/>
        </w:rPr>
        <w:t>charAt()</w:t>
      </w:r>
    </w:p>
    <w:p>
      <w:pPr>
        <w:widowControl/>
        <w:suppressAutoHyphens w:val="0"/>
        <w:autoSpaceDE w:val="0"/>
        <w:textAlignment w:val="auto"/>
        <w:rPr>
          <w:rFonts w:ascii="Times New Roman" w:hAnsi="Times New Roman" w:cs="Times New Roman"/>
          <w:color w:val="000000"/>
          <w:shd w:val="clear" w:color="auto" w:fill="C0C0C0"/>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.charAt(0);</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6A3E3E"/>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.charAt(5);</w:t>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throws StringIndexOutOfBoundsException</w:t>
      </w:r>
    </w:p>
    <w:p>
      <w:pPr>
        <w:pStyle w:val="4"/>
        <w:numPr>
          <w:ilvl w:val="1"/>
          <w:numId w:val="11"/>
        </w:numPr>
        <w:jc w:val="both"/>
        <w:rPr>
          <w:rFonts w:ascii="Times New Roman" w:hAnsi="Times New Roman" w:cs="Times New Roman"/>
          <w:b/>
          <w:bCs/>
        </w:rPr>
      </w:pPr>
      <w:r>
        <w:rPr>
          <w:rFonts w:ascii="Times New Roman" w:hAnsi="Times New Roman" w:cs="Times New Roman"/>
          <w:color w:val="000000"/>
          <w:lang w:val="en-US" w:eastAsia="en-US" w:bidi="te-IN"/>
        </w:rPr>
        <w:t>length()</w:t>
      </w:r>
    </w:p>
    <w:p>
      <w:pPr>
        <w:pStyle w:val="4"/>
        <w:jc w:val="both"/>
        <w:rPr>
          <w:rFonts w:ascii="Times New Roman" w:hAnsi="Times New Roman" w:cs="Times New Roman"/>
          <w:b/>
          <w:bCs/>
        </w:rPr>
      </w:pPr>
    </w:p>
    <w:p>
      <w:pPr>
        <w:widowControl/>
        <w:suppressAutoHyphens w:val="0"/>
        <w:autoSpaceDE w:val="0"/>
        <w:textAlignment w:val="auto"/>
        <w:rPr>
          <w:rFonts w:ascii="Times New Roman" w:hAnsi="Times New Roman" w:cs="Times New Roman"/>
          <w:b/>
          <w:bCs/>
          <w:color w:val="7F0055"/>
          <w:lang w:val="en-US" w:eastAsia="en-US" w:bidi="te-IN"/>
        </w:rPr>
      </w:pP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len</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.length();</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len</w:t>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3. getBytes()</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color w:val="7F0055"/>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byte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.getBytes();</w:t>
      </w:r>
      <w:r>
        <w:rPr>
          <w:rFonts w:ascii="Times New Roman" w:hAnsi="Times New Roman" w:cs="Times New Roman"/>
          <w:color w:val="3F7F5F"/>
          <w:lang w:val="en-US" w:eastAsia="en-US" w:bidi="te-IN"/>
        </w:rPr>
        <w:t>// to convert string to byte array.</w:t>
      </w:r>
    </w:p>
    <w:p>
      <w:pPr>
        <w:widowControl/>
        <w:suppressAutoHyphens w:val="0"/>
        <w:autoSpaceDE w:val="0"/>
        <w:textAlignment w:val="auto"/>
        <w:rPr>
          <w:rFonts w:ascii="Times New Roman" w:hAnsi="Times New Roman" w:cs="Times New Roman"/>
          <w:b/>
          <w:bCs/>
          <w:color w:val="7F0055"/>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 0;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&lt;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shd w:val="clear" w:color="auto" w:fill="C0C0C0"/>
          <w:lang w:val="en-US" w:eastAsia="en-US" w:bidi="te-IN"/>
        </w:rPr>
      </w:pPr>
      <w:r>
        <w:rPr>
          <w:rFonts w:ascii="Times New Roman" w:hAnsi="Times New Roman" w:cs="Times New Roman"/>
          <w:b/>
          <w:bCs/>
        </w:rPr>
        <w:t>4.</w:t>
      </w:r>
      <w:r>
        <w:rPr>
          <w:rFonts w:ascii="Times New Roman" w:hAnsi="Times New Roman" w:cs="Times New Roman"/>
          <w:color w:val="000000"/>
          <w:lang w:val="en-US" w:eastAsia="en-US" w:bidi="te-IN"/>
        </w:rPr>
        <w:t xml:space="preserve"> indexOf()</w:t>
      </w:r>
    </w:p>
    <w:p>
      <w:pPr>
        <w:widowControl/>
        <w:suppressAutoHyphens w:val="0"/>
        <w:autoSpaceDE w:val="0"/>
        <w:textAlignment w:val="auto"/>
        <w:rPr>
          <w:rFonts w:ascii="Times New Roman" w:hAnsi="Times New Roman" w:cs="Times New Roman"/>
          <w:b/>
          <w:bCs/>
          <w:color w:val="7F0055"/>
          <w:lang w:val="en-US" w:eastAsia="en-US" w:bidi="te-IN"/>
        </w:rPr>
      </w:pP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index</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.indexOf(</w:t>
      </w:r>
      <w:r>
        <w:rPr>
          <w:rFonts w:ascii="Times New Roman" w:hAnsi="Times New Roman" w:cs="Times New Roman"/>
          <w:color w:val="2A00FF"/>
          <w:lang w:val="en-US" w:eastAsia="en-US" w:bidi="te-IN"/>
        </w:rPr>
        <w:t>'l'</w:t>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index</w:t>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5. isEmpty()   return true if string is empty.</w:t>
      </w:r>
    </w:p>
    <w:p>
      <w:pPr>
        <w:pStyle w:val="4"/>
        <w:jc w:val="both"/>
        <w:rPr>
          <w:rFonts w:ascii="Times New Roman" w:hAnsi="Times New Roman" w:cs="Times New Roman"/>
          <w:color w:val="000000"/>
          <w:lang w:val="en-US" w:eastAsia="en-US" w:bidi="te-IN"/>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.isEmpty())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"yes"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"No empty"</w:t>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u w:val="single"/>
          <w:lang w:val="en-US" w:eastAsia="en-US" w:bidi="te-IN"/>
        </w:rPr>
        <w:t>s1</w:t>
      </w:r>
      <w:r>
        <w:rPr>
          <w:rFonts w:ascii="Times New Roman" w:hAnsi="Times New Roman" w:cs="Times New Roman"/>
          <w:color w:val="000000"/>
          <w:lang w:val="en-US" w:eastAsia="en-US" w:bidi="te-IN"/>
        </w:rPr>
        <w:t>.isEmpty())  //</w:t>
      </w:r>
      <w:r>
        <w:rPr>
          <w:rFonts w:ascii="Times New Roman" w:hAnsi="Times New Roman" w:cs="Times New Roman"/>
          <w:color w:val="0066CC"/>
          <w:u w:val="single"/>
          <w:lang w:val="en-US" w:eastAsia="en-US" w:bidi="te-IN"/>
        </w:rPr>
        <w:t xml:space="preserve"> NullPointerException</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"yes"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"No empty"</w:t>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6.replace()</w:t>
      </w:r>
    </w:p>
    <w:p>
      <w:pPr>
        <w:pStyle w:val="4"/>
        <w:jc w:val="both"/>
        <w:rPr>
          <w:rFonts w:ascii="Times New Roman" w:hAnsi="Times New Roman" w:cs="Times New Roman"/>
          <w:b/>
          <w:bCs/>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"this is java"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.replace(</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"kava"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3F7F5F"/>
          <w:lang w:val="en-US" w:eastAsia="en-US" w:bidi="te-IN"/>
        </w:rPr>
        <w:t>// no change, since string is immutable object.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O/P: </w:t>
      </w:r>
      <w:r>
        <w:rPr>
          <w:rFonts w:ascii="Times New Roman" w:hAnsi="Times New Roman" w:cs="Times New Roman"/>
          <w:color w:val="2A00FF"/>
          <w:lang w:val="en-US" w:eastAsia="en-US" w:bidi="te-IN"/>
        </w:rPr>
        <w:t>this is java</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w:t>
      </w:r>
    </w:p>
    <w:p>
      <w:pPr>
        <w:widowControl/>
        <w:suppressAutoHyphens w:val="0"/>
        <w:autoSpaceDE w:val="0"/>
        <w:ind w:left="720" w:firstLine="72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 xml:space="preserve">O/P: </w:t>
      </w:r>
      <w:r>
        <w:rPr>
          <w:rFonts w:ascii="Times New Roman" w:hAnsi="Times New Roman" w:cs="Times New Roman"/>
          <w:color w:val="2A00FF"/>
          <w:lang w:val="en-US" w:eastAsia="en-US" w:bidi="te-IN"/>
        </w:rPr>
        <w:t>this is kava</w:t>
      </w:r>
    </w:p>
    <w:p>
      <w:pPr>
        <w:widowControl/>
        <w:suppressAutoHyphens w:val="0"/>
        <w:autoSpaceDE w:val="0"/>
        <w:ind w:left="720" w:firstLine="72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lang w:val="en-US" w:eastAsia="en-US" w:bidi="te-IN"/>
        </w:rPr>
        <w:t>String is immarable object, it can not be modified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lang w:val="en-US" w:eastAsia="en-US" w:bidi="te-IN"/>
        </w:rPr>
        <w:t>Types of objects in java.</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lang w:val="en-US" w:eastAsia="en-US" w:bidi="te-IN"/>
        </w:rPr>
        <w:t>There are two types</w:t>
      </w:r>
    </w:p>
    <w:p>
      <w:pPr>
        <w:widowControl/>
        <w:numPr>
          <w:ilvl w:val="0"/>
          <w:numId w:val="18"/>
        </w:numPr>
        <w:suppressAutoHyphens w:val="0"/>
        <w:autoSpaceDE w:val="0"/>
        <w:textAlignment w:val="auto"/>
        <w:rPr>
          <w:rFonts w:ascii="Times New Roman" w:hAnsi="Times New Roman" w:cs="Times New Roman"/>
          <w:lang w:val="en-US" w:eastAsia="en-US" w:bidi="te-IN"/>
        </w:rPr>
      </w:pPr>
      <w:r>
        <w:rPr>
          <w:rFonts w:ascii="Times New Roman" w:hAnsi="Times New Roman" w:cs="Times New Roman"/>
          <w:lang w:val="en-US" w:eastAsia="en-US" w:bidi="te-IN"/>
        </w:rPr>
        <w:t>mutable</w:t>
      </w:r>
    </w:p>
    <w:p>
      <w:pPr>
        <w:widowControl/>
        <w:numPr>
          <w:ilvl w:val="0"/>
          <w:numId w:val="18"/>
        </w:numPr>
        <w:suppressAutoHyphens w:val="0"/>
        <w:autoSpaceDE w:val="0"/>
        <w:textAlignment w:val="auto"/>
        <w:rPr>
          <w:rFonts w:ascii="Times New Roman" w:hAnsi="Times New Roman" w:cs="Times New Roman"/>
          <w:lang w:val="en-US" w:eastAsia="en-US" w:bidi="te-IN"/>
        </w:rPr>
      </w:pPr>
      <w:r>
        <w:rPr>
          <w:rFonts w:ascii="Times New Roman" w:hAnsi="Times New Roman" w:cs="Times New Roman"/>
          <w:lang w:val="en-US" w:eastAsia="en-US" w:bidi="te-IN"/>
        </w:rPr>
        <w:t>immutable</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lang w:val="en-US" w:eastAsia="en-US" w:bidi="te-IN"/>
        </w:rPr>
        <w:t>7.</w:t>
      </w:r>
      <w:r>
        <w:rPr>
          <w:rFonts w:ascii="Times New Roman" w:hAnsi="Times New Roman" w:cs="Times New Roman"/>
          <w:color w:val="000000"/>
          <w:lang w:val="en-US" w:eastAsia="en-US" w:bidi="te-IN"/>
        </w:rPr>
        <w:t xml:space="preserve"> toUpperCase()</w:t>
      </w: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shd w:val="clear" w:color="auto" w:fill="FFFF00"/>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.toUpperCase();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shd w:val="clear" w:color="auto" w:fill="C0C0C0"/>
          <w:lang w:val="en-US" w:eastAsia="en-US" w:bidi="te-IN"/>
        </w:rPr>
        <w:t>s2</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For every attempt to modify, it will create new location and return reference to new location.</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8.toLowerCase()</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"HeLlO12345"</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.toLowerCase();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ind w:left="360"/>
        <w:textAlignment w:val="auto"/>
        <w:rPr>
          <w:rFonts w:ascii="Times New Roman" w:hAnsi="Times New Roman" w:cs="Times New Roman"/>
          <w:b/>
          <w:bCs/>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color w:val="000000"/>
          <w:lang w:val="en-US" w:eastAsia="en-US" w:bidi="te-IN"/>
        </w:rPr>
      </w:pPr>
      <w:r>
        <w:rPr>
          <w:rFonts w:ascii="Times New Roman" w:hAnsi="Times New Roman" w:cs="Times New Roman"/>
          <w:b/>
          <w:bCs/>
        </w:rPr>
        <w:t>9.trim()</w:t>
      </w: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 hello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.length()); </w:t>
      </w:r>
      <w:r>
        <w:rPr>
          <w:rFonts w:ascii="Times New Roman" w:hAnsi="Times New Roman" w:cs="Times New Roman"/>
          <w:color w:val="3F7F5F"/>
          <w:lang w:val="en-US" w:eastAsia="en-US" w:bidi="te-IN"/>
        </w:rPr>
        <w:t>// 7</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.trim();</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.length()); </w:t>
      </w:r>
      <w:r>
        <w:rPr>
          <w:rFonts w:ascii="Times New Roman" w:hAnsi="Times New Roman" w:cs="Times New Roman"/>
          <w:color w:val="3F7F5F"/>
          <w:lang w:val="en-US" w:eastAsia="en-US" w:bidi="te-IN"/>
        </w:rPr>
        <w:t>// 7</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.length()); </w:t>
      </w:r>
      <w:r>
        <w:rPr>
          <w:rFonts w:ascii="Times New Roman" w:hAnsi="Times New Roman" w:cs="Times New Roman"/>
          <w:color w:val="3F7F5F"/>
          <w:lang w:val="en-US" w:eastAsia="en-US" w:bidi="te-IN"/>
        </w:rPr>
        <w:t>// 5</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10.</w:t>
      </w:r>
      <w:r>
        <w:rPr>
          <w:rFonts w:ascii="Times New Roman" w:hAnsi="Times New Roman" w:cs="Times New Roman"/>
          <w:color w:val="000000"/>
          <w:lang w:val="en-US" w:eastAsia="en-US" w:bidi="te-IN"/>
        </w:rPr>
        <w:t xml:space="preserve"> contains()</w:t>
      </w:r>
    </w:p>
    <w:p>
      <w:pPr>
        <w:pStyle w:val="4"/>
        <w:jc w:val="both"/>
        <w:rPr>
          <w:rFonts w:ascii="Times New Roman" w:hAnsi="Times New Roman" w:cs="Times New Roman"/>
          <w:b/>
          <w:bCs/>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"this is java"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.contains(</w:t>
      </w:r>
      <w:r>
        <w:rPr>
          <w:rFonts w:ascii="Times New Roman" w:hAnsi="Times New Roman" w:cs="Times New Roman"/>
          <w:color w:val="2A00FF"/>
          <w:lang w:val="en-US" w:eastAsia="en-US" w:bidi="te-IN"/>
        </w:rPr>
        <w:t>"is"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"yes"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"no"</w:t>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11.indexOf()</w:t>
      </w:r>
    </w:p>
    <w:p>
      <w:pPr>
        <w:pStyle w:val="4"/>
        <w:jc w:val="both"/>
        <w:rPr>
          <w:rFonts w:ascii="Times New Roman" w:hAnsi="Times New Roman" w:cs="Times New Roman"/>
          <w:color w:val="000000"/>
          <w:lang w:val="en-US" w:eastAsia="en-US" w:bidi="te-IN"/>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"this is java"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index</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.indexOf(</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index</w:t>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"this is java"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index</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.indexOf(</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 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index</w:t>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rPr>
      </w:pPr>
      <w:r>
        <w:rPr>
          <w:rFonts w:ascii="Times New Roman" w:hAnsi="Times New Roman" w:cs="Times New Roman"/>
          <w:b/>
          <w:bCs/>
        </w:rPr>
        <w:t>Java String comparison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We can compare string in java on the basis of content and reference.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there are three ways to compare strings in java:</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By equals() method</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By = = operator</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By compareTo()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It is used in authentication (by equals() method), </w:t>
      </w:r>
    </w:p>
    <w:p>
      <w:pPr>
        <w:pStyle w:val="4"/>
        <w:jc w:val="both"/>
        <w:rPr>
          <w:rFonts w:ascii="Times New Roman" w:hAnsi="Times New Roman" w:cs="Times New Roman"/>
        </w:rPr>
      </w:pPr>
      <w:r>
        <w:rPr>
          <w:rFonts w:ascii="Times New Roman" w:hAnsi="Times New Roman" w:cs="Times New Roman"/>
        </w:rPr>
        <w:t xml:space="preserve">sorting (by compareTo() method), </w:t>
      </w:r>
    </w:p>
    <w:p>
      <w:pPr>
        <w:pStyle w:val="4"/>
        <w:jc w:val="both"/>
        <w:rPr>
          <w:rFonts w:ascii="Times New Roman" w:hAnsi="Times New Roman" w:cs="Times New Roman"/>
        </w:rPr>
      </w:pPr>
      <w:r>
        <w:rPr>
          <w:rFonts w:ascii="Times New Roman" w:hAnsi="Times New Roman" w:cs="Times New Roman"/>
        </w:rPr>
        <w:t>reference matching (by == operator) etc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 String compare by equals()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String equals() method compares the original content of the string. It compares values of string for equality. String class provides two methods:</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public boolean equals(Object another) compares this string to the specified object.</w:t>
      </w:r>
    </w:p>
    <w:p>
      <w:pPr>
        <w:pStyle w:val="4"/>
        <w:jc w:val="both"/>
        <w:rPr>
          <w:rFonts w:ascii="Times New Roman" w:hAnsi="Times New Roman" w:cs="Times New Roman"/>
          <w:b/>
          <w:color w:val="7F0055"/>
        </w:rPr>
      </w:pPr>
      <w:r>
        <w:rPr>
          <w:rFonts w:ascii="Times New Roman" w:hAnsi="Times New Roman" w:eastAsia="Times New Roman" w:cs="Times New Roman"/>
        </w:rPr>
        <w:t xml:space="preserve">    </w:t>
      </w:r>
      <w:r>
        <w:rPr>
          <w:rFonts w:ascii="Times New Roman" w:hAnsi="Times New Roman" w:cs="Times New Roman"/>
        </w:rPr>
        <w:t>public boolean equalsIgnoreCase(String another) compares this String to another string, ignoring case.</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.equals(</w:t>
      </w:r>
      <w:r>
        <w:rPr>
          <w:rFonts w:ascii="Times New Roman" w:hAnsi="Times New Roman" w:cs="Times New Roman"/>
          <w:color w:val="6A3E3E"/>
        </w:rPr>
        <w:t>s2</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"both are equal"</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else</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"not equal"</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o/p :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color w:val="2A00FF"/>
        </w:rPr>
        <w:t>both are equal</w:t>
      </w:r>
    </w:p>
    <w:p>
      <w:pPr>
        <w:pStyle w:val="4"/>
        <w:jc w:val="both"/>
        <w:rPr>
          <w:rFonts w:ascii="Times New Roman" w:hAnsi="Times New Roman" w:cs="Times New Roman"/>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.equals(</w:t>
      </w:r>
      <w:r>
        <w:rPr>
          <w:rFonts w:ascii="Times New Roman" w:hAnsi="Times New Roman" w:cs="Times New Roman"/>
          <w:color w:val="6A3E3E"/>
        </w:rPr>
        <w:t>s2</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"both are equal"</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else</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"not equal"</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color w:val="2A00FF"/>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color w:val="2A00FF"/>
        </w:rPr>
      </w:pPr>
    </w:p>
    <w:p>
      <w:pPr>
        <w:pStyle w:val="4"/>
        <w:jc w:val="both"/>
        <w:rPr>
          <w:rFonts w:ascii="Times New Roman" w:hAnsi="Times New Roman" w:cs="Times New Roman"/>
        </w:rPr>
      </w:pPr>
      <w:r>
        <w:rPr>
          <w:rFonts w:ascii="Times New Roman" w:hAnsi="Times New Roman" w:cs="Times New Roman"/>
        </w:rPr>
        <w:t xml:space="preserve">O/P ;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2A00FF"/>
        </w:rPr>
        <w:t>not equal</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.equalsIgnoreCase(</w:t>
      </w:r>
      <w:r>
        <w:rPr>
          <w:rFonts w:ascii="Times New Roman" w:hAnsi="Times New Roman" w:cs="Times New Roman"/>
          <w:color w:val="6A3E3E"/>
        </w:rPr>
        <w:t>s2</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"both are equal"</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else</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"not equal"</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O/p :  </w:t>
      </w:r>
      <w:r>
        <w:rPr>
          <w:rFonts w:ascii="Times New Roman" w:hAnsi="Times New Roman" w:cs="Times New Roman"/>
          <w:color w:val="2A00FF"/>
        </w:rPr>
        <w:t>both are equal</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Eg:</w:t>
      </w:r>
    </w:p>
    <w:p>
      <w:pPr>
        <w:pStyle w:val="4"/>
        <w:jc w:val="both"/>
        <w:rPr>
          <w:rFonts w:ascii="Times New Roman" w:hAnsi="Times New Roman" w:cs="Times New Roman"/>
          <w:b/>
          <w:bCs/>
        </w:rPr>
      </w:pPr>
      <w:r>
        <w:rPr>
          <w:rFonts w:ascii="Times New Roman" w:hAnsi="Times New Roman" w:cs="Times New Roman"/>
          <w:b/>
          <w:bCs/>
        </w:rPr>
        <w:t>Program to validate userid and password.</w:t>
      </w:r>
    </w:p>
    <w:p>
      <w:pPr>
        <w:pStyle w:val="4"/>
        <w:jc w:val="both"/>
        <w:rPr>
          <w:rFonts w:ascii="Times New Roman" w:hAnsi="Times New Roman" w:cs="Times New Roman"/>
          <w:b/>
          <w:bCs/>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java.util.Scanner;</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Scanner </w:t>
      </w:r>
      <w:r>
        <w:rPr>
          <w:rFonts w:ascii="Times New Roman" w:hAnsi="Times New Roman" w:cs="Times New Roman"/>
          <w:color w:val="6A3E3E"/>
          <w:u w:val="single"/>
          <w:lang w:val="en-US" w:eastAsia="en-US" w:bidi="te-IN"/>
        </w:rPr>
        <w:t>sc</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Scanner(System.</w:t>
      </w:r>
      <w:r>
        <w:rPr>
          <w:rFonts w:ascii="Times New Roman" w:hAnsi="Times New Roman" w:cs="Times New Roman"/>
          <w:b/>
          <w:bCs/>
          <w:i/>
          <w:iCs/>
          <w:color w:val="0000C0"/>
          <w:lang w:val="en-US" w:eastAsia="en-US" w:bidi="te-IN"/>
        </w:rPr>
        <w:t>in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"Enter user id"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userId</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.next();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"Enter Passwd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pwd</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.next();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userId</w:t>
      </w:r>
      <w:r>
        <w:rPr>
          <w:rFonts w:ascii="Times New Roman" w:hAnsi="Times New Roman" w:cs="Times New Roman"/>
          <w:color w:val="000000"/>
          <w:lang w:val="en-US" w:eastAsia="en-US" w:bidi="te-IN"/>
        </w:rPr>
        <w:t>.equalsIgnoreCase(</w:t>
      </w:r>
      <w:r>
        <w:rPr>
          <w:rFonts w:ascii="Times New Roman" w:hAnsi="Times New Roman" w:cs="Times New Roman"/>
          <w:color w:val="2A00FF"/>
          <w:lang w:val="en-US" w:eastAsia="en-US" w:bidi="te-IN"/>
        </w:rPr>
        <w:t>"nrit"</w:t>
      </w:r>
      <w:r>
        <w:rPr>
          <w:rFonts w:ascii="Times New Roman" w:hAnsi="Times New Roman" w:cs="Times New Roman"/>
          <w:color w:val="000000"/>
          <w:lang w:val="en-US" w:eastAsia="en-US" w:bidi="te-IN"/>
        </w:rPr>
        <w:t xml:space="preserve">) &amp;&amp; </w:t>
      </w:r>
      <w:r>
        <w:rPr>
          <w:rFonts w:ascii="Times New Roman" w:hAnsi="Times New Roman" w:cs="Times New Roman"/>
          <w:color w:val="6A3E3E"/>
          <w:lang w:val="en-US" w:eastAsia="en-US" w:bidi="te-IN"/>
        </w:rPr>
        <w:t>pwd</w:t>
      </w:r>
      <w:r>
        <w:rPr>
          <w:rFonts w:ascii="Times New Roman" w:hAnsi="Times New Roman" w:cs="Times New Roman"/>
          <w:color w:val="000000"/>
          <w:lang w:val="en-US" w:eastAsia="en-US" w:bidi="te-IN"/>
        </w:rPr>
        <w:t>.equals(</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"valid user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else</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"In valid user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2) String compare by == operator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 = operator compares references ( locations )  not values.</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w:t>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"same location"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"different location"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eastAsia="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color w:val="2A00FF"/>
          <w:lang w:val="en-US" w:eastAsia="en-US" w:bidi="te-IN"/>
        </w:rPr>
      </w:pPr>
      <w:r>
        <w:rPr>
          <w:rFonts w:ascii="Times New Roman" w:hAnsi="Times New Roman" w:cs="Times New Roman"/>
        </w:rPr>
        <w:t xml:space="preserve">o/p : </w:t>
      </w:r>
      <w:r>
        <w:rPr>
          <w:rFonts w:ascii="Times New Roman" w:hAnsi="Times New Roman" w:cs="Times New Roman"/>
          <w:color w:val="2A00FF"/>
          <w:lang w:val="en-US" w:eastAsia="en-US" w:bidi="te-IN"/>
        </w:rPr>
        <w:t>different location</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String(</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"same location"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else</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"different location"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rPr>
      </w:pPr>
      <w:r>
        <w:rPr>
          <w:rFonts w:ascii="Times New Roman" w:hAnsi="Times New Roman" w:cs="Times New Roman"/>
        </w:rPr>
        <w:t xml:space="preserve">o/p : </w:t>
      </w:r>
      <w:r>
        <w:rPr>
          <w:rFonts w:ascii="Times New Roman" w:hAnsi="Times New Roman" w:cs="Times New Roman"/>
          <w:color w:val="2A00FF"/>
          <w:lang w:val="en-US" w:eastAsia="en-US" w:bidi="te-IN"/>
        </w:rPr>
        <w:t>different location</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eastAsia="Times New Roman" w:cs="Times New Roman"/>
        </w:rPr>
      </w:pP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String(</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How may objects are created</w:t>
      </w:r>
    </w:p>
    <w:p>
      <w:pPr>
        <w:pStyle w:val="4"/>
        <w:jc w:val="both"/>
        <w:rPr>
          <w:rFonts w:ascii="Times New Roman" w:hAnsi="Times New Roman" w:cs="Times New Roman"/>
        </w:rPr>
      </w:pPr>
      <w:r>
        <w:rPr>
          <w:rFonts w:ascii="Times New Roman" w:hAnsi="Times New Roman" w:cs="Times New Roman"/>
        </w:rPr>
        <w:t>Ans : 1 or two</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“hello”  already exist in the string pool, then only one creates inside the heap memory.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“hello”  does not exist in the string pool, then one object with “hello” palcing inside the string pool and another is created inside the heap memory.</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6A3E3E"/>
        </w:rPr>
        <w:t>s2</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"Same location"</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else</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"Different location"</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color w:val="2A00FF"/>
        </w:rPr>
      </w:pPr>
      <w:r>
        <w:rPr>
          <w:rFonts w:ascii="Times New Roman" w:hAnsi="Times New Roman" w:cs="Times New Roman"/>
        </w:rPr>
        <w:t xml:space="preserve">o/p;  </w:t>
      </w:r>
      <w:r>
        <w:rPr>
          <w:rFonts w:ascii="Times New Roman" w:hAnsi="Times New Roman" w:cs="Times New Roman"/>
          <w:color w:val="2A00FF"/>
        </w:rPr>
        <w:t>Same location</w:t>
      </w:r>
    </w:p>
    <w:p>
      <w:pPr>
        <w:pStyle w:val="4"/>
        <w:jc w:val="both"/>
        <w:rPr>
          <w:rFonts w:ascii="Times New Roman" w:hAnsi="Times New Roman" w:cs="Times New Roman"/>
          <w:color w:val="2A00FF"/>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==new String( </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"same location"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else</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"different location"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color w:val="2A00FF"/>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2A00FF"/>
        </w:rPr>
      </w:pPr>
    </w:p>
    <w:p>
      <w:pPr>
        <w:pStyle w:val="4"/>
        <w:jc w:val="both"/>
        <w:rPr>
          <w:rFonts w:ascii="Times New Roman" w:hAnsi="Times New Roman" w:cs="Times New Roman"/>
          <w:color w:val="2A00FF"/>
        </w:rPr>
      </w:pPr>
      <w:r>
        <w:rPr>
          <w:rFonts w:ascii="Times New Roman" w:hAnsi="Times New Roman" w:cs="Times New Roman"/>
        </w:rPr>
        <w:t xml:space="preserve">o/p;  </w:t>
      </w:r>
      <w:r>
        <w:rPr>
          <w:rFonts w:ascii="Times New Roman" w:hAnsi="Times New Roman" w:cs="Times New Roman"/>
          <w:color w:val="2A00FF"/>
        </w:rPr>
        <w:t>Same location</w:t>
      </w: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String(</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"same location"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else</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"different location"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2A00FF"/>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2A00FF"/>
        </w:rPr>
      </w:pPr>
    </w:p>
    <w:p>
      <w:pPr>
        <w:pStyle w:val="4"/>
        <w:jc w:val="both"/>
        <w:rPr>
          <w:rFonts w:ascii="Times New Roman" w:hAnsi="Times New Roman" w:cs="Times New Roman"/>
          <w:color w:val="2A00FF"/>
          <w:lang w:val="en-US" w:eastAsia="en-US" w:bidi="te-IN"/>
        </w:rPr>
      </w:pPr>
      <w:r>
        <w:rPr>
          <w:rFonts w:ascii="Times New Roman" w:hAnsi="Times New Roman" w:cs="Times New Roman"/>
          <w:color w:val="2A00FF"/>
        </w:rPr>
        <w:t>o/p :</w:t>
      </w:r>
    </w:p>
    <w:p>
      <w:pPr>
        <w:pStyle w:val="4"/>
        <w:jc w:val="both"/>
        <w:rPr>
          <w:rFonts w:ascii="Times New Roman" w:hAnsi="Times New Roman" w:cs="Times New Roman"/>
          <w:color w:val="2A00FF"/>
        </w:rPr>
      </w:pPr>
      <w:r>
        <w:rPr>
          <w:rFonts w:ascii="Times New Roman" w:hAnsi="Times New Roman" w:cs="Times New Roman"/>
          <w:color w:val="2A00FF"/>
          <w:lang w:val="en-US" w:eastAsia="en-US" w:bidi="te-IN"/>
        </w:rPr>
        <w:t>different location</w:t>
      </w:r>
    </w:p>
    <w:p>
      <w:pPr>
        <w:pStyle w:val="4"/>
        <w:jc w:val="both"/>
        <w:rPr>
          <w:rFonts w:ascii="Times New Roman" w:hAnsi="Times New Roman" w:cs="Times New Roman"/>
          <w:color w:val="2A00FF"/>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"same location"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else</w:t>
      </w:r>
      <w:r>
        <w:rPr>
          <w:rFonts w:ascii="Times New Roman" w:hAnsi="Times New Roman" w:cs="Times New Roman"/>
          <w:color w:val="000000"/>
          <w:lang w:val="en-US" w:eastAsia="en-US" w:bidi="te-IN"/>
        </w:rPr>
        <w:t xml:space="preserve"> </w:t>
      </w:r>
      <w:r>
        <w:rPr>
          <w:rFonts w:ascii="Times New Roman" w:hAnsi="Times New Roman" w:cs="Times New Roman"/>
          <w:color w:val="000000"/>
          <w:u w:val="single"/>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"different location"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2A00FF"/>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2A00FF"/>
        </w:rPr>
      </w:pPr>
    </w:p>
    <w:p>
      <w:pPr>
        <w:pStyle w:val="4"/>
        <w:jc w:val="both"/>
        <w:rPr>
          <w:rFonts w:ascii="Times New Roman" w:hAnsi="Times New Roman" w:cs="Times New Roman"/>
        </w:rPr>
      </w:pPr>
      <w:r>
        <w:rPr>
          <w:rFonts w:ascii="Times New Roman" w:hAnsi="Times New Roman" w:cs="Times New Roman"/>
          <w:color w:val="2A00FF"/>
        </w:rPr>
        <w:t xml:space="preserve">o/p: </w:t>
      </w:r>
      <w:r>
        <w:rPr>
          <w:rFonts w:ascii="Times New Roman" w:hAnsi="Times New Roman" w:cs="Times New Roman"/>
          <w:color w:val="2A00FF"/>
          <w:lang w:val="en-US" w:eastAsia="en-US" w:bidi="te-IN"/>
        </w:rPr>
        <w:t>same location</w:t>
      </w:r>
    </w:p>
    <w:p>
      <w:pPr>
        <w:pStyle w:val="2"/>
        <w:rPr>
          <w:rFonts w:ascii="Times New Roman" w:hAnsi="Times New Roman" w:cs="Times New Roman"/>
          <w:sz w:val="24"/>
          <w:szCs w:val="24"/>
        </w:rPr>
      </w:pPr>
    </w:p>
    <w:p>
      <w:pPr>
        <w:pStyle w:val="2"/>
        <w:rPr>
          <w:rFonts w:ascii="Times New Roman" w:hAnsi="Times New Roman" w:cs="Times New Roman"/>
          <w:sz w:val="24"/>
          <w:szCs w:val="24"/>
        </w:rPr>
      </w:pPr>
      <w:r>
        <w:rPr>
          <w:rFonts w:ascii="Times New Roman" w:hAnsi="Times New Roman" w:cs="Times New Roman"/>
          <w:sz w:val="24"/>
          <w:szCs w:val="24"/>
        </w:rPr>
        <w:t>What is Java String Pool?</w:t>
      </w:r>
    </w:p>
    <w:p>
      <w:pPr>
        <w:pStyle w:val="4"/>
        <w:jc w:val="both"/>
        <w:rPr>
          <w:rFonts w:ascii="Times New Roman" w:hAnsi="Times New Roman" w:cs="Times New Roman"/>
        </w:rPr>
      </w:pPr>
      <w:r>
        <w:rPr>
          <w:rFonts w:ascii="Times New Roman" w:hAnsi="Times New Roman" w:cs="Times New Roman"/>
        </w:rPr>
        <w:t>Here is a diagram which clearly explains how String Pool is maintained in java heap space and what happens when we use different ways to create Strings.</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lang w:val="en-US" w:eastAsia="en-US" w:bidi="ar-SA"/>
        </w:rPr>
        <w:drawing>
          <wp:inline distT="0" distB="0" distL="0" distR="0">
            <wp:extent cx="4319270" cy="2036445"/>
            <wp:effectExtent l="1905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7"/>
                    <a:srcRect/>
                    <a:stretch>
                      <a:fillRect/>
                    </a:stretch>
                  </pic:blipFill>
                  <pic:spPr>
                    <a:xfrm>
                      <a:off x="0" y="0"/>
                      <a:ext cx="4319270" cy="2036445"/>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String Pool is possible only because </w:t>
      </w:r>
      <w:r>
        <w:fldChar w:fldCharType="begin"/>
      </w:r>
      <w:r>
        <w:instrText xml:space="preserve"> HYPERLINK "https://www.journaldev.com/802/string-immutable-final-java" </w:instrText>
      </w:r>
      <w:r>
        <w:fldChar w:fldCharType="separate"/>
      </w:r>
      <w:r>
        <w:rPr>
          <w:rStyle w:val="24"/>
          <w:rFonts w:ascii="Times New Roman" w:hAnsi="Times New Roman" w:cs="Times New Roman"/>
          <w:b/>
          <w:bCs/>
        </w:rPr>
        <w:t>String is immutable in Java</w:t>
      </w:r>
      <w:r>
        <w:rPr>
          <w:rStyle w:val="24"/>
          <w:rFonts w:ascii="Times New Roman" w:hAnsi="Times New Roman" w:cs="Times New Roman"/>
          <w:b/>
          <w:bCs/>
        </w:rPr>
        <w:fldChar w:fldCharType="end"/>
      </w:r>
      <w:r>
        <w:rPr>
          <w:rFonts w:ascii="Times New Roman" w:hAnsi="Times New Roman" w:cs="Times New Roman"/>
        </w:rPr>
        <w:t xml:space="preserve"> and it’s implementation of </w:t>
      </w:r>
      <w:r>
        <w:fldChar w:fldCharType="begin"/>
      </w:r>
      <w:r>
        <w:instrText xml:space="preserve"> HYPERLINK "https://en.wikipedia.org/wiki/String_interning" </w:instrText>
      </w:r>
      <w:r>
        <w:fldChar w:fldCharType="separate"/>
      </w:r>
      <w:r>
        <w:rPr>
          <w:rStyle w:val="24"/>
          <w:rFonts w:ascii="Times New Roman" w:hAnsi="Times New Roman" w:cs="Times New Roman"/>
          <w:b/>
          <w:bCs/>
        </w:rPr>
        <w:t>String interning</w:t>
      </w:r>
      <w:r>
        <w:rPr>
          <w:rStyle w:val="24"/>
          <w:rFonts w:ascii="Times New Roman" w:hAnsi="Times New Roman" w:cs="Times New Roman"/>
          <w:b/>
          <w:bCs/>
        </w:rPr>
        <w:fldChar w:fldCharType="end"/>
      </w:r>
      <w:r>
        <w:rPr>
          <w:rFonts w:ascii="Times New Roman" w:hAnsi="Times New Roman" w:cs="Times New Roman"/>
        </w:rPr>
        <w:t xml:space="preserve"> concept. String pool is also example of </w:t>
      </w:r>
      <w:r>
        <w:fldChar w:fldCharType="begin"/>
      </w:r>
      <w:r>
        <w:instrText xml:space="preserve"> HYPERLINK "https://www.journaldev.com/1562/flyweight-design-pattern-java" </w:instrText>
      </w:r>
      <w:r>
        <w:fldChar w:fldCharType="separate"/>
      </w:r>
      <w:r>
        <w:rPr>
          <w:rStyle w:val="24"/>
          <w:rFonts w:ascii="Times New Roman" w:hAnsi="Times New Roman" w:cs="Times New Roman"/>
          <w:b/>
          <w:bCs/>
        </w:rPr>
        <w:t>Flyweight design pattern</w:t>
      </w:r>
      <w:r>
        <w:rPr>
          <w:rStyle w:val="24"/>
          <w:rFonts w:ascii="Times New Roman" w:hAnsi="Times New Roman" w:cs="Times New Roman"/>
          <w:b/>
          <w:bCs/>
        </w:rPr>
        <w:fldChar w:fldCharType="end"/>
      </w:r>
      <w:r>
        <w:rPr>
          <w:rFonts w:ascii="Times New Roman" w:hAnsi="Times New Roman" w:cs="Times New Roman"/>
          <w:b/>
          <w:bCs/>
        </w:rPr>
        <w:t>.</w:t>
      </w:r>
    </w:p>
    <w:p>
      <w:pPr>
        <w:pStyle w:val="4"/>
        <w:jc w:val="both"/>
        <w:rPr>
          <w:rFonts w:ascii="Times New Roman" w:hAnsi="Times New Roman" w:cs="Times New Roman"/>
        </w:rPr>
      </w:pPr>
      <w:r>
        <w:rPr>
          <w:rFonts w:ascii="Times New Roman" w:hAnsi="Times New Roman" w:cs="Times New Roman"/>
        </w:rPr>
        <w:t>String pool helps in saving a lot of space for Java Runtime although it takes more time to create the String.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When we use double quotes to create a String, it first looks for String with same value in the String pool, if found it just returns the reference else it creates a new String in the pool and then returns the reference.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However using </w:t>
      </w:r>
      <w:r>
        <w:rPr>
          <w:rStyle w:val="21"/>
          <w:rFonts w:ascii="Times New Roman" w:hAnsi="Times New Roman" w:cs="Times New Roman"/>
        </w:rPr>
        <w:t>new</w:t>
      </w:r>
      <w:r>
        <w:rPr>
          <w:rFonts w:ascii="Times New Roman" w:hAnsi="Times New Roman" w:cs="Times New Roman"/>
        </w:rPr>
        <w:t xml:space="preserve"> operator, we force String class to create a new String object in heap space. We can use </w:t>
      </w:r>
      <w:r>
        <w:rPr>
          <w:rStyle w:val="23"/>
          <w:rFonts w:ascii="Times New Roman" w:hAnsi="Times New Roman" w:eastAsia="Droid Sans Fallback" w:cs="Times New Roman"/>
          <w:sz w:val="24"/>
          <w:szCs w:val="24"/>
        </w:rPr>
        <w:t>intern()</w:t>
      </w:r>
      <w:r>
        <w:rPr>
          <w:rFonts w:ascii="Times New Roman" w:hAnsi="Times New Roman" w:cs="Times New Roman"/>
        </w:rPr>
        <w:t xml:space="preserve"> method to put it into the pool or refer to other String object from string pool having same value.</w:t>
      </w:r>
    </w:p>
    <w:p>
      <w:pPr>
        <w:pStyle w:val="4"/>
        <w:jc w:val="both"/>
        <w:rPr>
          <w:rFonts w:ascii="Times New Roman" w:hAnsi="Times New Roman" w:cs="Times New Roman"/>
        </w:rPr>
      </w:pPr>
    </w:p>
    <w:p>
      <w:pPr>
        <w:pStyle w:val="15"/>
        <w:rPr>
          <w:rFonts w:ascii="Times New Roman" w:hAnsi="Times New Roman" w:cs="Times New Roman"/>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Test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7"/>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w:t>
      </w:r>
    </w:p>
    <w:p>
      <w:pPr>
        <w:pStyle w:val="15"/>
        <w:rPr>
          <w:rStyle w:val="877"/>
          <w:rFonts w:ascii="Times New Roman" w:hAnsi="Times New Roman" w:eastAsia="Courier New" w:cs="Times New Roman"/>
          <w:sz w:val="24"/>
          <w:szCs w:val="24"/>
        </w:rPr>
      </w:pPr>
      <w:r>
        <w:rPr>
          <w:rStyle w:val="877"/>
          <w:rFonts w:ascii="Times New Roman" w:hAnsi="Times New Roman" w:eastAsia="Courier New" w:cs="Times New Roman"/>
          <w:sz w:val="24"/>
          <w:szCs w:val="24"/>
        </w:rPr>
        <w:t xml:space="preserve">     </w:t>
      </w:r>
      <w:r>
        <w:rPr>
          <w:rStyle w:val="877"/>
          <w:rFonts w:ascii="Times New Roman" w:hAnsi="Times New Roman" w:cs="Times New Roman"/>
          <w:sz w:val="24"/>
          <w:szCs w:val="24"/>
        </w:rPr>
        <w:t xml:space="preserve">* </w:t>
      </w:r>
      <w:r>
        <w:fldChar w:fldCharType="begin"/>
      </w:r>
      <w:r>
        <w:instrText xml:space="preserve"> HYPERLINK "https://www.journaldev.com/16928/java-string" </w:instrText>
      </w:r>
      <w:r>
        <w:fldChar w:fldCharType="separate"/>
      </w:r>
      <w:r>
        <w:rPr>
          <w:rStyle w:val="877"/>
          <w:rFonts w:ascii="Times New Roman" w:hAnsi="Times New Roman" w:cs="Times New Roman"/>
          <w:sz w:val="24"/>
          <w:szCs w:val="24"/>
        </w:rPr>
        <w:t>Java Strin</w:t>
      </w:r>
      <w:r>
        <w:rPr>
          <w:rStyle w:val="877"/>
          <w:rFonts w:ascii="Times New Roman" w:hAnsi="Times New Roman" w:cs="Times New Roman"/>
          <w:color w:val="0000FF"/>
          <w:sz w:val="24"/>
          <w:szCs w:val="24"/>
        </w:rPr>
        <w:t>g</w:t>
      </w:r>
      <w:r>
        <w:rPr>
          <w:rStyle w:val="877"/>
          <w:rFonts w:ascii="Times New Roman" w:hAnsi="Times New Roman" w:cs="Times New Roman"/>
          <w:color w:val="0000FF"/>
          <w:sz w:val="24"/>
          <w:szCs w:val="24"/>
        </w:rPr>
        <w:fldChar w:fldCharType="end"/>
      </w:r>
      <w:r>
        <w:rPr>
          <w:rStyle w:val="877"/>
          <w:rFonts w:ascii="Times New Roman" w:hAnsi="Times New Roman" w:cs="Times New Roman"/>
          <w:sz w:val="24"/>
          <w:szCs w:val="24"/>
        </w:rPr>
        <w:t xml:space="preserve"> Pool example</w:t>
      </w:r>
    </w:p>
    <w:p>
      <w:pPr>
        <w:pStyle w:val="15"/>
        <w:rPr>
          <w:rStyle w:val="877"/>
          <w:rFonts w:ascii="Times New Roman" w:hAnsi="Times New Roman" w:eastAsia="Courier New" w:cs="Times New Roman"/>
          <w:sz w:val="24"/>
          <w:szCs w:val="24"/>
        </w:rPr>
      </w:pPr>
      <w:r>
        <w:rPr>
          <w:rStyle w:val="877"/>
          <w:rFonts w:ascii="Times New Roman" w:hAnsi="Times New Roman" w:eastAsia="Courier New" w:cs="Times New Roman"/>
          <w:sz w:val="24"/>
          <w:szCs w:val="24"/>
        </w:rPr>
        <w:t xml:space="preserve">     </w:t>
      </w:r>
      <w:r>
        <w:rPr>
          <w:rStyle w:val="877"/>
          <w:rFonts w:ascii="Times New Roman" w:hAnsi="Times New Roman" w:cs="Times New Roman"/>
          <w:sz w:val="24"/>
          <w:szCs w:val="24"/>
        </w:rPr>
        <w:t>* @param args</w:t>
      </w:r>
    </w:p>
    <w:p>
      <w:pPr>
        <w:pStyle w:val="15"/>
        <w:rPr>
          <w:rStyle w:val="874"/>
          <w:rFonts w:ascii="Times New Roman" w:hAnsi="Times New Roman" w:eastAsia="Courier New" w:cs="Times New Roman"/>
          <w:sz w:val="24"/>
          <w:szCs w:val="24"/>
        </w:rPr>
      </w:pPr>
      <w:r>
        <w:rPr>
          <w:rStyle w:val="877"/>
          <w:rFonts w:ascii="Times New Roman" w:hAnsi="Times New Roman" w:eastAsia="Courier New" w:cs="Times New Roman"/>
          <w:sz w:val="24"/>
          <w:szCs w:val="24"/>
        </w:rPr>
        <w:t xml:space="preserve">     </w:t>
      </w:r>
      <w:r>
        <w:rPr>
          <w:rStyle w:val="877"/>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main</w:t>
      </w:r>
      <w:r>
        <w:rPr>
          <w:rStyle w:val="876"/>
          <w:rFonts w:ascii="Times New Roman" w:hAnsi="Times New Roman" w:cs="Times New Roman"/>
          <w:sz w:val="24"/>
          <w:szCs w:val="24"/>
        </w:rPr>
        <w:t>(</w:t>
      </w:r>
      <w:r>
        <w:rPr>
          <w:rStyle w:val="875"/>
          <w:rFonts w:ascii="Times New Roman" w:hAnsi="Times New Roman" w:cs="Times New Roman"/>
          <w:sz w:val="24"/>
          <w:szCs w:val="24"/>
        </w:rPr>
        <w:t>String</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args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s1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"Cat"</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s2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"Cat"</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s3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String</w:t>
      </w:r>
      <w:r>
        <w:rPr>
          <w:rStyle w:val="876"/>
          <w:rFonts w:ascii="Times New Roman" w:hAnsi="Times New Roman" w:cs="Times New Roman"/>
          <w:sz w:val="24"/>
          <w:szCs w:val="24"/>
        </w:rPr>
        <w:t>(</w:t>
      </w:r>
      <w:r>
        <w:rPr>
          <w:rStyle w:val="879"/>
          <w:rFonts w:ascii="Times New Roman" w:hAnsi="Times New Roman" w:cs="Times New Roman"/>
          <w:sz w:val="24"/>
          <w:szCs w:val="24"/>
        </w:rPr>
        <w:t>"Cat"</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9"/>
          <w:rFonts w:ascii="Times New Roman" w:hAnsi="Times New Roman" w:cs="Times New Roman"/>
          <w:sz w:val="24"/>
          <w:szCs w:val="24"/>
        </w:rPr>
        <w:t>"s1 == s2 :"</w:t>
      </w:r>
      <w:r>
        <w:rPr>
          <w:rStyle w:val="876"/>
          <w:rFonts w:ascii="Times New Roman" w:hAnsi="Times New Roman" w:cs="Times New Roman"/>
          <w:sz w:val="24"/>
          <w:szCs w:val="24"/>
        </w:rPr>
        <w:t>+(</w:t>
      </w:r>
      <w:r>
        <w:rPr>
          <w:rStyle w:val="874"/>
          <w:rFonts w:ascii="Times New Roman" w:hAnsi="Times New Roman" w:cs="Times New Roman"/>
          <w:sz w:val="24"/>
          <w:szCs w:val="24"/>
        </w:rPr>
        <w:t>s1</w:t>
      </w:r>
      <w:r>
        <w:rPr>
          <w:rStyle w:val="876"/>
          <w:rFonts w:ascii="Times New Roman" w:hAnsi="Times New Roman" w:cs="Times New Roman"/>
          <w:sz w:val="24"/>
          <w:szCs w:val="24"/>
        </w:rPr>
        <w:t>==</w:t>
      </w:r>
      <w:r>
        <w:rPr>
          <w:rStyle w:val="874"/>
          <w:rFonts w:ascii="Times New Roman" w:hAnsi="Times New Roman" w:cs="Times New Roman"/>
          <w:sz w:val="24"/>
          <w:szCs w:val="24"/>
        </w:rPr>
        <w:t>s2</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9"/>
          <w:rFonts w:ascii="Times New Roman" w:hAnsi="Times New Roman" w:cs="Times New Roman"/>
          <w:sz w:val="24"/>
          <w:szCs w:val="24"/>
        </w:rPr>
        <w:t>"s1 == s3 :"</w:t>
      </w:r>
      <w:r>
        <w:rPr>
          <w:rStyle w:val="876"/>
          <w:rFonts w:ascii="Times New Roman" w:hAnsi="Times New Roman" w:cs="Times New Roman"/>
          <w:sz w:val="24"/>
          <w:szCs w:val="24"/>
        </w:rPr>
        <w:t>+(</w:t>
      </w:r>
      <w:r>
        <w:rPr>
          <w:rStyle w:val="874"/>
          <w:rFonts w:ascii="Times New Roman" w:hAnsi="Times New Roman" w:cs="Times New Roman"/>
          <w:sz w:val="24"/>
          <w:szCs w:val="24"/>
        </w:rPr>
        <w:t>s1</w:t>
      </w:r>
      <w:r>
        <w:rPr>
          <w:rStyle w:val="876"/>
          <w:rFonts w:ascii="Times New Roman" w:hAnsi="Times New Roman" w:cs="Times New Roman"/>
          <w:sz w:val="24"/>
          <w:szCs w:val="24"/>
        </w:rPr>
        <w:t>==</w:t>
      </w:r>
      <w:r>
        <w:rPr>
          <w:rStyle w:val="874"/>
          <w:rFonts w:ascii="Times New Roman" w:hAnsi="Times New Roman" w:cs="Times New Roman"/>
          <w:sz w:val="24"/>
          <w:szCs w:val="24"/>
        </w:rPr>
        <w:t>s3</w:t>
      </w:r>
      <w:r>
        <w:rPr>
          <w:rStyle w:val="876"/>
          <w:rFonts w:ascii="Times New Roman" w:hAnsi="Times New Roman" w:cs="Times New Roman"/>
          <w:sz w:val="24"/>
          <w:szCs w:val="24"/>
        </w:rPr>
        <w:t>));</w:t>
      </w:r>
    </w:p>
    <w:p>
      <w:pPr>
        <w:pStyle w:val="15"/>
        <w:rPr>
          <w:rFonts w:ascii="Times New Roman" w:hAnsi="Times New Roman"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Fonts w:ascii="Times New Roman" w:hAnsi="Times New Roman" w:cs="Times New Roman"/>
          <w:sz w:val="24"/>
          <w:szCs w:val="24"/>
        </w:rPr>
      </w:pPr>
      <w:r>
        <w:rPr>
          <w:rStyle w:val="876"/>
          <w:rFonts w:ascii="Times New Roman" w:hAnsi="Times New Roman" w:cs="Times New Roman"/>
          <w:sz w:val="24"/>
          <w:szCs w:val="24"/>
        </w:rPr>
        <w:t>}</w:t>
      </w:r>
    </w:p>
    <w:p>
      <w:pPr>
        <w:pStyle w:val="4"/>
        <w:jc w:val="both"/>
        <w:rPr>
          <w:rFonts w:ascii="Times New Roman" w:hAnsi="Times New Roman" w:cs="Times New Roman"/>
        </w:rPr>
      </w:pPr>
    </w:p>
    <w:p>
      <w:pPr>
        <w:pStyle w:val="4"/>
        <w:jc w:val="both"/>
        <w:rPr>
          <w:rStyle w:val="874"/>
          <w:rFonts w:ascii="Times New Roman" w:hAnsi="Times New Roman" w:cs="Times New Roman"/>
        </w:rPr>
      </w:pPr>
      <w:r>
        <w:rPr>
          <w:rFonts w:ascii="Times New Roman" w:hAnsi="Times New Roman" w:cs="Times New Roman"/>
        </w:rPr>
        <w:t>O/P:</w:t>
      </w:r>
    </w:p>
    <w:p>
      <w:pPr>
        <w:pStyle w:val="15"/>
        <w:rPr>
          <w:rStyle w:val="874"/>
          <w:rFonts w:ascii="Times New Roman" w:hAnsi="Times New Roman" w:cs="Times New Roman"/>
          <w:sz w:val="24"/>
          <w:szCs w:val="24"/>
        </w:rPr>
      </w:pPr>
      <w:r>
        <w:rPr>
          <w:rStyle w:val="874"/>
          <w:rFonts w:ascii="Times New Roman" w:hAnsi="Times New Roman" w:cs="Times New Roman"/>
          <w:sz w:val="24"/>
          <w:szCs w:val="24"/>
        </w:rPr>
        <w:t xml:space="preserve">s1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s2 </w:t>
      </w:r>
      <w:r>
        <w:rPr>
          <w:rStyle w:val="876"/>
          <w:rFonts w:ascii="Times New Roman" w:hAnsi="Times New Roman" w:cs="Times New Roman"/>
          <w:sz w:val="24"/>
          <w:szCs w:val="24"/>
        </w:rPr>
        <w:t>:</w:t>
      </w:r>
      <w:r>
        <w:rPr>
          <w:rStyle w:val="873"/>
          <w:rFonts w:ascii="Times New Roman" w:hAnsi="Times New Roman" w:cs="Times New Roman"/>
          <w:sz w:val="24"/>
          <w:szCs w:val="24"/>
        </w:rPr>
        <w:t>true</w:t>
      </w:r>
    </w:p>
    <w:p>
      <w:pPr>
        <w:pStyle w:val="15"/>
        <w:rPr>
          <w:rFonts w:ascii="Times New Roman" w:hAnsi="Times New Roman" w:cs="Times New Roman"/>
          <w:sz w:val="24"/>
          <w:szCs w:val="24"/>
        </w:rPr>
      </w:pPr>
      <w:r>
        <w:rPr>
          <w:rStyle w:val="874"/>
          <w:rFonts w:ascii="Times New Roman" w:hAnsi="Times New Roman" w:cs="Times New Roman"/>
          <w:sz w:val="24"/>
          <w:szCs w:val="24"/>
        </w:rPr>
        <w:t xml:space="preserve">s1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s3 </w:t>
      </w:r>
      <w:r>
        <w:rPr>
          <w:rStyle w:val="876"/>
          <w:rFonts w:ascii="Times New Roman" w:hAnsi="Times New Roman" w:cs="Times New Roman"/>
          <w:sz w:val="24"/>
          <w:szCs w:val="24"/>
        </w:rPr>
        <w:t>:</w:t>
      </w:r>
      <w:r>
        <w:rPr>
          <w:rStyle w:val="873"/>
          <w:rFonts w:ascii="Times New Roman" w:hAnsi="Times New Roman" w:cs="Times New Roman"/>
          <w:sz w:val="24"/>
          <w:szCs w:val="24"/>
        </w:rPr>
        <w:t>false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how many stringw are getting created in below statement;</w:t>
      </w:r>
    </w:p>
    <w:p>
      <w:pPr>
        <w:pStyle w:val="4"/>
        <w:jc w:val="both"/>
        <w:rPr>
          <w:rFonts w:ascii="Times New Roman" w:hAnsi="Times New Roman" w:cs="Times New Roman"/>
        </w:rPr>
      </w:pPr>
    </w:p>
    <w:p>
      <w:pPr>
        <w:pStyle w:val="15"/>
        <w:rPr>
          <w:rFonts w:ascii="Times New Roman" w:hAnsi="Times New Roman" w:cs="Times New Roman"/>
          <w:sz w:val="24"/>
          <w:szCs w:val="24"/>
        </w:rPr>
      </w:pP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str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String</w:t>
      </w:r>
      <w:r>
        <w:rPr>
          <w:rStyle w:val="876"/>
          <w:rFonts w:ascii="Times New Roman" w:hAnsi="Times New Roman" w:cs="Times New Roman"/>
          <w:sz w:val="24"/>
          <w:szCs w:val="24"/>
        </w:rPr>
        <w:t>(</w:t>
      </w:r>
      <w:r>
        <w:rPr>
          <w:rStyle w:val="879"/>
          <w:rFonts w:ascii="Times New Roman" w:hAnsi="Times New Roman" w:cs="Times New Roman"/>
          <w:sz w:val="24"/>
          <w:szCs w:val="24"/>
        </w:rPr>
        <w:t>"Cat"</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4"/>
        <w:jc w:val="both"/>
        <w:rPr>
          <w:rFonts w:ascii="Times New Roman" w:hAnsi="Times New Roman" w:cs="Times New Roman"/>
        </w:rPr>
      </w:pPr>
      <w:r>
        <w:rPr>
          <w:rFonts w:ascii="Times New Roman" w:hAnsi="Times New Roman" w:cs="Times New Roman"/>
        </w:rPr>
        <w:t>In above statement, either 1 or 2 string will be created. If there is already a string literal “Cat” in the pool, then only one string “str” will be created in the pool. If there is no string literal “Cat” in the pool, then it will be first created in the pool and then in the heap space, so total 2 string objects will be created.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Advantage of String pool is to save the heap memory.</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6A3E3E"/>
        </w:rPr>
        <w:t>s2</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"Same location"</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else</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"Different location"</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color w:val="2A00FF"/>
        </w:rPr>
      </w:pPr>
      <w:r>
        <w:rPr>
          <w:rFonts w:ascii="Times New Roman" w:hAnsi="Times New Roman" w:cs="Times New Roman"/>
        </w:rPr>
        <w:t xml:space="preserve">o/p:  </w:t>
      </w:r>
      <w:r>
        <w:rPr>
          <w:rFonts w:ascii="Times New Roman" w:hAnsi="Times New Roman" w:cs="Times New Roman"/>
          <w:color w:val="2A00FF"/>
        </w:rPr>
        <w:t>Different location</w:t>
      </w:r>
    </w:p>
    <w:p>
      <w:pPr>
        <w:pStyle w:val="4"/>
        <w:jc w:val="both"/>
        <w:rPr>
          <w:rFonts w:ascii="Times New Roman" w:hAnsi="Times New Roman" w:cs="Times New Roman"/>
          <w:color w:val="2A00FF"/>
        </w:rPr>
      </w:pP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6A3E3E"/>
        </w:rPr>
        <w:t>s2</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"Same location"</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else</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"Different location"</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2A00FF"/>
        </w:rPr>
        <w:t>O/P:  Same location</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6A3E3E"/>
        </w:rPr>
        <w:t>s1</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6A3E3E"/>
        </w:rPr>
        <w:t>s2</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"Same location"</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else</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"Different location"</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p>
    <w:p>
      <w:pPr>
        <w:pStyle w:val="4"/>
        <w:jc w:val="both"/>
        <w:rPr>
          <w:rFonts w:ascii="Times New Roman" w:hAnsi="Times New Roman" w:cs="Times New Roman"/>
          <w:color w:val="2A00FF"/>
        </w:rPr>
      </w:pPr>
      <w:r>
        <w:rPr>
          <w:rFonts w:ascii="Times New Roman" w:hAnsi="Times New Roman" w:cs="Times New Roman"/>
        </w:rPr>
        <w:t xml:space="preserve">O/P;  </w:t>
      </w:r>
      <w:r>
        <w:rPr>
          <w:rFonts w:ascii="Times New Roman" w:hAnsi="Times New Roman" w:cs="Times New Roman"/>
          <w:color w:val="2A00FF"/>
        </w:rPr>
        <w:t>Different location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3) String compare by compareTo()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String compareTo() method compares values lexicographically and returns an integer value that describes if first string is less than, equal to or greater than second string.</w:t>
      </w:r>
    </w:p>
    <w:p>
      <w:pPr>
        <w:pStyle w:val="4"/>
        <w:jc w:val="both"/>
        <w:rPr>
          <w:rFonts w:ascii="Times New Roman" w:hAnsi="Times New Roman" w:cs="Times New Roman"/>
        </w:rPr>
      </w:pPr>
      <w:r>
        <w:rPr>
          <w:rFonts w:ascii="Times New Roman" w:hAnsi="Times New Roman" w:cs="Times New Roman"/>
        </w:rPr>
        <w:t>It compares ASCII value of the String.</w:t>
      </w:r>
    </w:p>
    <w:p>
      <w:pPr>
        <w:pStyle w:val="4"/>
        <w:jc w:val="both"/>
        <w:rPr>
          <w:rFonts w:ascii="Times New Roman" w:hAnsi="Times New Roman" w:cs="Times New Roman"/>
        </w:rPr>
      </w:pPr>
      <w:r>
        <w:rPr>
          <w:rFonts w:ascii="Times New Roman" w:hAnsi="Times New Roman" w:cs="Times New Roman"/>
        </w:rPr>
        <w:t>Suppose s1 and s2 are two string variables.</w:t>
      </w:r>
    </w:p>
    <w:p>
      <w:pPr>
        <w:pStyle w:val="4"/>
        <w:jc w:val="both"/>
        <w:rPr>
          <w:rFonts w:ascii="Times New Roman" w:hAnsi="Times New Roman" w:cs="Times New Roman"/>
        </w:rPr>
      </w:pP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diff</w:t>
      </w:r>
      <w:r>
        <w:rPr>
          <w:rFonts w:ascii="Times New Roman" w:hAnsi="Times New Roman" w:cs="Times New Roman"/>
          <w:color w:val="000000"/>
        </w:rPr>
        <w:t xml:space="preserve"> = </w:t>
      </w:r>
      <w:r>
        <w:rPr>
          <w:rFonts w:ascii="Times New Roman" w:hAnsi="Times New Roman" w:cs="Times New Roman"/>
          <w:color w:val="6A3E3E"/>
        </w:rPr>
        <w:t>s1</w:t>
      </w:r>
      <w:r>
        <w:rPr>
          <w:rFonts w:ascii="Times New Roman" w:hAnsi="Times New Roman" w:cs="Times New Roman"/>
          <w:color w:val="000000"/>
        </w:rPr>
        <w:t>.compareTo(</w:t>
      </w:r>
      <w:r>
        <w:rPr>
          <w:rFonts w:ascii="Times New Roman" w:hAnsi="Times New Roman" w:cs="Times New Roman"/>
          <w:color w:val="6A3E3E"/>
        </w:rPr>
        <w:t>s2</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p>
    <w:p>
      <w:pPr>
        <w:pStyle w:val="4"/>
        <w:jc w:val="both"/>
        <w:rPr>
          <w:rFonts w:ascii="Times New Roman" w:hAnsi="Times New Roman" w:cs="Times New Roman"/>
        </w:rPr>
      </w:pPr>
      <w:r>
        <w:rPr>
          <w:rFonts w:ascii="Times New Roman" w:hAnsi="Times New Roman" w:cs="Times New Roman"/>
        </w:rPr>
        <w:t>1) returns 0 if both Strings contains same value</w:t>
      </w:r>
    </w:p>
    <w:p>
      <w:pPr>
        <w:pStyle w:val="4"/>
        <w:jc w:val="both"/>
        <w:rPr>
          <w:rFonts w:ascii="Times New Roman" w:hAnsi="Times New Roman" w:cs="Times New Roman"/>
        </w:rPr>
      </w:pPr>
      <w:r>
        <w:rPr>
          <w:rFonts w:ascii="Times New Roman" w:hAnsi="Times New Roman" w:cs="Times New Roman"/>
        </w:rPr>
        <w:t>2) returns positive value  if s1 &gt; s2</w:t>
      </w:r>
    </w:p>
    <w:p>
      <w:pPr>
        <w:pStyle w:val="4"/>
        <w:jc w:val="both"/>
        <w:rPr>
          <w:rFonts w:ascii="Times New Roman" w:hAnsi="Times New Roman" w:eastAsia="Times New Roman" w:cs="Times New Roman"/>
        </w:rPr>
      </w:pPr>
      <w:r>
        <w:rPr>
          <w:rFonts w:ascii="Times New Roman" w:hAnsi="Times New Roman" w:cs="Times New Roman"/>
        </w:rPr>
        <w:t>3) returns negative value if s1&lt;s2</w:t>
      </w:r>
    </w:p>
    <w:p>
      <w:pPr>
        <w:pStyle w:val="4"/>
        <w:jc w:val="both"/>
        <w:rPr>
          <w:rFonts w:ascii="Times New Roman" w:hAnsi="Times New Roman" w:cs="Times New Roman"/>
          <w:b/>
          <w:color w:val="7F0055"/>
        </w:rPr>
      </w:pPr>
      <w:r>
        <w:rPr>
          <w:rFonts w:ascii="Times New Roman" w:hAnsi="Times New Roman" w:eastAsia="Times New Roman" w:cs="Times New Roman"/>
        </w:rPr>
        <w:t xml:space="preserve">   </w:t>
      </w: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.compareTo(</w:t>
      </w:r>
      <w:r>
        <w:rPr>
          <w:rFonts w:ascii="Times New Roman" w:hAnsi="Times New Roman" w:cs="Times New Roman"/>
          <w:color w:val="6A3E3E"/>
        </w:rPr>
        <w:t>s2</w:t>
      </w:r>
      <w:r>
        <w:rPr>
          <w:rFonts w:ascii="Times New Roman" w:hAnsi="Times New Roman" w:cs="Times New Roman"/>
          <w:color w:val="000000"/>
        </w:rPr>
        <w:t>)==0)</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"Same"</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else</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"Not Same"</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O/P: Same</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 </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 xml:space="preserve">)    {  </w:t>
      </w:r>
    </w:p>
    <w:p>
      <w:pPr>
        <w:pStyle w:val="4"/>
        <w:jc w:val="both"/>
        <w:rPr>
          <w:rFonts w:ascii="Times New Roman" w:hAnsi="Times New Roman" w:eastAsia="Times New Roman" w:cs="Times New Roman"/>
          <w:color w:val="000000"/>
        </w:rPr>
      </w:pP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.compareTo(</w:t>
      </w:r>
      <w:r>
        <w:rPr>
          <w:rFonts w:ascii="Times New Roman" w:hAnsi="Times New Roman" w:cs="Times New Roman"/>
          <w:color w:val="6A3E3E"/>
        </w:rPr>
        <w:t>s2</w:t>
      </w:r>
      <w:r>
        <w:rPr>
          <w:rFonts w:ascii="Times New Roman" w:hAnsi="Times New Roman" w:cs="Times New Roman"/>
          <w:color w:val="000000"/>
        </w:rPr>
        <w:t>)&gt;0)</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"S1 &gt; S2"</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else</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"S2 &gt; S1"</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cs="Times New Roman"/>
        </w:rPr>
        <w:t xml:space="preserve">O/P:  </w:t>
      </w:r>
      <w:r>
        <w:rPr>
          <w:rFonts w:ascii="Times New Roman" w:hAnsi="Times New Roman" w:cs="Times New Roman"/>
          <w:color w:val="2A00FF"/>
        </w:rPr>
        <w:t>S1 &gt; S2</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cs="Times New Roman"/>
          <w:color w:val="000000"/>
        </w:rPr>
      </w:pP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.compareToIgnoreCase(</w:t>
      </w:r>
      <w:r>
        <w:rPr>
          <w:rFonts w:ascii="Times New Roman" w:hAnsi="Times New Roman" w:cs="Times New Roman"/>
          <w:color w:val="6A3E3E"/>
        </w:rPr>
        <w:t>s2</w:t>
      </w:r>
      <w:r>
        <w:rPr>
          <w:rFonts w:ascii="Times New Roman" w:hAnsi="Times New Roman" w:cs="Times New Roman"/>
          <w:color w:val="000000"/>
        </w:rPr>
        <w:t>)==0)</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"Same"</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else</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"Not Same"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O/P: same</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compareTo() is used sort the strings in ascending order or descending order.</w:t>
      </w:r>
    </w:p>
    <w:p>
      <w:pPr>
        <w:pStyle w:val="4"/>
        <w:jc w:val="both"/>
        <w:rPr>
          <w:rFonts w:ascii="Times New Roman" w:hAnsi="Times New Roman" w:cs="Times New Roman"/>
        </w:rPr>
      </w:pPr>
      <w:r>
        <w:rPr>
          <w:rFonts w:ascii="Times New Roman" w:hAnsi="Times New Roman" w:cs="Times New Roman"/>
          <w:b/>
          <w:bCs/>
        </w:rPr>
        <w:t>Sorting Strings:</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String []</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"java"</w:t>
      </w:r>
      <w:r>
        <w:rPr>
          <w:rFonts w:ascii="Times New Roman" w:hAnsi="Times New Roman" w:cs="Times New Roman"/>
          <w:color w:val="000000"/>
        </w:rPr>
        <w:t>,</w:t>
      </w:r>
      <w:r>
        <w:rPr>
          <w:rFonts w:ascii="Times New Roman" w:hAnsi="Times New Roman" w:cs="Times New Roman"/>
          <w:color w:val="2A00FF"/>
        </w:rPr>
        <w:t>"hadoop"</w:t>
      </w:r>
      <w:r>
        <w:rPr>
          <w:rFonts w:ascii="Times New Roman" w:hAnsi="Times New Roman" w:cs="Times New Roman"/>
          <w:color w:val="000000"/>
        </w:rPr>
        <w:t>,</w:t>
      </w:r>
      <w:r>
        <w:rPr>
          <w:rFonts w:ascii="Times New Roman" w:hAnsi="Times New Roman" w:cs="Times New Roman"/>
          <w:color w:val="2A00FF"/>
        </w:rPr>
        <w:t>"linux"</w:t>
      </w:r>
      <w:r>
        <w:rPr>
          <w:rFonts w:ascii="Times New Roman" w:hAnsi="Times New Roman" w:cs="Times New Roman"/>
          <w:color w:val="000000"/>
        </w:rPr>
        <w:t>,</w:t>
      </w:r>
      <w:r>
        <w:rPr>
          <w:rFonts w:ascii="Times New Roman" w:hAnsi="Times New Roman" w:cs="Times New Roman"/>
          <w:color w:val="2A00FF"/>
        </w:rPr>
        <w:t>"unix"</w:t>
      </w:r>
      <w:r>
        <w:rPr>
          <w:rFonts w:ascii="Times New Roman" w:hAnsi="Times New Roman" w:cs="Times New Roman"/>
          <w:color w:val="000000"/>
        </w:rPr>
        <w:t>,</w:t>
      </w:r>
      <w:r>
        <w:rPr>
          <w:rFonts w:ascii="Times New Roman" w:hAnsi="Times New Roman" w:cs="Times New Roman"/>
          <w:color w:val="2A00FF"/>
        </w:rPr>
        <w:t>"servlet"</w:t>
      </w:r>
      <w:r>
        <w:rPr>
          <w:rFonts w:ascii="Times New Roman" w:hAnsi="Times New Roman" w:cs="Times New Roman"/>
          <w:color w:val="000000"/>
        </w:rPr>
        <w:t>,</w:t>
      </w:r>
      <w:r>
        <w:rPr>
          <w:rFonts w:ascii="Times New Roman" w:hAnsi="Times New Roman" w:cs="Times New Roman"/>
          <w:color w:val="2A00FF"/>
        </w:rPr>
        <w:t>"jsp"</w:t>
      </w:r>
      <w:r>
        <w:rPr>
          <w:rFonts w:ascii="Times New Roman" w:hAnsi="Times New Roman" w:cs="Times New Roman"/>
          <w:color w:val="000000"/>
        </w:rPr>
        <w:t>,</w:t>
      </w:r>
      <w:r>
        <w:rPr>
          <w:rFonts w:ascii="Times New Roman" w:hAnsi="Times New Roman" w:cs="Times New Roman"/>
          <w:color w:val="2A00FF"/>
        </w:rPr>
        <w:t>"html"</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"Before Sorting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 = 0; </w:t>
      </w:r>
      <w:r>
        <w:rPr>
          <w:rFonts w:ascii="Times New Roman" w:hAnsi="Times New Roman" w:cs="Times New Roman"/>
          <w:color w:val="6A3E3E"/>
        </w:rPr>
        <w:t>i</w:t>
      </w:r>
      <w:r>
        <w:rPr>
          <w:rFonts w:ascii="Times New Roman" w:hAnsi="Times New Roman" w:cs="Times New Roman"/>
          <w:color w:val="000000"/>
        </w:rPr>
        <w:t xml:space="preserve"> &lt; </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 = 0; </w:t>
      </w:r>
      <w:r>
        <w:rPr>
          <w:rFonts w:ascii="Times New Roman" w:hAnsi="Times New Roman" w:cs="Times New Roman"/>
          <w:color w:val="6A3E3E"/>
        </w:rPr>
        <w:t>i</w:t>
      </w:r>
      <w:r>
        <w:rPr>
          <w:rFonts w:ascii="Times New Roman" w:hAnsi="Times New Roman" w:cs="Times New Roman"/>
          <w:color w:val="000000"/>
        </w:rPr>
        <w:t xml:space="preserve"> &lt; </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for</w:t>
      </w:r>
      <w:r>
        <w:rPr>
          <w:rFonts w:ascii="Times New Roman" w:hAnsi="Times New Roman" w:cs="Times New Roman"/>
          <w:color w:val="000000"/>
        </w:rPr>
        <w: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j</w:t>
      </w:r>
      <w:r>
        <w:rPr>
          <w:rFonts w:ascii="Times New Roman" w:hAnsi="Times New Roman" w:cs="Times New Roman"/>
          <w:color w:val="000000"/>
        </w:rPr>
        <w:t xml:space="preserve">=0; </w:t>
      </w:r>
      <w:r>
        <w:rPr>
          <w:rFonts w:ascii="Times New Roman" w:hAnsi="Times New Roman" w:cs="Times New Roman"/>
          <w:color w:val="6A3E3E"/>
        </w:rPr>
        <w:t>j</w:t>
      </w:r>
      <w:r>
        <w:rPr>
          <w:rFonts w:ascii="Times New Roman" w:hAnsi="Times New Roman" w:cs="Times New Roman"/>
          <w:color w:val="000000"/>
        </w:rPr>
        <w:t>&lt;</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-1-</w:t>
      </w:r>
      <w:r>
        <w:rPr>
          <w:rFonts w:ascii="Times New Roman" w:hAnsi="Times New Roman" w:cs="Times New Roman"/>
          <w:color w:val="6A3E3E"/>
        </w:rPr>
        <w:t>i</w:t>
      </w:r>
      <w:r>
        <w:rPr>
          <w:rFonts w:ascii="Times New Roman" w:hAnsi="Times New Roman" w:cs="Times New Roman"/>
          <w:color w:val="000000"/>
        </w:rPr>
        <w:t>;</w:t>
      </w:r>
      <w:r>
        <w:rPr>
          <w:rFonts w:ascii="Times New Roman" w:hAnsi="Times New Roman" w:cs="Times New Roman"/>
          <w:color w:val="6A3E3E"/>
        </w:rPr>
        <w:t>j</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6A3E3E"/>
        </w:rPr>
        <w:t>j</w:t>
      </w:r>
      <w:r>
        <w:rPr>
          <w:rFonts w:ascii="Times New Roman" w:hAnsi="Times New Roman" w:cs="Times New Roman"/>
          <w:color w:val="000000"/>
        </w:rPr>
        <w:t>].compareTo(</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6A3E3E"/>
        </w:rPr>
        <w:t>j</w:t>
      </w:r>
      <w:r>
        <w:rPr>
          <w:rFonts w:ascii="Times New Roman" w:hAnsi="Times New Roman" w:cs="Times New Roman"/>
          <w:color w:val="000000"/>
        </w:rPr>
        <w:t>+1]))&gt;0)</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temp</w:t>
      </w:r>
      <w:r>
        <w:rPr>
          <w:rFonts w:ascii="Times New Roman" w:hAnsi="Times New Roman" w:cs="Times New Roman"/>
          <w:color w:val="000000"/>
        </w:rPr>
        <w:t xml:space="preserve"> = </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6A3E3E"/>
        </w:rPr>
        <w:t>j</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6A3E3E"/>
        </w:rPr>
        <w:t>j</w:t>
      </w:r>
      <w:r>
        <w:rPr>
          <w:rFonts w:ascii="Times New Roman" w:hAnsi="Times New Roman" w:cs="Times New Roman"/>
          <w:color w:val="000000"/>
        </w:rPr>
        <w:t>]=</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6A3E3E"/>
        </w:rPr>
        <w:t>j</w:t>
      </w:r>
      <w:r>
        <w:rPr>
          <w:rFonts w:ascii="Times New Roman" w:hAnsi="Times New Roman" w:cs="Times New Roman"/>
          <w:color w:val="000000"/>
        </w:rPr>
        <w:t>+1];</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6A3E3E"/>
        </w:rPr>
        <w:t>j</w:t>
      </w:r>
      <w:r>
        <w:rPr>
          <w:rFonts w:ascii="Times New Roman" w:hAnsi="Times New Roman" w:cs="Times New Roman"/>
          <w:color w:val="000000"/>
        </w:rPr>
        <w:t>+1]=</w:t>
      </w:r>
      <w:r>
        <w:rPr>
          <w:rFonts w:ascii="Times New Roman" w:hAnsi="Times New Roman" w:cs="Times New Roman"/>
          <w:color w:val="6A3E3E"/>
        </w:rPr>
        <w:t>temp</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Sorting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 = 0; </w:t>
      </w:r>
      <w:r>
        <w:rPr>
          <w:rFonts w:ascii="Times New Roman" w:hAnsi="Times New Roman" w:cs="Times New Roman"/>
          <w:color w:val="6A3E3E"/>
        </w:rPr>
        <w:t>i</w:t>
      </w:r>
      <w:r>
        <w:rPr>
          <w:rFonts w:ascii="Times New Roman" w:hAnsi="Times New Roman" w:cs="Times New Roman"/>
          <w:color w:val="000000"/>
        </w:rPr>
        <w:t xml:space="preserve"> &lt; </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String Concatenation in Java</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rPr>
        <w:t>+ is an operator to concate the Strings.</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2A00FF"/>
        </w:rPr>
        <w:t>"hello"</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 xml:space="preserve">=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2A00FF"/>
        </w:rPr>
        <w:t>"java"</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s3</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"world"</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s2</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s4</w:t>
      </w:r>
      <w:r>
        <w:rPr>
          <w:rFonts w:ascii="Times New Roman" w:hAnsi="Times New Roman" w:cs="Times New Roman"/>
          <w:color w:val="000000"/>
        </w:rPr>
        <w:t xml:space="preserve"> =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s3</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s4</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rPr>
        <w:t>O/P:</w:t>
      </w:r>
    </w:p>
    <w:p>
      <w:pPr>
        <w:pStyle w:val="4"/>
        <w:jc w:val="both"/>
        <w:rPr>
          <w:rFonts w:ascii="Times New Roman" w:hAnsi="Times New Roman" w:cs="Times New Roman"/>
          <w:color w:val="000000"/>
        </w:rPr>
      </w:pPr>
      <w:r>
        <w:rPr>
          <w:rFonts w:ascii="Times New Roman" w:hAnsi="Times New Roman" w:cs="Times New Roman"/>
          <w:color w:val="000000"/>
        </w:rPr>
        <w:t>hellojava</w:t>
      </w:r>
    </w:p>
    <w:p>
      <w:pPr>
        <w:pStyle w:val="4"/>
        <w:jc w:val="both"/>
        <w:rPr>
          <w:rFonts w:ascii="Times New Roman" w:hAnsi="Times New Roman" w:cs="Times New Roman"/>
          <w:color w:val="000000"/>
        </w:rPr>
      </w:pPr>
      <w:r>
        <w:rPr>
          <w:rFonts w:ascii="Times New Roman" w:hAnsi="Times New Roman" w:cs="Times New Roman"/>
          <w:color w:val="000000"/>
        </w:rPr>
        <w:t>hellojava</w:t>
      </w:r>
      <w:r>
        <w:rPr>
          <w:rFonts w:ascii="Times New Roman" w:hAnsi="Times New Roman" w:cs="Times New Roman"/>
          <w:color w:val="000000"/>
        </w:rPr>
        <w:tab/>
      </w:r>
      <w:r>
        <w:rPr>
          <w:rFonts w:ascii="Times New Roman" w:hAnsi="Times New Roman" w:cs="Times New Roman"/>
          <w:color w:val="000000"/>
        </w:rPr>
        <w:t>world</w:t>
      </w: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Java String replace()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string replace() method replaces all occurrence of first sequence of character with second sequence of character.</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2A00FF"/>
        </w:rPr>
        <w:t>"Java is a programming language. Java is a platform. Java is an Island."</w:t>
      </w:r>
      <w:r>
        <w:rPr>
          <w:rFonts w:ascii="Times New Roman" w:hAnsi="Times New Roman" w:cs="Times New Roman"/>
          <w:color w:val="000000"/>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replaceString</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.replace(</w:t>
      </w:r>
      <w:r>
        <w:rPr>
          <w:rFonts w:ascii="Times New Roman" w:hAnsi="Times New Roman" w:cs="Times New Roman"/>
          <w:color w:val="2A00FF"/>
        </w:rPr>
        <w:t>"Java"</w:t>
      </w:r>
      <w:r>
        <w:rPr>
          <w:rFonts w:ascii="Times New Roman" w:hAnsi="Times New Roman" w:cs="Times New Roman"/>
          <w:color w:val="000000"/>
        </w:rPr>
        <w:t>,</w:t>
      </w:r>
      <w:r>
        <w:rPr>
          <w:rFonts w:ascii="Times New Roman" w:hAnsi="Times New Roman" w:cs="Times New Roman"/>
          <w:color w:val="2A00FF"/>
        </w:rPr>
        <w:t>"Kava"</w:t>
      </w:r>
      <w:r>
        <w:rPr>
          <w:rFonts w:ascii="Times New Roman" w:hAnsi="Times New Roman" w:cs="Times New Roman"/>
          <w:color w:val="000000"/>
        </w:rPr>
        <w:t>);</w:t>
      </w:r>
      <w:r>
        <w:rPr>
          <w:rFonts w:ascii="Times New Roman" w:hAnsi="Times New Roman" w:cs="Times New Roman"/>
          <w:color w:val="3F7F5F"/>
        </w:rPr>
        <w:t>//replaces all occurrences of "Java" to "</w:t>
      </w:r>
      <w:r>
        <w:rPr>
          <w:rFonts w:ascii="Times New Roman" w:hAnsi="Times New Roman" w:cs="Times New Roman"/>
          <w:color w:val="3F7F5F"/>
          <w:u w:val="single"/>
        </w:rPr>
        <w:t>Kava</w:t>
      </w:r>
      <w:r>
        <w:rPr>
          <w:rFonts w:ascii="Times New Roman" w:hAnsi="Times New Roman" w:cs="Times New Roman"/>
          <w:color w:val="3F7F5F"/>
        </w:rPr>
        <w:t xml:space="preserve">"    </w:t>
      </w:r>
    </w:p>
    <w:p>
      <w:pPr>
        <w:pStyle w:val="4"/>
        <w:jc w:val="both"/>
        <w:rPr>
          <w:rFonts w:ascii="Times New Roman" w:hAnsi="Times New Roman" w:cs="Times New Roman"/>
        </w:rPr>
      </w:pP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s1</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replaceString</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rPr>
        <w:t>Output:</w:t>
      </w:r>
    </w:p>
    <w:p>
      <w:pPr>
        <w:pStyle w:val="4"/>
        <w:jc w:val="both"/>
        <w:rPr>
          <w:rFonts w:ascii="Times New Roman" w:hAnsi="Times New Roman" w:cs="Times New Roman"/>
          <w:color w:val="000000"/>
        </w:rPr>
      </w:pPr>
      <w:r>
        <w:rPr>
          <w:rFonts w:ascii="Times New Roman" w:hAnsi="Times New Roman" w:cs="Times New Roman"/>
          <w:color w:val="000000"/>
        </w:rPr>
        <w:t>Java is a programming language. Java is a platform. Java is an Island.</w:t>
      </w:r>
    </w:p>
    <w:p>
      <w:pPr>
        <w:pStyle w:val="4"/>
        <w:jc w:val="both"/>
        <w:rPr>
          <w:rFonts w:ascii="Times New Roman" w:hAnsi="Times New Roman" w:cs="Times New Roman"/>
        </w:rPr>
      </w:pPr>
      <w:r>
        <w:rPr>
          <w:rFonts w:ascii="Times New Roman" w:hAnsi="Times New Roman" w:cs="Times New Roman"/>
          <w:color w:val="000000"/>
        </w:rPr>
        <w:t>Kava is a programming language. Kava is a platform. Kava is an Island.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replace(), will change value of the String as String is a immutable object.</w:t>
      </w:r>
    </w:p>
    <w:p>
      <w:pPr>
        <w:pStyle w:val="4"/>
        <w:jc w:val="both"/>
        <w:rPr>
          <w:rFonts w:ascii="Times New Roman" w:hAnsi="Times New Roman" w:cs="Times New Roman"/>
        </w:rPr>
      </w:pPr>
      <w:r>
        <w:rPr>
          <w:rFonts w:ascii="Times New Roman" w:hAnsi="Times New Roman" w:cs="Times New Roman"/>
        </w:rPr>
        <w:t>It returns replaced value.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String value can not be changed for every attempt on the String it creates new location.</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2A00FF"/>
        </w:rPr>
        <w:t>"Java is a programming language. Java is a platform. Java is an Island."</w:t>
      </w:r>
      <w:r>
        <w:rPr>
          <w:rFonts w:ascii="Times New Roman" w:hAnsi="Times New Roman" w:cs="Times New Roman"/>
          <w:color w:val="000000"/>
        </w:rPr>
        <w:t xml:space="preserve">;    </w:t>
      </w:r>
    </w:p>
    <w:p>
      <w:pPr>
        <w:pStyle w:val="4"/>
        <w:jc w:val="both"/>
        <w:rPr>
          <w:rFonts w:ascii="Times New Roman" w:hAnsi="Times New Roman" w:cs="Times New Roman"/>
        </w:rPr>
      </w:pP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replaceString</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.replaceAll(</w:t>
      </w:r>
      <w:r>
        <w:rPr>
          <w:rFonts w:ascii="Times New Roman" w:hAnsi="Times New Roman" w:cs="Times New Roman"/>
          <w:color w:val="2A00FF"/>
        </w:rPr>
        <w:t>"Java"</w:t>
      </w:r>
      <w:r>
        <w:rPr>
          <w:rFonts w:ascii="Times New Roman" w:hAnsi="Times New Roman" w:cs="Times New Roman"/>
          <w:color w:val="000000"/>
        </w:rPr>
        <w:t>,</w:t>
      </w:r>
      <w:r>
        <w:rPr>
          <w:rFonts w:ascii="Times New Roman" w:hAnsi="Times New Roman" w:cs="Times New Roman"/>
          <w:color w:val="2A00FF"/>
        </w:rPr>
        <w:t>"Kava"</w:t>
      </w:r>
      <w:r>
        <w:rPr>
          <w:rFonts w:ascii="Times New Roman" w:hAnsi="Times New Roman" w:cs="Times New Roman"/>
          <w:color w:val="000000"/>
        </w:rPr>
        <w:t>);</w:t>
      </w:r>
      <w:r>
        <w:rPr>
          <w:rFonts w:ascii="Times New Roman" w:hAnsi="Times New Roman" w:cs="Times New Roman"/>
          <w:color w:val="3F7F5F"/>
        </w:rPr>
        <w:t>//replaces all occurrences of "Java" to "</w:t>
      </w:r>
      <w:r>
        <w:rPr>
          <w:rFonts w:ascii="Times New Roman" w:hAnsi="Times New Roman" w:cs="Times New Roman"/>
          <w:color w:val="3F7F5F"/>
          <w:u w:val="single"/>
        </w:rPr>
        <w:t>Kava</w:t>
      </w:r>
      <w:r>
        <w:rPr>
          <w:rFonts w:ascii="Times New Roman" w:hAnsi="Times New Roman" w:cs="Times New Roman"/>
          <w:color w:val="3F7F5F"/>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s1</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replaceString</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cs="Times New Roman"/>
        </w:rPr>
        <w:t>Output:</w:t>
      </w:r>
    </w:p>
    <w:p>
      <w:pPr>
        <w:pStyle w:val="4"/>
        <w:jc w:val="both"/>
        <w:rPr>
          <w:rFonts w:ascii="Times New Roman" w:hAnsi="Times New Roman" w:cs="Times New Roman"/>
          <w:color w:val="000000"/>
        </w:rPr>
      </w:pPr>
      <w:r>
        <w:rPr>
          <w:rFonts w:ascii="Times New Roman" w:hAnsi="Times New Roman" w:cs="Times New Roman"/>
          <w:color w:val="000000"/>
        </w:rPr>
        <w:t>Java is a programming language. Java is a platform. Java is an Island.</w:t>
      </w:r>
    </w:p>
    <w:p>
      <w:pPr>
        <w:pStyle w:val="4"/>
        <w:jc w:val="both"/>
        <w:rPr>
          <w:rFonts w:ascii="Times New Roman" w:hAnsi="Times New Roman" w:cs="Times New Roman"/>
        </w:rPr>
      </w:pPr>
      <w:r>
        <w:rPr>
          <w:rFonts w:ascii="Times New Roman" w:hAnsi="Times New Roman" w:cs="Times New Roman"/>
          <w:color w:val="000000"/>
        </w:rPr>
        <w:t>Kava is a programming language. Kava is a platform. Kava is an Island.</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Spilt() of String class:</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rPr>
        <w:t>It return array of Strings;</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2A00FF"/>
        </w:rPr>
        <w:t>"java linux unix hadoop html"</w:t>
      </w:r>
      <w:r>
        <w:rPr>
          <w:rFonts w:ascii="Times New Roman" w:hAnsi="Times New Roman" w:cs="Times New Roman"/>
          <w:color w:val="000000"/>
        </w:rPr>
        <w:t xml:space="preserve">;    </w:t>
      </w:r>
    </w:p>
    <w:p>
      <w:pPr>
        <w:pStyle w:val="4"/>
        <w:jc w:val="both"/>
        <w:rPr>
          <w:rFonts w:ascii="Times New Roman" w:hAnsi="Times New Roman" w:cs="Times New Roman"/>
        </w:rPr>
      </w:pP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String [] </w:t>
      </w:r>
      <w:r>
        <w:rPr>
          <w:rFonts w:ascii="Times New Roman" w:hAnsi="Times New Roman" w:cs="Times New Roman"/>
          <w:color w:val="6A3E3E"/>
        </w:rPr>
        <w:t>s2</w:t>
      </w:r>
      <w:r>
        <w:rPr>
          <w:rFonts w:ascii="Times New Roman" w:hAnsi="Times New Roman" w:cs="Times New Roman"/>
          <w:color w:val="000000"/>
        </w:rPr>
        <w:t xml:space="preserve"> =</w:t>
      </w:r>
      <w:r>
        <w:rPr>
          <w:rFonts w:ascii="Times New Roman" w:hAnsi="Times New Roman" w:cs="Times New Roman"/>
          <w:color w:val="6A3E3E"/>
        </w:rPr>
        <w:t>s1</w:t>
      </w:r>
      <w:r>
        <w:rPr>
          <w:rFonts w:ascii="Times New Roman" w:hAnsi="Times New Roman" w:cs="Times New Roman"/>
          <w:color w:val="000000"/>
        </w:rPr>
        <w:t>.split(</w:t>
      </w:r>
      <w:r>
        <w:rPr>
          <w:rFonts w:ascii="Times New Roman" w:hAnsi="Times New Roman" w:cs="Times New Roman"/>
          <w:color w:val="2A00FF"/>
        </w:rPr>
        <w:t>"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for</w:t>
      </w:r>
      <w:r>
        <w:rPr>
          <w:rFonts w:ascii="Times New Roman" w:hAnsi="Times New Roman" w:cs="Times New Roman"/>
          <w:color w:val="000000"/>
        </w:rPr>
        <w:t xml:space="preserve"> (String </w:t>
      </w:r>
      <w:r>
        <w:rPr>
          <w:rFonts w:ascii="Times New Roman" w:hAnsi="Times New Roman" w:cs="Times New Roman"/>
          <w:color w:val="6A3E3E"/>
        </w:rPr>
        <w:t>str</w:t>
      </w:r>
      <w:r>
        <w:rPr>
          <w:rFonts w:ascii="Times New Roman" w:hAnsi="Times New Roman" w:cs="Times New Roman"/>
          <w:color w:val="000000"/>
        </w:rPr>
        <w:t xml:space="preserve"> : </w:t>
      </w:r>
      <w:r>
        <w:rPr>
          <w:rFonts w:ascii="Times New Roman" w:hAnsi="Times New Roman" w:cs="Times New Roman"/>
          <w:color w:val="6A3E3E"/>
        </w:rPr>
        <w:t>s2</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str</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O/P;</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java</w:t>
      </w:r>
    </w:p>
    <w:p>
      <w:pPr>
        <w:pStyle w:val="4"/>
        <w:jc w:val="both"/>
        <w:rPr>
          <w:rFonts w:ascii="Times New Roman" w:hAnsi="Times New Roman" w:cs="Times New Roman"/>
          <w:color w:val="000000"/>
        </w:rPr>
      </w:pPr>
      <w:r>
        <w:rPr>
          <w:rFonts w:ascii="Times New Roman" w:hAnsi="Times New Roman" w:cs="Times New Roman"/>
          <w:color w:val="000000"/>
        </w:rPr>
        <w:t>linux</w:t>
      </w:r>
    </w:p>
    <w:p>
      <w:pPr>
        <w:pStyle w:val="4"/>
        <w:jc w:val="both"/>
        <w:rPr>
          <w:rFonts w:ascii="Times New Roman" w:hAnsi="Times New Roman" w:cs="Times New Roman"/>
          <w:color w:val="000000"/>
        </w:rPr>
      </w:pPr>
      <w:r>
        <w:rPr>
          <w:rFonts w:ascii="Times New Roman" w:hAnsi="Times New Roman" w:cs="Times New Roman"/>
          <w:color w:val="000000"/>
        </w:rPr>
        <w:t>unix</w:t>
      </w:r>
    </w:p>
    <w:p>
      <w:pPr>
        <w:pStyle w:val="4"/>
        <w:jc w:val="both"/>
        <w:rPr>
          <w:rFonts w:ascii="Times New Roman" w:hAnsi="Times New Roman" w:cs="Times New Roman"/>
          <w:color w:val="000000"/>
        </w:rPr>
      </w:pPr>
      <w:r>
        <w:rPr>
          <w:rFonts w:ascii="Times New Roman" w:hAnsi="Times New Roman" w:cs="Times New Roman"/>
          <w:color w:val="000000"/>
        </w:rPr>
        <w:t>hadoop</w:t>
      </w:r>
    </w:p>
    <w:p>
      <w:pPr>
        <w:pStyle w:val="4"/>
        <w:jc w:val="both"/>
        <w:rPr>
          <w:rFonts w:ascii="Times New Roman" w:hAnsi="Times New Roman" w:cs="Times New Roman"/>
          <w:color w:val="000000"/>
        </w:rPr>
      </w:pPr>
      <w:r>
        <w:rPr>
          <w:rFonts w:ascii="Times New Roman" w:hAnsi="Times New Roman" w:cs="Times New Roman"/>
          <w:color w:val="000000"/>
        </w:rPr>
        <w:t>html</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"1001:nrit:25:5000:male"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 </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.split(</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[0]+</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[1]+</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[4]);</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w:t>
      </w:r>
    </w:p>
    <w:p>
      <w:pPr>
        <w:pStyle w:val="4"/>
        <w:rPr>
          <w:rFonts w:ascii="Times New Roman" w:hAnsi="Times New Roman" w:cs="Times New Roman"/>
          <w:b/>
          <w:bCs/>
        </w:rPr>
      </w:pPr>
      <w:r>
        <w:rPr>
          <w:rFonts w:ascii="Times New Roman" w:hAnsi="Times New Roman" w:cs="Times New Roman"/>
          <w:b/>
          <w:bCs/>
        </w:rPr>
        <w:t>O/p:</w:t>
      </w:r>
    </w:p>
    <w:p>
      <w:pPr>
        <w:pStyle w:val="4"/>
        <w:rPr>
          <w:rFonts w:ascii="Times New Roman" w:hAnsi="Times New Roman" w:cs="Times New Roman"/>
          <w:b/>
          <w:bCs/>
        </w:rPr>
      </w:pPr>
    </w:p>
    <w:p>
      <w:pPr>
        <w:widowControl/>
        <w:suppressAutoHyphens w:val="0"/>
        <w:autoSpaceDE w:val="0"/>
        <w:textAlignment w:val="auto"/>
        <w:rPr>
          <w:rFonts w:ascii="Times New Roman" w:hAnsi="Times New Roman" w:cs="Times New Roman"/>
          <w:b/>
          <w:bCs/>
        </w:rPr>
      </w:pPr>
      <w:r>
        <w:rPr>
          <w:rFonts w:ascii="Times New Roman" w:hAnsi="Times New Roman" w:cs="Times New Roman"/>
          <w:color w:val="000000"/>
          <w:lang w:val="en-US" w:eastAsia="en-US" w:bidi="te-IN"/>
        </w:rPr>
        <w:t>1001</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nrit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male</w:t>
      </w:r>
    </w:p>
    <w:p>
      <w:pPr>
        <w:pStyle w:val="4"/>
        <w:rPr>
          <w:rFonts w:ascii="Times New Roman" w:hAnsi="Times New Roman" w:cs="Times New Roman"/>
          <w:b/>
          <w:bCs/>
        </w:rPr>
      </w:pPr>
    </w:p>
    <w:p>
      <w:pPr>
        <w:pStyle w:val="4"/>
        <w:rPr>
          <w:rFonts w:ascii="Times New Roman" w:hAnsi="Times New Roman" w:cs="Times New Roman"/>
          <w:b/>
          <w:bCs/>
        </w:rPr>
      </w:pPr>
    </w:p>
    <w:p>
      <w:pPr>
        <w:pStyle w:val="4"/>
        <w:rPr>
          <w:rFonts w:ascii="Times New Roman" w:hAnsi="Times New Roman" w:eastAsia="Times New Roman" w:cs="Times New Roman"/>
          <w:lang w:val="en-US" w:eastAsia="en-US" w:bidi="te-IN"/>
        </w:rPr>
      </w:pPr>
      <w:r>
        <w:rPr>
          <w:rFonts w:ascii="Times New Roman" w:hAnsi="Times New Roman" w:cs="Times New Roman"/>
          <w:b/>
          <w:bCs/>
        </w:rPr>
        <w:t>How to create Immutable class.</w:t>
      </w:r>
    </w:p>
    <w:p>
      <w:pPr>
        <w:widowControl/>
        <w:suppressAutoHyphens w:val="0"/>
        <w:spacing w:before="280" w:after="28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To create immutable class in java, you have to do following steps.</w:t>
      </w:r>
    </w:p>
    <w:p>
      <w:pPr>
        <w:widowControl/>
        <w:numPr>
          <w:ilvl w:val="0"/>
          <w:numId w:val="19"/>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Declare the class as final so it can’t be extended.</w:t>
      </w:r>
    </w:p>
    <w:p>
      <w:pPr>
        <w:widowControl/>
        <w:numPr>
          <w:ilvl w:val="0"/>
          <w:numId w:val="19"/>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Make all fields private so that direct access is not allowed.</w:t>
      </w:r>
    </w:p>
    <w:p>
      <w:pPr>
        <w:widowControl/>
        <w:numPr>
          <w:ilvl w:val="0"/>
          <w:numId w:val="19"/>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Don’t provide setter methods for variables</w:t>
      </w:r>
    </w:p>
    <w:p>
      <w:pPr>
        <w:widowControl/>
        <w:numPr>
          <w:ilvl w:val="0"/>
          <w:numId w:val="19"/>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 xml:space="preserve">Make all </w:t>
      </w:r>
      <w:r>
        <w:rPr>
          <w:rFonts w:ascii="Times New Roman" w:hAnsi="Times New Roman" w:eastAsia="Times New Roman" w:cs="Times New Roman"/>
          <w:b/>
          <w:bCs/>
          <w:lang w:val="en-US" w:eastAsia="en-US" w:bidi="te-IN"/>
        </w:rPr>
        <w:t>mutable fields final</w:t>
      </w:r>
      <w:r>
        <w:rPr>
          <w:rFonts w:ascii="Times New Roman" w:hAnsi="Times New Roman" w:eastAsia="Times New Roman" w:cs="Times New Roman"/>
          <w:lang w:val="en-US" w:eastAsia="en-US" w:bidi="te-IN"/>
        </w:rPr>
        <w:t xml:space="preserve"> so that it’s value can be assigned only once.</w:t>
      </w:r>
    </w:p>
    <w:p>
      <w:pPr>
        <w:widowControl/>
        <w:numPr>
          <w:ilvl w:val="0"/>
          <w:numId w:val="19"/>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Initialize all the fields via a constructor performing deep copy.</w:t>
      </w:r>
    </w:p>
    <w:p>
      <w:pPr>
        <w:widowControl/>
        <w:numPr>
          <w:ilvl w:val="0"/>
          <w:numId w:val="19"/>
        </w:numPr>
        <w:suppressAutoHyphens w:val="0"/>
        <w:spacing w:after="280"/>
        <w:textAlignment w:val="auto"/>
        <w:rPr>
          <w:rFonts w:ascii="Times New Roman" w:hAnsi="Times New Roman" w:cs="Times New Roman"/>
          <w:b/>
          <w:bCs/>
        </w:rPr>
      </w:pPr>
      <w:r>
        <w:rPr>
          <w:rFonts w:ascii="Times New Roman" w:hAnsi="Times New Roman" w:eastAsia="Times New Roman" w:cs="Times New Roman"/>
          <w:lang w:val="en-US" w:eastAsia="en-US" w:bidi="te-IN"/>
        </w:rPr>
        <w:t>Perform cloning of objects in the getter methods to return a copy rather than returning the actual object reference.</w:t>
      </w:r>
    </w:p>
    <w:p>
      <w:pPr>
        <w:pStyle w:val="4"/>
        <w:rPr>
          <w:rFonts w:ascii="Times New Roman" w:hAnsi="Times New Roman" w:cs="Times New Roman"/>
          <w:b/>
          <w:bCs/>
        </w:rPr>
      </w:pPr>
      <w:r>
        <w:rPr>
          <w:rFonts w:ascii="Times New Roman" w:hAnsi="Times New Roman" w:cs="Times New Roman"/>
          <w:b/>
          <w:bCs/>
        </w:rPr>
        <w:t>Program to create immutable class</w:t>
      </w:r>
    </w:p>
    <w:p>
      <w:pPr>
        <w:pStyle w:val="4"/>
        <w:rPr>
          <w:rFonts w:ascii="Times New Roman" w:hAnsi="Times New Roman" w:cs="Times New Roman"/>
          <w:b/>
          <w:bCs/>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id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String </w:t>
      </w:r>
      <w:r>
        <w:rPr>
          <w:rFonts w:ascii="Times New Roman" w:hAnsi="Times New Roman" w:cs="Times New Roman"/>
          <w:color w:val="0000C0"/>
          <w:shd w:val="clear" w:color="auto" w:fill="FFFF00"/>
          <w:lang w:val="en-US" w:eastAsia="en-US" w:bidi="te-IN"/>
        </w:rPr>
        <w:t>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initialization</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id</w:t>
      </w:r>
      <w:r>
        <w:rPr>
          <w:rFonts w:ascii="Times New Roman" w:hAnsi="Times New Roman" w:cs="Times New Roman"/>
          <w:color w:val="000000"/>
          <w:lang w:val="en-US" w:eastAsia="en-US" w:bidi="te-IN"/>
        </w:rPr>
        <w:t>=0;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shd w:val="clear" w:color="auto" w:fill="FFFF00"/>
          <w:lang w:val="en-US" w:eastAsia="en-US" w:bidi="te-IN"/>
        </w:rPr>
        <w:t>name</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copying one object data into another object.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Sample(Sample  </w:t>
      </w:r>
      <w:r>
        <w:rPr>
          <w:rFonts w:ascii="Times New Roman" w:hAnsi="Times New Roman" w:cs="Times New Roman"/>
          <w:color w:val="6A3E3E"/>
          <w:lang w:val="en-US" w:eastAsia="en-US" w:bidi="te-IN"/>
        </w:rPr>
        <w:t>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id</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id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shd w:val="clear" w:color="auto" w:fill="FFFF00"/>
          <w:lang w:val="en-US" w:eastAsia="en-US" w:bidi="te-IN"/>
        </w:rPr>
        <w:t>name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w:t>
      </w:r>
      <w:r>
        <w:rPr>
          <w:rFonts w:ascii="Times New Roman" w:hAnsi="Times New Roman" w:cs="Times New Roman"/>
          <w:color w:val="000000"/>
          <w:lang w:val="en-US" w:eastAsia="en-US" w:bidi="te-IN"/>
        </w:rPr>
        <w:t>.</w:t>
      </w:r>
      <w:r>
        <w:rPr>
          <w:rFonts w:ascii="Times New Roman" w:hAnsi="Times New Roman" w:cs="Times New Roman"/>
          <w:color w:val="0000C0"/>
          <w:shd w:val="clear" w:color="auto" w:fill="C0C0C0"/>
          <w:lang w:val="en-US" w:eastAsia="en-US" w:bidi="te-IN"/>
        </w:rPr>
        <w:t>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lang w:val="en-US" w:eastAsia="en-US" w:bidi="te-IN"/>
        </w:rPr>
        <w:tab/>
      </w:r>
      <w:r>
        <w:rPr>
          <w:rFonts w:ascii="Times New Roman" w:hAnsi="Times New Roman" w:cs="Times New Roman"/>
          <w:color w:val="000000"/>
          <w:lang w:val="en-US" w:eastAsia="en-US" w:bidi="te-IN"/>
        </w:rPr>
        <w:t>// initialization</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id</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id</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shd w:val="clear" w:color="auto" w:fill="FFFF00"/>
          <w:lang w:val="en-US" w:eastAsia="en-US" w:bidi="te-IN"/>
        </w:rPr>
        <w:t>name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getId()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id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getName()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shd w:val="clear" w:color="auto" w:fill="C0C0C0"/>
          <w:lang w:val="en-US" w:eastAsia="en-US" w:bidi="te-IN"/>
        </w:rPr>
        <w:t>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cloning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 newInstance()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temp</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r>
        <w:rPr>
          <w:rFonts w:ascii="Times New Roman" w:hAnsi="Times New Roman" w:cs="Times New Roman"/>
          <w:color w:val="0000C0"/>
          <w:lang w:val="en-US" w:eastAsia="en-US" w:bidi="te-IN"/>
        </w:rPr>
        <w:t>id</w:t>
      </w:r>
      <w:r>
        <w:rPr>
          <w:rFonts w:ascii="Times New Roman" w:hAnsi="Times New Roman" w:cs="Times New Roman"/>
          <w:color w:val="000000"/>
          <w:lang w:val="en-US" w:eastAsia="en-US" w:bidi="te-IN"/>
        </w:rPr>
        <w:t xml:space="preserve">, </w:t>
      </w:r>
      <w:r>
        <w:rPr>
          <w:rFonts w:ascii="Times New Roman" w:hAnsi="Times New Roman" w:cs="Times New Roman"/>
          <w:color w:val="0000C0"/>
          <w:shd w:val="clear" w:color="auto" w:fill="C0C0C0"/>
          <w:lang w:val="en-US" w:eastAsia="en-US" w:bidi="te-IN"/>
        </w:rPr>
        <w:t>name</w:t>
      </w:r>
      <w:r>
        <w:rPr>
          <w:rFonts w:ascii="Times New Roman" w:hAnsi="Times New Roman" w:cs="Times New Roman"/>
          <w:color w:val="000000"/>
          <w:lang w:val="en-US" w:eastAsia="en-US" w:bidi="te-IN"/>
        </w:rPr>
        <w:t>)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temp</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//creating and initializing object.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Sample(10,</w:t>
      </w:r>
      <w:r>
        <w:rPr>
          <w:rFonts w:ascii="Times New Roman" w:hAnsi="Times New Roman" w:cs="Times New Roman"/>
          <w:color w:val="2A00FF"/>
          <w:lang w:val="en-US" w:eastAsia="en-US" w:bidi="te-IN"/>
        </w:rPr>
        <w:t>"nrit"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//Cloning  s2 from s1</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.newInstance();</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creating s3 object and copying s1 data into s3.</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s3</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"cloned"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"cloning failed"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s3</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"Copy created"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"copy failed"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.getId()+</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.getName());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.getId()+</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.getName());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s3</w:t>
      </w:r>
      <w:r>
        <w:rPr>
          <w:rFonts w:ascii="Times New Roman" w:hAnsi="Times New Roman" w:cs="Times New Roman"/>
          <w:color w:val="000000"/>
          <w:lang w:val="en-US" w:eastAsia="en-US" w:bidi="te-IN"/>
        </w:rPr>
        <w:t>.getId()+</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s3</w:t>
      </w:r>
      <w:r>
        <w:rPr>
          <w:rFonts w:ascii="Times New Roman" w:hAnsi="Times New Roman" w:cs="Times New Roman"/>
          <w:color w:val="000000"/>
          <w:lang w:val="en-US" w:eastAsia="en-US" w:bidi="te-IN"/>
        </w:rPr>
        <w:t>.getName());</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b/>
          <w:bCs/>
        </w:rPr>
      </w:pPr>
      <w:r>
        <w:rPr>
          <w:rFonts w:ascii="Times New Roman" w:hAnsi="Times New Roman" w:cs="Times New Roman"/>
          <w:color w:val="000000"/>
          <w:lang w:val="en-US" w:eastAsia="en-US" w:bidi="te-IN"/>
        </w:rPr>
        <w:t>}</w:t>
      </w:r>
    </w:p>
    <w:p>
      <w:pPr>
        <w:pStyle w:val="4"/>
        <w:rPr>
          <w:rFonts w:ascii="Times New Roman" w:hAnsi="Times New Roman" w:cs="Times New Roman"/>
          <w:b/>
          <w:bCs/>
        </w:rPr>
      </w:pPr>
    </w:p>
    <w:p>
      <w:pPr>
        <w:pStyle w:val="2"/>
        <w:rPr>
          <w:rFonts w:ascii="Times New Roman" w:hAnsi="Times New Roman" w:cs="Times New Roman"/>
          <w:sz w:val="24"/>
          <w:szCs w:val="24"/>
        </w:rPr>
      </w:pPr>
      <w:r>
        <w:rPr>
          <w:rFonts w:ascii="Times New Roman" w:hAnsi="Times New Roman" w:cs="Times New Roman"/>
          <w:sz w:val="24"/>
          <w:szCs w:val="24"/>
        </w:rPr>
        <w:t>Why String is immutable or final in Java</w:t>
      </w:r>
    </w:p>
    <w:p>
      <w:pPr>
        <w:pStyle w:val="7"/>
        <w:rPr>
          <w:rFonts w:ascii="Times New Roman" w:hAnsi="Times New Roman" w:cs="Times New Roman"/>
          <w:sz w:val="24"/>
          <w:szCs w:val="24"/>
        </w:rPr>
      </w:pPr>
      <w:r>
        <w:rPr>
          <w:rFonts w:ascii="Times New Roman" w:hAnsi="Times New Roman" w:cs="Times New Roman"/>
          <w:sz w:val="24"/>
          <w:szCs w:val="24"/>
        </w:rPr>
        <w:t>Why String is immutable in Java?</w:t>
      </w:r>
    </w:p>
    <w:p>
      <w:pPr>
        <w:pStyle w:val="2"/>
        <w:rPr>
          <w:rFonts w:ascii="Times New Roman" w:hAnsi="Times New Roman" w:cs="Times New Roman"/>
          <w:sz w:val="24"/>
          <w:szCs w:val="24"/>
        </w:rPr>
      </w:pPr>
      <w:r>
        <w:rPr>
          <w:rFonts w:ascii="Times New Roman" w:hAnsi="Times New Roman" w:cs="Times New Roman"/>
          <w:sz w:val="24"/>
          <w:szCs w:val="24"/>
        </w:rPr>
        <w:t>benefits of String immutability</w:t>
      </w:r>
    </w:p>
    <w:p>
      <w:pPr>
        <w:pStyle w:val="4"/>
        <w:rPr>
          <w:rFonts w:ascii="Times New Roman" w:hAnsi="Times New Roman" w:cs="Times New Roman"/>
        </w:rPr>
      </w:pPr>
      <w:r>
        <w:fldChar w:fldCharType="begin"/>
      </w:r>
      <w:r>
        <w:instrText xml:space="preserve"> HYPERLINK "https://www.journaldev.com/797/what-is-java-string-pool" </w:instrText>
      </w:r>
      <w:r>
        <w:fldChar w:fldCharType="separate"/>
      </w:r>
      <w:r>
        <w:rPr>
          <w:rStyle w:val="24"/>
          <w:rFonts w:ascii="Times New Roman" w:hAnsi="Times New Roman" w:cs="Times New Roman"/>
          <w:b/>
          <w:bCs/>
        </w:rPr>
        <w:t>String pool</w:t>
      </w:r>
      <w:r>
        <w:rPr>
          <w:rStyle w:val="24"/>
          <w:rFonts w:ascii="Times New Roman" w:hAnsi="Times New Roman" w:cs="Times New Roman"/>
          <w:b/>
          <w:bCs/>
        </w:rPr>
        <w:fldChar w:fldCharType="end"/>
      </w:r>
      <w:r>
        <w:rPr>
          <w:rFonts w:ascii="Times New Roman" w:hAnsi="Times New Roman" w:cs="Times New Roman"/>
          <w:b/>
          <w:bCs/>
        </w:rPr>
        <w:t xml:space="preserve"> </w:t>
      </w:r>
      <w:r>
        <w:rPr>
          <w:rFonts w:ascii="Times New Roman" w:hAnsi="Times New Roman" w:cs="Times New Roman"/>
        </w:rPr>
        <w:t>is possible only because String is immutable in java, this way Java Runtime saves a lot of java heap space because different String variables can refer to same String variable in the pool. If String would not have been immutable, then String interning would not have been possible because if any variable would have changed the value, it would have been reflected to other variables also.</w:t>
      </w:r>
    </w:p>
    <w:p>
      <w:pPr>
        <w:pStyle w:val="4"/>
        <w:rPr>
          <w:rFonts w:ascii="Times New Roman" w:hAnsi="Times New Roman" w:cs="Times New Roman"/>
        </w:rPr>
      </w:pP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 xml:space="preserve">If String is not immutable then it would cause severe security threat to the application. For example, database username, password are passed as String to get database connection and in </w:t>
      </w:r>
      <w:r>
        <w:fldChar w:fldCharType="begin"/>
      </w:r>
      <w:r>
        <w:instrText xml:space="preserve"> HYPERLINK "https://www.journaldev.com/741/java-socket-programming-server-client" </w:instrText>
      </w:r>
      <w:r>
        <w:fldChar w:fldCharType="separate"/>
      </w:r>
      <w:r>
        <w:rPr>
          <w:rStyle w:val="24"/>
          <w:rFonts w:ascii="Times New Roman" w:hAnsi="Times New Roman" w:cs="Times New Roman"/>
          <w:b/>
          <w:bCs/>
        </w:rPr>
        <w:t>socket programming</w:t>
      </w:r>
      <w:r>
        <w:rPr>
          <w:rStyle w:val="24"/>
          <w:rFonts w:ascii="Times New Roman" w:hAnsi="Times New Roman" w:cs="Times New Roman"/>
          <w:b/>
          <w:bCs/>
        </w:rPr>
        <w:fldChar w:fldCharType="end"/>
      </w:r>
      <w:r>
        <w:rPr>
          <w:rFonts w:ascii="Times New Roman" w:hAnsi="Times New Roman" w:cs="Times New Roman"/>
        </w:rPr>
        <w:t xml:space="preserve"> host and port details passed as String. Since String is immutable it’s value can’t be changed otherwise any hacker could change the referenced value to cause security issues in the application.</w:t>
      </w: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Since String is immutable, it is safe for multithreading and a single String instance can be shared across different threads. This avoid the usage of synchronization for thread safety, Strings are implicitly thread safe.</w:t>
      </w: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 xml:space="preserve">Strings are used in </w:t>
      </w:r>
      <w:r>
        <w:fldChar w:fldCharType="begin"/>
      </w:r>
      <w:r>
        <w:instrText xml:space="preserve"> HYPERLINK "https://www.journaldev.com/349/java-classloader" </w:instrText>
      </w:r>
      <w:r>
        <w:fldChar w:fldCharType="separate"/>
      </w:r>
      <w:r>
        <w:rPr>
          <w:rStyle w:val="24"/>
          <w:rFonts w:ascii="Times New Roman" w:hAnsi="Times New Roman" w:cs="Times New Roman"/>
          <w:b/>
          <w:bCs/>
        </w:rPr>
        <w:t>java classloader</w:t>
      </w:r>
      <w:r>
        <w:rPr>
          <w:rStyle w:val="24"/>
          <w:rFonts w:ascii="Times New Roman" w:hAnsi="Times New Roman" w:cs="Times New Roman"/>
          <w:b/>
          <w:bCs/>
        </w:rPr>
        <w:fldChar w:fldCharType="end"/>
      </w:r>
      <w:r>
        <w:rPr>
          <w:rFonts w:ascii="Times New Roman" w:hAnsi="Times New Roman" w:cs="Times New Roman"/>
        </w:rPr>
        <w:t xml:space="preserve"> and immutability provides security that correct class is getting loaded by Classloader. For example, think of an instance where you are trying to load java.sql.Connection class but the referenced value is changed to myhacked.Connection class that can do unwanted things to your database.</w:t>
      </w:r>
    </w:p>
    <w:p>
      <w:pPr>
        <w:pStyle w:val="4"/>
        <w:rPr>
          <w:rFonts w:ascii="Times New Roman" w:hAnsi="Times New Roman" w:cs="Times New Roman"/>
        </w:rPr>
      </w:pPr>
    </w:p>
    <w:p>
      <w:pPr>
        <w:pStyle w:val="4"/>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sz w:val="40"/>
          <w:szCs w:val="40"/>
        </w:rPr>
      </w:pPr>
      <w:r>
        <w:rPr>
          <w:rFonts w:ascii="Times New Roman" w:hAnsi="Times New Roman" w:cs="Times New Roman"/>
          <w:b/>
          <w:bCs/>
          <w:sz w:val="40"/>
          <w:szCs w:val="40"/>
        </w:rPr>
        <w:t>StringBuffer</w:t>
      </w:r>
    </w:p>
    <w:p>
      <w:pPr>
        <w:pStyle w:val="4"/>
        <w:jc w:val="center"/>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It is a class from java.lang package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StringBuffer class is used to create mutable (modifiable) string. The StringBuffer class in java is same as String class except, it is mutable i.e. it can be changed.</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Note: Java StringBuffer class is thread-safe i.e. multiple threads cannot access it simultaneously. So it is safe and will result in an order.</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Important Constructors of StringBuffer class</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StringBuffer() --&gt; creates an empty string buffer with the initial capacity of 16 bytes.</w:t>
      </w: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StringBuffer sb = new StringBuffer()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StringBuffer(String str)--&gt; creates a string buffer with the specified string.</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StringBuffer sb = new StringBuffer(“hello”)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StringBuffer(int capacity)--&gt; creates an empty string buffer with the specified capacity as length.</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StringBuffer sb = new StringBuffer(10)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Important methods of StringBuffer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public synchronized StringBuffer append(String s):</w:t>
      </w:r>
    </w:p>
    <w:p>
      <w:pPr>
        <w:pStyle w:val="4"/>
        <w:jc w:val="both"/>
        <w:rPr>
          <w:rFonts w:ascii="Times New Roman" w:hAnsi="Times New Roman" w:cs="Times New Roman"/>
        </w:rPr>
      </w:pPr>
      <w:r>
        <w:rPr>
          <w:rFonts w:ascii="Times New Roman" w:hAnsi="Times New Roman" w:cs="Times New Roman"/>
        </w:rPr>
        <w:t>is used to append the specified string with this string.</w:t>
      </w:r>
    </w:p>
    <w:p>
      <w:pPr>
        <w:pStyle w:val="4"/>
        <w:jc w:val="both"/>
        <w:rPr>
          <w:rFonts w:ascii="Times New Roman" w:hAnsi="Times New Roman" w:cs="Times New Roman"/>
        </w:rPr>
      </w:pPr>
      <w:r>
        <w:rPr>
          <w:rFonts w:ascii="Times New Roman" w:hAnsi="Times New Roman" w:cs="Times New Roman"/>
        </w:rPr>
        <w:t xml:space="preserve">The append() method is overloaded like append(char), append(boolean), append(int), append(float), append(double) etc.    </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 xml:space="preserve">public synchronized StringBuffer insert(int offset, String s):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is used to insert the specified string with this string at the specified position. The insert() method is overloaded like insert(int, char), insert(int, boolean), insert(int, int), insert(int, float), insert(int, double) etc.</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b/>
          <w:bCs/>
        </w:rPr>
        <w:t>public synchronized StringBuffer replace(int startIndex, int endIndex, String str):</w:t>
      </w:r>
      <w:r>
        <w:rPr>
          <w:rFonts w:ascii="Times New Roman" w:hAnsi="Times New Roman" w:cs="Times New Roman"/>
        </w:rPr>
        <w:t xml:space="preserve">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is used to replace the string from specified startIndex and endIndex.</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public synchronized StringBuffer delete(int startIndex, int endIndex):</w:t>
      </w:r>
      <w:r>
        <w:rPr>
          <w:rFonts w:ascii="Times New Roman" w:hAnsi="Times New Roman" w:cs="Times New Roman"/>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is used to delete the string from specified startIndex and endIndex.</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public synchronized StringBuffer reverse()</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is used to reverse the string.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public int capacity():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is used to return the current capacity.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public void ensureCapacity(int minimumCapacity)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is used to ensure the capacity at least equal to the given minimum.</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public char charAt(int index):</w:t>
      </w:r>
      <w:r>
        <w:rPr>
          <w:rFonts w:ascii="Times New Roman" w:hAnsi="Times New Roman" w:cs="Times New Roman"/>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is used to return the character at the specified position.</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eastAsia="Times New Roman" w:cs="Times New Roman"/>
          <w:b/>
          <w:bCs/>
        </w:rPr>
        <w:t xml:space="preserve"> </w:t>
      </w:r>
      <w:r>
        <w:rPr>
          <w:rFonts w:ascii="Times New Roman" w:hAnsi="Times New Roman" w:cs="Times New Roman"/>
          <w:b/>
          <w:bCs/>
        </w:rPr>
        <w:t>public int length()</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is used to return the length of the string i.e. total number of characters.</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public String substring(int beginIndex)</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is used to return the substring from the specified beginIndex.</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public String substring(int beginIndex, int endIndex)</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is used to return the substring from the specified beginIndex and endIndex.</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StringBuffer </w:t>
      </w:r>
      <w:r>
        <w:rPr>
          <w:rFonts w:ascii="Times New Roman" w:hAnsi="Times New Roman" w:cs="Times New Roman"/>
          <w:color w:val="6A3E3E"/>
        </w:rPr>
        <w:t>sb</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StringBuffer();</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record1</w:t>
      </w:r>
      <w:r>
        <w:rPr>
          <w:rFonts w:ascii="Times New Roman" w:hAnsi="Times New Roman" w:cs="Times New Roman"/>
          <w:color w:val="000000"/>
        </w:rPr>
        <w:t xml:space="preserve"> = </w:t>
      </w:r>
      <w:r>
        <w:rPr>
          <w:rFonts w:ascii="Times New Roman" w:hAnsi="Times New Roman" w:cs="Times New Roman"/>
          <w:color w:val="2A00FF"/>
        </w:rPr>
        <w:t>"1001#mnrao11#5000#25#finance"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record2</w:t>
      </w:r>
      <w:r>
        <w:rPr>
          <w:rFonts w:ascii="Times New Roman" w:hAnsi="Times New Roman" w:cs="Times New Roman"/>
          <w:color w:val="000000"/>
        </w:rPr>
        <w:t xml:space="preserve"> = </w:t>
      </w:r>
      <w:r>
        <w:rPr>
          <w:rFonts w:ascii="Times New Roman" w:hAnsi="Times New Roman" w:cs="Times New Roman"/>
          <w:color w:val="2A00FF"/>
        </w:rPr>
        <w:t>"1002#mnrao2#6004#26#dev"</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record3</w:t>
      </w:r>
      <w:r>
        <w:rPr>
          <w:rFonts w:ascii="Times New Roman" w:hAnsi="Times New Roman" w:cs="Times New Roman"/>
          <w:color w:val="000000"/>
        </w:rPr>
        <w:t xml:space="preserve"> = </w:t>
      </w:r>
      <w:r>
        <w:rPr>
          <w:rFonts w:ascii="Times New Roman" w:hAnsi="Times New Roman" w:cs="Times New Roman"/>
          <w:color w:val="2A00FF"/>
        </w:rPr>
        <w:t>"1003#mnrao32#7000#23#testng"</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record4</w:t>
      </w:r>
      <w:r>
        <w:rPr>
          <w:rFonts w:ascii="Times New Roman" w:hAnsi="Times New Roman" w:cs="Times New Roman"/>
          <w:color w:val="000000"/>
        </w:rPr>
        <w:t xml:space="preserve"> = </w:t>
      </w:r>
      <w:r>
        <w:rPr>
          <w:rFonts w:ascii="Times New Roman" w:hAnsi="Times New Roman" w:cs="Times New Roman"/>
          <w:color w:val="2A00FF"/>
        </w:rPr>
        <w:t>"1004#mnrao4#6500#25#admin"</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6A3E3E"/>
        </w:rPr>
        <w:t>record1</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2A00FF"/>
        </w:rPr>
        <w:t>"\n"</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6A3E3E"/>
        </w:rPr>
        <w:t>record2</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2A00FF"/>
        </w:rPr>
        <w:t>"\n"</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6A3E3E"/>
        </w:rPr>
        <w:t>record3</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2A00FF"/>
        </w:rPr>
        <w:t>"\n"</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6A3E3E"/>
        </w:rPr>
        <w:t>record4</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str</w:t>
      </w:r>
      <w:r>
        <w:rPr>
          <w:rFonts w:ascii="Times New Roman" w:hAnsi="Times New Roman" w:cs="Times New Roman"/>
          <w:color w:val="000000"/>
        </w:rPr>
        <w:t xml:space="preserve"> = </w:t>
      </w:r>
      <w:r>
        <w:rPr>
          <w:rFonts w:ascii="Times New Roman" w:hAnsi="Times New Roman" w:cs="Times New Roman"/>
          <w:color w:val="6A3E3E"/>
        </w:rPr>
        <w:t>sb</w:t>
      </w:r>
      <w:r>
        <w:rPr>
          <w:rFonts w:ascii="Times New Roman" w:hAnsi="Times New Roman" w:cs="Times New Roman"/>
          <w:color w:val="000000"/>
        </w:rPr>
        <w:t>.toString();</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 </w:t>
      </w:r>
      <w:r>
        <w:rPr>
          <w:rFonts w:ascii="Times New Roman" w:hAnsi="Times New Roman" w:cs="Times New Roman"/>
          <w:color w:val="6A3E3E"/>
        </w:rPr>
        <w:t>records</w:t>
      </w:r>
      <w:r>
        <w:rPr>
          <w:rFonts w:ascii="Times New Roman" w:hAnsi="Times New Roman" w:cs="Times New Roman"/>
          <w:color w:val="000000"/>
        </w:rPr>
        <w:t xml:space="preserve"> = </w:t>
      </w:r>
      <w:r>
        <w:rPr>
          <w:rFonts w:ascii="Times New Roman" w:hAnsi="Times New Roman" w:cs="Times New Roman"/>
          <w:color w:val="6A3E3E"/>
        </w:rPr>
        <w:t>str</w:t>
      </w:r>
      <w:r>
        <w:rPr>
          <w:rFonts w:ascii="Times New Roman" w:hAnsi="Times New Roman" w:cs="Times New Roman"/>
          <w:color w:val="000000"/>
        </w:rPr>
        <w:t>.split(</w:t>
      </w:r>
      <w:r>
        <w:rPr>
          <w:rFonts w:ascii="Times New Roman" w:hAnsi="Times New Roman" w:cs="Times New Roman"/>
          <w:color w:val="2A00FF"/>
        </w:rPr>
        <w:t>"\n"</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(String </w:t>
      </w:r>
      <w:r>
        <w:rPr>
          <w:rFonts w:ascii="Times New Roman" w:hAnsi="Times New Roman" w:cs="Times New Roman"/>
          <w:color w:val="6A3E3E"/>
        </w:rPr>
        <w:t>record</w:t>
      </w:r>
      <w:r>
        <w:rPr>
          <w:rFonts w:ascii="Times New Roman" w:hAnsi="Times New Roman" w:cs="Times New Roman"/>
          <w:color w:val="000000"/>
        </w:rPr>
        <w:t xml:space="preserve"> : </w:t>
      </w:r>
      <w:r>
        <w:rPr>
          <w:rFonts w:ascii="Times New Roman" w:hAnsi="Times New Roman" w:cs="Times New Roman"/>
          <w:color w:val="6A3E3E"/>
        </w:rPr>
        <w:t>records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record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b/>
          <w:bCs/>
        </w:rPr>
        <w:t>below program will display only names of the record:</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StringBuffer </w:t>
      </w:r>
      <w:r>
        <w:rPr>
          <w:rFonts w:ascii="Times New Roman" w:hAnsi="Times New Roman" w:cs="Times New Roman"/>
          <w:color w:val="6A3E3E"/>
        </w:rPr>
        <w:t>sb</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StringBuffer();</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2A00FF"/>
        </w:rPr>
        <w:t>"1001:Sri Ram:5000.0:dev\n"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2A00FF"/>
        </w:rPr>
        <w:t>"1002:Manoj:6000.0:admin\n"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2A00FF"/>
        </w:rPr>
        <w:t>"1003:Anusha:6500.0:testing\n"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2A00FF"/>
        </w:rPr>
        <w:t>"1004:prasad:5500.0:dev\n"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2A00FF"/>
        </w:rPr>
        <w:t>"1005:vinay:3500.0:finance\n"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2A00FF"/>
        </w:rPr>
        <w:t>"1006:mithun:5500.0:admin\n"</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2A00FF"/>
        </w:rPr>
        <w:t>"1007:thirumala:8500.0:dev"</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empData</w:t>
      </w:r>
      <w:r>
        <w:rPr>
          <w:rFonts w:ascii="Times New Roman" w:hAnsi="Times New Roman" w:cs="Times New Roman"/>
          <w:color w:val="000000"/>
        </w:rPr>
        <w:t xml:space="preserve"> = </w:t>
      </w:r>
      <w:r>
        <w:rPr>
          <w:rFonts w:ascii="Times New Roman" w:hAnsi="Times New Roman" w:cs="Times New Roman"/>
          <w:color w:val="6A3E3E"/>
        </w:rPr>
        <w:t>sb</w:t>
      </w:r>
      <w:r>
        <w:rPr>
          <w:rFonts w:ascii="Times New Roman" w:hAnsi="Times New Roman" w:cs="Times New Roman"/>
          <w:color w:val="000000"/>
        </w:rPr>
        <w:t>.toString();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records</w:t>
      </w:r>
      <w:r>
        <w:rPr>
          <w:rFonts w:ascii="Times New Roman" w:hAnsi="Times New Roman" w:cs="Times New Roman"/>
          <w:color w:val="000000"/>
        </w:rPr>
        <w:t xml:space="preserve"> = </w:t>
      </w:r>
      <w:r>
        <w:rPr>
          <w:rFonts w:ascii="Times New Roman" w:hAnsi="Times New Roman" w:cs="Times New Roman"/>
          <w:color w:val="6A3E3E"/>
        </w:rPr>
        <w:t>empData</w:t>
      </w:r>
      <w:r>
        <w:rPr>
          <w:rFonts w:ascii="Times New Roman" w:hAnsi="Times New Roman" w:cs="Times New Roman"/>
          <w:color w:val="000000"/>
        </w:rPr>
        <w:t>.split(</w:t>
      </w:r>
      <w:r>
        <w:rPr>
          <w:rFonts w:ascii="Times New Roman" w:hAnsi="Times New Roman" w:cs="Times New Roman"/>
          <w:color w:val="2A00FF"/>
        </w:rPr>
        <w:t>"\n"</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(String </w:t>
      </w:r>
      <w:r>
        <w:rPr>
          <w:rFonts w:ascii="Times New Roman" w:hAnsi="Times New Roman" w:cs="Times New Roman"/>
          <w:color w:val="6A3E3E"/>
        </w:rPr>
        <w:t>record</w:t>
      </w:r>
      <w:r>
        <w:rPr>
          <w:rFonts w:ascii="Times New Roman" w:hAnsi="Times New Roman" w:cs="Times New Roman"/>
          <w:color w:val="000000"/>
        </w:rPr>
        <w:t xml:space="preserve"> : </w:t>
      </w:r>
      <w:r>
        <w:rPr>
          <w:rFonts w:ascii="Times New Roman" w:hAnsi="Times New Roman" w:cs="Times New Roman"/>
          <w:color w:val="6A3E3E"/>
        </w:rPr>
        <w:t>records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fields</w:t>
      </w:r>
      <w:r>
        <w:rPr>
          <w:rFonts w:ascii="Times New Roman" w:hAnsi="Times New Roman" w:cs="Times New Roman"/>
          <w:color w:val="000000"/>
        </w:rPr>
        <w:t xml:space="preserve"> = </w:t>
      </w:r>
      <w:r>
        <w:rPr>
          <w:rFonts w:ascii="Times New Roman" w:hAnsi="Times New Roman" w:cs="Times New Roman"/>
          <w:color w:val="6A3E3E"/>
        </w:rPr>
        <w:t>record</w:t>
      </w:r>
      <w:r>
        <w:rPr>
          <w:rFonts w:ascii="Times New Roman" w:hAnsi="Times New Roman" w:cs="Times New Roman"/>
          <w:color w:val="000000"/>
        </w:rPr>
        <w:t>.split(</w:t>
      </w:r>
      <w:r>
        <w:rPr>
          <w:rFonts w:ascii="Times New Roman" w:hAnsi="Times New Roman" w:cs="Times New Roman"/>
          <w:color w:val="2A00FF"/>
        </w:rPr>
        <w: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fields</w:t>
      </w:r>
      <w:r>
        <w:rPr>
          <w:rFonts w:ascii="Times New Roman" w:hAnsi="Times New Roman" w:cs="Times New Roman"/>
          <w:color w:val="000000"/>
        </w:rPr>
        <w: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tbl>
      <w:tblPr>
        <w:tblStyle w:val="26"/>
        <w:tblW w:w="9365" w:type="dxa"/>
        <w:tblInd w:w="278" w:type="dxa"/>
        <w:tblLayout w:type="fixed"/>
        <w:tblCellMar>
          <w:top w:w="0" w:type="dxa"/>
          <w:left w:w="10" w:type="dxa"/>
          <w:bottom w:w="0" w:type="dxa"/>
          <w:right w:w="10" w:type="dxa"/>
        </w:tblCellMar>
      </w:tblPr>
      <w:tblGrid>
        <w:gridCol w:w="450"/>
        <w:gridCol w:w="4590"/>
        <w:gridCol w:w="4325"/>
      </w:tblGrid>
      <w:tr>
        <w:tblPrEx>
          <w:tblCellMar>
            <w:top w:w="0" w:type="dxa"/>
            <w:left w:w="10" w:type="dxa"/>
            <w:bottom w:w="0" w:type="dxa"/>
            <w:right w:w="10" w:type="dxa"/>
          </w:tblCellMar>
        </w:tblPrEx>
        <w:tc>
          <w:tcPr>
            <w:tcW w:w="450" w:type="dxa"/>
            <w:tcBorders>
              <w:top w:val="single" w:color="000080" w:sz="2" w:space="0"/>
              <w:left w:val="single" w:color="000080" w:sz="2" w:space="0"/>
              <w:bottom w:val="single" w:color="000080" w:sz="2" w:space="0"/>
            </w:tcBorders>
            <w:shd w:val="clear" w:color="auto" w:fill="FFFFFF"/>
          </w:tcPr>
          <w:p>
            <w:pPr>
              <w:pStyle w:val="882"/>
              <w:jc w:val="both"/>
              <w:rPr>
                <w:rFonts w:ascii="Times New Roman" w:hAnsi="Times New Roman" w:cs="Times New Roman"/>
                <w:b/>
                <w:bCs/>
              </w:rPr>
            </w:pPr>
            <w:r>
              <w:rPr>
                <w:rFonts w:ascii="Times New Roman" w:hAnsi="Times New Roman" w:cs="Times New Roman"/>
                <w:b/>
                <w:bCs/>
              </w:rPr>
              <w:t>No.</w:t>
            </w:r>
          </w:p>
        </w:tc>
        <w:tc>
          <w:tcPr>
            <w:tcW w:w="4590"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String</w:t>
            </w:r>
          </w:p>
        </w:tc>
        <w:tc>
          <w:tcPr>
            <w:tcW w:w="432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StringBuffer</w:t>
            </w:r>
          </w:p>
        </w:tc>
      </w:tr>
      <w:tr>
        <w:tblPrEx>
          <w:tblCellMar>
            <w:top w:w="0" w:type="dxa"/>
            <w:left w:w="10" w:type="dxa"/>
            <w:bottom w:w="0" w:type="dxa"/>
            <w:right w:w="10" w:type="dxa"/>
          </w:tblCellMar>
        </w:tblPrEx>
        <w:tc>
          <w:tcPr>
            <w:tcW w:w="4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1.</w:t>
            </w:r>
          </w:p>
        </w:tc>
        <w:tc>
          <w:tcPr>
            <w:tcW w:w="459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 class is immutable.</w:t>
            </w:r>
          </w:p>
        </w:tc>
        <w:tc>
          <w:tcPr>
            <w:tcW w:w="432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StringBuffer class is mutable.</w:t>
            </w:r>
          </w:p>
        </w:tc>
      </w:tr>
      <w:tr>
        <w:tblPrEx>
          <w:tblCellMar>
            <w:top w:w="0" w:type="dxa"/>
            <w:left w:w="10" w:type="dxa"/>
            <w:bottom w:w="0" w:type="dxa"/>
            <w:right w:w="10" w:type="dxa"/>
          </w:tblCellMar>
        </w:tblPrEx>
        <w:tc>
          <w:tcPr>
            <w:tcW w:w="4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w:t>
            </w:r>
          </w:p>
        </w:tc>
        <w:tc>
          <w:tcPr>
            <w:tcW w:w="459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 is slow and consumes more memory when you concat too many strings because every time it creates new instance.</w:t>
            </w:r>
          </w:p>
        </w:tc>
        <w:tc>
          <w:tcPr>
            <w:tcW w:w="432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StringBuffer is fast and consumes less memory when you cancat strings.</w:t>
            </w:r>
          </w:p>
        </w:tc>
      </w:tr>
      <w:tr>
        <w:tblPrEx>
          <w:tblCellMar>
            <w:top w:w="0" w:type="dxa"/>
            <w:left w:w="10" w:type="dxa"/>
            <w:bottom w:w="0" w:type="dxa"/>
            <w:right w:w="10" w:type="dxa"/>
          </w:tblCellMar>
        </w:tblPrEx>
        <w:tc>
          <w:tcPr>
            <w:tcW w:w="4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3.</w:t>
            </w:r>
          </w:p>
        </w:tc>
        <w:tc>
          <w:tcPr>
            <w:tcW w:w="459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 class overrides the equals() method of Object class. So you can compare the contents of two strings by equals() method.</w:t>
            </w:r>
          </w:p>
        </w:tc>
        <w:tc>
          <w:tcPr>
            <w:tcW w:w="432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StringBuffer class doesn't override the equals() method of Object class.</w:t>
            </w:r>
          </w:p>
        </w:tc>
      </w:tr>
    </w:tbl>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b/>
          <w:bCs/>
        </w:rPr>
        <w:t xml:space="preserve">    </w:t>
      </w:r>
      <w:r>
        <w:rPr>
          <w:rFonts w:ascii="Times New Roman" w:hAnsi="Times New Roman" w:cs="Times New Roman"/>
          <w:b/>
          <w:bCs/>
        </w:rPr>
        <w:t>Difference between StringBuffer and StringBuilder</w:t>
      </w:r>
    </w:p>
    <w:p>
      <w:pPr>
        <w:pStyle w:val="4"/>
        <w:jc w:val="both"/>
        <w:rPr>
          <w:rFonts w:ascii="Times New Roman" w:hAnsi="Times New Roman" w:cs="Times New Roman"/>
        </w:rPr>
      </w:pPr>
    </w:p>
    <w:tbl>
      <w:tblPr>
        <w:tblStyle w:val="26"/>
        <w:tblW w:w="9901" w:type="dxa"/>
        <w:tblInd w:w="278" w:type="dxa"/>
        <w:tblLayout w:type="fixed"/>
        <w:tblCellMar>
          <w:top w:w="0" w:type="dxa"/>
          <w:left w:w="10" w:type="dxa"/>
          <w:bottom w:w="0" w:type="dxa"/>
          <w:right w:w="10" w:type="dxa"/>
        </w:tblCellMar>
      </w:tblPr>
      <w:tblGrid>
        <w:gridCol w:w="450"/>
        <w:gridCol w:w="4590"/>
        <w:gridCol w:w="4861"/>
      </w:tblGrid>
      <w:tr>
        <w:tblPrEx>
          <w:tblCellMar>
            <w:top w:w="0" w:type="dxa"/>
            <w:left w:w="10" w:type="dxa"/>
            <w:bottom w:w="0" w:type="dxa"/>
            <w:right w:w="10" w:type="dxa"/>
          </w:tblCellMar>
        </w:tblPrEx>
        <w:tc>
          <w:tcPr>
            <w:tcW w:w="450" w:type="dxa"/>
            <w:tcBorders>
              <w:top w:val="single" w:color="000080" w:sz="2" w:space="0"/>
              <w:left w:val="single" w:color="000080" w:sz="2" w:space="0"/>
              <w:bottom w:val="single" w:color="000080" w:sz="2" w:space="0"/>
            </w:tcBorders>
            <w:shd w:val="clear" w:color="auto" w:fill="FFFFFF"/>
          </w:tcPr>
          <w:p>
            <w:pPr>
              <w:pStyle w:val="882"/>
              <w:jc w:val="both"/>
              <w:rPr>
                <w:rFonts w:ascii="Times New Roman" w:hAnsi="Times New Roman" w:cs="Times New Roman"/>
                <w:b/>
                <w:bCs/>
              </w:rPr>
            </w:pPr>
            <w:r>
              <w:rPr>
                <w:rFonts w:ascii="Times New Roman" w:hAnsi="Times New Roman" w:cs="Times New Roman"/>
                <w:b/>
                <w:bCs/>
              </w:rPr>
              <w:t>No.</w:t>
            </w:r>
          </w:p>
        </w:tc>
        <w:tc>
          <w:tcPr>
            <w:tcW w:w="4590" w:type="dxa"/>
            <w:tcBorders>
              <w:top w:val="single" w:color="000080" w:sz="2" w:space="0"/>
              <w:left w:val="single" w:color="000080" w:sz="2" w:space="0"/>
              <w:bottom w:val="single" w:color="000080" w:sz="2" w:space="0"/>
            </w:tcBorders>
            <w:shd w:val="clear" w:color="auto" w:fill="FFFFFF"/>
          </w:tcPr>
          <w:p>
            <w:pPr>
              <w:pStyle w:val="882"/>
              <w:jc w:val="both"/>
              <w:rPr>
                <w:rFonts w:ascii="Times New Roman" w:hAnsi="Times New Roman" w:cs="Times New Roman"/>
                <w:b/>
                <w:bCs/>
              </w:rPr>
            </w:pPr>
            <w:r>
              <w:rPr>
                <w:rFonts w:ascii="Times New Roman" w:hAnsi="Times New Roman" w:cs="Times New Roman"/>
                <w:b/>
                <w:bCs/>
              </w:rPr>
              <w:t>StringBuffer</w:t>
            </w:r>
          </w:p>
        </w:tc>
        <w:tc>
          <w:tcPr>
            <w:tcW w:w="4861"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b/>
                <w:bCs/>
              </w:rPr>
              <w:t>StringBuilder</w:t>
            </w:r>
          </w:p>
        </w:tc>
      </w:tr>
      <w:tr>
        <w:tblPrEx>
          <w:tblCellMar>
            <w:top w:w="0" w:type="dxa"/>
            <w:left w:w="10" w:type="dxa"/>
            <w:bottom w:w="0" w:type="dxa"/>
            <w:right w:w="10" w:type="dxa"/>
          </w:tblCellMar>
        </w:tblPrEx>
        <w:tc>
          <w:tcPr>
            <w:tcW w:w="4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1.</w:t>
            </w:r>
          </w:p>
        </w:tc>
        <w:tc>
          <w:tcPr>
            <w:tcW w:w="459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StringBuffer is synchronized i.e. thread safe. It means two threads can't call the methods of StringBuffer simultaneously.</w:t>
            </w:r>
          </w:p>
        </w:tc>
        <w:tc>
          <w:tcPr>
            <w:tcW w:w="486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StringBuilder is non-synchronized i.e. not thread safe. It means two threads can call the methods of StringBuilder simultaneously.</w:t>
            </w:r>
          </w:p>
        </w:tc>
      </w:tr>
      <w:tr>
        <w:tblPrEx>
          <w:tblCellMar>
            <w:top w:w="0" w:type="dxa"/>
            <w:left w:w="10" w:type="dxa"/>
            <w:bottom w:w="0" w:type="dxa"/>
            <w:right w:w="10" w:type="dxa"/>
          </w:tblCellMar>
        </w:tblPrEx>
        <w:tc>
          <w:tcPr>
            <w:tcW w:w="4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w:t>
            </w:r>
          </w:p>
        </w:tc>
        <w:tc>
          <w:tcPr>
            <w:tcW w:w="459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StringBuffer is less efficient than StringBuilder.</w:t>
            </w:r>
          </w:p>
        </w:tc>
        <w:tc>
          <w:tcPr>
            <w:tcW w:w="486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StringBuilder is more efficient than StringBuffer.</w:t>
            </w:r>
          </w:p>
        </w:tc>
      </w:tr>
    </w:tbl>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Is String a data type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String is not a primitive data type in java. When a string is created in java, it’s actually an object of Java.Lang.String class that gets created. After creation of this string object, all built-in methods of String class can be used on the string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Why Strings in Java are called as Immutable?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In java, string objects are called immutable as once value has been assigned to a string, it can’t be changed and if changed, a new object is created.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When a lot of changes are required in data, which one should be a preference to be used? String or StringBuffer?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Since StringBuffers are dynamic in nature and we can change the values of StringBuffer objects unlike String which is immutable, it’s always a good choice to use StringBuffer when data is being changed too much. If we use String in such a case, for every data change a new String object will be created which will be an extra overhead.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How can we use primitive data types as objects?</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Ans: Primitive data types like int can be handled as objects by the use of their respective wrapper classes. For example, Integer is a wrapper class for primitive data type int. We can apply different methods to a wrapper class, just like any other object.</w:t>
      </w:r>
    </w:p>
    <w:p>
      <w:pPr>
        <w:pStyle w:val="4"/>
        <w:jc w:val="both"/>
        <w:rPr>
          <w:rFonts w:ascii="Times New Roman" w:hAnsi="Times New Roman" w:cs="Times New Roman"/>
        </w:rPr>
      </w:pPr>
      <w:r>
        <w:rPr>
          <w:rFonts w:ascii="Times New Roman" w:hAnsi="Times New Roman" w:cs="Times New Roman"/>
          <w:b/>
          <w:bCs/>
        </w:rPr>
        <w:t>5. Can we use a default constructor of a class even if an explicit constructor is defined?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Java provides a default no argument constructor if no explicit constructor is defined in a Java class. But if an explicit constructor has been defined, default constructor can’t be invoked and developer can use only those constructors which are defined in the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6.What are Wrapper classes?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wrapper classes are the Object representation of eight primitive types in java. All the wrapper classes in java are immutable and final. Java 5 autoboxing and unboxing allows easy conversion between primitive types and their corresponding wrapper classes.</w:t>
      </w:r>
    </w:p>
    <w:p>
      <w:pPr>
        <w:rPr>
          <w:rFonts w:ascii="Times New Roman" w:hAnsi="Times New Roman" w:cs="Times New Roman"/>
        </w:rPr>
      </w:pPr>
    </w:p>
    <w:p>
      <w:pPr>
        <w:pStyle w:val="8"/>
        <w:jc w:val="both"/>
        <w:rPr>
          <w:rFonts w:ascii="Times New Roman" w:hAnsi="Times New Roman" w:cs="Times New Roman"/>
          <w:sz w:val="24"/>
          <w:szCs w:val="24"/>
        </w:rPr>
      </w:pPr>
      <w:r>
        <w:rPr>
          <w:rFonts w:ascii="Times New Roman" w:hAnsi="Times New Roman" w:cs="Times New Roman"/>
          <w:color w:val="00000A"/>
          <w:sz w:val="24"/>
          <w:szCs w:val="24"/>
        </w:rPr>
        <w:t>7) Why Java is not pure Object Oriented language?</w:t>
      </w:r>
    </w:p>
    <w:p>
      <w:pPr>
        <w:pStyle w:val="17"/>
        <w:jc w:val="both"/>
      </w:pPr>
      <w:r>
        <w:t>Java is not said to be pure object oriented because it support primitive types such as int, byte, short, long etc. I believe it brings simplicity to the language while writing our code. Obviously java could have wrapper objects for the primitive types but just for the representation, they would not have provided any benefit.</w:t>
      </w:r>
    </w:p>
    <w:p>
      <w:pPr>
        <w:pStyle w:val="17"/>
        <w:jc w:val="both"/>
      </w:pPr>
      <w:r>
        <w:t>As we know, for all the primitive types we have wrapper classes such as Integer, Long etc that provides some additional methods.</w:t>
      </w:r>
    </w:p>
    <w:p>
      <w:pPr>
        <w:pStyle w:val="8"/>
        <w:jc w:val="both"/>
        <w:rPr>
          <w:rFonts w:ascii="Times New Roman" w:hAnsi="Times New Roman" w:cs="Times New Roman"/>
          <w:color w:val="00000A"/>
          <w:sz w:val="24"/>
          <w:szCs w:val="24"/>
        </w:rPr>
      </w:pPr>
      <w:bookmarkStart w:id="7" w:name="main-method"/>
      <w:bookmarkEnd w:id="7"/>
      <w:bookmarkStart w:id="8" w:name="path-vs-classpath"/>
      <w:bookmarkEnd w:id="8"/>
      <w:r>
        <w:rPr>
          <w:rFonts w:ascii="Times New Roman" w:hAnsi="Times New Roman" w:cs="Times New Roman"/>
          <w:color w:val="00000A"/>
          <w:sz w:val="24"/>
          <w:szCs w:val="24"/>
        </w:rPr>
        <w:t>8) What is the use of System class?</w:t>
      </w:r>
    </w:p>
    <w:p>
      <w:pPr>
        <w:pStyle w:val="17"/>
        <w:jc w:val="both"/>
      </w:pPr>
      <w:r>
        <w:t>Java System Class is one of the core classes. One of the easiest way to log information for debugging is System.out.print() method.</w:t>
      </w:r>
    </w:p>
    <w:p>
      <w:pPr>
        <w:pStyle w:val="17"/>
        <w:jc w:val="both"/>
      </w:pPr>
      <w:r>
        <w:t>System class is final so that we can’t subclass and override it’s behavior through inheritance. System class doesn’t provide any public constructors, so we can’t instantiate this class and that’s why all of it’s methods are static.</w:t>
      </w:r>
    </w:p>
    <w:p>
      <w:pPr>
        <w:pStyle w:val="17"/>
        <w:jc w:val="both"/>
      </w:pPr>
      <w:r>
        <w:t xml:space="preserve">Some of the utility methods of System class are for array copy, get current time, reading environment variables. </w:t>
      </w:r>
    </w:p>
    <w:p>
      <w:pPr>
        <w:pStyle w:val="8"/>
        <w:jc w:val="both"/>
        <w:rPr>
          <w:rFonts w:ascii="Times New Roman" w:hAnsi="Times New Roman" w:cs="Times New Roman"/>
          <w:color w:val="00000A"/>
          <w:sz w:val="24"/>
          <w:szCs w:val="24"/>
        </w:rPr>
      </w:pPr>
      <w:r>
        <w:rPr>
          <w:rFonts w:ascii="Times New Roman" w:hAnsi="Times New Roman" w:cs="Times New Roman"/>
          <w:color w:val="00000A"/>
          <w:sz w:val="24"/>
          <w:szCs w:val="24"/>
        </w:rPr>
        <w:t>9) Does constructor return any value?</w:t>
      </w:r>
    </w:p>
    <w:p>
      <w:pPr>
        <w:pStyle w:val="17"/>
        <w:jc w:val="both"/>
      </w:pPr>
      <w:r>
        <w:rPr>
          <w:b/>
          <w:bCs/>
        </w:rPr>
        <w:t>Ans:</w:t>
      </w:r>
      <w:r>
        <w:t xml:space="preserve">yes, that is current instance (You cannot use return type yet it returns a value). </w:t>
      </w:r>
    </w:p>
    <w:p>
      <w:pPr>
        <w:rPr>
          <w:rFonts w:ascii="Times New Roman" w:hAnsi="Times New Roman" w:cs="Times New Roman"/>
        </w:rPr>
      </w:pPr>
    </w:p>
    <w:p>
      <w:pPr>
        <w:pStyle w:val="8"/>
        <w:jc w:val="both"/>
        <w:rPr>
          <w:rFonts w:ascii="Times New Roman" w:hAnsi="Times New Roman" w:cs="Times New Roman"/>
          <w:color w:val="00000A"/>
          <w:sz w:val="24"/>
          <w:szCs w:val="24"/>
        </w:rPr>
      </w:pPr>
      <w:r>
        <w:rPr>
          <w:rFonts w:ascii="Times New Roman" w:hAnsi="Times New Roman" w:cs="Times New Roman"/>
          <w:color w:val="00000A"/>
          <w:sz w:val="24"/>
          <w:szCs w:val="24"/>
        </w:rPr>
        <w:t>10)What is object cloning?</w:t>
      </w:r>
    </w:p>
    <w:p>
      <w:pPr>
        <w:pStyle w:val="17"/>
        <w:jc w:val="both"/>
      </w:pPr>
      <w:r>
        <w:t>The object cloning is used to create the exact copy of an objec</w:t>
      </w:r>
    </w:p>
    <w:p>
      <w:pPr>
        <w:pStyle w:val="8"/>
        <w:jc w:val="both"/>
        <w:rPr>
          <w:rFonts w:ascii="Times New Roman" w:hAnsi="Times New Roman" w:cs="Times New Roman"/>
          <w:color w:val="00000A"/>
          <w:sz w:val="24"/>
          <w:szCs w:val="24"/>
        </w:rPr>
      </w:pPr>
      <w:r>
        <w:rPr>
          <w:rFonts w:ascii="Times New Roman" w:hAnsi="Times New Roman" w:cs="Times New Roman"/>
          <w:color w:val="00000A"/>
          <w:sz w:val="24"/>
          <w:szCs w:val="24"/>
        </w:rPr>
        <w:t>11) What is the basic difference between string and stringbuffer object?</w:t>
      </w:r>
    </w:p>
    <w:p>
      <w:pPr>
        <w:pStyle w:val="17"/>
        <w:jc w:val="both"/>
      </w:pPr>
      <w:r>
        <w:t>String is an immutable object. StringBuffer is a mutable object.</w:t>
      </w:r>
    </w:p>
    <w:p>
      <w:pPr>
        <w:pStyle w:val="8"/>
        <w:jc w:val="both"/>
        <w:rPr>
          <w:rFonts w:ascii="Times New Roman" w:hAnsi="Times New Roman" w:cs="Times New Roman"/>
          <w:color w:val="00000A"/>
          <w:sz w:val="24"/>
          <w:szCs w:val="24"/>
        </w:rPr>
      </w:pPr>
      <w:r>
        <w:rPr>
          <w:rFonts w:ascii="Times New Roman" w:hAnsi="Times New Roman" w:cs="Times New Roman"/>
          <w:color w:val="00000A"/>
          <w:sz w:val="24"/>
          <w:szCs w:val="24"/>
        </w:rPr>
        <w:t>12) What is the difference between StringBuffer and StringBuilder ?</w:t>
      </w:r>
    </w:p>
    <w:p>
      <w:pPr>
        <w:pStyle w:val="17"/>
        <w:jc w:val="both"/>
      </w:pPr>
      <w:r>
        <w:t>StringBuffer is synchronized whereas StringBuilder is not synchronized.</w:t>
      </w:r>
    </w:p>
    <w:p>
      <w:pPr>
        <w:pStyle w:val="8"/>
        <w:jc w:val="both"/>
        <w:rPr>
          <w:rFonts w:ascii="Times New Roman" w:hAnsi="Times New Roman" w:cs="Times New Roman"/>
          <w:color w:val="00000A"/>
          <w:sz w:val="24"/>
          <w:szCs w:val="24"/>
        </w:rPr>
      </w:pPr>
      <w:r>
        <w:rPr>
          <w:rFonts w:ascii="Times New Roman" w:hAnsi="Times New Roman" w:cs="Times New Roman"/>
          <w:color w:val="00000A"/>
          <w:sz w:val="24"/>
          <w:szCs w:val="24"/>
        </w:rPr>
        <w:t>13) How can we create immutable class in java ?</w:t>
      </w:r>
    </w:p>
    <w:p>
      <w:pPr>
        <w:pStyle w:val="17"/>
        <w:jc w:val="both"/>
        <w:rPr>
          <w:b/>
          <w:bCs/>
        </w:rPr>
      </w:pPr>
      <w:r>
        <w:t>We can create immutable class as the String class by defining final class and</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both"/>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eastAsia="Times New Roman" w:cs="Times New Roman"/>
          <w:sz w:val="40"/>
          <w:szCs w:val="40"/>
          <w:lang w:val="en-US" w:eastAsia="en-US" w:bidi="te-IN"/>
        </w:rPr>
      </w:pPr>
      <w:r>
        <w:rPr>
          <w:rFonts w:ascii="Times New Roman" w:hAnsi="Times New Roman" w:cs="Times New Roman"/>
          <w:b/>
          <w:bCs/>
          <w:sz w:val="40"/>
          <w:szCs w:val="40"/>
        </w:rPr>
        <w:t>StringTokenizer</w:t>
      </w:r>
    </w:p>
    <w:p>
      <w:pPr>
        <w:widowControl/>
        <w:suppressAutoHyphens w:val="0"/>
        <w:spacing w:before="280"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 xml:space="preserve">The </w:t>
      </w:r>
      <w:r>
        <w:rPr>
          <w:rFonts w:ascii="Times New Roman" w:hAnsi="Times New Roman" w:eastAsia="Times New Roman" w:cs="Times New Roman"/>
          <w:b/>
          <w:bCs/>
          <w:lang w:val="en-US" w:eastAsia="en-US" w:bidi="te-IN"/>
        </w:rPr>
        <w:t>java.util.StringTokenizer</w:t>
      </w:r>
      <w:r>
        <w:rPr>
          <w:rFonts w:ascii="Times New Roman" w:hAnsi="Times New Roman" w:eastAsia="Times New Roman" w:cs="Times New Roman"/>
          <w:lang w:val="en-US" w:eastAsia="en-US" w:bidi="te-IN"/>
        </w:rPr>
        <w:t xml:space="preserve"> class allows an application to break a string into tokens.</w:t>
      </w:r>
    </w:p>
    <w:p>
      <w:pPr>
        <w:widowControl/>
        <w:numPr>
          <w:ilvl w:val="0"/>
          <w:numId w:val="20"/>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class is a legacy class that is retained for compatibility reasons although its use is discouraged in new code.</w:t>
      </w:r>
    </w:p>
    <w:p>
      <w:pPr>
        <w:widowControl/>
        <w:numPr>
          <w:ilvl w:val="0"/>
          <w:numId w:val="20"/>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Its methods do not distinguish among identifiers, numbers, and quoted strings.</w:t>
      </w:r>
    </w:p>
    <w:p>
      <w:pPr>
        <w:widowControl/>
        <w:numPr>
          <w:ilvl w:val="0"/>
          <w:numId w:val="20"/>
        </w:numPr>
        <w:suppressAutoHyphens w:val="0"/>
        <w:spacing w:after="280"/>
        <w:jc w:val="both"/>
        <w:textAlignment w:val="auto"/>
        <w:rPr>
          <w:rFonts w:ascii="Times New Roman" w:hAnsi="Times New Roman" w:cs="Times New Roman"/>
        </w:rPr>
      </w:pPr>
      <w:r>
        <w:rPr>
          <w:rFonts w:ascii="Times New Roman" w:hAnsi="Times New Roman" w:eastAsia="Times New Roman" w:cs="Times New Roman"/>
          <w:lang w:val="en-US" w:eastAsia="en-US" w:bidi="te-IN"/>
        </w:rPr>
        <w:t>This class methods do not even recognize and skip comments.</w:t>
      </w:r>
    </w:p>
    <w:p>
      <w:pPr>
        <w:pStyle w:val="7"/>
        <w:jc w:val="both"/>
        <w:rPr>
          <w:rFonts w:ascii="Times New Roman" w:hAnsi="Times New Roman" w:cs="Times New Roman"/>
          <w:sz w:val="24"/>
          <w:szCs w:val="24"/>
        </w:rPr>
      </w:pPr>
      <w:r>
        <w:rPr>
          <w:rFonts w:ascii="Times New Roman" w:hAnsi="Times New Roman" w:cs="Times New Roman"/>
          <w:sz w:val="24"/>
          <w:szCs w:val="24"/>
        </w:rPr>
        <w:t>Class declaration</w:t>
      </w:r>
    </w:p>
    <w:p>
      <w:pPr>
        <w:pStyle w:val="17"/>
        <w:jc w:val="both"/>
        <w:rPr>
          <w:lang w:eastAsia="en-US"/>
        </w:rPr>
      </w:pPr>
      <w:r>
        <w:t xml:space="preserve">Following is the declaration for </w:t>
      </w:r>
      <w:r>
        <w:rPr>
          <w:b/>
          <w:bCs/>
        </w:rPr>
        <w:t>java.util.StringTokenizer</w:t>
      </w:r>
      <w:r>
        <w:t xml:space="preserve">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textAlignment w:val="auto"/>
        <w:rPr>
          <w:rFonts w:ascii="Times New Roman" w:hAnsi="Times New Roman" w:cs="Times New Roman"/>
        </w:rPr>
      </w:pPr>
      <w:r>
        <w:rPr>
          <w:rFonts w:ascii="Times New Roman" w:hAnsi="Times New Roman" w:eastAsia="Times New Roman" w:cs="Times New Roman"/>
          <w:lang w:val="en-US" w:eastAsia="en-US" w:bidi="te-IN"/>
        </w:rPr>
        <w:t>public class StringTokenizer extends Object implements Enumeration&lt;Object&gt;</w:t>
      </w:r>
    </w:p>
    <w:p>
      <w:pPr>
        <w:pStyle w:val="7"/>
        <w:jc w:val="both"/>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Class constructors</w:t>
      </w:r>
    </w:p>
    <w:p>
      <w:pPr>
        <w:widowControl/>
        <w:suppressAutoHyphens w:val="0"/>
        <w:spacing w:before="280"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b/>
          <w:bCs/>
          <w:lang w:val="en-US" w:eastAsia="en-US" w:bidi="te-IN"/>
        </w:rPr>
        <w:t>StringTokenizer(String   str)</w:t>
      </w:r>
    </w:p>
    <w:p>
      <w:pPr>
        <w:widowControl/>
        <w:suppressAutoHyphens w:val="0"/>
        <w:spacing w:before="280" w:after="28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lang w:val="en-US" w:eastAsia="en-US" w:bidi="te-IN"/>
        </w:rPr>
        <w:t>This constructor a string tokenizer for the specified string.</w:t>
      </w:r>
    </w:p>
    <w:p>
      <w:pPr>
        <w:widowControl/>
        <w:suppressAutoHyphens w:val="0"/>
        <w:spacing w:before="280"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b/>
          <w:bCs/>
          <w:lang w:val="en-US" w:eastAsia="en-US" w:bidi="te-IN"/>
        </w:rPr>
        <w:t>StringTokenizer(String str,  String delim)</w:t>
      </w:r>
    </w:p>
    <w:p>
      <w:pPr>
        <w:widowControl/>
        <w:suppressAutoHyphens w:val="0"/>
        <w:spacing w:before="280" w:after="28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lang w:val="en-US" w:eastAsia="en-US" w:bidi="te-IN"/>
        </w:rPr>
        <w:t>This constructor constructs string tokenizer for the specified string.</w:t>
      </w:r>
    </w:p>
    <w:p>
      <w:pPr>
        <w:widowControl/>
        <w:suppressAutoHyphens w:val="0"/>
        <w:spacing w:before="280"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b/>
          <w:bCs/>
          <w:lang w:val="en-US" w:eastAsia="en-US" w:bidi="te-IN"/>
        </w:rPr>
        <w:t>StringTokenizer(String str, String delim, boolean returnDelims)</w:t>
      </w:r>
    </w:p>
    <w:p>
      <w:pPr>
        <w:widowControl/>
        <w:suppressAutoHyphens w:val="0"/>
        <w:spacing w:before="280" w:after="280"/>
        <w:jc w:val="both"/>
        <w:textAlignment w:val="auto"/>
        <w:rPr>
          <w:rFonts w:ascii="Times New Roman" w:hAnsi="Times New Roman" w:cs="Times New Roman"/>
        </w:rPr>
      </w:pPr>
      <w:r>
        <w:rPr>
          <w:rFonts w:ascii="Times New Roman" w:hAnsi="Times New Roman" w:eastAsia="Times New Roman" w:cs="Times New Roman"/>
          <w:lang w:val="en-US" w:eastAsia="en-US" w:bidi="te-IN"/>
        </w:rPr>
        <w:t>This constructor constructs a string tokenizer for the specified string.</w:t>
      </w:r>
    </w:p>
    <w:p>
      <w:pPr>
        <w:widowControl/>
        <w:suppressAutoHyphens w:val="0"/>
        <w:spacing w:before="280" w:after="280"/>
        <w:jc w:val="both"/>
        <w:textAlignment w:val="auto"/>
        <w:rPr>
          <w:rFonts w:ascii="Times New Roman" w:hAnsi="Times New Roman" w:eastAsia="Times New Roman" w:cs="Times New Roman"/>
          <w:lang w:val="en-US" w:eastAsia="en-US" w:bidi="te-IN"/>
        </w:rPr>
      </w:pPr>
      <w:r>
        <w:fldChar w:fldCharType="begin"/>
      </w:r>
      <w:r>
        <w:instrText xml:space="preserve"> HYPERLINK "https://www.tutorialspoint.com/java/util/stringtokenizer_counttokens.htm" </w:instrText>
      </w:r>
      <w:r>
        <w:fldChar w:fldCharType="separate"/>
      </w:r>
      <w:r>
        <w:rPr>
          <w:rStyle w:val="24"/>
          <w:rFonts w:ascii="Times New Roman" w:hAnsi="Times New Roman" w:eastAsia="Times New Roman" w:cs="Times New Roman"/>
          <w:b/>
          <w:bCs/>
          <w:lang w:val="en-US" w:eastAsia="en-US" w:bidi="te-IN"/>
        </w:rPr>
        <w:t>int countTokens()</w:t>
      </w:r>
      <w:r>
        <w:rPr>
          <w:rStyle w:val="24"/>
          <w:rFonts w:ascii="Times New Roman" w:hAnsi="Times New Roman" w:eastAsia="Times New Roman" w:cs="Times New Roman"/>
          <w:b/>
          <w:bCs/>
          <w:lang w:val="en-US" w:eastAsia="en-US" w:bidi="te-IN"/>
        </w:rPr>
        <w:fldChar w:fldCharType="end"/>
      </w:r>
    </w:p>
    <w:p>
      <w:pPr>
        <w:widowControl/>
        <w:suppressAutoHyphens w:val="0"/>
        <w:spacing w:before="280"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calculates the number of times that this tokenizer's nextToken method can be called before it generates an exception.</w:t>
      </w:r>
    </w:p>
    <w:p>
      <w:pPr>
        <w:widowControl/>
        <w:suppressAutoHyphens w:val="0"/>
        <w:spacing w:before="280" w:after="280"/>
        <w:jc w:val="both"/>
        <w:textAlignment w:val="auto"/>
        <w:rPr>
          <w:rFonts w:ascii="Times New Roman" w:hAnsi="Times New Roman" w:cs="Times New Roman"/>
        </w:rPr>
      </w:pPr>
      <w:r>
        <w:rPr>
          <w:rFonts w:ascii="Times New Roman" w:hAnsi="Times New Roman" w:eastAsia="Times New Roman" w:cs="Times New Roman"/>
          <w:lang w:val="en-US" w:eastAsia="en-US" w:bidi="te-IN"/>
        </w:rPr>
        <w:t>“java:oracle:linux:unix:sql”</w:t>
      </w:r>
    </w:p>
    <w:p>
      <w:pPr>
        <w:widowControl/>
        <w:suppressAutoHyphens w:val="0"/>
        <w:spacing w:before="280" w:after="280"/>
        <w:jc w:val="both"/>
        <w:textAlignment w:val="auto"/>
        <w:rPr>
          <w:rFonts w:ascii="Times New Roman" w:hAnsi="Times New Roman" w:eastAsia="Times New Roman" w:cs="Times New Roman"/>
          <w:lang w:val="en-US" w:eastAsia="en-US" w:bidi="te-IN"/>
        </w:rPr>
      </w:pPr>
      <w:r>
        <w:fldChar w:fldCharType="begin"/>
      </w:r>
      <w:r>
        <w:instrText xml:space="preserve"> HYPERLINK "https://www.tutorialspoint.com/java/util/stringtokenizer_hasmoreelements.htm" </w:instrText>
      </w:r>
      <w:r>
        <w:fldChar w:fldCharType="separate"/>
      </w:r>
      <w:r>
        <w:rPr>
          <w:rStyle w:val="24"/>
          <w:rFonts w:ascii="Times New Roman" w:hAnsi="Times New Roman" w:eastAsia="Times New Roman" w:cs="Times New Roman"/>
          <w:b/>
          <w:bCs/>
          <w:lang w:val="en-US" w:eastAsia="en-US" w:bidi="te-IN"/>
        </w:rPr>
        <w:t>boolean    hasMoreElements()</w:t>
      </w:r>
      <w:r>
        <w:rPr>
          <w:rStyle w:val="24"/>
          <w:rFonts w:ascii="Times New Roman" w:hAnsi="Times New Roman" w:eastAsia="Times New Roman" w:cs="Times New Roman"/>
          <w:b/>
          <w:bCs/>
          <w:lang w:val="en-US" w:eastAsia="en-US" w:bidi="te-IN"/>
        </w:rPr>
        <w:fldChar w:fldCharType="end"/>
      </w:r>
    </w:p>
    <w:p>
      <w:pPr>
        <w:widowControl/>
        <w:suppressAutoHyphens w:val="0"/>
        <w:spacing w:before="280" w:after="280"/>
        <w:jc w:val="both"/>
        <w:textAlignment w:val="auto"/>
        <w:rPr>
          <w:rFonts w:ascii="Times New Roman" w:hAnsi="Times New Roman" w:cs="Times New Roman"/>
        </w:rPr>
      </w:pPr>
      <w:r>
        <w:rPr>
          <w:rFonts w:ascii="Times New Roman" w:hAnsi="Times New Roman" w:eastAsia="Times New Roman" w:cs="Times New Roman"/>
          <w:lang w:val="en-US" w:eastAsia="en-US" w:bidi="te-IN"/>
        </w:rPr>
        <w:t>This method returns the same value as the hasMoreTokens method</w:t>
      </w:r>
    </w:p>
    <w:p>
      <w:pPr>
        <w:widowControl/>
        <w:suppressAutoHyphens w:val="0"/>
        <w:spacing w:before="280" w:after="280"/>
        <w:jc w:val="both"/>
        <w:textAlignment w:val="auto"/>
        <w:rPr>
          <w:rFonts w:ascii="Times New Roman" w:hAnsi="Times New Roman" w:eastAsia="Times New Roman" w:cs="Times New Roman"/>
          <w:lang w:val="en-US" w:eastAsia="en-US" w:bidi="te-IN"/>
        </w:rPr>
      </w:pPr>
      <w:r>
        <w:fldChar w:fldCharType="begin"/>
      </w:r>
      <w:r>
        <w:instrText xml:space="preserve"> HYPERLINK "https://www.tutorialspoint.com/java/util/stringtokenizer_hasmoretokens.htm" </w:instrText>
      </w:r>
      <w:r>
        <w:fldChar w:fldCharType="separate"/>
      </w:r>
      <w:r>
        <w:rPr>
          <w:rStyle w:val="24"/>
          <w:rFonts w:ascii="Times New Roman" w:hAnsi="Times New Roman" w:eastAsia="Times New Roman" w:cs="Times New Roman"/>
          <w:b/>
          <w:bCs/>
          <w:lang w:val="en-US" w:eastAsia="en-US" w:bidi="te-IN"/>
        </w:rPr>
        <w:t xml:space="preserve">boolean   hasMoreTokens() </w:t>
      </w:r>
      <w:r>
        <w:rPr>
          <w:rStyle w:val="24"/>
          <w:rFonts w:ascii="Times New Roman" w:hAnsi="Times New Roman" w:eastAsia="Times New Roman" w:cs="Times New Roman"/>
          <w:b/>
          <w:bCs/>
          <w:lang w:val="en-US" w:eastAsia="en-US" w:bidi="te-IN"/>
        </w:rPr>
        <w:fldChar w:fldCharType="end"/>
      </w:r>
    </w:p>
    <w:p>
      <w:pPr>
        <w:widowControl/>
        <w:suppressAutoHyphens w:val="0"/>
        <w:spacing w:before="280" w:after="280"/>
        <w:jc w:val="both"/>
        <w:textAlignment w:val="auto"/>
        <w:rPr>
          <w:rFonts w:ascii="Times New Roman" w:hAnsi="Times New Roman" w:cs="Times New Roman"/>
        </w:rPr>
      </w:pPr>
      <w:r>
        <w:rPr>
          <w:rFonts w:ascii="Times New Roman" w:hAnsi="Times New Roman" w:eastAsia="Times New Roman" w:cs="Times New Roman"/>
          <w:lang w:val="en-US" w:eastAsia="en-US" w:bidi="te-IN"/>
        </w:rPr>
        <w:t>This method tests if there are more tokens available from this tokenizer's string.</w:t>
      </w:r>
    </w:p>
    <w:p>
      <w:pPr>
        <w:widowControl/>
        <w:suppressAutoHyphens w:val="0"/>
        <w:spacing w:before="280" w:after="280"/>
        <w:jc w:val="both"/>
        <w:textAlignment w:val="auto"/>
        <w:rPr>
          <w:rFonts w:ascii="Times New Roman" w:hAnsi="Times New Roman" w:eastAsia="Times New Roman" w:cs="Times New Roman"/>
          <w:lang w:val="en-US" w:eastAsia="en-US" w:bidi="te-IN"/>
        </w:rPr>
      </w:pPr>
      <w:r>
        <w:fldChar w:fldCharType="begin"/>
      </w:r>
      <w:r>
        <w:instrText xml:space="preserve"> HYPERLINK "https://www.tutorialspoint.com/java/util/stringtokenizer_nextelement.htm" </w:instrText>
      </w:r>
      <w:r>
        <w:fldChar w:fldCharType="separate"/>
      </w:r>
      <w:r>
        <w:rPr>
          <w:rStyle w:val="24"/>
          <w:rFonts w:ascii="Times New Roman" w:hAnsi="Times New Roman" w:eastAsia="Times New Roman" w:cs="Times New Roman"/>
          <w:b/>
          <w:bCs/>
          <w:lang w:val="en-US" w:eastAsia="en-US" w:bidi="te-IN"/>
        </w:rPr>
        <w:t>Object   nextElement()</w:t>
      </w:r>
      <w:r>
        <w:rPr>
          <w:rStyle w:val="24"/>
          <w:rFonts w:ascii="Times New Roman" w:hAnsi="Times New Roman" w:eastAsia="Times New Roman" w:cs="Times New Roman"/>
          <w:b/>
          <w:bCs/>
          <w:lang w:val="en-US" w:eastAsia="en-US" w:bidi="te-IN"/>
        </w:rPr>
        <w:fldChar w:fldCharType="end"/>
      </w:r>
    </w:p>
    <w:p>
      <w:pPr>
        <w:widowControl/>
        <w:suppressAutoHyphens w:val="0"/>
        <w:spacing w:before="280" w:after="280"/>
        <w:jc w:val="both"/>
        <w:textAlignment w:val="auto"/>
        <w:rPr>
          <w:rFonts w:ascii="Times New Roman" w:hAnsi="Times New Roman" w:cs="Times New Roman"/>
        </w:rPr>
      </w:pPr>
      <w:r>
        <w:rPr>
          <w:rFonts w:ascii="Times New Roman" w:hAnsi="Times New Roman" w:eastAsia="Times New Roman" w:cs="Times New Roman"/>
          <w:lang w:val="en-US" w:eastAsia="en-US" w:bidi="te-IN"/>
        </w:rPr>
        <w:t>This method returns the same value as the nextToken method, except that its declared return value is Object rather than String.</w:t>
      </w:r>
    </w:p>
    <w:p>
      <w:pPr>
        <w:widowControl/>
        <w:suppressAutoHyphens w:val="0"/>
        <w:spacing w:before="280" w:after="280"/>
        <w:jc w:val="both"/>
        <w:textAlignment w:val="auto"/>
        <w:rPr>
          <w:rFonts w:ascii="Times New Roman" w:hAnsi="Times New Roman" w:eastAsia="Times New Roman" w:cs="Times New Roman"/>
          <w:lang w:val="en-US" w:eastAsia="en-US" w:bidi="te-IN"/>
        </w:rPr>
      </w:pPr>
      <w:r>
        <w:fldChar w:fldCharType="begin"/>
      </w:r>
      <w:r>
        <w:instrText xml:space="preserve"> HYPERLINK "https://www.tutorialspoint.com/java/util/stringtokenizer_nexttoken.htm" </w:instrText>
      </w:r>
      <w:r>
        <w:fldChar w:fldCharType="separate"/>
      </w:r>
      <w:r>
        <w:rPr>
          <w:rStyle w:val="24"/>
          <w:rFonts w:ascii="Times New Roman" w:hAnsi="Times New Roman" w:eastAsia="Times New Roman" w:cs="Times New Roman"/>
          <w:b/>
          <w:bCs/>
          <w:lang w:val="en-US" w:eastAsia="en-US" w:bidi="te-IN"/>
        </w:rPr>
        <w:t>String    nextToken()</w:t>
      </w:r>
      <w:r>
        <w:rPr>
          <w:rStyle w:val="24"/>
          <w:rFonts w:ascii="Times New Roman" w:hAnsi="Times New Roman" w:eastAsia="Times New Roman" w:cs="Times New Roman"/>
          <w:b/>
          <w:bCs/>
          <w:lang w:val="en-US" w:eastAsia="en-US" w:bidi="te-IN"/>
        </w:rPr>
        <w:fldChar w:fldCharType="end"/>
      </w:r>
    </w:p>
    <w:p>
      <w:pPr>
        <w:widowControl/>
        <w:suppressAutoHyphens w:val="0"/>
        <w:spacing w:before="280" w:after="280"/>
        <w:jc w:val="both"/>
        <w:textAlignment w:val="auto"/>
        <w:rPr>
          <w:rFonts w:ascii="Times New Roman" w:hAnsi="Times New Roman" w:cs="Times New Roman"/>
        </w:rPr>
      </w:pPr>
      <w:r>
        <w:rPr>
          <w:rFonts w:ascii="Times New Roman" w:hAnsi="Times New Roman" w:eastAsia="Times New Roman" w:cs="Times New Roman"/>
          <w:lang w:val="en-US" w:eastAsia="en-US" w:bidi="te-IN"/>
        </w:rPr>
        <w:t>This method returns the next token from this string tokenizer.</w:t>
      </w:r>
    </w:p>
    <w:p>
      <w:pPr>
        <w:widowControl/>
        <w:suppressAutoHyphens w:val="0"/>
        <w:spacing w:before="280" w:after="280"/>
        <w:jc w:val="both"/>
        <w:textAlignment w:val="auto"/>
        <w:rPr>
          <w:rFonts w:ascii="Times New Roman" w:hAnsi="Times New Roman" w:eastAsia="Times New Roman" w:cs="Times New Roman"/>
          <w:lang w:val="en-US" w:eastAsia="en-US" w:bidi="te-IN"/>
        </w:rPr>
      </w:pPr>
      <w:r>
        <w:fldChar w:fldCharType="begin"/>
      </w:r>
      <w:r>
        <w:instrText xml:space="preserve"> HYPERLINK "https://www.tutorialspoint.com/java/util/stringtokenizer_nexttoken_delim.htm" </w:instrText>
      </w:r>
      <w:r>
        <w:fldChar w:fldCharType="separate"/>
      </w:r>
      <w:r>
        <w:rPr>
          <w:rStyle w:val="24"/>
          <w:rFonts w:ascii="Times New Roman" w:hAnsi="Times New Roman" w:eastAsia="Times New Roman" w:cs="Times New Roman"/>
          <w:b/>
          <w:bCs/>
          <w:lang w:val="en-US" w:eastAsia="en-US" w:bidi="te-IN"/>
        </w:rPr>
        <w:t>String nextToken(String delim)</w:t>
      </w:r>
      <w:r>
        <w:rPr>
          <w:rStyle w:val="24"/>
          <w:rFonts w:ascii="Times New Roman" w:hAnsi="Times New Roman" w:eastAsia="Times New Roman" w:cs="Times New Roman"/>
          <w:b/>
          <w:bCs/>
          <w:lang w:val="en-US" w:eastAsia="en-US" w:bidi="te-IN"/>
        </w:rPr>
        <w:fldChar w:fldCharType="end"/>
      </w:r>
    </w:p>
    <w:p>
      <w:pPr>
        <w:widowControl/>
        <w:suppressAutoHyphens w:val="0"/>
        <w:spacing w:before="280" w:after="280"/>
        <w:jc w:val="both"/>
        <w:textAlignment w:val="auto"/>
        <w:rPr>
          <w:rFonts w:ascii="Times New Roman" w:hAnsi="Times New Roman" w:cs="Times New Roman"/>
          <w:lang w:val="en-US" w:eastAsia="en-US" w:bidi="te-IN"/>
        </w:rPr>
      </w:pPr>
      <w:r>
        <w:rPr>
          <w:rFonts w:ascii="Times New Roman" w:hAnsi="Times New Roman" w:eastAsia="Times New Roman" w:cs="Times New Roman"/>
          <w:lang w:val="en-US" w:eastAsia="en-US" w:bidi="te-IN"/>
        </w:rPr>
        <w:t>This method returns the next token in this string tokenizer's string.</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java.util.StringTokenizer;</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  args</w:t>
      </w:r>
      <w:r>
        <w:rPr>
          <w:rFonts w:ascii="Times New Roman" w:hAnsi="Times New Roman" w:cs="Times New Roman"/>
          <w:color w:val="000000"/>
          <w:lang w:val="en-US" w:eastAsia="en-US" w:bidi="te-IN"/>
        </w:rPr>
        <w:t xml:space="preserve">)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"Using Constructor 1 - "</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ind w:left="720" w:firstLine="720"/>
        <w:jc w:val="both"/>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 xml:space="preserve">StringTokenizer </w:t>
      </w:r>
      <w:r>
        <w:rPr>
          <w:rFonts w:ascii="Times New Roman" w:hAnsi="Times New Roman" w:cs="Times New Roman"/>
          <w:color w:val="6A3E3E"/>
          <w:lang w:val="en-US" w:eastAsia="en-US" w:bidi="te-IN"/>
        </w:rPr>
        <w:t>st1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StringTokenizer(</w:t>
      </w:r>
      <w:r>
        <w:rPr>
          <w:rFonts w:ascii="Times New Roman" w:hAnsi="Times New Roman" w:cs="Times New Roman"/>
          <w:color w:val="2A00FF"/>
          <w:lang w:val="en-US" w:eastAsia="en-US" w:bidi="te-IN"/>
        </w:rPr>
        <w:t>"Hadoop Java Html Oracle Linux"</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 "</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st1</w:t>
      </w:r>
      <w:r>
        <w:rPr>
          <w:rFonts w:ascii="Times New Roman" w:hAnsi="Times New Roman" w:cs="Times New Roman"/>
          <w:color w:val="000000"/>
          <w:lang w:val="en-US" w:eastAsia="en-US" w:bidi="te-IN"/>
        </w:rPr>
        <w:t xml:space="preserve">.hasMoreTokens())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6A3E3E"/>
          <w:lang w:val="en-US" w:eastAsia="en-US" w:bidi="te-IN"/>
        </w:rPr>
        <w:t>st1</w:t>
      </w:r>
      <w:r>
        <w:rPr>
          <w:rFonts w:ascii="Times New Roman" w:hAnsi="Times New Roman" w:cs="Times New Roman"/>
          <w:color w:val="000000"/>
          <w:lang w:val="en-US" w:eastAsia="en-US" w:bidi="te-IN"/>
        </w:rPr>
        <w:t>.nextToken());</w:t>
      </w: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"Using Constructor 2 - "</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ind w:left="720" w:firstLine="720"/>
        <w:jc w:val="both"/>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 xml:space="preserve">StringTokenizer </w:t>
      </w:r>
      <w:r>
        <w:rPr>
          <w:rFonts w:ascii="Times New Roman" w:hAnsi="Times New Roman" w:cs="Times New Roman"/>
          <w:color w:val="6A3E3E"/>
          <w:lang w:val="en-US" w:eastAsia="en-US" w:bidi="te-IN"/>
        </w:rPr>
        <w:t>st2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StringTokenizer(</w:t>
      </w:r>
      <w:r>
        <w:rPr>
          <w:rFonts w:ascii="Times New Roman" w:hAnsi="Times New Roman" w:cs="Times New Roman"/>
          <w:color w:val="2A00FF"/>
          <w:lang w:val="en-US" w:eastAsia="en-US" w:bidi="te-IN"/>
        </w:rPr>
        <w:t>"Hadoop:Java:Html:Oracle:Linux"</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 :"</w:t>
      </w:r>
      <w:r>
        <w:rPr>
          <w:rFonts w:ascii="Times New Roman" w:hAnsi="Times New Roman" w:cs="Times New Roman"/>
          <w:color w:val="000000"/>
          <w:lang w:val="en-US" w:eastAsia="en-US" w:bidi="te-IN"/>
        </w:rPr>
        <w:t>);</w:t>
      </w:r>
    </w:p>
    <w:p>
      <w:pPr>
        <w:widowControl/>
        <w:suppressAutoHyphens w:val="0"/>
        <w:autoSpaceDE w:val="0"/>
        <w:ind w:left="720" w:firstLine="72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st2</w:t>
      </w:r>
      <w:r>
        <w:rPr>
          <w:rFonts w:ascii="Times New Roman" w:hAnsi="Times New Roman" w:cs="Times New Roman"/>
          <w:color w:val="000000"/>
          <w:lang w:val="en-US" w:eastAsia="en-US" w:bidi="te-IN"/>
        </w:rPr>
        <w:t xml:space="preserve">.hasMoreTokens())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6A3E3E"/>
          <w:lang w:val="en-US" w:eastAsia="en-US" w:bidi="te-IN"/>
        </w:rPr>
        <w:t>st2</w:t>
      </w:r>
      <w:r>
        <w:rPr>
          <w:rFonts w:ascii="Times New Roman" w:hAnsi="Times New Roman" w:cs="Times New Roman"/>
          <w:color w:val="000000"/>
          <w:lang w:val="en-US" w:eastAsia="en-US" w:bidi="te-IN"/>
        </w:rPr>
        <w:t>.nextToken());</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both"/>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sz w:val="40"/>
          <w:szCs w:val="40"/>
        </w:rPr>
      </w:pPr>
      <w:r>
        <w:rPr>
          <w:rFonts w:ascii="Times New Roman" w:hAnsi="Times New Roman" w:cs="Times New Roman"/>
          <w:b/>
          <w:bCs/>
          <w:sz w:val="40"/>
          <w:szCs w:val="40"/>
        </w:rPr>
        <w:t>Data Conversion in Java</w:t>
      </w: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It is a conversion of data from one type to another type.</w:t>
      </w: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It is called as type casting.</w:t>
      </w: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There are two types in type casting</w:t>
      </w:r>
    </w:p>
    <w:p>
      <w:pPr>
        <w:pStyle w:val="4"/>
        <w:numPr>
          <w:ilvl w:val="0"/>
          <w:numId w:val="21"/>
        </w:numPr>
        <w:rPr>
          <w:rFonts w:ascii="Times New Roman" w:hAnsi="Times New Roman" w:cs="Times New Roman"/>
        </w:rPr>
      </w:pPr>
      <w:r>
        <w:rPr>
          <w:rFonts w:ascii="Times New Roman" w:hAnsi="Times New Roman" w:cs="Times New Roman"/>
        </w:rPr>
        <w:t>Primitive type casting</w:t>
      </w:r>
    </w:p>
    <w:p>
      <w:pPr>
        <w:pStyle w:val="4"/>
        <w:numPr>
          <w:ilvl w:val="0"/>
          <w:numId w:val="21"/>
        </w:numPr>
        <w:rPr>
          <w:rFonts w:ascii="Times New Roman" w:hAnsi="Times New Roman" w:cs="Times New Roman"/>
        </w:rPr>
      </w:pPr>
      <w:r>
        <w:rPr>
          <w:rFonts w:ascii="Times New Roman" w:hAnsi="Times New Roman" w:cs="Times New Roman"/>
        </w:rPr>
        <w:t>Non-primitive type casting</w:t>
      </w:r>
    </w:p>
    <w:p>
      <w:pPr>
        <w:pStyle w:val="4"/>
        <w:ind w:left="720"/>
        <w:rPr>
          <w:rFonts w:ascii="Times New Roman" w:hAnsi="Times New Roman" w:cs="Times New Roman"/>
        </w:rPr>
      </w:pPr>
    </w:p>
    <w:p>
      <w:pPr>
        <w:pStyle w:val="4"/>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 xml:space="preserve">1)Basic to Basic </w:t>
      </w:r>
      <w:r>
        <w:rPr>
          <w:rFonts w:ascii="Times New Roman" w:hAnsi="Times New Roman" w:cs="Times New Roman"/>
          <w:b/>
          <w:bCs/>
        </w:rPr>
        <w:t>( primitive type casting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Below all are Non-primitive type casting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2)Basic to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3)Object to Basic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4) Object to Object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 Sting to Basic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6) Basic to String</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1)Basic to Basic ( primitive types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all primitive types are basic type</w:t>
      </w:r>
    </w:p>
    <w:p>
      <w:pPr>
        <w:pStyle w:val="4"/>
        <w:jc w:val="both"/>
        <w:rPr>
          <w:rFonts w:ascii="Times New Roman" w:hAnsi="Times New Roman" w:cs="Times New Roman"/>
        </w:rPr>
      </w:pPr>
      <w:r>
        <w:rPr>
          <w:rFonts w:ascii="Times New Roman" w:hAnsi="Times New Roman" w:cs="Times New Roman"/>
        </w:rPr>
        <w:t>eg: int, float ,char....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this type of conversion is type casting.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Primitive data types casting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These are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Implicit Casting  and 2) Explicit casting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implicit casting: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a conversion of data from small type to big type. It is an implicit process ( automatically/internally )</w:t>
      </w:r>
    </w:p>
    <w:p>
      <w:pPr>
        <w:pStyle w:val="4"/>
        <w:jc w:val="both"/>
        <w:rPr>
          <w:rFonts w:ascii="Times New Roman" w:hAnsi="Times New Roman" w:cs="Times New Roman"/>
          <w:b/>
          <w:bCs/>
          <w:color w:val="7F0055"/>
          <w:lang w:val="en-US" w:eastAsia="en-US" w:bidi="te-IN"/>
        </w:rPr>
      </w:pPr>
      <w:r>
        <w:rPr>
          <w:rFonts w:ascii="Times New Roman" w:hAnsi="Times New Roman" w:cs="Times New Roman"/>
        </w:rPr>
        <w:t>Eg:</w:t>
      </w:r>
    </w:p>
    <w:p>
      <w:pPr>
        <w:widowControl/>
        <w:suppressAutoHyphens w:val="0"/>
        <w:autoSpaceDE w:val="0"/>
        <w:ind w:firstLine="72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byte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=10;</w:t>
      </w:r>
    </w:p>
    <w:p>
      <w:pPr>
        <w:pStyle w:val="4"/>
        <w:jc w:val="both"/>
        <w:rPr>
          <w:rFonts w:ascii="Times New Roman" w:hAnsi="Times New Roman" w:cs="Times New Roma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short</w:t>
      </w:r>
      <w:r>
        <w:rPr>
          <w:rFonts w:ascii="Times New Roman" w:hAnsi="Times New Roman" w:cs="Times New Roman"/>
          <w:color w:val="000000"/>
          <w:lang w:val="en-US" w:eastAsia="en-US" w:bidi="te-IN"/>
        </w:rPr>
        <w:t xml:space="preserve"> </w:t>
      </w:r>
      <w:r>
        <w:rPr>
          <w:rFonts w:ascii="Times New Roman" w:hAnsi="Times New Roman" w:cs="Times New Roman"/>
          <w:color w:val="6A3E3E"/>
          <w:u w:val="single"/>
          <w:lang w:val="en-US" w:eastAsia="en-US" w:bidi="te-IN"/>
        </w:rPr>
        <w:t>s</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here byte type of data converting into short ( type promotion )</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data type promotion as below.</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byte ===&gt; short ===&gt; int ===&gt; long ==&gt; double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byte ===&gt; short ===&gt; int ==&gt; float ==&gt; double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byte ===&gt; short ==&gt; char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char ==&gt;  int ==&gt;long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eg1:</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byte b=10;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short s = b ; --&gt; valid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eg2:</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int a=10;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long b=a; --&gt; valid</w:t>
      </w:r>
    </w:p>
    <w:p>
      <w:pPr>
        <w:pStyle w:val="4"/>
        <w:jc w:val="both"/>
        <w:rPr>
          <w:rFonts w:ascii="Times New Roman" w:hAnsi="Times New Roman" w:cs="Times New Roman"/>
        </w:rPr>
      </w:pPr>
      <w:r>
        <w:rPr>
          <w:rFonts w:ascii="Times New Roman" w:hAnsi="Times New Roman" w:cs="Times New Roman"/>
        </w:rPr>
        <w:t>eg3:</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float a=10.5f;</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double b=a; --&gt; valid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integer type of data can be converted into real number type.</w:t>
      </w:r>
    </w:p>
    <w:p>
      <w:pPr>
        <w:pStyle w:val="4"/>
        <w:jc w:val="both"/>
        <w:rPr>
          <w:rFonts w:ascii="Times New Roman" w:hAnsi="Times New Roman" w:cs="Times New Roman"/>
        </w:rPr>
      </w:pPr>
      <w:r>
        <w:rPr>
          <w:rFonts w:ascii="Times New Roman" w:hAnsi="Times New Roman" w:cs="Times New Roman"/>
        </w:rPr>
        <w:t>converting from real number to integer, implicit casting is not applicable.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To convert real to integer type explicit casting required.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Explicit casting: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conversion of data from big type to  small type.</w:t>
      </w:r>
    </w:p>
    <w:p>
      <w:pPr>
        <w:pStyle w:val="4"/>
        <w:jc w:val="both"/>
        <w:rPr>
          <w:rFonts w:ascii="Times New Roman" w:hAnsi="Times New Roman" w:cs="Times New Roman"/>
        </w:rPr>
      </w:pPr>
      <w:r>
        <w:rPr>
          <w:rFonts w:ascii="Times New Roman" w:hAnsi="Times New Roman" w:cs="Times New Roman"/>
        </w:rPr>
        <w:t>Java developer has to convert explicitly .</w:t>
      </w: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short a=10;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byte b = a; --&gt; invalid, since size of variable  a is  2 bytes , which is more than size of variable b ( </w:t>
      </w:r>
      <w:r>
        <w:rPr>
          <w:rFonts w:ascii="Times New Roman" w:hAnsi="Times New Roman" w:cs="Times New Roman"/>
        </w:rPr>
        <w:tab/>
      </w:r>
      <w:r>
        <w:rPr>
          <w:rFonts w:ascii="Times New Roman" w:hAnsi="Times New Roman" w:cs="Times New Roman"/>
        </w:rPr>
        <w:t xml:space="preserve">1 byte )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such of kind of scenarios, we use explicit type casting.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Short a=10;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byte b =  (byte ) a ; --&gt; it is valid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same scenario with following</w:t>
      </w:r>
    </w:p>
    <w:p>
      <w:pPr>
        <w:pStyle w:val="4"/>
        <w:jc w:val="both"/>
        <w:rPr>
          <w:rFonts w:ascii="Times New Roman" w:hAnsi="Times New Roman" w:cs="Times New Roman"/>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short  a=130;</w:t>
      </w:r>
    </w:p>
    <w:p>
      <w:pPr>
        <w:pStyle w:val="4"/>
        <w:ind w:left="720"/>
        <w:jc w:val="both"/>
        <w:rPr>
          <w:rFonts w:ascii="Times New Roman" w:hAnsi="Times New Roman" w:cs="Times New Roman"/>
        </w:rPr>
      </w:pPr>
      <w:r>
        <w:rPr>
          <w:rFonts w:ascii="Times New Roman" w:hAnsi="Times New Roman" w:cs="Times New Roman"/>
        </w:rPr>
        <w:t xml:space="preserve">byte  b = (byte ) a ; --&gt; it compiles but at run time loss of data. It results in unexpected data ( i.e leads to bugs )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here value of b is -126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hence  explicit type casting is recommended is only for constants not for variables.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float  a= 10.5 ;   --&gt; invalid, since in java real numbers by default treats as double.</w:t>
      </w:r>
    </w:p>
    <w:p>
      <w:pPr>
        <w:pStyle w:val="4"/>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rPr>
        <w:t>float  a= 10.5f;  --&gt; valid</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default, </w:t>
      </w:r>
    </w:p>
    <w:p>
      <w:pPr>
        <w:pStyle w:val="4"/>
        <w:ind w:firstLine="720"/>
        <w:jc w:val="both"/>
        <w:rPr>
          <w:rFonts w:ascii="Times New Roman" w:hAnsi="Times New Roman" w:cs="Times New Roman"/>
        </w:rPr>
      </w:pPr>
      <w:r>
        <w:rPr>
          <w:rFonts w:ascii="Times New Roman" w:hAnsi="Times New Roman" w:cs="Times New Roman"/>
        </w:rPr>
        <w:t>integer data ( number )  is a int data type not a short and byte.</w:t>
      </w:r>
    </w:p>
    <w:p>
      <w:pPr>
        <w:pStyle w:val="4"/>
        <w:ind w:firstLine="720"/>
        <w:jc w:val="both"/>
        <w:rPr>
          <w:rFonts w:ascii="Times New Roman" w:hAnsi="Times New Roman" w:cs="Times New Roman"/>
        </w:rPr>
      </w:pPr>
      <w:r>
        <w:rPr>
          <w:rFonts w:ascii="Times New Roman" w:hAnsi="Times New Roman" w:cs="Times New Roman"/>
        </w:rPr>
        <w:t>Real numbers are treated as double type.</w:t>
      </w:r>
    </w:p>
    <w:p>
      <w:pPr>
        <w:pStyle w:val="4"/>
        <w:jc w:val="both"/>
        <w:rPr>
          <w:rFonts w:ascii="Times New Roman" w:hAnsi="Times New Roman" w:cs="Times New Roman"/>
          <w:b/>
          <w:bCs/>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b/>
          <w:bCs/>
        </w:rPr>
        <w:t>Result of mathematical expressions, with different data types.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1) byte + byte = int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2) short + short = int</w:t>
      </w:r>
    </w:p>
    <w:p>
      <w:pPr>
        <w:pStyle w:val="4"/>
        <w:jc w:val="both"/>
        <w:rPr>
          <w:rFonts w:ascii="Times New Roman" w:hAnsi="Times New Roman" w:eastAsia="Times New Roman" w:cs="Times New Roman"/>
        </w:rPr>
      </w:pPr>
      <w:r>
        <w:rPr>
          <w:rFonts w:ascii="Times New Roman" w:hAnsi="Times New Roman" w:cs="Times New Roman"/>
        </w:rPr>
        <w:tab/>
      </w:r>
      <w:r>
        <w:rPr>
          <w:rFonts w:ascii="Times New Roman" w:hAnsi="Times New Roman" w:cs="Times New Roman"/>
        </w:rPr>
        <w:t xml:space="preserve">3) int + int = int  ( compiles ) but at runtime there is chance of data flow.  </w:t>
      </w:r>
    </w:p>
    <w:p>
      <w:pPr>
        <w:pStyle w:val="4"/>
        <w:ind w:left="1440" w:firstLine="720"/>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Recommended one is ( int+int  = long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4) long + long = long</w:t>
      </w:r>
    </w:p>
    <w:p>
      <w:pPr>
        <w:pStyle w:val="4"/>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rPr>
        <w:t>5) char + char = int.</w:t>
      </w:r>
    </w:p>
    <w:p>
      <w:pPr>
        <w:pStyle w:val="4"/>
        <w:jc w:val="both"/>
        <w:rPr>
          <w:rFonts w:ascii="Times New Roman" w:hAnsi="Times New Roman" w:cs="Times New Roman"/>
          <w:b/>
          <w:bCs/>
        </w:rPr>
      </w:pPr>
    </w:p>
    <w:p>
      <w:pPr>
        <w:pStyle w:val="4"/>
        <w:jc w:val="both"/>
        <w:rPr>
          <w:rFonts w:ascii="Times New Roman" w:hAnsi="Times New Roman" w:cs="Times New Roman"/>
          <w:b/>
          <w:bCs/>
        </w:rPr>
      </w:pPr>
      <w:bookmarkStart w:id="47" w:name="_GoBack"/>
      <w:bookmarkEnd w:id="47"/>
    </w:p>
    <w:p>
      <w:pPr>
        <w:pStyle w:val="4"/>
        <w:jc w:val="center"/>
        <w:rPr>
          <w:rFonts w:ascii="Times New Roman" w:hAnsi="Times New Roman" w:cs="Times New Roman"/>
          <w:sz w:val="40"/>
          <w:szCs w:val="40"/>
        </w:rPr>
      </w:pPr>
      <w:r>
        <w:rPr>
          <w:rFonts w:ascii="Times New Roman" w:hAnsi="Times New Roman" w:cs="Times New Roman"/>
          <w:b/>
          <w:bCs/>
          <w:sz w:val="40"/>
          <w:szCs w:val="40"/>
        </w:rPr>
        <w:t>Object Wrapper classes</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2)Basic to Object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for every basic type java provides Object wrapper class to convert basic type to Object type.</w:t>
      </w:r>
    </w:p>
    <w:p>
      <w:pPr>
        <w:pStyle w:val="4"/>
        <w:jc w:val="both"/>
        <w:rPr>
          <w:rFonts w:ascii="Times New Roman" w:hAnsi="Times New Roman" w:cs="Times New Roman"/>
          <w:b/>
          <w:bCs/>
        </w:rPr>
      </w:pPr>
    </w:p>
    <w:p>
      <w:pPr>
        <w:pStyle w:val="4"/>
        <w:jc w:val="both"/>
        <w:rPr>
          <w:rFonts w:ascii="Times New Roman" w:hAnsi="Times New Roman" w:cs="Times New Roman"/>
        </w:rPr>
      </w:pPr>
    </w:p>
    <w:tbl>
      <w:tblPr>
        <w:tblStyle w:val="26"/>
        <w:tblW w:w="7115" w:type="dxa"/>
        <w:tblInd w:w="728" w:type="dxa"/>
        <w:tblLayout w:type="fixed"/>
        <w:tblCellMar>
          <w:top w:w="0" w:type="dxa"/>
          <w:left w:w="10" w:type="dxa"/>
          <w:bottom w:w="0" w:type="dxa"/>
          <w:right w:w="10" w:type="dxa"/>
        </w:tblCellMar>
      </w:tblPr>
      <w:tblGrid>
        <w:gridCol w:w="3330"/>
        <w:gridCol w:w="3785"/>
      </w:tblGrid>
      <w:tr>
        <w:tblPrEx>
          <w:tblCellMar>
            <w:top w:w="0" w:type="dxa"/>
            <w:left w:w="10" w:type="dxa"/>
            <w:bottom w:w="0" w:type="dxa"/>
            <w:right w:w="10" w:type="dxa"/>
          </w:tblCellMar>
        </w:tblPrEx>
        <w:tc>
          <w:tcPr>
            <w:tcW w:w="3330"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Basic type key words</w:t>
            </w:r>
          </w:p>
        </w:tc>
        <w:tc>
          <w:tcPr>
            <w:tcW w:w="378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Object Wrapper class</w:t>
            </w:r>
          </w:p>
        </w:tc>
      </w:tr>
      <w:tr>
        <w:tblPrEx>
          <w:tblCellMar>
            <w:top w:w="0" w:type="dxa"/>
            <w:left w:w="10" w:type="dxa"/>
            <w:bottom w:w="0" w:type="dxa"/>
            <w:right w:w="10" w:type="dxa"/>
          </w:tblCellMar>
        </w:tblPrEx>
        <w:tc>
          <w:tcPr>
            <w:tcW w:w="333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byte</w:t>
            </w:r>
          </w:p>
        </w:tc>
        <w:tc>
          <w:tcPr>
            <w:tcW w:w="378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Byte</w:t>
            </w:r>
          </w:p>
        </w:tc>
      </w:tr>
      <w:tr>
        <w:tblPrEx>
          <w:tblCellMar>
            <w:top w:w="0" w:type="dxa"/>
            <w:left w:w="10" w:type="dxa"/>
            <w:bottom w:w="0" w:type="dxa"/>
            <w:right w:w="10" w:type="dxa"/>
          </w:tblCellMar>
        </w:tblPrEx>
        <w:tc>
          <w:tcPr>
            <w:tcW w:w="333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short</w:t>
            </w:r>
          </w:p>
        </w:tc>
        <w:tc>
          <w:tcPr>
            <w:tcW w:w="378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Short</w:t>
            </w:r>
          </w:p>
        </w:tc>
      </w:tr>
      <w:tr>
        <w:tblPrEx>
          <w:tblCellMar>
            <w:top w:w="0" w:type="dxa"/>
            <w:left w:w="10" w:type="dxa"/>
            <w:bottom w:w="0" w:type="dxa"/>
            <w:right w:w="10" w:type="dxa"/>
          </w:tblCellMar>
        </w:tblPrEx>
        <w:tc>
          <w:tcPr>
            <w:tcW w:w="333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int</w:t>
            </w:r>
          </w:p>
        </w:tc>
        <w:tc>
          <w:tcPr>
            <w:tcW w:w="378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Integer</w:t>
            </w:r>
          </w:p>
        </w:tc>
      </w:tr>
      <w:tr>
        <w:tblPrEx>
          <w:tblCellMar>
            <w:top w:w="0" w:type="dxa"/>
            <w:left w:w="10" w:type="dxa"/>
            <w:bottom w:w="0" w:type="dxa"/>
            <w:right w:w="10" w:type="dxa"/>
          </w:tblCellMar>
        </w:tblPrEx>
        <w:tc>
          <w:tcPr>
            <w:tcW w:w="333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long</w:t>
            </w:r>
          </w:p>
        </w:tc>
        <w:tc>
          <w:tcPr>
            <w:tcW w:w="378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Long</w:t>
            </w:r>
          </w:p>
        </w:tc>
      </w:tr>
      <w:tr>
        <w:tblPrEx>
          <w:tblCellMar>
            <w:top w:w="0" w:type="dxa"/>
            <w:left w:w="10" w:type="dxa"/>
            <w:bottom w:w="0" w:type="dxa"/>
            <w:right w:w="10" w:type="dxa"/>
          </w:tblCellMar>
        </w:tblPrEx>
        <w:tc>
          <w:tcPr>
            <w:tcW w:w="333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float</w:t>
            </w:r>
          </w:p>
        </w:tc>
        <w:tc>
          <w:tcPr>
            <w:tcW w:w="378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Float</w:t>
            </w:r>
          </w:p>
        </w:tc>
      </w:tr>
      <w:tr>
        <w:tblPrEx>
          <w:tblCellMar>
            <w:top w:w="0" w:type="dxa"/>
            <w:left w:w="10" w:type="dxa"/>
            <w:bottom w:w="0" w:type="dxa"/>
            <w:right w:w="10" w:type="dxa"/>
          </w:tblCellMar>
        </w:tblPrEx>
        <w:tc>
          <w:tcPr>
            <w:tcW w:w="333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double</w:t>
            </w:r>
          </w:p>
        </w:tc>
        <w:tc>
          <w:tcPr>
            <w:tcW w:w="378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Double</w:t>
            </w:r>
          </w:p>
        </w:tc>
      </w:tr>
      <w:tr>
        <w:tblPrEx>
          <w:tblCellMar>
            <w:top w:w="0" w:type="dxa"/>
            <w:left w:w="10" w:type="dxa"/>
            <w:bottom w:w="0" w:type="dxa"/>
            <w:right w:w="10" w:type="dxa"/>
          </w:tblCellMar>
        </w:tblPrEx>
        <w:tc>
          <w:tcPr>
            <w:tcW w:w="333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char</w:t>
            </w:r>
          </w:p>
        </w:tc>
        <w:tc>
          <w:tcPr>
            <w:tcW w:w="378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Character</w:t>
            </w:r>
          </w:p>
        </w:tc>
      </w:tr>
      <w:tr>
        <w:tblPrEx>
          <w:tblCellMar>
            <w:top w:w="0" w:type="dxa"/>
            <w:left w:w="10" w:type="dxa"/>
            <w:bottom w:w="0" w:type="dxa"/>
            <w:right w:w="10" w:type="dxa"/>
          </w:tblCellMar>
        </w:tblPrEx>
        <w:tc>
          <w:tcPr>
            <w:tcW w:w="333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boolean</w:t>
            </w:r>
          </w:p>
        </w:tc>
        <w:tc>
          <w:tcPr>
            <w:tcW w:w="378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Boolean</w:t>
            </w:r>
          </w:p>
        </w:tc>
      </w:tr>
    </w:tbl>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 xml:space="preserve">Note: </w:t>
      </w:r>
      <w:r>
        <w:rPr>
          <w:rFonts w:ascii="Times New Roman" w:hAnsi="Times New Roman" w:cs="Times New Roman"/>
        </w:rPr>
        <w:t>All the above wrapper classes are from java.lang  package.</w:t>
      </w:r>
    </w:p>
    <w:p>
      <w:pPr>
        <w:pStyle w:val="4"/>
        <w:jc w:val="both"/>
        <w:rPr>
          <w:rFonts w:ascii="Times New Roman" w:hAnsi="Times New Roman" w:cs="Times New Roman"/>
        </w:rPr>
      </w:pPr>
      <w:r>
        <w:rPr>
          <w:rFonts w:ascii="Times New Roman" w:hAnsi="Times New Roman" w:cs="Times New Roman"/>
        </w:rPr>
        <w:t>Wrapper classes are immutable and final.</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eg1:</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a=10;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to convert into Object: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Integer  i1= new Integer(a);// i1 contains 10.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eg2:</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double  b=100.50;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Double d1 = new Double(b);</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3) Object to Basic Type:</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Object Wrapper classes provides    xValue()  to convert from Object to basic type.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x--&gt; data type.</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for integer x is </w:t>
      </w:r>
      <w:r>
        <w:rPr>
          <w:rFonts w:ascii="Times New Roman" w:hAnsi="Times New Roman" w:cs="Times New Roman"/>
          <w:b/>
          <w:bCs/>
        </w:rPr>
        <w:t>int</w:t>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 xml:space="preserve">For float x is </w:t>
      </w:r>
      <w:r>
        <w:rPr>
          <w:rFonts w:ascii="Times New Roman" w:hAnsi="Times New Roman" w:cs="Times New Roman"/>
          <w:b/>
          <w:bCs/>
        </w:rPr>
        <w:t>float</w:t>
      </w:r>
      <w:r>
        <w:rPr>
          <w:rFonts w:ascii="Times New Roman" w:hAnsi="Times New Roman" w:cs="Times New Roman"/>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eg1:</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 xml:space="preserve">Integer </w:t>
      </w:r>
      <w:r>
        <w:rPr>
          <w:rFonts w:ascii="Times New Roman" w:hAnsi="Times New Roman" w:cs="Times New Roman"/>
          <w:color w:val="6A3E3E"/>
        </w:rPr>
        <w:t>i1</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Integer(10);</w:t>
      </w:r>
    </w:p>
    <w:p>
      <w:pPr>
        <w:pStyle w:val="4"/>
        <w:jc w:val="both"/>
        <w:rPr>
          <w:rFonts w:ascii="Times New Roman" w:hAnsi="Times New Roman" w:cs="Times New Roman"/>
          <w:b/>
          <w:color w:val="7F0055"/>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u w:val="single"/>
        </w:rPr>
        <w:t>a</w:t>
      </w:r>
      <w:r>
        <w:rPr>
          <w:rFonts w:ascii="Times New Roman" w:hAnsi="Times New Roman" w:cs="Times New Roman"/>
          <w:color w:val="000000"/>
        </w:rPr>
        <w:t>=</w:t>
      </w:r>
      <w:r>
        <w:rPr>
          <w:rFonts w:ascii="Times New Roman" w:hAnsi="Times New Roman" w:cs="Times New Roman"/>
          <w:color w:val="6A3E3E"/>
        </w:rPr>
        <w:t>i1</w:t>
      </w:r>
      <w:r>
        <w:rPr>
          <w:rFonts w:ascii="Times New Roman" w:hAnsi="Times New Roman" w:cs="Times New Roman"/>
          <w:color w:val="000000"/>
        </w:rPr>
        <w:t>.intValue();</w:t>
      </w:r>
      <w:r>
        <w:rPr>
          <w:rFonts w:ascii="Times New Roman" w:hAnsi="Times New Roman" w:cs="Times New Roman"/>
          <w:color w:val="3F7F5F"/>
        </w:rPr>
        <w:t>// value of a is 10.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eg2:</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 xml:space="preserve">Double </w:t>
      </w:r>
      <w:r>
        <w:rPr>
          <w:rFonts w:ascii="Times New Roman" w:hAnsi="Times New Roman" w:cs="Times New Roman"/>
          <w:color w:val="6A3E3E"/>
        </w:rPr>
        <w:t>d1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Double(100.50);</w:t>
      </w:r>
    </w:p>
    <w:p>
      <w:pPr>
        <w:pStyle w:val="4"/>
        <w:jc w:val="both"/>
        <w:rPr>
          <w:rFonts w:ascii="Times New Roman" w:hAnsi="Times New Roman" w:cs="Times New Roman"/>
          <w:b/>
          <w:color w:val="7F0055"/>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6A3E3E"/>
          <w:u w:val="single"/>
        </w:rPr>
        <w:t>b</w:t>
      </w:r>
      <w:r>
        <w:rPr>
          <w:rFonts w:ascii="Times New Roman" w:hAnsi="Times New Roman" w:cs="Times New Roman"/>
          <w:color w:val="000000"/>
        </w:rPr>
        <w:t xml:space="preserve"> = </w:t>
      </w:r>
      <w:r>
        <w:rPr>
          <w:rFonts w:ascii="Times New Roman" w:hAnsi="Times New Roman" w:cs="Times New Roman"/>
          <w:color w:val="6A3E3E"/>
        </w:rPr>
        <w:t>d1</w:t>
      </w:r>
      <w:r>
        <w:rPr>
          <w:rFonts w:ascii="Times New Roman" w:hAnsi="Times New Roman" w:cs="Times New Roman"/>
          <w:color w:val="000000"/>
        </w:rPr>
        <w:t>.doubleValue();</w:t>
      </w: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cs="Times New Roman"/>
          <w:b/>
          <w:bCs/>
          <w:color w:val="000000"/>
        </w:rPr>
        <w:t>Auto Boxing and Unboxing:</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it converts basic to object,  object to basic automatically.</w:t>
      </w:r>
    </w:p>
    <w:p>
      <w:pPr>
        <w:pStyle w:val="4"/>
        <w:jc w:val="both"/>
        <w:rPr>
          <w:rFonts w:ascii="Times New Roman" w:hAnsi="Times New Roman" w:cs="Times New Roman"/>
          <w:b/>
          <w:bCs/>
          <w:color w:val="000000"/>
        </w:rPr>
      </w:pPr>
      <w:r>
        <w:rPr>
          <w:rFonts w:ascii="Times New Roman" w:hAnsi="Times New Roman" w:cs="Times New Roman"/>
          <w:color w:val="000000"/>
        </w:rPr>
        <w:t>This concept was introduced from jdk1.5 ( tiger version ) onwards.</w:t>
      </w:r>
    </w:p>
    <w:p>
      <w:pPr>
        <w:pStyle w:val="4"/>
        <w:jc w:val="both"/>
        <w:rPr>
          <w:rFonts w:ascii="Times New Roman" w:hAnsi="Times New Roman" w:cs="Times New Roman"/>
          <w:b/>
          <w:bCs/>
          <w:color w:val="000000"/>
        </w:rPr>
      </w:pPr>
    </w:p>
    <w:p>
      <w:pPr>
        <w:pStyle w:val="4"/>
        <w:jc w:val="both"/>
        <w:rPr>
          <w:rFonts w:ascii="Times New Roman" w:hAnsi="Times New Roman" w:cs="Times New Roman"/>
          <w:color w:val="000000"/>
        </w:rPr>
      </w:pPr>
      <w:r>
        <w:rPr>
          <w:rFonts w:ascii="Times New Roman" w:hAnsi="Times New Roman" w:cs="Times New Roman"/>
          <w:b/>
          <w:bCs/>
          <w:color w:val="000000"/>
        </w:rPr>
        <w:t>Auto boxing:</w:t>
      </w:r>
    </w:p>
    <w:p>
      <w:pPr>
        <w:pStyle w:val="4"/>
        <w:jc w:val="both"/>
        <w:rPr>
          <w:rFonts w:ascii="Times New Roman" w:hAnsi="Times New Roman" w:cs="Times New Roman"/>
        </w:rPr>
      </w:pPr>
      <w:r>
        <w:rPr>
          <w:rFonts w:ascii="Times New Roman" w:hAnsi="Times New Roman" w:cs="Times New Roman"/>
          <w:color w:val="000000"/>
        </w:rPr>
        <w:t>it is a conversion of data from basic to Object type:</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eg:</w:t>
      </w:r>
    </w:p>
    <w:p>
      <w:pPr>
        <w:pStyle w:val="4"/>
        <w:jc w:val="both"/>
        <w:rPr>
          <w:rFonts w:ascii="Times New Roman" w:hAnsi="Times New Roman" w:cs="Times New Roman"/>
        </w:rPr>
      </w:pPr>
      <w:r>
        <w:rPr>
          <w:rFonts w:ascii="Times New Roman" w:hAnsi="Times New Roman" w:cs="Times New Roman"/>
          <w:color w:val="000000"/>
        </w:rPr>
        <w:t xml:space="preserve">Integer </w:t>
      </w:r>
      <w:r>
        <w:rPr>
          <w:rFonts w:ascii="Times New Roman" w:hAnsi="Times New Roman" w:cs="Times New Roman"/>
          <w:color w:val="6A3E3E"/>
          <w:u w:val="single"/>
        </w:rPr>
        <w:t>i1</w:t>
      </w:r>
      <w:r>
        <w:rPr>
          <w:rFonts w:ascii="Times New Roman" w:hAnsi="Times New Roman" w:cs="Times New Roman"/>
          <w:color w:val="000000"/>
        </w:rPr>
        <w:t xml:space="preserve"> = 10;// directly can be assigned.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Double d1 = 300.506;// directly can be assigned.</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color w:val="000000"/>
        </w:rPr>
        <w:t>Auto unboxing:</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color w:val="000000"/>
        </w:rPr>
        <w:t xml:space="preserve">Double </w:t>
      </w:r>
      <w:r>
        <w:rPr>
          <w:rFonts w:ascii="Times New Roman" w:hAnsi="Times New Roman" w:cs="Times New Roman"/>
          <w:color w:val="6A3E3E"/>
        </w:rPr>
        <w:t>d1</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Double(25.8);</w:t>
      </w:r>
    </w:p>
    <w:p>
      <w:pPr>
        <w:pStyle w:val="4"/>
        <w:jc w:val="both"/>
        <w:rPr>
          <w:rFonts w:ascii="Times New Roman" w:hAnsi="Times New Roman" w:cs="Times New Roman"/>
          <w:b/>
          <w:color w:val="7F0055"/>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6A3E3E"/>
          <w:u w:val="single"/>
        </w:rPr>
        <w:t>b</w:t>
      </w:r>
      <w:r>
        <w:rPr>
          <w:rFonts w:ascii="Times New Roman" w:hAnsi="Times New Roman" w:cs="Times New Roman"/>
          <w:color w:val="000000"/>
        </w:rPr>
        <w:t>=</w:t>
      </w:r>
      <w:r>
        <w:rPr>
          <w:rFonts w:ascii="Times New Roman" w:hAnsi="Times New Roman" w:cs="Times New Roman"/>
          <w:color w:val="6A3E3E"/>
        </w:rPr>
        <w:t>d1</w:t>
      </w:r>
      <w:r>
        <w:rPr>
          <w:rFonts w:ascii="Times New Roman" w:hAnsi="Times New Roman" w:cs="Times New Roman"/>
          <w:color w:val="000000"/>
        </w:rPr>
        <w:t>; // directly can be assigned.   xValue() not required.</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4) Object to Object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These are of two types</w:t>
      </w:r>
    </w:p>
    <w:p>
      <w:pPr>
        <w:pStyle w:val="4"/>
        <w:jc w:val="both"/>
        <w:rPr>
          <w:rFonts w:ascii="Times New Roman" w:hAnsi="Times New Roman" w:cs="Times New Roman"/>
        </w:rPr>
      </w:pPr>
    </w:p>
    <w:p>
      <w:pPr>
        <w:pStyle w:val="4"/>
        <w:numPr>
          <w:ilvl w:val="0"/>
          <w:numId w:val="22"/>
        </w:numPr>
        <w:jc w:val="both"/>
        <w:rPr>
          <w:rFonts w:ascii="Times New Roman" w:hAnsi="Times New Roman" w:cs="Times New Roman"/>
        </w:rPr>
      </w:pPr>
      <w:r>
        <w:rPr>
          <w:rFonts w:ascii="Times New Roman" w:hAnsi="Times New Roman" w:cs="Times New Roman"/>
        </w:rPr>
        <w:t xml:space="preserve">Up casting </w:t>
      </w:r>
    </w:p>
    <w:p>
      <w:pPr>
        <w:pStyle w:val="4"/>
        <w:numPr>
          <w:ilvl w:val="0"/>
          <w:numId w:val="22"/>
        </w:numPr>
        <w:jc w:val="both"/>
        <w:rPr>
          <w:rFonts w:ascii="Times New Roman" w:hAnsi="Times New Roman" w:cs="Times New Roman"/>
          <w:b/>
          <w:bCs/>
          <w:color w:val="000000"/>
        </w:rPr>
      </w:pPr>
      <w:r>
        <w:rPr>
          <w:rFonts w:ascii="Times New Roman" w:hAnsi="Times New Roman" w:cs="Times New Roman"/>
        </w:rPr>
        <w:t xml:space="preserve">Down casting </w:t>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r>
        <w:rPr>
          <w:rFonts w:ascii="Times New Roman" w:hAnsi="Times New Roman" w:cs="Times New Roman"/>
          <w:b/>
          <w:bCs/>
          <w:color w:val="000000"/>
        </w:rPr>
        <w:t>1) Up casting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It is a conversion of data from child to parent. It is an implicit process.</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Eg:</w:t>
      </w:r>
    </w:p>
    <w:p>
      <w:pPr>
        <w:pStyle w:val="4"/>
        <w:jc w:val="both"/>
        <w:rPr>
          <w:rFonts w:ascii="Times New Roman" w:hAnsi="Times New Roman" w:cs="Times New Roman"/>
          <w:color w:val="000000"/>
        </w:rPr>
      </w:pPr>
      <w:r>
        <w:rPr>
          <w:rFonts w:ascii="Times New Roman" w:hAnsi="Times New Roman" w:cs="Times New Roman"/>
          <w:color w:val="000000"/>
        </w:rPr>
        <w:t>Below is the parent.</w:t>
      </w:r>
    </w:p>
    <w:p>
      <w:pPr>
        <w:pStyle w:val="4"/>
        <w:jc w:val="both"/>
        <w:rPr>
          <w:rFonts w:ascii="Times New Roman" w:hAnsi="Times New Roman" w:cs="Times New Roman"/>
          <w:color w:val="000000"/>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interface</w:t>
      </w:r>
      <w:r>
        <w:rPr>
          <w:rFonts w:ascii="Times New Roman" w:hAnsi="Times New Roman" w:cs="Times New Roman"/>
          <w:color w:val="000000"/>
          <w:lang w:val="en-US" w:eastAsia="en-US" w:bidi="te-IN"/>
        </w:rPr>
        <w:t xml:space="preserve"> Picture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abstract</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shd w:val="clear" w:color="auto" w:fill="C0C0C0"/>
          <w:lang w:val="en-US" w:eastAsia="en-US" w:bidi="te-IN"/>
        </w:rPr>
        <w:t>void</w:t>
      </w:r>
      <w:r>
        <w:rPr>
          <w:rFonts w:ascii="Times New Roman" w:hAnsi="Times New Roman" w:cs="Times New Roman"/>
          <w:color w:val="000000"/>
          <w:lang w:val="en-US" w:eastAsia="en-US" w:bidi="te-IN"/>
        </w:rPr>
        <w:t xml:space="preserve"> draw();</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color w:val="000000"/>
        </w:rPr>
      </w:pPr>
      <w:r>
        <w:rPr>
          <w:rFonts w:ascii="Times New Roman" w:hAnsi="Times New Roman" w:cs="Times New Roman"/>
          <w:b/>
          <w:bCs/>
          <w:color w:val="000000"/>
        </w:rPr>
        <w:t>Child class:</w:t>
      </w:r>
    </w:p>
    <w:p>
      <w:pPr>
        <w:pStyle w:val="4"/>
        <w:jc w:val="both"/>
        <w:rPr>
          <w:rFonts w:ascii="Times New Roman" w:hAnsi="Times New Roman" w:cs="Times New Roman"/>
          <w:color w:val="000000"/>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Rectangle </w:t>
      </w:r>
      <w:r>
        <w:rPr>
          <w:rFonts w:ascii="Times New Roman" w:hAnsi="Times New Roman" w:cs="Times New Roman"/>
          <w:b/>
          <w:bCs/>
          <w:color w:val="7F0055"/>
          <w:lang w:val="en-US" w:eastAsia="en-US" w:bidi="te-IN"/>
        </w:rPr>
        <w:t>implements</w:t>
      </w:r>
      <w:r>
        <w:rPr>
          <w:rFonts w:ascii="Times New Roman" w:hAnsi="Times New Roman" w:cs="Times New Roman"/>
          <w:color w:val="000000"/>
          <w:lang w:val="en-US" w:eastAsia="en-US" w:bidi="te-IN"/>
        </w:rPr>
        <w:t xml:space="preserve"> Picture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draw()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"Rectangle"</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Parent reference and child instance ( child to parent )</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rPr>
      </w:pPr>
      <w:r>
        <w:rPr>
          <w:rFonts w:ascii="Times New Roman" w:hAnsi="Times New Roman" w:cs="Times New Roman"/>
          <w:color w:val="000000"/>
          <w:lang w:val="en-US" w:eastAsia="en-US" w:bidi="te-IN"/>
        </w:rPr>
        <w:t>Picture  p = new Rectangle();  // it is an implicit process.</w:t>
      </w:r>
    </w:p>
    <w:p>
      <w:pPr>
        <w:pStyle w:val="4"/>
        <w:jc w:val="both"/>
        <w:rPr>
          <w:rFonts w:ascii="Times New Roman" w:hAnsi="Times New Roman" w:cs="Times New Roman"/>
          <w:color w:val="000000"/>
        </w:rPr>
      </w:pPr>
    </w:p>
    <w:p>
      <w:pPr>
        <w:pStyle w:val="4"/>
        <w:jc w:val="both"/>
        <w:rPr>
          <w:rFonts w:ascii="Times New Roman" w:hAnsi="Times New Roman" w:cs="Times New Roman"/>
          <w:b/>
          <w:bCs/>
          <w:color w:val="000000"/>
        </w:rPr>
      </w:pPr>
      <w:r>
        <w:rPr>
          <w:rFonts w:ascii="Times New Roman" w:hAnsi="Times New Roman" w:cs="Times New Roman"/>
          <w:b/>
          <w:bCs/>
          <w:color w:val="000000"/>
        </w:rPr>
        <w:t>2) Down Casting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It is conversion of data from parent to child. It is an explicit casting.</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shd w:val="clear" w:color="auto" w:fill="C0C0C0"/>
          <w:lang w:val="en-US" w:eastAsia="en-US" w:bidi="te-IN"/>
        </w:rPr>
      </w:pPr>
      <w:r>
        <w:rPr>
          <w:rFonts w:ascii="Times New Roman" w:hAnsi="Times New Roman" w:cs="Times New Roman"/>
          <w:color w:val="000000"/>
        </w:rPr>
        <w:tab/>
      </w: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Picture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picture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Rectangle();  // parent reference.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Rectangle </w:t>
      </w:r>
      <w:r>
        <w:rPr>
          <w:rFonts w:ascii="Times New Roman" w:hAnsi="Times New Roman" w:cs="Times New Roman"/>
          <w:color w:val="6A3E3E"/>
          <w:lang w:val="en-US" w:eastAsia="en-US" w:bidi="te-IN"/>
        </w:rPr>
        <w:t>rectangle</w:t>
      </w:r>
      <w:r>
        <w:rPr>
          <w:rFonts w:ascii="Times New Roman" w:hAnsi="Times New Roman" w:cs="Times New Roman"/>
          <w:color w:val="000000"/>
          <w:lang w:val="en-US" w:eastAsia="en-US" w:bidi="te-IN"/>
        </w:rPr>
        <w:t xml:space="preserve"> =  </w:t>
      </w:r>
      <w:r>
        <w:rPr>
          <w:rFonts w:ascii="Times New Roman" w:hAnsi="Times New Roman" w:cs="Times New Roman"/>
          <w:color w:val="6A3E3E"/>
          <w:u w:val="single"/>
          <w:lang w:val="en-US" w:eastAsia="en-US" w:bidi="te-IN"/>
        </w:rPr>
        <w:t>picture</w:t>
      </w:r>
      <w:r>
        <w:rPr>
          <w:rFonts w:ascii="Times New Roman" w:hAnsi="Times New Roman" w:cs="Times New Roman"/>
          <w:color w:val="000000"/>
          <w:lang w:val="en-US" w:eastAsia="en-US" w:bidi="te-IN"/>
        </w:rPr>
        <w:t xml:space="preserve">; //Not valud, since Parent reference assign </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to child </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to convert from parent child implicit in not valid. The way is explicit casting.</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Picture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picture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Rectangle();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Rectangle </w:t>
      </w:r>
      <w:r>
        <w:rPr>
          <w:rFonts w:ascii="Times New Roman" w:hAnsi="Times New Roman" w:cs="Times New Roman"/>
          <w:color w:val="6A3E3E"/>
          <w:lang w:val="en-US" w:eastAsia="en-US" w:bidi="te-IN"/>
        </w:rPr>
        <w:t>rectangle</w:t>
      </w:r>
      <w:r>
        <w:rPr>
          <w:rFonts w:ascii="Times New Roman" w:hAnsi="Times New Roman" w:cs="Times New Roman"/>
          <w:color w:val="000000"/>
          <w:lang w:val="en-US" w:eastAsia="en-US" w:bidi="te-IN"/>
        </w:rPr>
        <w:t xml:space="preserve"> =  (Rectangle)  </w:t>
      </w:r>
      <w:r>
        <w:rPr>
          <w:rFonts w:ascii="Times New Roman" w:hAnsi="Times New Roman" w:cs="Times New Roman"/>
          <w:color w:val="6A3E3E"/>
          <w:lang w:val="en-US" w:eastAsia="en-US" w:bidi="te-IN"/>
        </w:rPr>
        <w:t>picture</w:t>
      </w:r>
      <w:r>
        <w:rPr>
          <w:rFonts w:ascii="Times New Roman" w:hAnsi="Times New Roman" w:cs="Times New Roman"/>
          <w:color w:val="000000"/>
          <w:lang w:val="en-US" w:eastAsia="en-US" w:bidi="te-IN"/>
        </w:rPr>
        <w:t>;// it is an explicit casting.</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rPr>
      </w:pPr>
      <w:r>
        <w:rPr>
          <w:rFonts w:ascii="Times New Roman" w:hAnsi="Times New Roman" w:cs="Times New Roman"/>
          <w:b/>
          <w:bCs/>
          <w:color w:val="000000"/>
        </w:rPr>
        <w:t>Object class:</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Object class is a top most parent of complete JDK hierarchy.</w:t>
      </w:r>
    </w:p>
    <w:p>
      <w:pPr>
        <w:pStyle w:val="4"/>
        <w:jc w:val="both"/>
        <w:rPr>
          <w:rFonts w:ascii="Times New Roman" w:hAnsi="Times New Roman" w:cs="Times New Roman"/>
          <w:color w:val="000000"/>
        </w:rPr>
      </w:pPr>
      <w:r>
        <w:rPr>
          <w:rFonts w:ascii="Times New Roman" w:hAnsi="Times New Roman" w:cs="Times New Roman"/>
          <w:color w:val="000000"/>
        </w:rPr>
        <w:t>It is a default parent for every class, including user defined classes.</w:t>
      </w:r>
    </w:p>
    <w:p>
      <w:pPr>
        <w:pStyle w:val="4"/>
        <w:jc w:val="both"/>
        <w:rPr>
          <w:rFonts w:ascii="Times New Roman" w:hAnsi="Times New Roman" w:cs="Times New Roman"/>
          <w:color w:val="000000"/>
        </w:rPr>
      </w:pPr>
      <w:r>
        <w:rPr>
          <w:rFonts w:ascii="Times New Roman" w:hAnsi="Times New Roman" w:cs="Times New Roman"/>
          <w:color w:val="000000"/>
        </w:rPr>
        <w:t>After compilation of every class, compiler makes Object calss  as a parent of every class.</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Eg:;</w:t>
      </w:r>
    </w:p>
    <w:p>
      <w:pPr>
        <w:pStyle w:val="4"/>
        <w:jc w:val="both"/>
        <w:rPr>
          <w:rFonts w:ascii="Times New Roman" w:hAnsi="Times New Roman" w:cs="Times New Roman"/>
          <w:b/>
          <w:bCs/>
          <w:color w:val="000000"/>
        </w:rPr>
      </w:pPr>
      <w:r>
        <w:rPr>
          <w:rFonts w:ascii="Times New Roman" w:hAnsi="Times New Roman" w:cs="Times New Roman"/>
          <w:color w:val="000000"/>
        </w:rPr>
        <w:t>Source code.</w:t>
      </w:r>
    </w:p>
    <w:p>
      <w:pPr>
        <w:pStyle w:val="4"/>
        <w:jc w:val="both"/>
        <w:rPr>
          <w:rFonts w:ascii="Times New Roman" w:hAnsi="Times New Roman" w:cs="Times New Roman"/>
          <w:lang w:val="en-US" w:eastAsia="en-US" w:bidi="te-IN"/>
        </w:rPr>
      </w:pPr>
      <w:r>
        <w:rPr>
          <w:rFonts w:ascii="Times New Roman" w:hAnsi="Times New Roman" w:cs="Times New Roman"/>
          <w:b/>
          <w:bCs/>
          <w:color w:val="000000"/>
        </w:rPr>
        <w:t>Sample.java as below.</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Aftfter compilation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Sample.class contains following code.</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Object{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color w:val="000000"/>
        </w:rPr>
      </w:pPr>
      <w:r>
        <w:rPr>
          <w:rFonts w:ascii="Times New Roman" w:hAnsi="Times New Roman" w:cs="Times New Roman"/>
          <w:color w:val="000000"/>
        </w:rPr>
        <w:t>All the members of Objet gets inherited into Sample class. Hence Sample class object contains Object class members as well it’s own members.</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Members of Object class:</w:t>
      </w:r>
    </w:p>
    <w:p>
      <w:pPr>
        <w:pStyle w:val="4"/>
        <w:jc w:val="both"/>
        <w:rPr>
          <w:rFonts w:ascii="Times New Roman" w:hAnsi="Times New Roman" w:cs="Times New Roman"/>
          <w:color w:val="000000"/>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equals();   to compare two Objects</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getClass();  to get class name for the object.</w:t>
      </w:r>
    </w:p>
    <w:p>
      <w:pPr>
        <w:widowControl/>
        <w:suppressAutoHyphens w:val="0"/>
        <w:autoSpaceDE w:val="0"/>
        <w:textAlignment w:val="auto"/>
        <w:rPr>
          <w:rFonts w:ascii="Times New Roman" w:hAnsi="Times New Roman" w:cs="Times New Roman"/>
          <w:color w:val="000000"/>
          <w:shd w:val="clear" w:color="auto" w:fill="C0C0C0"/>
          <w:lang w:val="en-US" w:eastAsia="en-US" w:bidi="te-IN"/>
        </w:rPr>
      </w:pPr>
      <w:r>
        <w:rPr>
          <w:rFonts w:ascii="Times New Roman" w:hAnsi="Times New Roman" w:cs="Times New Roman"/>
          <w:color w:val="000000"/>
          <w:lang w:val="en-US" w:eastAsia="en-US" w:bidi="te-IN"/>
        </w:rPr>
        <w:t>Eg:</w:t>
      </w: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Sample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Sample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Class&lt;?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Sample</w:t>
      </w:r>
      <w:r>
        <w:rPr>
          <w:rFonts w:ascii="Times New Roman" w:hAnsi="Times New Roman" w:cs="Times New Roman"/>
          <w:color w:val="000000"/>
          <w:lang w:val="en-US" w:eastAsia="en-US" w:bidi="te-IN"/>
        </w:rPr>
        <w:t xml:space="preserve">&gt;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.getClass();</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O/P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hashCode();  return address of object in form of unsigned iteger.</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Eg:</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hashCode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.hashCode();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hashCode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notify() and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notifyAll()  used with threads to send notification to threads</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notify()   to send notification to first waiting thread in waiting queue.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notifyAll()  to send notification to all waiting threads in waiting queue.</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toString()  to convert any type of data into string type.</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Sample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Sample</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Here println()  expecting string, hence it makes to  toString(),  if toString() is available in the child class, then it makes call to child class method, if not avaialable then it makes a call to Obeject class toString() method.</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Object class toString() returns address ( reference ) of the object.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b/>
          <w:bCs/>
          <w:color w:val="000000"/>
          <w:lang w:val="en-US" w:eastAsia="en-US" w:bidi="te-IN"/>
        </w:rPr>
      </w:pPr>
      <w:r>
        <w:rPr>
          <w:rFonts w:ascii="Times New Roman" w:hAnsi="Times New Roman" w:cs="Times New Roman"/>
          <w:b/>
          <w:bCs/>
          <w:color w:val="000000"/>
          <w:lang w:val="en-US" w:eastAsia="en-US" w:bidi="te-IN"/>
        </w:rPr>
        <w:t>Overriding toString() method.</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Object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id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0000C0"/>
          <w:lang w:val="en-US" w:eastAsia="en-US" w:bidi="te-IN"/>
        </w:rPr>
        <w:t>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id</w:t>
      </w:r>
      <w:r>
        <w:rPr>
          <w:rFonts w:ascii="Times New Roman" w:hAnsi="Times New Roman" w:cs="Times New Roman"/>
          <w:color w:val="000000"/>
          <w:lang w:val="en-US" w:eastAsia="en-US" w:bidi="te-IN"/>
        </w:rPr>
        <w:t xml:space="preserve"> = 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id</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id</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id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toString()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"Sample [id="</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id</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 name="</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Sample(10, </w:t>
      </w:r>
      <w:r>
        <w:rPr>
          <w:rFonts w:ascii="Times New Roman" w:hAnsi="Times New Roman" w:cs="Times New Roman"/>
          <w:color w:val="2A00FF"/>
          <w:lang w:val="en-US" w:eastAsia="en-US" w:bidi="te-IN"/>
        </w:rPr>
        <w:t>"nrit"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000000"/>
          <w:lang w:val="en-US" w:eastAsia="en-US" w:bidi="te-IN"/>
        </w:rPr>
        <w:t>Note:</w:t>
      </w:r>
      <w:r>
        <w:rPr>
          <w:rFonts w:ascii="Times New Roman" w:hAnsi="Times New Roman" w:cs="Times New Roman"/>
          <w:color w:val="000000"/>
          <w:lang w:val="en-US" w:eastAsia="en-US" w:bidi="te-IN"/>
        </w:rPr>
        <w:t xml:space="preserve"> toString() works only on the objects but not with basic data type.</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Converting Object class type to String class type.</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str</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Object </w:t>
      </w:r>
      <w:r>
        <w:rPr>
          <w:rFonts w:ascii="Times New Roman" w:hAnsi="Times New Roman" w:cs="Times New Roman"/>
          <w:color w:val="6A3E3E"/>
          <w:u w:val="single"/>
          <w:lang w:val="en-US" w:eastAsia="en-US" w:bidi="te-IN"/>
        </w:rPr>
        <w:t>obj</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str</w:t>
      </w:r>
      <w:r>
        <w:rPr>
          <w:rFonts w:ascii="Times New Roman" w:hAnsi="Times New Roman" w:cs="Times New Roman"/>
          <w:color w:val="000000"/>
          <w:lang w:val="en-US" w:eastAsia="en-US" w:bidi="te-IN"/>
        </w:rPr>
        <w:t xml:space="preserve">;  // valid since child is assigining to parent </w:t>
      </w:r>
    </w:p>
    <w:p>
      <w:pPr>
        <w:widowControl/>
        <w:suppressAutoHyphens w:val="0"/>
        <w:autoSpaceDE w:val="0"/>
        <w:ind w:left="288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up casting)</w:t>
      </w:r>
    </w:p>
    <w:p>
      <w:pPr>
        <w:widowControl/>
        <w:suppressAutoHyphens w:val="0"/>
        <w:autoSpaceDE w:val="0"/>
        <w:ind w:left="2880" w:firstLine="720"/>
        <w:textAlignment w:val="auto"/>
        <w:rPr>
          <w:rFonts w:ascii="Times New Roman" w:hAnsi="Times New Roman" w:cs="Times New Roman"/>
          <w:color w:val="000000"/>
          <w:lang w:val="en-US" w:eastAsia="en-US" w:bidi="te-IN"/>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Object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str</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 xml:space="preserve">; //compiles but raises </w:t>
      </w:r>
      <w:r>
        <w:rPr>
          <w:rFonts w:ascii="Times New Roman" w:hAnsi="Times New Roman" w:cs="Times New Roman"/>
          <w:color w:val="0066CC"/>
          <w:u w:val="single"/>
          <w:lang w:val="en-US" w:eastAsia="en-US" w:bidi="te-IN"/>
        </w:rPr>
        <w:t>ClassCastException</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str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//below is the valid coding for coversion. </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ind w:firstLine="72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instanceof</w:t>
      </w:r>
      <w:r>
        <w:rPr>
          <w:rFonts w:ascii="Times New Roman" w:hAnsi="Times New Roman" w:cs="Times New Roman"/>
          <w:color w:val="000000"/>
          <w:lang w:val="en-US" w:eastAsia="en-US" w:bidi="te-IN"/>
        </w:rPr>
        <w:t xml:space="preserve"> String)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u w:val="single"/>
          <w:lang w:val="en-US" w:eastAsia="en-US" w:bidi="te-IN"/>
        </w:rPr>
        <w:t>str</w:t>
      </w:r>
      <w:r>
        <w:rPr>
          <w:rFonts w:ascii="Times New Roman" w:hAnsi="Times New Roman" w:cs="Times New Roman"/>
          <w:color w:val="000000"/>
          <w:lang w:val="en-US" w:eastAsia="en-US" w:bidi="te-IN"/>
        </w:rPr>
        <w:t xml:space="preserve"> = (String) </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"invalid runtime instance, expected for String type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wait</w:t>
      </w:r>
      <w:r>
        <w:rPr>
          <w:rFonts w:ascii="Times New Roman" w:hAnsi="Times New Roman" w:cs="Times New Roman"/>
          <w:color w:val="000000"/>
          <w:lang w:val="en-US" w:eastAsia="en-US" w:bidi="te-IN"/>
        </w:rPr>
        <w:t xml:space="preserve">()  to put the thread into waiting state for shared resources. </w:t>
      </w:r>
    </w:p>
    <w:p>
      <w:pPr>
        <w:widowControl/>
        <w:suppressAutoHyphens w:val="0"/>
        <w:autoSpaceDE w:val="0"/>
        <w:textAlignment w:val="auto"/>
        <w:rPr>
          <w:rFonts w:ascii="Times New Roman" w:hAnsi="Times New Roman" w:cs="Times New Roman"/>
          <w:color w:val="000000"/>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r>
        <w:rPr>
          <w:rFonts w:ascii="Times New Roman" w:hAnsi="Times New Roman" w:cs="Times New Roman"/>
          <w:b/>
          <w:bCs/>
          <w:color w:val="000000"/>
        </w:rPr>
        <w:t>5) String to basic type:</w:t>
      </w:r>
    </w:p>
    <w:p>
      <w:pPr>
        <w:pStyle w:val="4"/>
        <w:jc w:val="both"/>
        <w:rPr>
          <w:rFonts w:ascii="Times New Roman" w:hAnsi="Times New Roman" w:cs="Times New Roman"/>
        </w:rPr>
      </w:pPr>
      <w:r>
        <w:rPr>
          <w:rFonts w:ascii="Times New Roman" w:hAnsi="Times New Roman" w:cs="Times New Roman"/>
          <w:b/>
          <w:bCs/>
          <w:color w:val="000000"/>
        </w:rPr>
        <w:t>=================</w:t>
      </w:r>
    </w:p>
    <w:p>
      <w:pPr>
        <w:pStyle w:val="4"/>
        <w:jc w:val="both"/>
        <w:rPr>
          <w:rFonts w:ascii="Times New Roman" w:hAnsi="Times New Roman" w:cs="Times New Roman"/>
        </w:rPr>
      </w:pPr>
      <w:r>
        <w:rPr>
          <w:rFonts w:ascii="Times New Roman" w:hAnsi="Times New Roman" w:cs="Times New Roman"/>
        </w:rPr>
        <w:t>every wrapper class provides static parseX() to convert from String to basic type.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Eg1:</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 xml:space="preserve">String </w:t>
      </w:r>
      <w:r>
        <w:rPr>
          <w:rFonts w:ascii="Times New Roman" w:hAnsi="Times New Roman" w:cs="Times New Roman"/>
          <w:color w:val="6A3E3E"/>
        </w:rPr>
        <w:t>str</w:t>
      </w:r>
      <w:r>
        <w:rPr>
          <w:rFonts w:ascii="Times New Roman" w:hAnsi="Times New Roman" w:cs="Times New Roman"/>
          <w:color w:val="000000"/>
        </w:rPr>
        <w:t>=</w:t>
      </w:r>
      <w:r>
        <w:rPr>
          <w:rFonts w:ascii="Times New Roman" w:hAnsi="Times New Roman" w:cs="Times New Roman"/>
          <w:color w:val="2A00FF"/>
        </w:rPr>
        <w:t>"101"</w:t>
      </w: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 xml:space="preserve">a </w:t>
      </w:r>
      <w:r>
        <w:rPr>
          <w:rFonts w:ascii="Times New Roman" w:hAnsi="Times New Roman" w:cs="Times New Roman"/>
          <w:color w:val="000000"/>
        </w:rPr>
        <w:t>=Integer.</w:t>
      </w:r>
      <w:r>
        <w:rPr>
          <w:rFonts w:ascii="Times New Roman" w:hAnsi="Times New Roman" w:cs="Times New Roman"/>
          <w:i/>
          <w:color w:val="000000"/>
        </w:rPr>
        <w:t>parseInt</w:t>
      </w:r>
      <w:r>
        <w:rPr>
          <w:rFonts w:ascii="Times New Roman" w:hAnsi="Times New Roman" w:cs="Times New Roman"/>
          <w:color w:val="000000"/>
        </w:rPr>
        <w:t>(</w:t>
      </w:r>
      <w:r>
        <w:rPr>
          <w:rFonts w:ascii="Times New Roman" w:hAnsi="Times New Roman" w:cs="Times New Roman"/>
          <w:color w:val="6A3E3E"/>
        </w:rPr>
        <w:t>str</w:t>
      </w:r>
      <w:r>
        <w:rPr>
          <w:rFonts w:ascii="Times New Roman" w:hAnsi="Times New Roman" w:cs="Times New Roman"/>
          <w:color w:val="000000"/>
        </w:rPr>
        <w:t>);// here value of a is 101.</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Eg2:</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 xml:space="preserve">String </w:t>
      </w:r>
      <w:r>
        <w:rPr>
          <w:rFonts w:ascii="Times New Roman" w:hAnsi="Times New Roman" w:cs="Times New Roman"/>
          <w:color w:val="6A3E3E"/>
        </w:rPr>
        <w:t>str</w:t>
      </w:r>
      <w:r>
        <w:rPr>
          <w:rFonts w:ascii="Times New Roman" w:hAnsi="Times New Roman" w:cs="Times New Roman"/>
          <w:color w:val="000000"/>
        </w:rPr>
        <w:t>=</w:t>
      </w:r>
      <w:r>
        <w:rPr>
          <w:rFonts w:ascii="Times New Roman" w:hAnsi="Times New Roman" w:cs="Times New Roman"/>
          <w:color w:val="2A00FF"/>
        </w:rPr>
        <w:t>"100.50"</w:t>
      </w: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b/>
          <w:color w:val="7F0055"/>
        </w:rPr>
        <w:t>float</w:t>
      </w:r>
      <w:r>
        <w:rPr>
          <w:rFonts w:ascii="Times New Roman" w:hAnsi="Times New Roman" w:cs="Times New Roman"/>
          <w:color w:val="000000"/>
        </w:rPr>
        <w:t xml:space="preserve"> </w:t>
      </w:r>
      <w:r>
        <w:rPr>
          <w:rFonts w:ascii="Times New Roman" w:hAnsi="Times New Roman" w:cs="Times New Roman"/>
          <w:color w:val="6A3E3E"/>
          <w:u w:val="single"/>
        </w:rPr>
        <w:t>f</w:t>
      </w:r>
      <w:r>
        <w:rPr>
          <w:rFonts w:ascii="Times New Roman" w:hAnsi="Times New Roman" w:cs="Times New Roman"/>
          <w:color w:val="000000"/>
        </w:rPr>
        <w:t xml:space="preserve"> = Float.</w:t>
      </w:r>
      <w:r>
        <w:rPr>
          <w:rFonts w:ascii="Times New Roman" w:hAnsi="Times New Roman" w:cs="Times New Roman"/>
          <w:i/>
          <w:color w:val="000000"/>
        </w:rPr>
        <w:t>parseFloat</w:t>
      </w:r>
      <w:r>
        <w:rPr>
          <w:rFonts w:ascii="Times New Roman" w:hAnsi="Times New Roman" w:cs="Times New Roman"/>
          <w:color w:val="000000"/>
        </w:rPr>
        <w:t>(</w:t>
      </w:r>
      <w:r>
        <w:rPr>
          <w:rFonts w:ascii="Times New Roman" w:hAnsi="Times New Roman" w:cs="Times New Roman"/>
          <w:color w:val="6A3E3E"/>
        </w:rPr>
        <w:t>str</w:t>
      </w: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lang w:val="en-US" w:eastAsia="en-US" w:bidi="te-IN"/>
        </w:rPr>
      </w:pPr>
      <w:r>
        <w:rPr>
          <w:rFonts w:ascii="Times New Roman" w:hAnsi="Times New Roman" w:cs="Times New Roman"/>
        </w:rPr>
        <w:t>parseX()  throws NumberFormatException, if string contains non-numeric value.</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Eg1: to use parseX() </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java.util.Scanner;</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Scanner </w:t>
      </w:r>
      <w:r>
        <w:rPr>
          <w:rFonts w:ascii="Times New Roman" w:hAnsi="Times New Roman" w:cs="Times New Roman"/>
          <w:color w:val="6A3E3E"/>
          <w:u w:val="single"/>
          <w:lang w:val="en-US" w:eastAsia="en-US" w:bidi="te-IN"/>
        </w:rPr>
        <w:t>sc</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Scanner(System.</w:t>
      </w:r>
      <w:r>
        <w:rPr>
          <w:rFonts w:ascii="Times New Roman" w:hAnsi="Times New Roman" w:cs="Times New Roman"/>
          <w:b/>
          <w:bCs/>
          <w:i/>
          <w:iCs/>
          <w:color w:val="0000C0"/>
          <w:lang w:val="en-US" w:eastAsia="en-US" w:bidi="te-IN"/>
        </w:rPr>
        <w:t>in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"Enter EMPNO:"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inputData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.next();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eno</w:t>
      </w:r>
      <w:r>
        <w:rPr>
          <w:rFonts w:ascii="Times New Roman" w:hAnsi="Times New Roman" w:cs="Times New Roman"/>
          <w:color w:val="000000"/>
          <w:lang w:val="en-US" w:eastAsia="en-US" w:bidi="te-IN"/>
        </w:rPr>
        <w:t xml:space="preserve"> = Integer.</w:t>
      </w:r>
      <w:r>
        <w:rPr>
          <w:rFonts w:ascii="Times New Roman" w:hAnsi="Times New Roman" w:cs="Times New Roman"/>
          <w:i/>
          <w:iCs/>
          <w:color w:val="000000"/>
          <w:lang w:val="en-US" w:eastAsia="en-US" w:bidi="te-IN"/>
        </w:rPr>
        <w:t>parseInt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inputData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"Enter name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.next();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"Enter Salary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inputData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.next();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xml:space="preserve"> = Double.</w:t>
      </w:r>
      <w:r>
        <w:rPr>
          <w:rFonts w:ascii="Times New Roman" w:hAnsi="Times New Roman" w:cs="Times New Roman"/>
          <w:i/>
          <w:iCs/>
          <w:color w:val="000000"/>
          <w:lang w:val="en-US" w:eastAsia="en-US" w:bidi="te-IN"/>
        </w:rPr>
        <w:t>parseDouble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inputData</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"Enter Dept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String </w:t>
      </w:r>
      <w:r>
        <w:rPr>
          <w:rFonts w:ascii="Times New Roman" w:hAnsi="Times New Roman" w:cs="Times New Roman"/>
          <w:color w:val="6A3E3E"/>
          <w:shd w:val="clear" w:color="auto" w:fill="FFFF00"/>
          <w:lang w:val="en-US" w:eastAsia="en-US" w:bidi="te-IN"/>
        </w:rPr>
        <w:t>dept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.next();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eno</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shd w:val="clear" w:color="auto" w:fill="C0C0C0"/>
          <w:lang w:val="en-US" w:eastAsia="en-US" w:bidi="te-IN"/>
        </w:rPr>
        <w:t>dept</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O/P;</w:t>
      </w:r>
    </w:p>
    <w:p>
      <w:pPr>
        <w:widowControl/>
        <w:suppressAutoHyphens w:val="0"/>
        <w:autoSpaceDE w:val="0"/>
        <w:textAlignment w:val="auto"/>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Enter EMPNO:</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1001</w:t>
      </w:r>
    </w:p>
    <w:p>
      <w:pPr>
        <w:widowControl/>
        <w:suppressAutoHyphens w:val="0"/>
        <w:autoSpaceDE w:val="0"/>
        <w:textAlignment w:val="auto"/>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Enter name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abc</w:t>
      </w:r>
    </w:p>
    <w:p>
      <w:pPr>
        <w:widowControl/>
        <w:suppressAutoHyphens w:val="0"/>
        <w:autoSpaceDE w:val="0"/>
        <w:textAlignment w:val="auto"/>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Enter Salary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5000</w:t>
      </w:r>
    </w:p>
    <w:p>
      <w:pPr>
        <w:widowControl/>
        <w:suppressAutoHyphens w:val="0"/>
        <w:autoSpaceDE w:val="0"/>
        <w:textAlignment w:val="auto"/>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Enter Dept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dev</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1001</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abc</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5000.0</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dev</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Eg2: to use parseX() </w:t>
      </w: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"1001:nrit:5000:dev"</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.split(</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eno</w:t>
      </w:r>
      <w:r>
        <w:rPr>
          <w:rFonts w:ascii="Times New Roman" w:hAnsi="Times New Roman" w:cs="Times New Roman"/>
          <w:color w:val="000000"/>
          <w:lang w:val="en-US" w:eastAsia="en-US" w:bidi="te-IN"/>
        </w:rPr>
        <w:t xml:space="preserve"> = Integer.</w:t>
      </w:r>
      <w:r>
        <w:rPr>
          <w:rFonts w:ascii="Times New Roman" w:hAnsi="Times New Roman" w:cs="Times New Roman"/>
          <w:i/>
          <w:iCs/>
          <w:color w:val="000000"/>
          <w:lang w:val="en-US" w:eastAsia="en-US" w:bidi="te-IN"/>
        </w:rPr>
        <w:t>parseInt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[0]);</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[1];</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xml:space="preserve"> = Double.</w:t>
      </w:r>
      <w:r>
        <w:rPr>
          <w:rFonts w:ascii="Times New Roman" w:hAnsi="Times New Roman" w:cs="Times New Roman"/>
          <w:i/>
          <w:iCs/>
          <w:color w:val="000000"/>
          <w:lang w:val="en-US" w:eastAsia="en-US" w:bidi="te-IN"/>
        </w:rPr>
        <w:t>parseDouble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[2]);</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dept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[3];</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eno</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dept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r>
        <w:rPr>
          <w:rFonts w:ascii="Times New Roman" w:hAnsi="Times New Roman" w:cs="Times New Roman"/>
          <w:b/>
          <w:bCs/>
        </w:rPr>
        <w:t>6)Basic ( any type ) to String type:</w:t>
      </w:r>
    </w:p>
    <w:p>
      <w:pPr>
        <w:pStyle w:val="4"/>
        <w:jc w:val="both"/>
        <w:rPr>
          <w:rFonts w:ascii="Times New Roman" w:hAnsi="Times New Roman" w:cs="Times New Roman"/>
        </w:rPr>
      </w:pPr>
      <w:r>
        <w:rPr>
          <w:rFonts w:ascii="Times New Roman" w:hAnsi="Times New Roman" w:cs="Times New Roman"/>
          <w:b/>
          <w:bCs/>
        </w:rPr>
        <w:t>=========================</w:t>
      </w:r>
    </w:p>
    <w:p>
      <w:pPr>
        <w:pStyle w:val="4"/>
        <w:jc w:val="both"/>
        <w:rPr>
          <w:rFonts w:ascii="Times New Roman" w:hAnsi="Times New Roman" w:cs="Times New Roman"/>
          <w:b/>
          <w:bCs/>
        </w:rPr>
      </w:pPr>
      <w:r>
        <w:rPr>
          <w:rFonts w:ascii="Times New Roman" w:hAnsi="Times New Roman" w:cs="Times New Roman"/>
        </w:rPr>
        <w:t>String class provides static overloaded valueOf() method to convert any basic type of data into String type.</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Eg1:</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=125;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 xml:space="preserve">String </w:t>
      </w:r>
      <w:r>
        <w:rPr>
          <w:rFonts w:ascii="Times New Roman" w:hAnsi="Times New Roman" w:cs="Times New Roman"/>
          <w:color w:val="6A3E3E"/>
          <w:u w:val="single"/>
        </w:rPr>
        <w:t>str</w:t>
      </w:r>
      <w:r>
        <w:rPr>
          <w:rFonts w:ascii="Times New Roman" w:hAnsi="Times New Roman" w:cs="Times New Roman"/>
          <w:color w:val="000000"/>
        </w:rPr>
        <w:t xml:space="preserve"> = String.</w:t>
      </w:r>
      <w:r>
        <w:rPr>
          <w:rFonts w:ascii="Times New Roman" w:hAnsi="Times New Roman" w:cs="Times New Roman"/>
          <w:i/>
          <w:color w:val="000000"/>
        </w:rPr>
        <w:t>valueOf</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color w:val="000000"/>
        </w:rPr>
        <w:t>Eg2:</w:t>
      </w:r>
    </w:p>
    <w:p>
      <w:pPr>
        <w:pStyle w:val="4"/>
        <w:jc w:val="both"/>
        <w:rPr>
          <w:rFonts w:ascii="Times New Roman" w:hAnsi="Times New Roman" w:cs="Times New Roman"/>
          <w:color w:val="000000"/>
        </w:rPr>
      </w:pPr>
      <w:r>
        <w:rPr>
          <w:rFonts w:ascii="Times New Roman" w:hAnsi="Times New Roman" w:cs="Times New Roman"/>
          <w:b/>
          <w:color w:val="7F0055"/>
        </w:rPr>
        <w:t>float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=30.56f;</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 xml:space="preserve">String </w:t>
      </w:r>
      <w:r>
        <w:rPr>
          <w:rFonts w:ascii="Times New Roman" w:hAnsi="Times New Roman" w:cs="Times New Roman"/>
          <w:color w:val="6A3E3E"/>
          <w:u w:val="single"/>
        </w:rPr>
        <w:t>str</w:t>
      </w:r>
      <w:r>
        <w:rPr>
          <w:rFonts w:ascii="Times New Roman" w:hAnsi="Times New Roman" w:cs="Times New Roman"/>
          <w:color w:val="000000"/>
        </w:rPr>
        <w:t xml:space="preserve"> = String.</w:t>
      </w:r>
      <w:r>
        <w:rPr>
          <w:rFonts w:ascii="Times New Roman" w:hAnsi="Times New Roman" w:cs="Times New Roman"/>
          <w:i/>
          <w:color w:val="000000"/>
        </w:rPr>
        <w:t>valueOf</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To convert any object to String type:</w:t>
      </w:r>
    </w:p>
    <w:p>
      <w:pPr>
        <w:pStyle w:val="4"/>
        <w:jc w:val="both"/>
        <w:rPr>
          <w:rFonts w:ascii="Times New Roman" w:hAnsi="Times New Roman" w:cs="Times New Roman"/>
          <w:color w:val="000000"/>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str</w:t>
      </w:r>
      <w:r>
        <w:rPr>
          <w:rFonts w:ascii="Times New Roman" w:hAnsi="Times New Roman" w:cs="Times New Roman"/>
          <w:color w:val="000000"/>
          <w:lang w:val="en-US" w:eastAsia="en-US" w:bidi="te-IN"/>
        </w:rPr>
        <w:t xml:space="preserve"> = String.</w:t>
      </w:r>
      <w:r>
        <w:rPr>
          <w:rFonts w:ascii="Times New Roman" w:hAnsi="Times New Roman" w:cs="Times New Roman"/>
          <w:i/>
          <w:iCs/>
          <w:color w:val="000000"/>
          <w:lang w:val="en-US" w:eastAsia="en-US" w:bidi="te-IN"/>
        </w:rPr>
        <w:t>valueOf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str</w:t>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Here valueOf() argument type is Object class type.</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It method argument type is Object class type , then any type of object can be passed to that method ( parent reference and child object ).</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As Object class is a default parent for every class it can refer to any object.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center"/>
        <w:rPr>
          <w:rFonts w:ascii="Times New Roman" w:hAnsi="Times New Roman" w:cs="Times New Roman"/>
          <w:b/>
          <w:bCs/>
          <w:sz w:val="40"/>
          <w:szCs w:val="40"/>
        </w:rPr>
      </w:pPr>
      <w:r>
        <w:rPr>
          <w:rFonts w:ascii="Times New Roman" w:hAnsi="Times New Roman" w:cs="Times New Roman"/>
          <w:b/>
          <w:bCs/>
          <w:sz w:val="40"/>
          <w:szCs w:val="40"/>
        </w:rPr>
        <w:t>Exception Handling</w:t>
      </w:r>
    </w:p>
    <w:p>
      <w:pPr>
        <w:pStyle w:val="4"/>
        <w:jc w:val="center"/>
        <w:rPr>
          <w:rFonts w:ascii="Times New Roman" w:hAnsi="Times New Roman" w:cs="Times New Roman"/>
          <w:b/>
          <w:bCs/>
          <w:sz w:val="40"/>
          <w:szCs w:val="40"/>
        </w:rPr>
      </w:pPr>
    </w:p>
    <w:p>
      <w:pPr>
        <w:pStyle w:val="4"/>
        <w:jc w:val="both"/>
        <w:rPr>
          <w:rFonts w:ascii="Times New Roman" w:hAnsi="Times New Roman" w:cs="Times New Roman"/>
        </w:rPr>
      </w:pPr>
      <w:r>
        <w:rPr>
          <w:rFonts w:ascii="Times New Roman" w:hAnsi="Times New Roman" w:cs="Times New Roman"/>
        </w:rPr>
        <w:t>before going to learn Exceptions, we should clear about, error, exception, bug and defect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Error :</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It is a compile time one. Such as syntactical errors.</w:t>
      </w:r>
    </w:p>
    <w:p>
      <w:pPr>
        <w:pStyle w:val="4"/>
        <w:jc w:val="both"/>
        <w:rPr>
          <w:rFonts w:ascii="Times New Roman" w:hAnsi="Times New Roman" w:cs="Times New Roman"/>
        </w:rPr>
      </w:pPr>
    </w:p>
    <w:p>
      <w:pPr>
        <w:pStyle w:val="4"/>
        <w:ind w:left="1440" w:hanging="1440"/>
        <w:jc w:val="both"/>
        <w:rPr>
          <w:rFonts w:ascii="Times New Roman" w:hAnsi="Times New Roman" w:cs="Times New Roman"/>
        </w:rPr>
      </w:pPr>
      <w:r>
        <w:rPr>
          <w:rFonts w:ascii="Times New Roman" w:hAnsi="Times New Roman" w:cs="Times New Roman"/>
          <w:b/>
          <w:bCs/>
        </w:rPr>
        <w:t>Exception :</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It is a runtime one, it is an unkown instruction to processor at run time. when exception raises application terminates abnormally. It can be handled by writing exception handling code.</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b/>
          <w:bCs/>
        </w:rPr>
        <w:t>Bug :</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It is an unexpected value at runtime. Even bug raises application never terminates</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abnormally. It can  be fixed.</w:t>
      </w:r>
    </w:p>
    <w:p>
      <w:pPr>
        <w:pStyle w:val="4"/>
        <w:jc w:val="both"/>
        <w:rPr>
          <w:rFonts w:ascii="Times New Roman" w:hAnsi="Times New Roman" w:cs="Times New Roman"/>
        </w:rPr>
      </w:pPr>
    </w:p>
    <w:p>
      <w:pPr>
        <w:pStyle w:val="4"/>
        <w:ind w:left="1440" w:hanging="1440"/>
        <w:jc w:val="both"/>
        <w:rPr>
          <w:rFonts w:ascii="Times New Roman" w:hAnsi="Times New Roman" w:cs="Times New Roman"/>
        </w:rPr>
      </w:pPr>
      <w:r>
        <w:rPr>
          <w:rFonts w:ascii="Times New Roman" w:hAnsi="Times New Roman" w:cs="Times New Roman"/>
          <w:b/>
          <w:bCs/>
        </w:rPr>
        <w:t>Defect :</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It  can't be fixed. Some features may not be provided by the application software. It is manufacturing defect.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exception handling in java is one of the powerful mechanism to handle the runtime errors so that normal flow of the application can be maintained.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What is an exception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Dictionary Meaning: Exception is an abnormal condition.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 java, exception is an event that disrupts the normal flow of the program. It is an object which is thrown at runtime.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What is exception handling.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Exception Handling is a mechanism to handle runtime errors such as ClassNotFound, IO, SQL, Remote etc.</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Advantage of Exception Handling</w:t>
      </w:r>
    </w:p>
    <w:p>
      <w:pPr>
        <w:pStyle w:val="5"/>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The core advantage of exception handling is to maintain the normal flow of the application. Exception normally disrupts the normal flow of the application that is why we use exception handling.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Let's take a scenario:</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statement 1;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statement 2;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statement 3;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statement 4;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statement 5;//exception occurs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statement 6;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statement 7;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statement 8;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statement 9;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statement 10;  </w:t>
      </w:r>
    </w:p>
    <w:p>
      <w:pPr>
        <w:pStyle w:val="4"/>
        <w:jc w:val="both"/>
        <w:rPr>
          <w:rFonts w:ascii="Times New Roman" w:hAnsi="Times New Roman" w:cs="Times New Roman"/>
        </w:rPr>
      </w:pPr>
      <w:r>
        <w:rPr>
          <w:rFonts w:ascii="Times New Roman" w:hAnsi="Times New Roman" w:cs="Times New Roman"/>
        </w:rPr>
        <w:t>Suppose there are 10 statements in your program and there occurs an exception at statement</w:t>
      </w:r>
    </w:p>
    <w:p>
      <w:pPr>
        <w:pStyle w:val="4"/>
        <w:jc w:val="both"/>
        <w:rPr>
          <w:rFonts w:ascii="Times New Roman" w:hAnsi="Times New Roman" w:cs="Times New Roman"/>
          <w:b/>
          <w:bCs/>
        </w:rPr>
      </w:pPr>
      <w:r>
        <w:rPr>
          <w:rFonts w:ascii="Times New Roman" w:hAnsi="Times New Roman" w:cs="Times New Roman"/>
        </w:rPr>
        <w:t>5, rest of the code will not be executed i.e. statement 6 to 10 will not run. If we perform exception handling, rest of the exception will be executed. That is why we use exception handling in java.</w:t>
      </w:r>
    </w:p>
    <w:p>
      <w:pPr>
        <w:pStyle w:val="4"/>
        <w:jc w:val="both"/>
        <w:rPr>
          <w:rFonts w:ascii="Times New Roman" w:hAnsi="Times New Roman" w:cs="Times New Roman"/>
          <w:b/>
          <w:bCs/>
          <w:sz w:val="22"/>
          <w:szCs w:val="22"/>
        </w:rPr>
      </w:pPr>
    </w:p>
    <w:p>
      <w:pPr>
        <w:pStyle w:val="4"/>
        <w:jc w:val="both"/>
        <w:rPr>
          <w:rFonts w:ascii="Times New Roman" w:hAnsi="Times New Roman" w:cs="Times New Roman"/>
          <w:b/>
          <w:bCs/>
          <w:sz w:val="22"/>
          <w:szCs w:val="22"/>
        </w:rPr>
      </w:pPr>
    </w:p>
    <w:p>
      <w:pPr>
        <w:pStyle w:val="4"/>
        <w:jc w:val="both"/>
        <w:rPr>
          <w:rFonts w:ascii="Times New Roman" w:hAnsi="Times New Roman" w:cs="Times New Roman"/>
          <w:sz w:val="22"/>
          <w:szCs w:val="22"/>
        </w:rPr>
      </w:pPr>
      <w:r>
        <w:rPr>
          <w:rFonts w:ascii="Times New Roman" w:hAnsi="Times New Roman" w:cs="Times New Roman"/>
          <w:b/>
          <w:bCs/>
          <w:sz w:val="22"/>
          <w:szCs w:val="22"/>
        </w:rPr>
        <w:t>Hierarchy of Java Exception classes</w:t>
      </w: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lang w:val="en-US"/>
        </w:rPr>
      </w:pPr>
      <w:r>
        <w:rPr>
          <w:lang w:val="en-US" w:eastAsia="en-US" w:bidi="ar-SA"/>
        </w:rPr>
        <w:drawing>
          <wp:anchor distT="0" distB="0" distL="114935" distR="114935" simplePos="0" relativeHeight="251658240" behindDoc="0" locked="0" layoutInCell="1" allowOverlap="1">
            <wp:simplePos x="0" y="0"/>
            <wp:positionH relativeFrom="column">
              <wp:align>center</wp:align>
            </wp:positionH>
            <wp:positionV relativeFrom="paragraph">
              <wp:posOffset>0</wp:posOffset>
            </wp:positionV>
            <wp:extent cx="5323840" cy="4999990"/>
            <wp:effectExtent l="1905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38"/>
                    <a:srcRect/>
                    <a:stretch>
                      <a:fillRect/>
                    </a:stretch>
                  </pic:blipFill>
                  <pic:spPr>
                    <a:xfrm>
                      <a:off x="0" y="0"/>
                      <a:ext cx="5323840" cy="4999990"/>
                    </a:xfrm>
                    <a:prstGeom prst="rect">
                      <a:avLst/>
                    </a:prstGeom>
                    <a:solidFill>
                      <a:srgbClr val="FFFFFF"/>
                    </a:solidFill>
                  </pic:spPr>
                </pic:pic>
              </a:graphicData>
            </a:graphic>
          </wp:anchor>
        </w:drawing>
      </w: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b/>
          <w:bCs/>
        </w:rPr>
      </w:pPr>
      <w:r>
        <w:rPr>
          <w:rFonts w:ascii="Times New Roman" w:hAnsi="Times New Roman" w:cs="Times New Roman"/>
          <w:b/>
          <w:bCs/>
        </w:rPr>
        <w:t>Common scenarios where exceptions may occur</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There are given some scenarios where unchecked exceptions can occur. They are as follows:</w:t>
      </w:r>
    </w:p>
    <w:p>
      <w:pPr>
        <w:pStyle w:val="4"/>
        <w:jc w:val="both"/>
        <w:rPr>
          <w:rFonts w:ascii="Times New Roman" w:hAnsi="Times New Roman" w:cs="Times New Roman"/>
        </w:rPr>
      </w:pPr>
      <w:r>
        <w:rPr>
          <w:rFonts w:ascii="Times New Roman" w:hAnsi="Times New Roman" w:cs="Times New Roman"/>
        </w:rPr>
        <w:t>1) Scenario where ArithmeticException occurs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we divide any number by zero, there occurs an ArithmeticException.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int  a= 50/0;//ArithmeticException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Scenario where NullPointerException occurs</w:t>
      </w:r>
    </w:p>
    <w:p>
      <w:pPr>
        <w:pStyle w:val="4"/>
        <w:jc w:val="both"/>
        <w:rPr>
          <w:rFonts w:ascii="Times New Roman" w:hAnsi="Times New Roman" w:cs="Times New Roman"/>
        </w:rPr>
      </w:pPr>
      <w:r>
        <w:rPr>
          <w:rFonts w:ascii="Times New Roman" w:hAnsi="Times New Roman" w:cs="Times New Roman"/>
        </w:rPr>
        <w:t>default catch</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we have null value in any variable, performing any operation by the variable occurs an NullPointerException.</w:t>
      </w:r>
    </w:p>
    <w:p>
      <w:pPr>
        <w:pStyle w:val="4"/>
        <w:jc w:val="both"/>
        <w:rPr>
          <w:rFonts w:ascii="Times New Roman" w:hAnsi="Times New Roman" w:eastAsia="Times New Roman" w:cs="Times New Roman"/>
        </w:rPr>
      </w:pP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String  s=null;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System.out.println (s.length());//NullPointerException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Scenario where NumberFormatException occurs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wrong formatting of any value, may occur NumberFormatException. Suppose I have a string variable that have characters, converting this variable into digit will occur NumberFormatException.</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String s="10ab2”;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int i=Integer.parseInt(s);//NumberFormatException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Scenario where ArrayIndexOutOfBoundsException occurs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you are inserting any value in the wrong index, it would result ArrayIndexOutOfBoundsException as shown below:</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int  a[] = new int[5];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a[5]=50; //ArrayIndexOutOfBoundsException  </w:t>
      </w:r>
    </w:p>
    <w:p>
      <w:pPr>
        <w:pStyle w:val="4"/>
        <w:jc w:val="both"/>
        <w:rPr>
          <w:rFonts w:ascii="Times New Roman" w:hAnsi="Times New Roman" w:cs="Times New Roman"/>
        </w:rPr>
      </w:pPr>
      <w:r>
        <w:rPr>
          <w:rFonts w:ascii="Times New Roman" w:hAnsi="Times New Roman" w:cs="Times New Roman"/>
        </w:rPr>
        <w:t>Java Exception Handling Keywords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There are 5 keywords used in java exception handling.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try ,    catch,     finally,      throw and    throws</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Java try-catch</w:t>
      </w:r>
    </w:p>
    <w:p>
      <w:pPr>
        <w:pStyle w:val="4"/>
        <w:jc w:val="both"/>
        <w:rPr>
          <w:rFonts w:ascii="Times New Roman" w:hAnsi="Times New Roman" w:cs="Times New Roman"/>
          <w:b/>
          <w:bCs/>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try block is used to enclose the code that might throw an exception. It must be used within the method.</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try block must be followed by either catch or finally block.</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Syntax of java try-catch</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try</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//code that may throw exception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catch(Exception_Type    ref)</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  </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b/>
          <w:bCs/>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b/>
          <w:bCs/>
        </w:rPr>
        <w:t>Example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 String  [] </w:t>
      </w:r>
      <w:r>
        <w:rPr>
          <w:rFonts w:ascii="Times New Roman" w:hAnsi="Times New Roman" w:cs="Times New Roman"/>
          <w:color w:val="6A3E3E"/>
        </w:rPr>
        <w:t xml:space="preserve">args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try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"tray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w:t>
      </w:r>
      <w:r>
        <w:rPr>
          <w:rFonts w:ascii="Times New Roman" w:hAnsi="Times New Roman" w:cs="Times New Roman"/>
          <w:color w:val="6A3E3E"/>
        </w:rPr>
        <w:t>args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"result "</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"tray end"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(ArithmeticException  </w:t>
      </w:r>
      <w:r>
        <w:rPr>
          <w:rFonts w:ascii="Times New Roman" w:hAnsi="Times New Roman" w:cs="Times New Roman"/>
          <w:color w:val="6A3E3E"/>
        </w:rPr>
        <w:t>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msg</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.getMessage();</w:t>
      </w:r>
      <w:r>
        <w:rPr>
          <w:rFonts w:ascii="Times New Roman" w:hAnsi="Times New Roman" w:cs="Times New Roman"/>
          <w:color w:val="3F7F5F"/>
          <w:lang w:val="en-US" w:eastAsia="en-US" w:bidi="te-IN"/>
        </w:rPr>
        <w:t>// this is to get message from JVM.</w:t>
      </w:r>
      <w:r>
        <w:rPr>
          <w:rFonts w:ascii="Times New Roman" w:hAnsi="Times New Roman" w:cs="Times New Roman"/>
          <w:color w:val="3F7F5F"/>
          <w:lang w:val="en-US" w:eastAsia="en-US" w:bidi="te-IN"/>
        </w:rPr>
        <w:tab/>
      </w:r>
    </w:p>
    <w:p>
      <w:pPr>
        <w:pStyle w:val="4"/>
        <w:jc w:val="both"/>
        <w:rPr>
          <w:rFonts w:ascii="Times New Roman" w:hAnsi="Times New Roman" w:eastAsia="Consolas"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System.out.println("divide by zero error "+msg);</w:t>
      </w:r>
      <w:r>
        <w:rPr>
          <w:rFonts w:ascii="Times New Roman" w:hAnsi="Times New Roman" w:cs="Times New Roman"/>
          <w:color w:val="000000"/>
          <w:lang w:val="en-US" w:eastAsia="en-US" w:bidi="te-IN"/>
        </w:rPr>
        <w:tab/>
      </w:r>
    </w:p>
    <w:p>
      <w:pPr>
        <w:pStyle w:val="4"/>
        <w:ind w:left="1440"/>
        <w:jc w:val="both"/>
        <w:rPr>
          <w:rFonts w:ascii="Times New Roman" w:hAnsi="Times New Roman" w:cs="Times New Roman"/>
          <w:color w:val="000000"/>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e.printStackTrace(); // gives location ( line number ) of exception.</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end"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Try with multiple catch blocks:</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bCs/>
          <w:color w:val="7F0055"/>
        </w:rPr>
        <w:tab/>
      </w:r>
      <w:r>
        <w:rPr>
          <w:rFonts w:ascii="Times New Roman" w:hAnsi="Times New Roman" w:cs="Times New Roman"/>
          <w:b/>
          <w:bCs/>
          <w:color w:val="7F0055"/>
        </w:rPr>
        <w:tab/>
      </w:r>
      <w:r>
        <w:rPr>
          <w:rFonts w:ascii="Times New Roman" w:hAnsi="Times New Roman" w:cs="Times New Roman"/>
          <w:b/>
          <w:bCs/>
          <w:color w:val="7F0055"/>
        </w:rPr>
        <w:t>try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u w:val="single"/>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u w:val="single"/>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w:t>
      </w:r>
      <w:r>
        <w:rPr>
          <w:rFonts w:ascii="Times New Roman" w:hAnsi="Times New Roman" w:cs="Times New Roman"/>
          <w:color w:val="000000"/>
          <w:u w:val="single"/>
        </w:rPr>
        <w:t>(</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w:t>
      </w:r>
      <w:r>
        <w:rPr>
          <w:rFonts w:ascii="Times New Roman" w:hAnsi="Times New Roman" w:cs="Times New Roman"/>
          <w:color w:val="000000"/>
          <w:u w:val="single"/>
        </w:rPr>
        <w:t>(</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w:t>
      </w:r>
      <w:r>
        <w:rPr>
          <w:rFonts w:ascii="Times New Roman" w:hAnsi="Times New Roman" w:cs="Times New Roman"/>
          <w:color w:val="000000"/>
          <w:u w:val="single"/>
        </w:rPr>
        <w:t>(</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w:t>
      </w:r>
      <w:r>
        <w:rPr>
          <w:rFonts w:ascii="Times New Roman" w:hAnsi="Times New Roman" w:cs="Times New Roman"/>
          <w:color w:val="000000"/>
          <w:u w:val="single"/>
        </w:rPr>
        <w:t>(</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b/>
          <w:bCs/>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Example for try with multiple catch blocks:</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"Beg of main"</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try</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 xml:space="preserve"> = 10;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 xml:space="preserve"> / </w:t>
      </w:r>
      <w:r>
        <w:rPr>
          <w:rFonts w:ascii="Times New Roman" w:hAnsi="Times New Roman" w:cs="Times New Roman"/>
          <w:color w:val="6A3E3E"/>
        </w:rPr>
        <w:t>n</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"Result ; "</w:t>
      </w:r>
      <w:r>
        <w:rPr>
          <w:rFonts w:ascii="Times New Roman" w:hAnsi="Times New Roman" w:cs="Times New Roman"/>
          <w:color w:val="000000"/>
        </w:rPr>
        <w:t xml:space="preserve"> +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"First args:"</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"Second args:"</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[1]);</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"Third args:"</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[2]);</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"End of try"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(ArithmeticException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msg</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.getMessage();</w:t>
      </w:r>
      <w:r>
        <w:rPr>
          <w:rFonts w:ascii="Times New Roman" w:hAnsi="Times New Roman" w:cs="Times New Roman"/>
          <w:color w:val="3F7F5F"/>
          <w:lang w:val="en-US" w:eastAsia="en-US" w:bidi="te-IN"/>
        </w:rPr>
        <w:t>// this is to get message from JVM.</w:t>
      </w:r>
      <w:r>
        <w:rPr>
          <w:rFonts w:ascii="Times New Roman" w:hAnsi="Times New Roman" w:cs="Times New Roman"/>
          <w:color w:val="3F7F5F"/>
          <w:lang w:val="en-US" w:eastAsia="en-US" w:bidi="te-IN"/>
        </w:rPr>
        <w:tab/>
      </w:r>
      <w:r>
        <w:rPr>
          <w:rFonts w:ascii="Times New Roman" w:hAnsi="Times New Roman" w:cs="Times New Roman"/>
          <w:color w:val="3F7F5F"/>
          <w:lang w:val="en-US" w:eastAsia="en-US" w:bidi="te-IN"/>
        </w:rPr>
        <w:tab/>
      </w:r>
      <w:r>
        <w:rPr>
          <w:rFonts w:ascii="Times New Roman" w:hAnsi="Times New Roman" w:cs="Times New Roman"/>
          <w:color w:val="3F7F5F"/>
          <w:lang w:val="en-US" w:eastAsia="en-US" w:bidi="te-IN"/>
        </w:rPr>
        <w:tab/>
      </w:r>
      <w:r>
        <w:rPr>
          <w:rFonts w:ascii="Times New Roman" w:hAnsi="Times New Roman" w:cs="Times New Roman"/>
          <w:color w:val="3F7F5F"/>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"divide by zero error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msg</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xml:space="preserve">.printStackTrace(); </w:t>
      </w:r>
      <w:r>
        <w:rPr>
          <w:rFonts w:ascii="Times New Roman" w:hAnsi="Times New Roman" w:cs="Times New Roman"/>
          <w:color w:val="3F7F5F"/>
          <w:lang w:val="en-US" w:eastAsia="en-US" w:bidi="te-IN"/>
        </w:rPr>
        <w:t>// gives location ( line number ) of exception.</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(ArrayIndexOutOfBoundsException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msg</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.getMessage();</w:t>
      </w:r>
      <w:r>
        <w:rPr>
          <w:rFonts w:ascii="Times New Roman" w:hAnsi="Times New Roman" w:cs="Times New Roman"/>
          <w:color w:val="3F7F5F"/>
          <w:lang w:val="en-US" w:eastAsia="en-US" w:bidi="te-IN"/>
        </w:rPr>
        <w:t>// this is to get message from JVM.</w:t>
      </w:r>
      <w:r>
        <w:rPr>
          <w:rFonts w:ascii="Times New Roman" w:hAnsi="Times New Roman" w:cs="Times New Roman"/>
          <w:color w:val="3F7F5F"/>
          <w:lang w:val="en-US" w:eastAsia="en-US" w:bidi="te-IN"/>
        </w:rPr>
        <w:tab/>
      </w:r>
      <w:r>
        <w:rPr>
          <w:rFonts w:ascii="Times New Roman" w:hAnsi="Times New Roman" w:cs="Times New Roman"/>
          <w:color w:val="3F7F5F"/>
          <w:lang w:val="en-US" w:eastAsia="en-US" w:bidi="te-IN"/>
        </w:rPr>
        <w:tab/>
      </w:r>
      <w:r>
        <w:rPr>
          <w:rFonts w:ascii="Times New Roman" w:hAnsi="Times New Roman" w:cs="Times New Roman"/>
          <w:color w:val="3F7F5F"/>
          <w:lang w:val="en-US" w:eastAsia="en-US" w:bidi="te-IN"/>
        </w:rPr>
        <w:tab/>
      </w:r>
      <w:r>
        <w:rPr>
          <w:rFonts w:ascii="Times New Roman" w:hAnsi="Times New Roman" w:cs="Times New Roman"/>
          <w:color w:val="3F7F5F"/>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"invalid index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msg</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xml:space="preserve">.printStackTrace(); </w:t>
      </w:r>
      <w:r>
        <w:rPr>
          <w:rFonts w:ascii="Times New Roman" w:hAnsi="Times New Roman" w:cs="Times New Roman"/>
          <w:color w:val="3F7F5F"/>
          <w:lang w:val="en-US" w:eastAsia="en-US" w:bidi="te-IN"/>
        </w:rPr>
        <w:t>// gives location ( line number ) of exception.</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(NumberFormatException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msg</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.getMessage();</w:t>
      </w:r>
      <w:r>
        <w:rPr>
          <w:rFonts w:ascii="Times New Roman" w:hAnsi="Times New Roman" w:cs="Times New Roman"/>
          <w:color w:val="3F7F5F"/>
          <w:lang w:val="en-US" w:eastAsia="en-US" w:bidi="te-IN"/>
        </w:rPr>
        <w:t>// this is to get message from JVM.</w:t>
      </w:r>
      <w:r>
        <w:rPr>
          <w:rFonts w:ascii="Times New Roman" w:hAnsi="Times New Roman" w:cs="Times New Roman"/>
          <w:color w:val="3F7F5F"/>
          <w:lang w:val="en-US" w:eastAsia="en-US" w:bidi="te-IN"/>
        </w:rPr>
        <w:tab/>
      </w:r>
      <w:r>
        <w:rPr>
          <w:rFonts w:ascii="Times New Roman" w:hAnsi="Times New Roman" w:cs="Times New Roman"/>
          <w:color w:val="3F7F5F"/>
          <w:lang w:val="en-US" w:eastAsia="en-US" w:bidi="te-IN"/>
        </w:rPr>
        <w:tab/>
      </w:r>
      <w:r>
        <w:rPr>
          <w:rFonts w:ascii="Times New Roman" w:hAnsi="Times New Roman" w:cs="Times New Roman"/>
          <w:color w:val="3F7F5F"/>
          <w:lang w:val="en-US" w:eastAsia="en-US" w:bidi="te-IN"/>
        </w:rPr>
        <w:tab/>
      </w:r>
      <w:r>
        <w:rPr>
          <w:rFonts w:ascii="Times New Roman" w:hAnsi="Times New Roman" w:cs="Times New Roman"/>
          <w:color w:val="3F7F5F"/>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"Non bumeric value"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msg</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xml:space="preserve">.printStackTrace(); </w:t>
      </w:r>
      <w:r>
        <w:rPr>
          <w:rFonts w:ascii="Times New Roman" w:hAnsi="Times New Roman" w:cs="Times New Roman"/>
          <w:color w:val="3F7F5F"/>
          <w:lang w:val="en-US" w:eastAsia="en-US" w:bidi="te-IN"/>
        </w:rPr>
        <w:t>// gives location ( line number ) of exception.</w:t>
      </w:r>
    </w:p>
    <w:p>
      <w:pPr>
        <w:pStyle w:val="4"/>
        <w:jc w:val="both"/>
        <w:rPr>
          <w:rFonts w:ascii="Times New Roman" w:hAnsi="Times New Roman" w:cs="Times New Roman"/>
          <w:color w:val="000000"/>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"End of main"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color w:val="7F0055"/>
        </w:rPr>
      </w:pPr>
      <w:r>
        <w:rPr>
          <w:rFonts w:ascii="Times New Roman" w:hAnsi="Times New Roman" w:cs="Times New Roman"/>
          <w:b/>
          <w:bCs/>
        </w:rPr>
        <w:t>default catch :</w:t>
      </w:r>
    </w:p>
    <w:p>
      <w:pPr>
        <w:pStyle w:val="4"/>
        <w:jc w:val="both"/>
        <w:rPr>
          <w:rFonts w:ascii="Times New Roman" w:hAnsi="Times New Roman" w:cs="Times New Roman"/>
          <w:color w:val="000000"/>
        </w:rPr>
      </w:pPr>
      <w:r>
        <w:rPr>
          <w:rFonts w:ascii="Times New Roman" w:hAnsi="Times New Roman" w:cs="Times New Roman"/>
          <w:b/>
          <w:color w:val="7F0055"/>
        </w:rPr>
        <w:t>catch</w:t>
      </w:r>
      <w:r>
        <w:rPr>
          <w:rFonts w:ascii="Times New Roman" w:hAnsi="Times New Roman" w:cs="Times New Roman"/>
          <w:color w:val="000000"/>
        </w:rPr>
        <w:t xml:space="preserve"> (Exception   </w:t>
      </w:r>
      <w:r>
        <w:rPr>
          <w:rFonts w:ascii="Times New Roman" w:hAnsi="Times New Roman" w:cs="Times New Roman"/>
          <w:color w:val="6A3E3E"/>
        </w:rPr>
        <w:t>e</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cs="Times New Roman"/>
          <w:b/>
          <w:bCs/>
          <w:color w:val="000000"/>
        </w:rPr>
        <w: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Example for default catch:</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ind w:left="720" w:firstLine="720"/>
        <w:jc w:val="both"/>
        <w:rPr>
          <w:rFonts w:ascii="Times New Roman" w:hAnsi="Times New Roman" w:cs="Times New Roman"/>
          <w:color w:val="000000"/>
        </w:rPr>
      </w:pP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"Beg of main"</w:t>
      </w:r>
      <w:r>
        <w:rPr>
          <w:rFonts w:ascii="Times New Roman" w:hAnsi="Times New Roman" w:cs="Times New Roman"/>
          <w:color w:val="000000"/>
        </w:rPr>
        <w:t>);</w:t>
      </w:r>
    </w:p>
    <w:p>
      <w:pPr>
        <w:pStyle w:val="4"/>
        <w:ind w:firstLine="720"/>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try</w:t>
      </w:r>
    </w:p>
    <w:p>
      <w:pPr>
        <w:pStyle w:val="4"/>
        <w:ind w:left="720"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 xml:space="preserve"> = 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 xml:space="preserve"> / </w:t>
      </w:r>
      <w:r>
        <w:rPr>
          <w:rFonts w:ascii="Times New Roman" w:hAnsi="Times New Roman" w:cs="Times New Roman"/>
          <w:color w:val="6A3E3E"/>
        </w:rPr>
        <w:t>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"Result ; "</w:t>
      </w:r>
      <w:r>
        <w:rPr>
          <w:rFonts w:ascii="Times New Roman" w:hAnsi="Times New Roman" w:cs="Times New Roman"/>
          <w:color w:val="000000"/>
        </w:rPr>
        <w:t xml:space="preserve"> +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"First args:"</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"Second args:"</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"Third args:"</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[2]);</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"End of try"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(ArithmeticException </w:t>
      </w:r>
      <w:r>
        <w:rPr>
          <w:rFonts w:ascii="Times New Roman" w:hAnsi="Times New Roman" w:cs="Times New Roman"/>
          <w:color w:val="6A3E3E"/>
        </w:rPr>
        <w:t>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"devide by zero exception"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(NullPointerException </w:t>
      </w:r>
      <w:r>
        <w:rPr>
          <w:rFonts w:ascii="Times New Roman" w:hAnsi="Times New Roman" w:cs="Times New Roman"/>
          <w:color w:val="6A3E3E"/>
        </w:rPr>
        <w:t>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"Null  Pointer  Exception"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(Exception </w:t>
      </w:r>
      <w:r>
        <w:rPr>
          <w:rFonts w:ascii="Times New Roman" w:hAnsi="Times New Roman" w:cs="Times New Roman"/>
          <w:color w:val="6A3E3E"/>
        </w:rPr>
        <w:t>e</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"default exception"</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"End of main"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 xml:space="preserve">How  </w:t>
      </w:r>
      <w:r>
        <w:rPr>
          <w:rFonts w:ascii="Times New Roman" w:hAnsi="Times New Roman" w:cs="Times New Roman"/>
          <w:b/>
          <w:bCs/>
          <w:color w:val="000000"/>
        </w:rPr>
        <w:t>Exception</w:t>
      </w:r>
      <w:r>
        <w:rPr>
          <w:rFonts w:ascii="Times New Roman" w:hAnsi="Times New Roman" w:cs="Times New Roman"/>
          <w:color w:val="000000"/>
        </w:rPr>
        <w:t xml:space="preserve"> class, can handle any type of  excepton.</w:t>
      </w:r>
    </w:p>
    <w:p>
      <w:pPr>
        <w:pStyle w:val="4"/>
        <w:jc w:val="both"/>
        <w:rPr>
          <w:rFonts w:ascii="Times New Roman" w:hAnsi="Times New Roman" w:cs="Times New Roman"/>
          <w:color w:val="000000"/>
        </w:rPr>
      </w:pPr>
      <w:r>
        <w:rPr>
          <w:rFonts w:ascii="Times New Roman" w:hAnsi="Times New Roman" w:cs="Times New Roman"/>
          <w:color w:val="000000"/>
        </w:rPr>
        <w:t>Ans:</w:t>
      </w:r>
    </w:p>
    <w:p>
      <w:pPr>
        <w:pStyle w:val="4"/>
        <w:jc w:val="both"/>
        <w:rPr>
          <w:rFonts w:ascii="Times New Roman" w:hAnsi="Times New Roman" w:cs="Times New Roman"/>
          <w:b/>
          <w:bCs/>
          <w:color w:val="000000"/>
        </w:rPr>
      </w:pPr>
      <w:r>
        <w:rPr>
          <w:rFonts w:ascii="Times New Roman" w:hAnsi="Times New Roman" w:cs="Times New Roman"/>
          <w:color w:val="000000"/>
        </w:rPr>
        <w:tab/>
      </w:r>
      <w:r>
        <w:rPr>
          <w:rFonts w:ascii="Times New Roman" w:hAnsi="Times New Roman" w:cs="Times New Roman"/>
          <w:color w:val="000000"/>
        </w:rPr>
        <w:t>Since it is a parent of all Exception classes, it can hadle all kinds of exceptions.</w:t>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7F0055"/>
          <w:lang w:val="en-US" w:eastAsia="en-US" w:bidi="te-IN"/>
        </w:rPr>
      </w:pPr>
      <w:r>
        <w:rPr>
          <w:rFonts w:ascii="Times New Roman" w:hAnsi="Times New Roman" w:cs="Times New Roman"/>
          <w:color w:val="000000"/>
        </w:rPr>
        <w:t xml:space="preserve">Program to handle </w:t>
      </w:r>
      <w:r>
        <w:rPr>
          <w:rFonts w:ascii="Times New Roman" w:hAnsi="Times New Roman" w:cs="Times New Roman"/>
          <w:b/>
          <w:bCs/>
          <w:color w:val="000000"/>
          <w:lang w:val="en-US" w:eastAsia="en-US" w:bidi="te-IN"/>
        </w:rPr>
        <w:t>NumberFormatException</w:t>
      </w:r>
      <w:r>
        <w:rPr>
          <w:rFonts w:ascii="Times New Roman" w:hAnsi="Times New Roman" w:cs="Times New Roman"/>
          <w:color w:val="000000"/>
          <w:lang w:val="en-US" w:eastAsia="en-US" w:bidi="te-IN"/>
        </w:rPr>
        <w:t xml:space="preserve">   </w:t>
      </w:r>
    </w:p>
    <w:p>
      <w:pPr>
        <w:widowControl/>
        <w:suppressAutoHyphens w:val="0"/>
        <w:autoSpaceDE w:val="0"/>
        <w:rPr>
          <w:rFonts w:ascii="Times New Roman" w:hAnsi="Times New Roman" w:cs="Times New Roman"/>
          <w:b/>
          <w:bCs/>
          <w:color w:val="7F0055"/>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java.util.Scanner;</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"Employee details"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Scanner </w:t>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Scanner(System.</w:t>
      </w:r>
      <w:r>
        <w:rPr>
          <w:rFonts w:ascii="Times New Roman" w:hAnsi="Times New Roman" w:cs="Times New Roman"/>
          <w:b/>
          <w:bCs/>
          <w:i/>
          <w:iCs/>
          <w:color w:val="0000C0"/>
          <w:lang w:val="en-US" w:eastAsia="en-US" w:bidi="te-IN"/>
        </w:rPr>
        <w:t>in</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eno</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deptName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true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"Emp Num : "</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inputData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.nextLine();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eno</w:t>
      </w:r>
      <w:r>
        <w:rPr>
          <w:rFonts w:ascii="Times New Roman" w:hAnsi="Times New Roman" w:cs="Times New Roman"/>
          <w:color w:val="000000"/>
          <w:lang w:val="en-US" w:eastAsia="en-US" w:bidi="te-IN"/>
        </w:rPr>
        <w:t xml:space="preserve"> = Integer.</w:t>
      </w:r>
      <w:r>
        <w:rPr>
          <w:rFonts w:ascii="Times New Roman" w:hAnsi="Times New Roman" w:cs="Times New Roman"/>
          <w:i/>
          <w:iCs/>
          <w:color w:val="000000"/>
          <w:lang w:val="en-US" w:eastAsia="en-US" w:bidi="te-IN"/>
        </w:rPr>
        <w:t>parseInt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inputData</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break</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(NumberFormatException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"Non numeric input data"</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continue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"emp name "</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.nextLine();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true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"Emp Salary : "</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inputData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.nextLine();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xml:space="preserve"> = Double.</w:t>
      </w:r>
      <w:r>
        <w:rPr>
          <w:rFonts w:ascii="Times New Roman" w:hAnsi="Times New Roman" w:cs="Times New Roman"/>
          <w:i/>
          <w:iCs/>
          <w:color w:val="000000"/>
          <w:lang w:val="en-US" w:eastAsia="en-US" w:bidi="te-IN"/>
        </w:rPr>
        <w:t>parseDouble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inputData</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break</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(NumberFormatException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"invalid salary "</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continue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"dept name "</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deptName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.nextLine();</w:t>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"Your input details are "</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eno</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deptName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.close();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b/>
          <w:bCs/>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b/>
          <w:bCs/>
          <w:color w:val="000000"/>
        </w:rPr>
        <w:t>Input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Employee details</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Emp Num :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1001</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emp name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abc</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Emp Salary :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5000</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dept name </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C87D"/>
          <w:lang w:val="en-US" w:eastAsia="en-US" w:bidi="te-IN"/>
        </w:rPr>
        <w:t>dev</w:t>
      </w:r>
    </w:p>
    <w:p>
      <w:pPr>
        <w:widowControl/>
        <w:suppressAutoHyphens w:val="0"/>
        <w:autoSpaceDE w:val="0"/>
        <w:rPr>
          <w:rFonts w:ascii="Times New Roman" w:hAnsi="Times New Roman" w:cs="Times New Roman"/>
          <w:color w:val="00C87D"/>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b/>
          <w:bCs/>
          <w:color w:val="000000"/>
        </w:rPr>
        <w:t>output: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Your input details are </w:t>
      </w:r>
    </w:p>
    <w:p>
      <w:pPr>
        <w:widowControl/>
        <w:suppressAutoHyphens w:val="0"/>
        <w:autoSpaceDE w:val="0"/>
        <w:rPr>
          <w:rFonts w:ascii="Times New Roman" w:hAnsi="Times New Roman" w:cs="Times New Roman"/>
          <w:b/>
          <w:bCs/>
          <w:color w:val="000000"/>
        </w:rPr>
      </w:pPr>
      <w:r>
        <w:rPr>
          <w:rFonts w:ascii="Times New Roman" w:hAnsi="Times New Roman" w:cs="Times New Roman"/>
          <w:color w:val="000000"/>
          <w:lang w:val="en-US" w:eastAsia="en-US" w:bidi="te-IN"/>
        </w:rPr>
        <w:t>1001</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abc</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5000.0</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dev</w:t>
      </w:r>
    </w:p>
    <w:p>
      <w:pPr>
        <w:pStyle w:val="4"/>
        <w:jc w:val="both"/>
        <w:rPr>
          <w:rFonts w:ascii="Times New Roman" w:hAnsi="Times New Roman" w:cs="Times New Roman"/>
          <w:b/>
          <w:bCs/>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Next time run, check the following:</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lang w:val="en-US" w:eastAsia="en-US" w:bidi="te-IN"/>
        </w:rPr>
      </w:pPr>
      <w:r>
        <w:rPr>
          <w:rFonts w:ascii="Times New Roman" w:hAnsi="Times New Roman" w:cs="Times New Roman"/>
          <w:b/>
          <w:bCs/>
          <w:color w:val="000000"/>
        </w:rPr>
        <w:t>Input data</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Employee details</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Emp Num :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10ab10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Non numeric input data</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Emp Num :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10x20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Non numeric input data</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Emp Num :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1001</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emp name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dev</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Emp Salary :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5000,50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invalid salary </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Emp Salary :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5000#50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invalid salary </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Emp Salary :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5000.50</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dept name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admin</w:t>
      </w:r>
    </w:p>
    <w:p>
      <w:pPr>
        <w:widowControl/>
        <w:suppressAutoHyphens w:val="0"/>
        <w:autoSpaceDE w:val="0"/>
        <w:rPr>
          <w:rFonts w:ascii="Times New Roman" w:hAnsi="Times New Roman" w:cs="Times New Roman"/>
          <w:color w:val="000000"/>
          <w:lang w:val="en-US" w:eastAsia="en-US" w:bidi="te-IN"/>
        </w:rPr>
      </w:pPr>
    </w:p>
    <w:p>
      <w:pPr>
        <w:widowControl/>
        <w:suppressAutoHyphens w:val="0"/>
        <w:autoSpaceDE w:val="0"/>
        <w:rPr>
          <w:rFonts w:ascii="Times New Roman" w:hAnsi="Times New Roman" w:cs="Times New Roman"/>
          <w:b/>
          <w:bCs/>
          <w:color w:val="000000"/>
          <w:lang w:val="en-US" w:eastAsia="en-US" w:bidi="te-IN"/>
        </w:rPr>
      </w:pPr>
      <w:r>
        <w:rPr>
          <w:rFonts w:ascii="Times New Roman" w:hAnsi="Times New Roman" w:cs="Times New Roman"/>
          <w:b/>
          <w:bCs/>
          <w:color w:val="000000"/>
          <w:lang w:val="en-US" w:eastAsia="en-US" w:bidi="te-IN"/>
        </w:rPr>
        <w:t>Output:</w:t>
      </w:r>
    </w:p>
    <w:p>
      <w:pPr>
        <w:widowControl/>
        <w:suppressAutoHyphens w:val="0"/>
        <w:autoSpaceDE w:val="0"/>
        <w:rPr>
          <w:rFonts w:ascii="Times New Roman" w:hAnsi="Times New Roman" w:cs="Times New Roman"/>
          <w:b/>
          <w:bCs/>
          <w:color w:val="000000"/>
          <w:lang w:val="en-US" w:eastAsia="en-US" w:bidi="te-IN"/>
        </w:rPr>
      </w:pPr>
    </w:p>
    <w:p>
      <w:pPr>
        <w:widowControl/>
        <w:suppressAutoHyphens w:val="0"/>
        <w:autoSpaceDE w:val="0"/>
        <w:rPr>
          <w:rFonts w:ascii="Times New Roman" w:hAnsi="Times New Roman" w:cs="Times New Roman"/>
          <w:color w:val="000000"/>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Your input details are </w:t>
      </w:r>
    </w:p>
    <w:p>
      <w:pPr>
        <w:widowControl/>
        <w:suppressAutoHyphens w:val="0"/>
        <w:autoSpaceDE w:val="0"/>
        <w:rPr>
          <w:rFonts w:ascii="Times New Roman" w:hAnsi="Times New Roman" w:cs="Times New Roman"/>
          <w:color w:val="000000"/>
        </w:rPr>
      </w:pPr>
      <w:r>
        <w:rPr>
          <w:rFonts w:ascii="Times New Roman" w:hAnsi="Times New Roman" w:cs="Times New Roman"/>
          <w:color w:val="000000"/>
          <w:lang w:val="en-US" w:eastAsia="en-US" w:bidi="te-IN"/>
        </w:rPr>
        <w:t>1001</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dev</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5000.5</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admin</w:t>
      </w: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cs="Times New Roman"/>
          <w:b/>
          <w:bCs/>
        </w:rPr>
        <w:t>Java finally block</w:t>
      </w:r>
    </w:p>
    <w:p>
      <w:pPr>
        <w:pStyle w:val="4"/>
        <w:jc w:val="both"/>
        <w:rPr>
          <w:rFonts w:ascii="Times New Roman" w:hAnsi="Times New Roman" w:cs="Times New Roman"/>
        </w:rPr>
      </w:pPr>
      <w:r>
        <w:rPr>
          <w:rFonts w:ascii="Times New Roman" w:hAnsi="Times New Roman" w:cs="Times New Roman"/>
        </w:rPr>
        <w:t>Java finally block is a block that is used to execute important code such as closing connection, stream etc.</w:t>
      </w:r>
    </w:p>
    <w:p>
      <w:pPr>
        <w:pStyle w:val="4"/>
        <w:jc w:val="both"/>
        <w:rPr>
          <w:rFonts w:ascii="Times New Roman" w:hAnsi="Times New Roman" w:cs="Times New Roman"/>
        </w:rPr>
      </w:pPr>
      <w:r>
        <w:rPr>
          <w:rFonts w:ascii="Times New Roman" w:hAnsi="Times New Roman" w:cs="Times New Roman"/>
        </w:rPr>
        <w:t>Java finally block is always executed whether exception is handled or not.</w:t>
      </w:r>
    </w:p>
    <w:p>
      <w:pPr>
        <w:pStyle w:val="4"/>
        <w:jc w:val="both"/>
        <w:rPr>
          <w:rFonts w:ascii="Times New Roman" w:hAnsi="Times New Roman" w:cs="Times New Roman"/>
        </w:rPr>
      </w:pPr>
      <w:r>
        <w:rPr>
          <w:rFonts w:ascii="Times New Roman" w:hAnsi="Times New Roman" w:cs="Times New Roman"/>
        </w:rPr>
        <w:t>Java finally block must be followed by try or catch block.</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Finally block contain certain statement to be executed wether terminated normally or abnormally. </w:t>
      </w:r>
    </w:p>
    <w:p>
      <w:pPr>
        <w:pStyle w:val="4"/>
        <w:jc w:val="both"/>
        <w:rPr>
          <w:rFonts w:ascii="Times New Roman" w:hAnsi="Times New Roman" w:cs="Times New Roman"/>
        </w:rPr>
      </w:pPr>
      <w:r>
        <w:rPr>
          <w:rFonts w:ascii="Times New Roman" w:hAnsi="Times New Roman" w:cs="Times New Roman"/>
        </w:rPr>
        <w:t>These are compulsory statements. Mostly cleaning operations such as file closing, database connection closing, tcp sockets closing and etc.</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eastAsia="Times New Roman" w:cs="Times New Roman"/>
        </w:rPr>
        <w:t xml:space="preserve"> </w:t>
      </w:r>
    </w:p>
    <w:p>
      <w:pPr>
        <w:pStyle w:val="4"/>
        <w:jc w:val="both"/>
        <w:rPr>
          <w:rFonts w:ascii="Times New Roman" w:hAnsi="Times New Roman" w:cs="Times New Roman"/>
          <w:b/>
          <w:bCs/>
        </w:rPr>
      </w:pPr>
    </w:p>
    <w:p>
      <w:pPr>
        <w:pStyle w:val="4"/>
        <w:jc w:val="both"/>
        <w:rPr>
          <w:rFonts w:ascii="Times New Roman" w:hAnsi="Times New Roman" w:cs="Times New Roman"/>
          <w:lang w:val="en-US"/>
        </w:rPr>
      </w:pPr>
      <w:r>
        <w:rPr>
          <w:lang w:val="en-US" w:eastAsia="en-US" w:bidi="ar-SA"/>
        </w:rPr>
        <w:drawing>
          <wp:anchor distT="0" distB="0" distL="114935" distR="114935" simplePos="0" relativeHeight="251667456" behindDoc="0" locked="0" layoutInCell="1" allowOverlap="1">
            <wp:simplePos x="0" y="0"/>
            <wp:positionH relativeFrom="column">
              <wp:align>center</wp:align>
            </wp:positionH>
            <wp:positionV relativeFrom="paragraph">
              <wp:posOffset>0</wp:posOffset>
            </wp:positionV>
            <wp:extent cx="4447540" cy="4000500"/>
            <wp:effectExtent l="1905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39"/>
                    <a:srcRect/>
                    <a:stretch>
                      <a:fillRect/>
                    </a:stretch>
                  </pic:blipFill>
                  <pic:spPr>
                    <a:xfrm>
                      <a:off x="0" y="0"/>
                      <a:ext cx="4447540" cy="4000500"/>
                    </a:xfrm>
                    <a:prstGeom prst="rect">
                      <a:avLst/>
                    </a:prstGeom>
                    <a:solidFill>
                      <a:srgbClr val="FFFFFF"/>
                    </a:solidFill>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Syntax of try-finally block</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Case 1:</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 (Exception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xml:space="preserve">)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handle exception</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finally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eastAsia="Times New Roman" w:cs="Times New Roman"/>
        </w:rPr>
      </w:pPr>
      <w:r>
        <w:rPr>
          <w:rFonts w:ascii="Times New Roman" w:hAnsi="Times New Roman" w:cs="Times New Roman"/>
        </w:rPr>
        <w:t>Case 2:</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finally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Below is not a valid one</w:t>
      </w:r>
    </w:p>
    <w:p>
      <w:pPr>
        <w:pStyle w:val="4"/>
        <w:jc w:val="both"/>
        <w:rPr>
          <w:rFonts w:ascii="Times New Roman" w:hAnsi="Times New Roman" w:cs="Times New Roman"/>
        </w:rPr>
      </w:pPr>
    </w:p>
    <w:p>
      <w:pPr>
        <w:widowControl/>
        <w:suppressAutoHyphens w:val="0"/>
        <w:autoSpaceDE w:val="0"/>
        <w:ind w:left="720" w:firstLine="72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finally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 (Exception e</w:t>
      </w:r>
      <w:r>
        <w:rPr>
          <w:rFonts w:ascii="Times New Roman" w:hAnsi="Times New Roman" w:cs="Times New Roman"/>
          <w:color w:val="000000"/>
          <w:u w:val="single"/>
          <w:lang w:val="en-US" w:eastAsia="en-US" w:bidi="te-IN"/>
        </w:rPr>
        <w:t>)</w:t>
      </w:r>
      <w:r>
        <w:rPr>
          <w:rFonts w:ascii="Times New Roman" w:hAnsi="Times New Roman" w:cs="Times New Roman"/>
          <w:color w:val="000000"/>
          <w:lang w:val="en-US" w:eastAsia="en-US" w:bidi="te-IN"/>
        </w:rPr>
        <w:t xml:space="preserve">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handle exception</w:t>
      </w:r>
    </w:p>
    <w:p>
      <w:pPr>
        <w:widowControl/>
        <w:suppressAutoHyphens w:val="0"/>
        <w:autoSpaceDE w:val="0"/>
        <w:rPr>
          <w:rFonts w:ascii="Times New Roman" w:hAnsi="Times New Roman" w:cs="Times New Roma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Sequence must be try, catch and finally</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Below is  also  not a valid one</w:t>
      </w:r>
    </w:p>
    <w:p>
      <w:pPr>
        <w:pStyle w:val="4"/>
        <w:jc w:val="both"/>
        <w:rPr>
          <w:rFonts w:ascii="Times New Roman" w:hAnsi="Times New Roman" w:cs="Times New Roman"/>
        </w:rPr>
      </w:pPr>
    </w:p>
    <w:p>
      <w:pPr>
        <w:pStyle w:val="4"/>
        <w:jc w:val="both"/>
        <w:rPr>
          <w:rFonts w:ascii="Times New Roman" w:hAnsi="Times New Roman" w:cs="Times New Roman"/>
        </w:rPr>
      </w:pPr>
    </w:p>
    <w:p>
      <w:pPr>
        <w:widowControl/>
        <w:suppressAutoHyphens w:val="0"/>
        <w:autoSpaceDE w:val="0"/>
        <w:ind w:left="720" w:firstLine="72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 (Exception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xml:space="preserve">)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handle exception</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finally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To write catch / finally, try should be presented.</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Multiple catch blocks can be placed but multiple finally blocks are not valid.</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rPr>
      </w:pPr>
      <w:r>
        <w:rPr>
          <w:rFonts w:ascii="Times New Roman" w:hAnsi="Times New Roman" w:eastAsia="Consolas" w:cs="Times New Roman"/>
          <w:color w:val="000000"/>
          <w:lang w:val="en-US" w:eastAsia="en-US" w:bidi="te-IN"/>
        </w:rPr>
        <w:t xml:space="preserve"> </w:t>
      </w:r>
    </w:p>
    <w:p>
      <w:pPr>
        <w:widowControl/>
        <w:suppressAutoHyphens w:val="0"/>
        <w:autoSpaceDE w:val="0"/>
        <w:ind w:left="720" w:hanging="720"/>
        <w:rPr>
          <w:rFonts w:ascii="Times New Roman" w:hAnsi="Times New Roman" w:cs="Times New Roman"/>
          <w:b/>
          <w:bCs/>
          <w:color w:val="7F0055"/>
        </w:rPr>
      </w:pPr>
      <w:r>
        <w:rPr>
          <w:rFonts w:ascii="Times New Roman" w:hAnsi="Times New Roman" w:cs="Times New Roman"/>
          <w:b/>
          <w:bCs/>
          <w:color w:val="000000"/>
          <w:lang w:val="en-US" w:eastAsia="en-US" w:bidi="te-IN"/>
        </w:rPr>
        <w:t>Example :</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start"</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try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"Try start"</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 xml:space="preserve"> = 10;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 xml:space="preserve"> / </w:t>
      </w:r>
      <w:r>
        <w:rPr>
          <w:rFonts w:ascii="Times New Roman" w:hAnsi="Times New Roman" w:cs="Times New Roman"/>
          <w:color w:val="6A3E3E"/>
        </w:rPr>
        <w:t>n</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 "</w:t>
      </w:r>
      <w:r>
        <w:rPr>
          <w:rFonts w:ascii="Times New Roman" w:hAnsi="Times New Roman" w:cs="Times New Roman"/>
          <w:color w:val="000000"/>
        </w:rPr>
        <w:t xml:space="preserve"> +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"First param = "</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"Second param = "</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[1]);</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"Third param = "</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[2]);</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"try end"</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(ArithmeticException </w:t>
      </w:r>
      <w:r>
        <w:rPr>
          <w:rFonts w:ascii="Times New Roman" w:hAnsi="Times New Roman" w:cs="Times New Roman"/>
          <w:color w:val="6A3E3E"/>
        </w:rPr>
        <w:t>e</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"arithmetic "</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(NumberFormatException   e)</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"Array Index"</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finally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 am in finally"</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end"</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 xml:space="preserve">Input : </w:t>
      </w:r>
    </w:p>
    <w:p>
      <w:pPr>
        <w:pStyle w:val="4"/>
        <w:jc w:val="both"/>
        <w:rPr>
          <w:rFonts w:ascii="Times New Roman" w:hAnsi="Times New Roman" w:cs="Times New Roman"/>
          <w:b/>
          <w:bCs/>
        </w:rPr>
      </w:pPr>
      <w:r>
        <w:rPr>
          <w:rFonts w:ascii="Times New Roman" w:hAnsi="Times New Roman" w:cs="Times New Roman"/>
        </w:rPr>
        <w:t>Command line params are as below</w:t>
      </w:r>
    </w:p>
    <w:p>
      <w:pPr>
        <w:pStyle w:val="4"/>
        <w:jc w:val="both"/>
        <w:rPr>
          <w:rFonts w:ascii="Times New Roman" w:hAnsi="Times New Roman" w:cs="Times New Roman"/>
          <w:b/>
          <w:bCs/>
        </w:rPr>
      </w:pPr>
      <w:r>
        <w:rPr>
          <w:rFonts w:ascii="Times New Roman" w:hAnsi="Times New Roman" w:cs="Times New Roman"/>
          <w:b/>
          <w:bCs/>
        </w:rPr>
        <w:t>hello java world</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output ( no exception  and normally completed )</w:t>
      </w:r>
    </w:p>
    <w:p>
      <w:pPr>
        <w:pStyle w:val="4"/>
        <w:jc w:val="both"/>
        <w:rPr>
          <w:rFonts w:ascii="Times New Roman" w:hAnsi="Times New Roman" w:cs="Times New Roman"/>
          <w:b/>
          <w:bCs/>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main start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Try start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b= 3</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First param = hello</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Second param = java</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Third param = world</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try end</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I am in finally</w:t>
      </w:r>
    </w:p>
    <w:p>
      <w:pPr>
        <w:widowControl/>
        <w:suppressAutoHyphens w:val="0"/>
        <w:autoSpaceDE w:val="0"/>
        <w:rPr>
          <w:rFonts w:ascii="Times New Roman" w:hAnsi="Times New Roman" w:cs="Times New Roman"/>
        </w:rPr>
      </w:pPr>
      <w:r>
        <w:rPr>
          <w:rFonts w:ascii="Times New Roman" w:hAnsi="Times New Roman" w:cs="Times New Roman"/>
          <w:color w:val="000000"/>
          <w:lang w:val="en-US" w:eastAsia="en-US" w:bidi="te-IN"/>
        </w:rPr>
        <w:t>main end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 xml:space="preserve">Input : </w:t>
      </w:r>
    </w:p>
    <w:p>
      <w:pPr>
        <w:pStyle w:val="4"/>
        <w:jc w:val="both"/>
        <w:rPr>
          <w:rFonts w:ascii="Times New Roman" w:hAnsi="Times New Roman" w:cs="Times New Roman"/>
        </w:rPr>
      </w:pPr>
      <w:r>
        <w:rPr>
          <w:rFonts w:ascii="Times New Roman" w:hAnsi="Times New Roman" w:cs="Times New Roman"/>
        </w:rPr>
        <w:t xml:space="preserve">No command line params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 xml:space="preserve">output </w:t>
      </w:r>
      <w:r>
        <w:rPr>
          <w:rFonts w:ascii="Times New Roman" w:hAnsi="Times New Roman" w:cs="Times New Roman"/>
        </w:rPr>
        <w:t>( exception raised and handled )</w:t>
      </w:r>
    </w:p>
    <w:p>
      <w:pPr>
        <w:pStyle w:val="4"/>
        <w:jc w:val="both"/>
        <w:rPr>
          <w:rFonts w:ascii="Times New Roman" w:hAnsi="Times New Roman" w:cs="Times New Roma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main start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Try start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arithmetic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I am in finally</w:t>
      </w:r>
    </w:p>
    <w:p>
      <w:pPr>
        <w:widowControl/>
        <w:suppressAutoHyphens w:val="0"/>
        <w:autoSpaceDE w:val="0"/>
        <w:rPr>
          <w:rFonts w:ascii="Times New Roman" w:hAnsi="Times New Roman" w:cs="Times New Roman"/>
          <w:b/>
          <w:bCs/>
        </w:rPr>
      </w:pPr>
      <w:r>
        <w:rPr>
          <w:rFonts w:ascii="Times New Roman" w:hAnsi="Times New Roman" w:cs="Times New Roman"/>
          <w:color w:val="000000"/>
          <w:lang w:val="en-US" w:eastAsia="en-US" w:bidi="te-IN"/>
        </w:rPr>
        <w:t>main end</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 xml:space="preserve">Input : </w:t>
      </w:r>
    </w:p>
    <w:p>
      <w:pPr>
        <w:pStyle w:val="4"/>
        <w:jc w:val="both"/>
        <w:rPr>
          <w:rFonts w:ascii="Times New Roman" w:hAnsi="Times New Roman" w:cs="Times New Roman"/>
        </w:rPr>
      </w:pPr>
      <w:r>
        <w:rPr>
          <w:rFonts w:ascii="Times New Roman" w:hAnsi="Times New Roman" w:cs="Times New Roman"/>
        </w:rPr>
        <w:t>Command line params are as below</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hello java</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 xml:space="preserve">output </w:t>
      </w:r>
      <w:r>
        <w:rPr>
          <w:rFonts w:ascii="Times New Roman" w:hAnsi="Times New Roman" w:cs="Times New Roman"/>
        </w:rPr>
        <w:t>( exception raised but not handled, terminated abnormally )</w:t>
      </w:r>
    </w:p>
    <w:p>
      <w:pPr>
        <w:pStyle w:val="4"/>
        <w:jc w:val="both"/>
        <w:rPr>
          <w:rFonts w:ascii="Times New Roman" w:hAnsi="Times New Roman" w:cs="Times New Roman"/>
          <w:b/>
          <w:bCs/>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main start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Try start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b= 5</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First param = hello</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Second param = java</w:t>
      </w:r>
    </w:p>
    <w:p>
      <w:pPr>
        <w:widowControl/>
        <w:suppressAutoHyphens w:val="0"/>
        <w:autoSpaceDE w:val="0"/>
        <w:rPr>
          <w:rFonts w:ascii="Times New Roman" w:hAnsi="Times New Roman" w:cs="Times New Roman"/>
          <w:color w:val="FF0000"/>
          <w:lang w:val="en-US" w:eastAsia="en-US" w:bidi="te-IN"/>
        </w:rPr>
      </w:pPr>
      <w:r>
        <w:rPr>
          <w:rFonts w:ascii="Times New Roman" w:hAnsi="Times New Roman" w:cs="Times New Roman"/>
          <w:color w:val="000000"/>
          <w:lang w:val="en-US" w:eastAsia="en-US" w:bidi="te-IN"/>
        </w:rPr>
        <w:t>I am in finally</w:t>
      </w:r>
    </w:p>
    <w:p>
      <w:pPr>
        <w:widowControl/>
        <w:suppressAutoHyphens w:val="0"/>
        <w:autoSpaceDE w:val="0"/>
        <w:rPr>
          <w:rFonts w:ascii="Times New Roman" w:hAnsi="Times New Roman" w:cs="Times New Roman"/>
          <w:color w:val="FF0000"/>
          <w:lang w:val="en-US" w:eastAsia="en-US" w:bidi="te-IN"/>
        </w:rPr>
      </w:pPr>
      <w:r>
        <w:rPr>
          <w:rFonts w:ascii="Times New Roman" w:hAnsi="Times New Roman" w:cs="Times New Roman"/>
          <w:color w:val="FF0000"/>
          <w:lang w:val="en-US" w:eastAsia="en-US" w:bidi="te-IN"/>
        </w:rPr>
        <w:t xml:space="preserve">Exception in thread "main" </w:t>
      </w:r>
      <w:r>
        <w:rPr>
          <w:rFonts w:ascii="Times New Roman" w:hAnsi="Times New Roman" w:cs="Times New Roman"/>
          <w:color w:val="0066CC"/>
          <w:u w:val="single"/>
          <w:lang w:val="en-US" w:eastAsia="en-US" w:bidi="te-IN"/>
        </w:rPr>
        <w:t>java.lang.ArrayIndexOutOfBoundsException</w:t>
      </w:r>
      <w:r>
        <w:rPr>
          <w:rFonts w:ascii="Times New Roman" w:hAnsi="Times New Roman" w:cs="Times New Roman"/>
          <w:color w:val="FF0000"/>
          <w:lang w:val="en-US" w:eastAsia="en-US" w:bidi="te-IN"/>
        </w:rPr>
        <w:t>: 2</w:t>
      </w:r>
    </w:p>
    <w:p>
      <w:pPr>
        <w:widowControl/>
        <w:suppressAutoHyphens w:val="0"/>
        <w:autoSpaceDE w:val="0"/>
        <w:rPr>
          <w:rFonts w:ascii="Times New Roman" w:hAnsi="Times New Roman" w:cs="Times New Roman"/>
          <w:b/>
          <w:bCs/>
        </w:rPr>
      </w:pPr>
      <w:r>
        <w:rPr>
          <w:rFonts w:ascii="Times New Roman" w:hAnsi="Times New Roman" w:cs="Times New Roman"/>
          <w:color w:val="FF0000"/>
          <w:lang w:val="en-US" w:eastAsia="en-US" w:bidi="te-IN"/>
        </w:rPr>
        <w:tab/>
      </w:r>
      <w:r>
        <w:rPr>
          <w:rFonts w:ascii="Times New Roman" w:hAnsi="Times New Roman" w:cs="Times New Roman"/>
          <w:color w:val="FF0000"/>
          <w:lang w:val="en-US" w:eastAsia="en-US" w:bidi="te-IN"/>
        </w:rPr>
        <w:t>at com.nrit.mnrao.test.Test.main(</w:t>
      </w:r>
      <w:r>
        <w:rPr>
          <w:rFonts w:ascii="Times New Roman" w:hAnsi="Times New Roman" w:cs="Times New Roman"/>
          <w:color w:val="0066CC"/>
          <w:u w:val="single"/>
          <w:lang w:val="en-US" w:eastAsia="en-US" w:bidi="te-IN"/>
        </w:rPr>
        <w:t>Test.java:26</w:t>
      </w:r>
      <w:r>
        <w:rPr>
          <w:rFonts w:ascii="Times New Roman" w:hAnsi="Times New Roman" w:cs="Times New Roman"/>
          <w:color w:val="FF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there are two senarios</w:t>
      </w:r>
    </w:p>
    <w:p>
      <w:pPr>
        <w:pStyle w:val="4"/>
        <w:numPr>
          <w:ilvl w:val="0"/>
          <w:numId w:val="23"/>
        </w:numPr>
        <w:jc w:val="both"/>
        <w:textAlignment w:val="auto"/>
        <w:rPr>
          <w:rFonts w:ascii="Times New Roman" w:hAnsi="Times New Roman" w:cs="Times New Roman"/>
        </w:rPr>
      </w:pPr>
      <w:r>
        <w:rPr>
          <w:rFonts w:ascii="Times New Roman" w:hAnsi="Times New Roman" w:cs="Times New Roman"/>
        </w:rPr>
        <w:t>Normal termination</w:t>
      </w:r>
    </w:p>
    <w:p>
      <w:pPr>
        <w:pStyle w:val="4"/>
        <w:numPr>
          <w:ilvl w:val="0"/>
          <w:numId w:val="23"/>
        </w:numPr>
        <w:jc w:val="both"/>
        <w:textAlignment w:val="auto"/>
        <w:rPr>
          <w:rFonts w:ascii="Times New Roman" w:hAnsi="Times New Roman" w:cs="Times New Roman"/>
          <w:b/>
          <w:bCs/>
        </w:rPr>
      </w:pPr>
      <w:r>
        <w:rPr>
          <w:rFonts w:ascii="Times New Roman" w:hAnsi="Times New Roman" w:cs="Times New Roman"/>
        </w:rPr>
        <w:t>Abnormal termonation</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Normal termination:</w:t>
      </w:r>
    </w:p>
    <w:p>
      <w:pPr>
        <w:pStyle w:val="4"/>
        <w:jc w:val="both"/>
        <w:rPr>
          <w:rFonts w:ascii="Times New Roman" w:hAnsi="Times New Roman" w:cs="Times New Roman"/>
          <w:b/>
          <w:bCs/>
        </w:rPr>
      </w:pPr>
      <w:r>
        <w:rPr>
          <w:rFonts w:ascii="Times New Roman" w:hAnsi="Times New Roman" w:cs="Times New Roman"/>
        </w:rPr>
        <w:t>Any statements after finally block  will also be  executed.</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Abnormal termination:</w:t>
      </w:r>
    </w:p>
    <w:p>
      <w:pPr>
        <w:pStyle w:val="4"/>
        <w:jc w:val="both"/>
        <w:rPr>
          <w:rFonts w:ascii="Times New Roman" w:hAnsi="Times New Roman" w:cs="Times New Roman"/>
        </w:rPr>
      </w:pPr>
      <w:r>
        <w:rPr>
          <w:rFonts w:ascii="Times New Roman" w:hAnsi="Times New Roman" w:cs="Times New Roman"/>
        </w:rPr>
        <w:t>Any statements after finally block  will not be  executed.</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Java Nested try block</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try block within a try block is known as nested try block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Why use nested try block</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Sometimes a situation may arise where a part of a block may cause one error and the entire block itself may cause another error. In such cases, exception handlers have to be nested.</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Syntax:</w:t>
      </w: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ind w:left="720" w:firstLine="720"/>
        <w:jc w:val="both"/>
        <w:rPr>
          <w:rFonts w:ascii="Times New Roman" w:hAnsi="Times New Roman" w:cs="Times New Roman"/>
          <w:color w:val="000000"/>
        </w:rPr>
      </w:pPr>
      <w:r>
        <w:rPr>
          <w:rFonts w:ascii="Times New Roman" w:hAnsi="Times New Roman" w:cs="Times New Roman"/>
          <w:b/>
          <w:color w:val="7F0055"/>
        </w:rPr>
        <w:t>try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bCs/>
          <w:color w:val="000000"/>
        </w:rPr>
        <w:t>----------;</w:t>
      </w:r>
    </w:p>
    <w:p>
      <w:pPr>
        <w:pStyle w:val="4"/>
        <w:jc w:val="both"/>
        <w:rPr>
          <w:rFonts w:ascii="Times New Roman" w:hAnsi="Times New Roman" w:cs="Times New Roman"/>
          <w:color w:val="000000"/>
        </w:rPr>
      </w:pP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try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u w:val="single"/>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u w:val="single"/>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Cs/>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Cs/>
          <w:color w:val="7F0055"/>
        </w:rPr>
        <w:t>catch</w:t>
      </w:r>
      <w:r>
        <w:rPr>
          <w:rFonts w:ascii="Times New Roman" w:hAnsi="Times New Roman" w:cs="Times New Roman"/>
          <w:bCs/>
          <w:color w:val="000000"/>
        </w:rPr>
        <w:t xml:space="preserve"> </w:t>
      </w:r>
      <w:r>
        <w:rPr>
          <w:rFonts w:ascii="Times New Roman" w:hAnsi="Times New Roman" w:cs="Times New Roman"/>
          <w:bCs/>
          <w:color w:val="000000"/>
          <w:u w:val="single"/>
        </w:rPr>
        <w:t>(</w:t>
      </w:r>
      <w:r>
        <w:rPr>
          <w:rFonts w:ascii="Times New Roman" w:hAnsi="Times New Roman" w:cs="Times New Roman"/>
          <w:bCs/>
          <w:color w:val="000000"/>
        </w:rPr>
        <w:t xml:space="preserve">  )</w:t>
      </w:r>
    </w:p>
    <w:p>
      <w:pPr>
        <w:pStyle w:val="4"/>
        <w:jc w:val="both"/>
        <w:rPr>
          <w:rFonts w:ascii="Times New Roman" w:hAnsi="Times New Roman" w:cs="Times New Roman"/>
          <w:bCs/>
          <w:color w:val="000000"/>
        </w:rPr>
      </w:pP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w:t>
      </w:r>
    </w:p>
    <w:p>
      <w:pPr>
        <w:pStyle w:val="4"/>
        <w:jc w:val="both"/>
        <w:rPr>
          <w:rFonts w:ascii="Times New Roman" w:hAnsi="Times New Roman" w:cs="Times New Roman"/>
          <w:bCs/>
          <w:color w:val="000000"/>
        </w:rPr>
      </w:pP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p>
    <w:p>
      <w:pPr>
        <w:pStyle w:val="4"/>
        <w:jc w:val="both"/>
        <w:rPr>
          <w:rFonts w:ascii="Times New Roman" w:hAnsi="Times New Roman" w:cs="Times New Roman"/>
          <w:color w:val="000000"/>
        </w:rPr>
      </w:pP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w:t>
      </w:r>
      <w:r>
        <w:rPr>
          <w:rFonts w:ascii="Times New Roman" w:hAnsi="Times New Roman" w:cs="Times New Roman"/>
          <w:color w:val="000000"/>
          <w:u w:val="single"/>
        </w:rPr>
        <w:t>(</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u w:val="single"/>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w:t>
      </w:r>
      <w:r>
        <w:rPr>
          <w:rFonts w:ascii="Times New Roman" w:hAnsi="Times New Roman" w:cs="Times New Roman"/>
          <w:color w:val="000000"/>
          <w:u w:val="single"/>
        </w:rPr>
        <w:t>(</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w:t>
      </w:r>
      <w:r>
        <w:rPr>
          <w:rFonts w:ascii="Times New Roman" w:hAnsi="Times New Roman" w:cs="Times New Roman"/>
          <w:color w:val="000000"/>
          <w:u w:val="single"/>
        </w:rPr>
        <w:t>(</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color w:val="000000"/>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color w:val="000000"/>
        </w:rPr>
      </w:pPr>
      <w:r>
        <w:rPr>
          <w:rFonts w:ascii="Times New Roman" w:hAnsi="Times New Roman" w:cs="Times New Roman"/>
          <w:color w:val="000000"/>
        </w:rPr>
        <w:t>Cases:</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Case 1:</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No exception in the out try as well as inner try, then no catch block executes and program completed till end, then terminates.</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Case 2:</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Exception in the outer try</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Checks for the outer catch, if matched then, that catch blocks executes, if not matched, then termiates abnormally.</w:t>
      </w:r>
    </w:p>
    <w:p>
      <w:pPr>
        <w:pStyle w:val="4"/>
        <w:jc w:val="both"/>
        <w:rPr>
          <w:rFonts w:ascii="Times New Roman" w:hAnsi="Times New Roman" w:cs="Times New Roman"/>
          <w:color w:val="000000"/>
        </w:rPr>
      </w:pPr>
      <w:r>
        <w:rPr>
          <w:rFonts w:ascii="Times New Roman" w:hAnsi="Times New Roman" w:cs="Times New Roman"/>
          <w:color w:val="000000"/>
        </w:rPr>
        <w:t>Case 3:</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Exception in the inner try</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Checks for the inner catch, if matched then, that catch blocks executes, then goes to outer try ending statements, then termiates normally.</w:t>
      </w: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If not matched with inner catch, then checks for outer catch blocks,  if matched then, that catch blocks executes, then termiates normally. if not matched, then termiates abnormally.</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try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"outer try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w:t>
      </w:r>
      <w:r>
        <w:rPr>
          <w:rFonts w:ascii="Times New Roman" w:hAnsi="Times New Roman" w:cs="Times New Roman"/>
          <w:color w:val="6A3E3E"/>
        </w:rPr>
        <w:t>args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try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"Innner try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"First param "</w:t>
      </w:r>
      <w:r>
        <w:rPr>
          <w:rFonts w:ascii="Times New Roman" w:hAnsi="Times New Roman" w:cs="Times New Roman"/>
          <w:color w:val="000000"/>
        </w:rPr>
        <w:t>+</w:t>
      </w:r>
      <w:r>
        <w:rPr>
          <w:rFonts w:ascii="Times New Roman" w:hAnsi="Times New Roman" w:cs="Times New Roman"/>
          <w:color w:val="6A3E3E"/>
        </w:rPr>
        <w:t>args</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"second param "</w:t>
      </w:r>
      <w:r>
        <w:rPr>
          <w:rFonts w:ascii="Times New Roman" w:hAnsi="Times New Roman" w:cs="Times New Roman"/>
          <w:color w:val="000000"/>
        </w:rPr>
        <w:t>+</w:t>
      </w:r>
      <w:r>
        <w:rPr>
          <w:rFonts w:ascii="Times New Roman" w:hAnsi="Times New Roman" w:cs="Times New Roman"/>
          <w:color w:val="6A3E3E"/>
        </w:rPr>
        <w:t>args</w:t>
      </w:r>
      <w:r>
        <w:rPr>
          <w:rFonts w:ascii="Times New Roman" w:hAnsi="Times New Roman" w:cs="Times New Roman"/>
          <w:color w:val="000000"/>
        </w:rPr>
        <w: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"third param "</w:t>
      </w:r>
      <w:r>
        <w:rPr>
          <w:rFonts w:ascii="Times New Roman" w:hAnsi="Times New Roman" w:cs="Times New Roman"/>
          <w:color w:val="000000"/>
        </w:rPr>
        <w:t>+</w:t>
      </w:r>
      <w:r>
        <w:rPr>
          <w:rFonts w:ascii="Times New Roman" w:hAnsi="Times New Roman" w:cs="Times New Roman"/>
          <w:color w:val="6A3E3E"/>
        </w:rPr>
        <w:t>args</w:t>
      </w:r>
      <w:r>
        <w:rPr>
          <w:rFonts w:ascii="Times New Roman" w:hAnsi="Times New Roman" w:cs="Times New Roman"/>
          <w:color w:val="000000"/>
        </w:rPr>
        <w:t>[2]);</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"innner try end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(ArrayIndexOutOfBoundsException </w:t>
      </w:r>
      <w:r>
        <w:rPr>
          <w:rFonts w:ascii="Times New Roman" w:hAnsi="Times New Roman" w:cs="Times New Roman"/>
          <w:color w:val="6A3E3E"/>
        </w:rPr>
        <w:t>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"Inner try array index exception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finally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"Inner try finally"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"outer try end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(ArithmeticException </w:t>
      </w:r>
      <w:r>
        <w:rPr>
          <w:rFonts w:ascii="Times New Roman" w:hAnsi="Times New Roman" w:cs="Times New Roman"/>
          <w:color w:val="6A3E3E"/>
        </w:rPr>
        <w:t>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"out side try divide by zero error"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finally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"outer try finally"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end"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try with default catch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try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"tray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w:t>
      </w:r>
      <w:r>
        <w:rPr>
          <w:rFonts w:ascii="Times New Roman" w:hAnsi="Times New Roman" w:cs="Times New Roman"/>
          <w:color w:val="6A3E3E"/>
        </w:rPr>
        <w:t>args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"dividion result "</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"Second arg"</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args</w:t>
      </w:r>
      <w:r>
        <w:rPr>
          <w:rFonts w:ascii="Times New Roman" w:hAnsi="Times New Roman" w:cs="Times New Roman"/>
          <w:color w:val="000000"/>
        </w:rPr>
        <w: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"third arg"</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args</w:t>
      </w:r>
      <w:r>
        <w:rPr>
          <w:rFonts w:ascii="Times New Roman" w:hAnsi="Times New Roman" w:cs="Times New Roman"/>
          <w:color w:val="000000"/>
        </w:rPr>
        <w:t>[2]);</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"fourth arg"</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args</w:t>
      </w:r>
      <w:r>
        <w:rPr>
          <w:rFonts w:ascii="Times New Roman" w:hAnsi="Times New Roman" w:cs="Times New Roman"/>
          <w:color w:val="000000"/>
        </w:rPr>
        <w:t>[3]);</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"tray end"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b/>
          <w:color w:val="7F0055"/>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b/>
          <w:color w:val="7F0055"/>
        </w:rPr>
        <w:tab/>
      </w:r>
      <w:r>
        <w:rPr>
          <w:rFonts w:ascii="Times New Roman" w:hAnsi="Times New Roman" w:cs="Times New Roman"/>
          <w:b/>
          <w:color w:val="7F0055"/>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(NullPointerException  </w:t>
      </w:r>
      <w:r>
        <w:rPr>
          <w:rFonts w:ascii="Times New Roman" w:hAnsi="Times New Roman" w:cs="Times New Roman"/>
          <w:color w:val="6A3E3E"/>
        </w:rPr>
        <w:t>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3F7F5F"/>
        </w:rPr>
        <w:t>//System.out.println ("Divide by zero error");</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w:t>
      </w:r>
      <w:r>
        <w:rPr>
          <w:rFonts w:ascii="Times New Roman" w:hAnsi="Times New Roman" w:cs="Times New Roman"/>
          <w:color w:val="000000"/>
        </w:rPr>
        <w:t>.printStackTrace();</w:t>
      </w:r>
    </w:p>
    <w:p>
      <w:pPr>
        <w:pStyle w:val="4"/>
        <w:jc w:val="both"/>
        <w:rPr>
          <w:rFonts w:ascii="Times New Roman" w:hAnsi="Times New Roman" w:cs="Times New Roman"/>
          <w:b/>
          <w:color w:val="7F0055"/>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b/>
          <w:color w:val="7F0055"/>
        </w:rPr>
        <w:tab/>
      </w:r>
      <w:r>
        <w:rPr>
          <w:rFonts w:ascii="Times New Roman" w:hAnsi="Times New Roman" w:cs="Times New Roman"/>
          <w:b/>
          <w:color w:val="7F0055"/>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(ArrayIndexOutOfBoundsException  </w:t>
      </w:r>
      <w:r>
        <w:rPr>
          <w:rFonts w:ascii="Times New Roman" w:hAnsi="Times New Roman" w:cs="Times New Roman"/>
          <w:color w:val="6A3E3E"/>
        </w:rPr>
        <w:t>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3F7F5F"/>
        </w:rPr>
        <w:t>//System.out.println ("Divide by zero error");</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w:t>
      </w:r>
      <w:r>
        <w:rPr>
          <w:rFonts w:ascii="Times New Roman" w:hAnsi="Times New Roman" w:cs="Times New Roman"/>
          <w:color w:val="000000"/>
        </w:rPr>
        <w:t>.printStackTrace();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(Exception </w:t>
      </w:r>
      <w:r>
        <w:rPr>
          <w:rFonts w:ascii="Times New Roman" w:hAnsi="Times New Roman" w:cs="Times New Roman"/>
          <w:color w:val="6A3E3E"/>
        </w:rPr>
        <w:t>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"default catch"</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end"</w:t>
      </w:r>
      <w:r>
        <w:rPr>
          <w:rFonts w:ascii="Times New Roman" w:hAnsi="Times New Roman" w:cs="Times New Roman"/>
          <w:color w:val="000000"/>
          <w:u w:val="single"/>
        </w:rPr>
        <w:t>)</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default catch must be last catch block.</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rPr>
        <w:t>below is the compile time error.</w:t>
      </w:r>
    </w:p>
    <w:p>
      <w:pPr>
        <w:pStyle w:val="4"/>
        <w:jc w:val="both"/>
        <w:rPr>
          <w:rFonts w:ascii="Times New Roman" w:hAnsi="Times New Roman" w:cs="Times New Roman"/>
          <w:color w:val="000000"/>
        </w:rPr>
      </w:pPr>
      <w:r>
        <w:rPr>
          <w:rFonts w:ascii="Times New Roman" w:hAnsi="Times New Roman" w:cs="Times New Roman"/>
          <w:b/>
          <w:color w:val="7F0055"/>
        </w:rPr>
        <w:tab/>
      </w:r>
      <w:r>
        <w:rPr>
          <w:rFonts w:ascii="Times New Roman" w:hAnsi="Times New Roman" w:cs="Times New Roman"/>
          <w:b/>
          <w:color w:val="7F0055"/>
        </w:rPr>
        <w:tab/>
      </w:r>
      <w:r>
        <w:rPr>
          <w:rFonts w:ascii="Times New Roman" w:hAnsi="Times New Roman" w:cs="Times New Roman"/>
          <w:b/>
          <w:color w:val="7F0055"/>
        </w:rPr>
        <w:t>try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u w:val="single"/>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u w:val="single"/>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(ArithmeticException 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(Exception e ) </w:t>
      </w:r>
      <w:r>
        <w:rPr>
          <w:rFonts w:ascii="Times New Roman" w:hAnsi="Times New Roman" w:cs="Times New Roman"/>
          <w:color w:val="3F7F5F"/>
        </w:rPr>
        <w:t>// default catch</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(NullPointerException e )  // compile time error</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(ArrayIndexOutOfBoundsException e )  )  // compile time error</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Note: If you don't handle exception, before terminating the program, JVM executes finally block(if any).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Why use java finally</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eastAsia="Times New Roman" w:cs="Times New Roman"/>
        </w:rPr>
        <w:t xml:space="preserve">    </w:t>
      </w:r>
      <w:r>
        <w:rPr>
          <w:rFonts w:ascii="Times New Roman" w:hAnsi="Times New Roman" w:cs="Times New Roman"/>
        </w:rPr>
        <w:t>Finally block in java can be used to put "cleanup" code such as closing a file, closing connection etc.</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Java throw keyword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Java throw keyword is used to throw an exception explicitly.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We can throw either checked or uncheked exception in java by throw keyword. </w:t>
      </w:r>
    </w:p>
    <w:p>
      <w:pPr>
        <w:pStyle w:val="4"/>
        <w:jc w:val="both"/>
        <w:rPr>
          <w:rFonts w:ascii="Times New Roman" w:hAnsi="Times New Roman" w:cs="Times New Roman"/>
        </w:rPr>
      </w:pPr>
      <w:r>
        <w:rPr>
          <w:rFonts w:ascii="Times New Roman" w:hAnsi="Times New Roman" w:cs="Times New Roman"/>
        </w:rPr>
        <w:t>throw keyword is mainly used to throw custom exception.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syntax of java throw keyword is given below.</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throw  new throwableInstance();</w:t>
      </w:r>
    </w:p>
    <w:p>
      <w:pPr>
        <w:pStyle w:val="4"/>
        <w:jc w:val="both"/>
        <w:rPr>
          <w:rFonts w:ascii="Times New Roman" w:hAnsi="Times New Roman" w:cs="Times New Roman"/>
          <w:vertAlign w:val="superscript"/>
        </w:rPr>
      </w:pPr>
    </w:p>
    <w:p>
      <w:pPr>
        <w:pStyle w:val="4"/>
        <w:jc w:val="both"/>
        <w:rPr>
          <w:rFonts w:ascii="Times New Roman" w:hAnsi="Times New Roman" w:cs="Times New Roman"/>
        </w:rPr>
      </w:pPr>
      <w:r>
        <w:rPr>
          <w:rFonts w:ascii="Times New Roman" w:hAnsi="Times New Roman" w:cs="Times New Roman"/>
        </w:rPr>
        <w:t>throwableInstance must be a child of Exception class.</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throw  new IOException("sorry device error”);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throw keyword example</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color w:val="7F0055"/>
          <w:lang w:val="en-US" w:eastAsia="en-US" w:bidi="te-IN"/>
        </w:rPr>
      </w:pPr>
      <w:r>
        <w:rPr>
          <w:rFonts w:ascii="Times New Roman" w:hAnsi="Times New Roman" w:cs="Times New Roman"/>
        </w:rPr>
        <w:t>eg:</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"Main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"tray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=10;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throw</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ArithmeticException();</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(ArithmeticException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.getMessage());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"main end"</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 xml:space="preserve">In the above example getMessage() </w:t>
      </w:r>
      <w:r>
        <w:rPr>
          <w:rFonts w:ascii="Times New Roman" w:hAnsi="Times New Roman" w:cs="Times New Roman"/>
          <w:b/>
          <w:bCs/>
        </w:rPr>
        <w:t>return value is null.</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exception instance created by JVM implicitly, then JVM will initialize instance with text message. Then getMessage() returns text message initialized  by the JVM.</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 the above example</w:t>
      </w:r>
      <w:r>
        <w:rPr>
          <w:rFonts w:ascii="Times New Roman" w:hAnsi="Times New Roman" w:cs="Times New Roman"/>
          <w:b/>
          <w:bCs/>
        </w:rPr>
        <w:t xml:space="preserve">, </w:t>
      </w:r>
      <w:r>
        <w:rPr>
          <w:rFonts w:ascii="Times New Roman" w:hAnsi="Times New Roman" w:cs="Times New Roman"/>
        </w:rPr>
        <w:t>java developer</w:t>
      </w:r>
      <w:r>
        <w:rPr>
          <w:rFonts w:ascii="Times New Roman" w:hAnsi="Times New Roman" w:cs="Times New Roman"/>
          <w:b/>
          <w:bCs/>
        </w:rPr>
        <w:t xml:space="preserve">, </w:t>
      </w:r>
      <w:r>
        <w:rPr>
          <w:rFonts w:ascii="Times New Roman" w:hAnsi="Times New Roman" w:cs="Times New Roman"/>
        </w:rPr>
        <w:t xml:space="preserve">has created exception instance but not initialized with any text message. Hence it retruns null value. </w:t>
      </w:r>
    </w:p>
    <w:p>
      <w:pPr>
        <w:pStyle w:val="4"/>
        <w:jc w:val="both"/>
        <w:rPr>
          <w:rFonts w:ascii="Times New Roman" w:hAnsi="Times New Roman" w:cs="Times New Roman"/>
        </w:rPr>
      </w:pPr>
    </w:p>
    <w:p>
      <w:pPr>
        <w:pStyle w:val="4"/>
        <w:jc w:val="both"/>
        <w:rPr>
          <w:rFonts w:ascii="Times New Roman" w:hAnsi="Times New Roman" w:cs="Times New Roman"/>
          <w:lang w:val="en-US" w:eastAsia="en-US" w:bidi="te-IN"/>
        </w:rPr>
      </w:pPr>
      <w:r>
        <w:rPr>
          <w:rFonts w:ascii="Times New Roman" w:hAnsi="Times New Roman" w:cs="Times New Roman"/>
        </w:rPr>
        <w:t>Creating exception instance with  text message.</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throw</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ArithmeticException(</w:t>
      </w:r>
      <w:r>
        <w:rPr>
          <w:rFonts w:ascii="Times New Roman" w:hAnsi="Times New Roman" w:cs="Times New Roman"/>
          <w:color w:val="2A00FF"/>
          <w:lang w:val="en-US" w:eastAsia="en-US" w:bidi="te-IN"/>
        </w:rPr>
        <w:t>"divide by zero "</w:t>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b/>
          <w:bCs/>
        </w:rPr>
      </w:pPr>
      <w:r>
        <w:rPr>
          <w:rFonts w:ascii="Times New Roman" w:hAnsi="Times New Roman" w:cs="Times New Roman"/>
          <w:color w:val="000000"/>
          <w:lang w:val="en-US" w:eastAsia="en-US" w:bidi="te-IN"/>
        </w:rPr>
        <w:t xml:space="preserve">getMesage() returns value : </w:t>
      </w:r>
      <w:r>
        <w:rPr>
          <w:rFonts w:ascii="Times New Roman" w:hAnsi="Times New Roman" w:cs="Times New Roman"/>
          <w:color w:val="2A00FF"/>
          <w:lang w:val="en-US" w:eastAsia="en-US" w:bidi="te-IN"/>
        </w:rPr>
        <w:t>divide by zero</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User defined exceptions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 xml:space="preserve">user defined exceptions  class should extends of </w:t>
      </w:r>
      <w:r>
        <w:rPr>
          <w:rFonts w:ascii="Times New Roman" w:hAnsi="Times New Roman" w:cs="Times New Roman"/>
          <w:b/>
          <w:bCs/>
        </w:rPr>
        <w:t>“Exception”</w:t>
      </w:r>
      <w:r>
        <w:rPr>
          <w:rFonts w:ascii="Times New Roman" w:hAnsi="Times New Roman" w:cs="Times New Roman"/>
        </w:rPr>
        <w:t xml:space="preserve"> class.</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SampleException </w:t>
      </w:r>
      <w:r>
        <w:rPr>
          <w:rFonts w:ascii="Times New Roman" w:hAnsi="Times New Roman" w:cs="Times New Roman"/>
          <w:b/>
          <w:color w:val="7F0055"/>
        </w:rPr>
        <w:t>extends</w:t>
      </w:r>
      <w:r>
        <w:rPr>
          <w:rFonts w:ascii="Times New Roman" w:hAnsi="Times New Roman" w:cs="Times New Roman"/>
          <w:color w:val="000000"/>
        </w:rPr>
        <w:t xml:space="preserve"> Exception</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0000C0"/>
        </w:rPr>
        <w:t>message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SampleException()</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message</w:t>
      </w:r>
      <w:r>
        <w:rPr>
          <w:rFonts w:ascii="Times New Roman" w:hAnsi="Times New Roman" w:cs="Times New Roman"/>
          <w:color w:val="000000"/>
        </w:rPr>
        <w:t>=</w:t>
      </w:r>
      <w:r>
        <w:rPr>
          <w:rFonts w:ascii="Times New Roman" w:hAnsi="Times New Roman" w:cs="Times New Roman"/>
          <w:b/>
          <w:color w:val="7F0055"/>
        </w:rPr>
        <w:t>null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SampleException(String </w:t>
      </w:r>
      <w:r>
        <w:rPr>
          <w:rFonts w:ascii="Times New Roman" w:hAnsi="Times New Roman" w:cs="Times New Roman"/>
          <w:color w:val="6A3E3E"/>
        </w:rPr>
        <w:t>message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message</w:t>
      </w:r>
      <w:r>
        <w:rPr>
          <w:rFonts w:ascii="Times New Roman" w:hAnsi="Times New Roman" w:cs="Times New Roman"/>
          <w:color w:val="000000"/>
        </w:rPr>
        <w:t>=</w:t>
      </w:r>
      <w:r>
        <w:rPr>
          <w:rFonts w:ascii="Times New Roman" w:hAnsi="Times New Roman" w:cs="Times New Roman"/>
          <w:color w:val="6A3E3E"/>
        </w:rPr>
        <w:t>message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String getMessage()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message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String toString()</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message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start"</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try</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"try start"</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 xml:space="preserve"> = 10;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 xml:space="preserve"> == 0)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throw</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SampleException(</w:t>
      </w:r>
      <w:r>
        <w:rPr>
          <w:rFonts w:ascii="Times New Roman" w:hAnsi="Times New Roman" w:cs="Times New Roman"/>
          <w:color w:val="2A00FF"/>
        </w:rPr>
        <w:t>"Sample user defined exception"</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 xml:space="preserve"> / </w:t>
      </w:r>
      <w:r>
        <w:rPr>
          <w:rFonts w:ascii="Times New Roman" w:hAnsi="Times New Roman" w:cs="Times New Roman"/>
          <w:color w:val="6A3E3E"/>
        </w:rPr>
        <w:t>n</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 b = "</w:t>
      </w:r>
      <w:r>
        <w:rPr>
          <w:rFonts w:ascii="Times New Roman" w:hAnsi="Times New Roman" w:cs="Times New Roman"/>
          <w:color w:val="000000"/>
        </w:rPr>
        <w:t xml:space="preserve"> +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"First parameter "</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"second parameter "</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[1]);</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"Third parameter "</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[2]);</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"try end"</w:t>
      </w: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ind w:left="720" w:firstLine="720"/>
        <w:jc w:val="both"/>
        <w:rPr>
          <w:rFonts w:ascii="Times New Roman" w:hAnsi="Times New Roman" w:eastAsia="Times New Roman" w:cs="Times New Roman"/>
          <w:color w:val="000000"/>
        </w:rPr>
      </w:pPr>
      <w:r>
        <w:rPr>
          <w:rFonts w:ascii="Times New Roman" w:hAnsi="Times New Roman" w:cs="Times New Roman"/>
          <w:b/>
          <w:color w:val="7F0055"/>
        </w:rPr>
        <w:t>catch</w:t>
      </w:r>
      <w:r>
        <w:rPr>
          <w:rFonts w:ascii="Times New Roman" w:hAnsi="Times New Roman" w:cs="Times New Roman"/>
          <w:color w:val="000000"/>
        </w:rPr>
        <w:t xml:space="preserve"> (SampleException</w:t>
      </w:r>
      <w:r>
        <w:rPr>
          <w:rFonts w:ascii="Times New Roman" w:hAnsi="Times New Roman" w:cs="Times New Roman"/>
          <w:color w:val="6A3E3E"/>
        </w:rPr>
        <w:t xml:space="preserve"> e</w:t>
      </w:r>
      <w:r>
        <w:rPr>
          <w:rFonts w:ascii="Times New Roman" w:hAnsi="Times New Roman" w:cs="Times New Roman"/>
          <w:color w:val="000000"/>
        </w:rPr>
        <w:t>)</w:t>
      </w:r>
    </w:p>
    <w:p>
      <w:pPr>
        <w:pStyle w:val="4"/>
        <w:ind w:left="720" w:firstLine="72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"Arithmetic   Exception"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e</w:t>
      </w:r>
      <w:r>
        <w:rPr>
          <w:rFonts w:ascii="Times New Roman" w:hAnsi="Times New Roman" w:cs="Times New Roman"/>
          <w:color w:val="000000"/>
        </w:rPr>
        <w:t>.getMessage());//makes call to method of SampleException class</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e</w:t>
      </w:r>
      <w:r>
        <w:rPr>
          <w:rFonts w:ascii="Times New Roman" w:hAnsi="Times New Roman" w:cs="Times New Roman"/>
          <w:color w:val="000000"/>
        </w:rPr>
        <w:t>);//it makes a call to toString() method  of SampleException calss;</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"end of main"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numPr>
          <w:ilvl w:val="0"/>
          <w:numId w:val="24"/>
        </w:numPr>
        <w:jc w:val="both"/>
        <w:textAlignment w:val="auto"/>
        <w:rPr>
          <w:rFonts w:ascii="Times New Roman" w:hAnsi="Times New Roman" w:cs="Times New Roman"/>
        </w:rPr>
      </w:pPr>
      <w:r>
        <w:rPr>
          <w:rFonts w:ascii="Times New Roman" w:hAnsi="Times New Roman" w:cs="Times New Roman"/>
        </w:rPr>
        <w:t>Throwable instance must be child of Exception class.</w:t>
      </w:r>
    </w:p>
    <w:p>
      <w:pPr>
        <w:pStyle w:val="4"/>
        <w:ind w:left="720"/>
        <w:jc w:val="both"/>
        <w:rPr>
          <w:rFonts w:ascii="Times New Roman" w:hAnsi="Times New Roman" w:cs="Times New Roman"/>
        </w:rPr>
      </w:pPr>
    </w:p>
    <w:p>
      <w:pPr>
        <w:pStyle w:val="4"/>
        <w:numPr>
          <w:ilvl w:val="0"/>
          <w:numId w:val="24"/>
        </w:numPr>
        <w:jc w:val="both"/>
        <w:textAlignment w:val="auto"/>
        <w:rPr>
          <w:rFonts w:ascii="Times New Roman" w:hAnsi="Times New Roman" w:cs="Times New Roman"/>
          <w:b/>
          <w:bCs/>
        </w:rPr>
      </w:pPr>
      <w:r>
        <w:rPr>
          <w:rFonts w:ascii="Times New Roman" w:hAnsi="Times New Roman" w:cs="Times New Roman"/>
        </w:rPr>
        <w:t>Catch block takes the class type as the argument, which is extedns of Exception class.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Types of Exception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There are mainly two types of exceptions: checked and unchecked where error is considered as unchecked exception. The sun microsystem says there are three types of exceptions:</w:t>
      </w:r>
    </w:p>
    <w:p>
      <w:pPr>
        <w:pStyle w:val="4"/>
        <w:numPr>
          <w:ilvl w:val="0"/>
          <w:numId w:val="25"/>
        </w:numPr>
        <w:jc w:val="both"/>
        <w:textAlignment w:val="auto"/>
        <w:rPr>
          <w:rFonts w:ascii="Times New Roman" w:hAnsi="Times New Roman" w:eastAsia="Times New Roman" w:cs="Times New Roman"/>
        </w:rPr>
      </w:pPr>
      <w:r>
        <w:rPr>
          <w:rFonts w:ascii="Times New Roman" w:hAnsi="Times New Roman" w:cs="Times New Roman"/>
        </w:rPr>
        <w:t>Exception</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Checked Exception</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Unchecked Exception</w:t>
      </w:r>
    </w:p>
    <w:p>
      <w:pPr>
        <w:pStyle w:val="4"/>
        <w:numPr>
          <w:ilvl w:val="0"/>
          <w:numId w:val="25"/>
        </w:numPr>
        <w:jc w:val="both"/>
        <w:textAlignment w:val="auto"/>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Error</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Difference between checked and unchecked exceptions</w:t>
      </w:r>
    </w:p>
    <w:p>
      <w:pPr>
        <w:pStyle w:val="4"/>
        <w:numPr>
          <w:ilvl w:val="0"/>
          <w:numId w:val="26"/>
        </w:numPr>
        <w:jc w:val="both"/>
        <w:textAlignment w:val="auto"/>
        <w:rPr>
          <w:rFonts w:ascii="Times New Roman" w:hAnsi="Times New Roman" w:cs="Times New Roman"/>
        </w:rPr>
      </w:pPr>
      <w:r>
        <w:rPr>
          <w:rFonts w:ascii="Times New Roman" w:hAnsi="Times New Roman" w:cs="Times New Roman"/>
          <w:b/>
          <w:bCs/>
        </w:rPr>
        <w:t>Checked Exception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Checked exceptions are checked at compile-time.</w:t>
      </w:r>
    </w:p>
    <w:p>
      <w:pPr>
        <w:pStyle w:val="4"/>
        <w:jc w:val="both"/>
        <w:rPr>
          <w:rFonts w:ascii="Times New Roman" w:hAnsi="Times New Roman" w:cs="Times New Roman"/>
        </w:rPr>
      </w:pPr>
      <w:r>
        <w:rPr>
          <w:rFonts w:ascii="Times New Roman" w:hAnsi="Times New Roman" w:cs="Times New Roman"/>
        </w:rPr>
        <w:t xml:space="preserve">The classes that extend Throwable / Exception class except RuntimeException and Error are known as checked exceptions  e.g.  IOException, SQLException etc. </w:t>
      </w:r>
    </w:p>
    <w:p>
      <w:pPr>
        <w:pStyle w:val="4"/>
        <w:jc w:val="both"/>
        <w:rPr>
          <w:rFonts w:ascii="Times New Roman" w:hAnsi="Times New Roman" w:cs="Times New Roman"/>
        </w:rPr>
      </w:pPr>
      <w:r>
        <w:rPr>
          <w:rFonts w:ascii="Times New Roman" w:hAnsi="Times New Roman" w:cs="Times New Roman"/>
        </w:rPr>
        <w:t>User defind Exception classes.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All Exception classes, from other than java.lang package are checked exceptions.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2) Unchecked Exception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Unchecked exceptions are not checked at compile-time rather they are checked at runtime.</w:t>
      </w:r>
    </w:p>
    <w:p>
      <w:pPr>
        <w:pStyle w:val="4"/>
        <w:jc w:val="both"/>
        <w:rPr>
          <w:rFonts w:ascii="Times New Roman" w:hAnsi="Times New Roman" w:cs="Times New Roman"/>
        </w:rPr>
      </w:pPr>
      <w:r>
        <w:rPr>
          <w:rFonts w:ascii="Times New Roman" w:hAnsi="Times New Roman" w:cs="Times New Roman"/>
        </w:rPr>
        <w:t xml:space="preserve">The classes that extends RuntimeException e.g. ArithmeticException, NullPointerException, ArrayIndexOutOfBoundsException etc.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All the Exception classes from java.lang package are Unchecked Exceptions</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3) Error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Error is irrecoverable </w:t>
      </w:r>
    </w:p>
    <w:p>
      <w:pPr>
        <w:pStyle w:val="4"/>
        <w:jc w:val="both"/>
        <w:rPr>
          <w:rFonts w:ascii="Times New Roman" w:hAnsi="Times New Roman" w:cs="Times New Roman"/>
          <w:b/>
          <w:bCs/>
        </w:rPr>
      </w:pPr>
      <w:r>
        <w:rPr>
          <w:rFonts w:ascii="Times New Roman" w:hAnsi="Times New Roman" w:cs="Times New Roman"/>
        </w:rPr>
        <w:t>e.g. OutOfMemoryError, VirtualMachineError, AssertionError etc.</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Checked exceptions should handled at compile time. It can be handled by using try –catch or usng throws clause.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try –catch is used to get exception message, where as throws clause is to suppress Exception at compile time.</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Java throws keyword ( throws clause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Java throws keyword is used to declare an exception. It gives an information to the programmer that there may occur an exception so it is better for the programmer to provide the exception handling code so that normal flow can be maintained.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Exception Handling is mainly used to handle the checked exceptions. If there occurs any unchecked exception such as NullPointerException, it is programmers fault that he is not performing check up before the code being used.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Syntax of java throws</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return_type   method_name()   throws   exception_class_name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//method code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Java throws example</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SampleException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"tray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10;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 xml:space="preserve"> == 0)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throw</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SampleException(</w:t>
      </w:r>
      <w:r>
        <w:rPr>
          <w:rFonts w:ascii="Times New Roman" w:hAnsi="Times New Roman" w:cs="Times New Roman"/>
          <w:color w:val="2A00FF"/>
          <w:lang w:val="en-US" w:eastAsia="en-US" w:bidi="te-IN"/>
        </w:rPr>
        <w:t>"Sample error"</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end"</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r>
        <w:rPr>
          <w:rFonts w:ascii="Times New Roman" w:hAnsi="Times New Roman" w:cs="Times New Roman"/>
          <w:b/>
          <w:bCs/>
          <w:color w:val="000000"/>
        </w:rPr>
        <w:t>Another example</w:t>
      </w:r>
    </w:p>
    <w:p>
      <w:pPr>
        <w:pStyle w:val="4"/>
        <w:jc w:val="both"/>
        <w:rPr>
          <w:rFonts w:ascii="Times New Roman" w:hAnsi="Times New Roman" w:cs="Times New Roman"/>
          <w:color w:val="000000"/>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SampleException</w:t>
      </w:r>
      <w:r>
        <w:rPr>
          <w:rFonts w:ascii="Times New Roman" w:hAnsi="Times New Roman" w:cs="Times New Roman"/>
          <w:color w:val="000000"/>
          <w:lang w:val="en-US" w:eastAsia="en-US" w:bidi="te-IN"/>
        </w:rPr>
        <w:t xml:space="preserve">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shd w:val="clear" w:color="auto" w:fill="C0C0C0"/>
          <w:lang w:val="en-US" w:eastAsia="en-US" w:bidi="te-IN"/>
        </w:rPr>
        <w:t>display</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end"</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SampleException</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"tray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10;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 xml:space="preserve"> == 0)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throw</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SampleException(</w:t>
      </w:r>
      <w:r>
        <w:rPr>
          <w:rFonts w:ascii="Times New Roman" w:hAnsi="Times New Roman" w:cs="Times New Roman"/>
          <w:color w:val="2A00FF"/>
          <w:lang w:val="en-US" w:eastAsia="en-US" w:bidi="te-IN"/>
        </w:rPr>
        <w:t>"Sample error"</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r>
        <w:rPr>
          <w:rFonts w:ascii="Times New Roman" w:hAnsi="Times New Roman" w:cs="Times New Roman"/>
          <w:color w:val="000000"/>
        </w:rPr>
        <w:t>If called method is having throws clause, then calling methods also must have throws clause or it should hadeld by using try-catch.</w:t>
      </w:r>
    </w:p>
    <w:p>
      <w:pPr>
        <w:pStyle w:val="4"/>
        <w:jc w:val="both"/>
        <w:rPr>
          <w:rFonts w:ascii="Times New Roman" w:hAnsi="Times New Roman" w:cs="Times New Roman"/>
          <w:color w:val="000000"/>
        </w:rPr>
      </w:pPr>
    </w:p>
    <w:p>
      <w:pPr>
        <w:pStyle w:val="4"/>
        <w:jc w:val="both"/>
        <w:rPr>
          <w:rFonts w:ascii="Times New Roman" w:hAnsi="Times New Roman" w:cs="Times New Roman"/>
          <w:b/>
          <w:bCs/>
          <w:color w:val="000000"/>
        </w:rPr>
      </w:pPr>
      <w:r>
        <w:rPr>
          <w:rFonts w:ascii="Times New Roman" w:hAnsi="Times New Roman" w:cs="Times New Roman"/>
          <w:b/>
          <w:bCs/>
          <w:color w:val="000000"/>
        </w:rPr>
        <w:t>Throws clause with multiple Exceptions</w:t>
      </w:r>
    </w:p>
    <w:p>
      <w:pPr>
        <w:pStyle w:val="4"/>
        <w:jc w:val="both"/>
        <w:rPr>
          <w:rFonts w:ascii="Times New Roman" w:hAnsi="Times New Roman" w:cs="Times New Roman"/>
          <w:color w:val="000000"/>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IOException, SampleExeption, SQLException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display</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end"</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Throws clause handling  multiple</w:t>
      </w:r>
      <w:r>
        <w:rPr>
          <w:rFonts w:ascii="Times New Roman" w:hAnsi="Times New Roman" w:cs="Times New Roman"/>
          <w:b/>
          <w:bCs/>
          <w:color w:val="000000"/>
        </w:rPr>
        <w:t xml:space="preserve">  </w:t>
      </w:r>
      <w:r>
        <w:rPr>
          <w:rFonts w:ascii="Times New Roman" w:hAnsi="Times New Roman" w:cs="Times New Roman"/>
          <w:color w:val="000000"/>
        </w:rPr>
        <w:t>Exceptions</w:t>
      </w:r>
    </w:p>
    <w:p>
      <w:pPr>
        <w:pStyle w:val="4"/>
        <w:jc w:val="both"/>
        <w:rPr>
          <w:rFonts w:ascii="Times New Roman" w:hAnsi="Times New Roman" w:cs="Times New Roman"/>
          <w:color w:val="000000"/>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Exception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display</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end"</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r>
        <w:rPr>
          <w:rFonts w:ascii="Times New Roman" w:hAnsi="Times New Roman" w:cs="Times New Roman"/>
          <w:b/>
          <w:bCs/>
          <w:color w:val="000000"/>
        </w:rPr>
        <w:t>If called method has throws clause then, calling method also must have throws clause.</w:t>
      </w:r>
    </w:p>
    <w:p>
      <w:pPr>
        <w:pStyle w:val="4"/>
        <w:jc w:val="both"/>
        <w:rPr>
          <w:rFonts w:ascii="Times New Roman" w:hAnsi="Times New Roman" w:cs="Times New Roman"/>
          <w:b/>
          <w:bCs/>
          <w:color w:val="000000"/>
        </w:rPr>
      </w:pPr>
    </w:p>
    <w:p>
      <w:pPr>
        <w:pStyle w:val="4"/>
        <w:jc w:val="both"/>
        <w:rPr>
          <w:rFonts w:ascii="Times New Roman" w:hAnsi="Times New Roman" w:cs="Times New Roman"/>
          <w:color w:val="000000"/>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SampleException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display</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end"</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SampleException</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show</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show(String[]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SampleException</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"tray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10;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 xml:space="preserve"> == 0)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throw</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SampleException(</w:t>
      </w:r>
      <w:r>
        <w:rPr>
          <w:rFonts w:ascii="Times New Roman" w:hAnsi="Times New Roman" w:cs="Times New Roman"/>
          <w:color w:val="2A00FF"/>
          <w:lang w:val="en-US" w:eastAsia="en-US" w:bidi="te-IN"/>
        </w:rPr>
        <w:t>"Sample error"</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b/>
          <w:bCs/>
          <w:lang w:val="en-US" w:eastAsia="en-US" w:bidi="te-IN"/>
        </w:rPr>
      </w:pPr>
      <w:r>
        <w:rPr>
          <w:rFonts w:ascii="Times New Roman" w:hAnsi="Times New Roman" w:cs="Times New Roman"/>
          <w:b/>
          <w:bCs/>
          <w:color w:val="000000"/>
        </w:rPr>
        <w:t xml:space="preserve">Rasing exception in the Called method and hadling local to  method.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display</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end"</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"tray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10;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w:t>
      </w:r>
      <w:r>
        <w:rPr>
          <w:rFonts w:ascii="Times New Roman" w:hAnsi="Times New Roman" w:cs="Times New Roman"/>
          <w:color w:val="000000"/>
          <w:shd w:val="clear" w:color="auto" w:fill="C0C0C0"/>
          <w:lang w:val="en-US" w:eastAsia="en-US" w:bidi="te-IN"/>
        </w:rPr>
        <w:t>ArithmeticException</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pStyle w:val="4"/>
        <w:jc w:val="both"/>
        <w:rPr>
          <w:rFonts w:ascii="Times New Roman" w:hAnsi="Times New Roman" w:cs="Times New Roman"/>
          <w:b/>
          <w:bCs/>
          <w:color w:val="000000"/>
        </w:rPr>
      </w:pPr>
      <w:r>
        <w:rPr>
          <w:rFonts w:ascii="Times New Roman" w:hAnsi="Times New Roman" w:cs="Times New Roman"/>
          <w:b/>
          <w:bCs/>
          <w:color w:val="000000"/>
        </w:rPr>
        <w:t xml:space="preserve">Rasing exception in the Called method and hadling inside the calling  method. </w:t>
      </w:r>
    </w:p>
    <w:p>
      <w:pPr>
        <w:pStyle w:val="4"/>
        <w:jc w:val="both"/>
        <w:rPr>
          <w:rFonts w:ascii="Times New Roman" w:hAnsi="Times New Roman" w:cs="Times New Roman"/>
          <w:color w:val="000000"/>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display</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(ArithmeticException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end"</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"tray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10;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w:t>
      </w:r>
      <w:r>
        <w:rPr>
          <w:rFonts w:ascii="Times New Roman" w:hAnsi="Times New Roman" w:cs="Times New Roman"/>
          <w:color w:val="000000"/>
          <w:shd w:val="clear" w:color="auto" w:fill="C0C0C0"/>
          <w:lang w:val="en-US" w:eastAsia="en-US" w:bidi="te-IN"/>
        </w:rPr>
        <w:t>NullPointerException</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pStyle w:val="4"/>
        <w:jc w:val="both"/>
        <w:rPr>
          <w:rFonts w:ascii="Times New Roman" w:hAnsi="Times New Roman" w:cs="Times New Roman"/>
          <w:b/>
          <w:bCs/>
          <w:color w:val="000000"/>
        </w:rPr>
      </w:pPr>
      <w:r>
        <w:rPr>
          <w:rFonts w:ascii="Times New Roman" w:hAnsi="Times New Roman" w:cs="Times New Roman"/>
          <w:b/>
          <w:bCs/>
          <w:color w:val="000000"/>
        </w:rPr>
        <w:t>Method re-throwing an exception :</w:t>
      </w:r>
    </w:p>
    <w:p>
      <w:pPr>
        <w:pStyle w:val="4"/>
        <w:jc w:val="both"/>
        <w:rPr>
          <w:rFonts w:ascii="Times New Roman" w:hAnsi="Times New Roman" w:cs="Times New Roman"/>
          <w:color w:val="000000"/>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display</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(ArithmeticException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end"</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"tray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10;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(ArithmeticException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"divide by zero error "</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throw</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xml:space="preserve">;// re throwing exception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Program to skip catch block .</w:t>
      </w:r>
    </w:p>
    <w:p>
      <w:pPr>
        <w:pStyle w:val="4"/>
        <w:jc w:val="both"/>
        <w:rPr>
          <w:rFonts w:ascii="Times New Roman" w:hAnsi="Times New Roman" w:cs="Times New Roman"/>
        </w:rPr>
      </w:pPr>
    </w:p>
    <w:p>
      <w:pPr>
        <w:pStyle w:val="4"/>
        <w:jc w:val="both"/>
        <w:rPr>
          <w:rFonts w:ascii="Times New Roman" w:hAnsi="Times New Roman" w:cs="Times New Roma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"tray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10;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(ArithmeticException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00"/>
          <w:lang w:val="en-US" w:eastAsia="en-US" w:bidi="te-IN"/>
        </w:rPr>
        <w:t>exit</w:t>
      </w:r>
      <w:r>
        <w:rPr>
          <w:rFonts w:ascii="Times New Roman" w:hAnsi="Times New Roman" w:cs="Times New Roman"/>
          <w:color w:val="000000"/>
          <w:lang w:val="en-US" w:eastAsia="en-US" w:bidi="te-IN"/>
        </w:rPr>
        <w:t>(0);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"divide by zero error "</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end"</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Difference between throw and throws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There are many differences between throw and throws keywords. A list of differences between throw and throws are given below:</w:t>
      </w:r>
    </w:p>
    <w:p>
      <w:pPr>
        <w:pStyle w:val="4"/>
        <w:jc w:val="both"/>
        <w:rPr>
          <w:rFonts w:ascii="Times New Roman" w:hAnsi="Times New Roman" w:cs="Times New Roman"/>
        </w:rPr>
      </w:pPr>
    </w:p>
    <w:tbl>
      <w:tblPr>
        <w:tblStyle w:val="26"/>
        <w:tblW w:w="8825" w:type="dxa"/>
        <w:tblInd w:w="638" w:type="dxa"/>
        <w:tblLayout w:type="fixed"/>
        <w:tblCellMar>
          <w:top w:w="0" w:type="dxa"/>
          <w:left w:w="10" w:type="dxa"/>
          <w:bottom w:w="0" w:type="dxa"/>
          <w:right w:w="10" w:type="dxa"/>
        </w:tblCellMar>
      </w:tblPr>
      <w:tblGrid>
        <w:gridCol w:w="4427"/>
        <w:gridCol w:w="4398"/>
      </w:tblGrid>
      <w:tr>
        <w:tblPrEx>
          <w:tblCellMar>
            <w:top w:w="0" w:type="dxa"/>
            <w:left w:w="10" w:type="dxa"/>
            <w:bottom w:w="0" w:type="dxa"/>
            <w:right w:w="10" w:type="dxa"/>
          </w:tblCellMar>
        </w:tblPrEx>
        <w:tc>
          <w:tcPr>
            <w:tcW w:w="4427" w:type="dxa"/>
            <w:tcBorders>
              <w:top w:val="single" w:color="000080" w:sz="2" w:space="0"/>
              <w:left w:val="single" w:color="000080" w:sz="2" w:space="0"/>
              <w:bottom w:val="single" w:color="000080" w:sz="2" w:space="0"/>
              <w:right w:val="nil"/>
            </w:tcBorders>
            <w:shd w:val="clear" w:color="auto" w:fill="FFFFFF"/>
          </w:tcPr>
          <w:p>
            <w:pPr>
              <w:pStyle w:val="4"/>
              <w:jc w:val="center"/>
              <w:rPr>
                <w:rFonts w:ascii="Times New Roman" w:hAnsi="Times New Roman" w:cs="Times New Roman"/>
                <w:b/>
                <w:bCs/>
              </w:rPr>
            </w:pPr>
            <w:r>
              <w:rPr>
                <w:rFonts w:ascii="Times New Roman" w:hAnsi="Times New Roman" w:cs="Times New Roman"/>
                <w:b/>
                <w:bCs/>
              </w:rPr>
              <w:t>throw</w:t>
            </w:r>
          </w:p>
        </w:tc>
        <w:tc>
          <w:tcPr>
            <w:tcW w:w="4398" w:type="dxa"/>
            <w:tcBorders>
              <w:top w:val="single" w:color="000080" w:sz="2" w:space="0"/>
              <w:left w:val="single" w:color="000080" w:sz="2" w:space="0"/>
              <w:bottom w:val="single" w:color="000080" w:sz="2" w:space="0"/>
              <w:right w:val="single" w:color="000080" w:sz="2" w:space="0"/>
            </w:tcBorders>
            <w:shd w:val="clear" w:color="auto" w:fill="FFFFFF"/>
          </w:tcPr>
          <w:p>
            <w:pPr>
              <w:pStyle w:val="4"/>
              <w:jc w:val="center"/>
              <w:rPr>
                <w:rFonts w:ascii="Times New Roman" w:hAnsi="Times New Roman" w:cs="Times New Roman"/>
              </w:rPr>
            </w:pPr>
            <w:r>
              <w:rPr>
                <w:rFonts w:ascii="Times New Roman" w:hAnsi="Times New Roman" w:cs="Times New Roman"/>
                <w:b/>
                <w:bCs/>
              </w:rPr>
              <w:t>throws</w:t>
            </w:r>
          </w:p>
        </w:tc>
      </w:tr>
      <w:tr>
        <w:tblPrEx>
          <w:tblCellMar>
            <w:top w:w="0" w:type="dxa"/>
            <w:left w:w="10" w:type="dxa"/>
            <w:bottom w:w="0" w:type="dxa"/>
            <w:right w:w="10" w:type="dxa"/>
          </w:tblCellMar>
        </w:tblPrEx>
        <w:tc>
          <w:tcPr>
            <w:tcW w:w="4427"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Java throw keyword is used to explicitly throw an exception.</w:t>
            </w:r>
          </w:p>
        </w:tc>
        <w:tc>
          <w:tcPr>
            <w:tcW w:w="4398"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rPr>
              <w:t>Java throws keyword is used to declare an exception.</w:t>
            </w:r>
          </w:p>
        </w:tc>
      </w:tr>
      <w:tr>
        <w:tblPrEx>
          <w:tblCellMar>
            <w:top w:w="0" w:type="dxa"/>
            <w:left w:w="10" w:type="dxa"/>
            <w:bottom w:w="0" w:type="dxa"/>
            <w:right w:w="10" w:type="dxa"/>
          </w:tblCellMar>
        </w:tblPrEx>
        <w:tc>
          <w:tcPr>
            <w:tcW w:w="4427"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Throw key word is throw Checked exceptions.</w:t>
            </w:r>
          </w:p>
        </w:tc>
        <w:tc>
          <w:tcPr>
            <w:tcW w:w="4398"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rPr>
              <w:t>Checked exception can be suppressed with throws.</w:t>
            </w:r>
          </w:p>
        </w:tc>
      </w:tr>
      <w:tr>
        <w:tblPrEx>
          <w:tblCellMar>
            <w:top w:w="0" w:type="dxa"/>
            <w:left w:w="10" w:type="dxa"/>
            <w:bottom w:w="0" w:type="dxa"/>
            <w:right w:w="10" w:type="dxa"/>
          </w:tblCellMar>
        </w:tblPrEx>
        <w:tc>
          <w:tcPr>
            <w:tcW w:w="4427"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Throw is followed by an instance.</w:t>
            </w:r>
          </w:p>
        </w:tc>
        <w:tc>
          <w:tcPr>
            <w:tcW w:w="4398"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rPr>
              <w:t>Throws is followed by class.</w:t>
            </w:r>
          </w:p>
        </w:tc>
      </w:tr>
      <w:tr>
        <w:tblPrEx>
          <w:tblCellMar>
            <w:top w:w="0" w:type="dxa"/>
            <w:left w:w="10" w:type="dxa"/>
            <w:bottom w:w="0" w:type="dxa"/>
            <w:right w:w="10" w:type="dxa"/>
          </w:tblCellMar>
        </w:tblPrEx>
        <w:tc>
          <w:tcPr>
            <w:tcW w:w="4427"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Throw is used within the method.</w:t>
            </w:r>
          </w:p>
        </w:tc>
        <w:tc>
          <w:tcPr>
            <w:tcW w:w="4398"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rPr>
              <w:t>Throws is used with the method signature.</w:t>
            </w:r>
          </w:p>
        </w:tc>
      </w:tr>
      <w:tr>
        <w:tblPrEx>
          <w:tblCellMar>
            <w:top w:w="0" w:type="dxa"/>
            <w:left w:w="10" w:type="dxa"/>
            <w:bottom w:w="0" w:type="dxa"/>
            <w:right w:w="10" w:type="dxa"/>
          </w:tblCellMar>
        </w:tblPrEx>
        <w:tc>
          <w:tcPr>
            <w:tcW w:w="4427"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We cannot throw multiple exceptions.</w:t>
            </w:r>
          </w:p>
        </w:tc>
        <w:tc>
          <w:tcPr>
            <w:tcW w:w="4398" w:type="dxa"/>
            <w:tcBorders>
              <w:top w:val="nil"/>
              <w:left w:val="single" w:color="000080" w:sz="2" w:space="0"/>
              <w:bottom w:val="single" w:color="000080" w:sz="2" w:space="0"/>
              <w:right w:val="single" w:color="000080" w:sz="2" w:space="0"/>
            </w:tcBorders>
            <w:shd w:val="clear" w:color="auto" w:fill="FFFFFF"/>
          </w:tcPr>
          <w:p>
            <w:pPr>
              <w:pStyle w:val="4"/>
              <w:rPr>
                <w:rFonts w:ascii="Times New Roman" w:hAnsi="Times New Roman" w:cs="Times New Roman"/>
                <w:kern w:val="2"/>
              </w:rPr>
            </w:pPr>
            <w:r>
              <w:rPr>
                <w:rFonts w:ascii="Times New Roman" w:hAnsi="Times New Roman" w:cs="Times New Roman"/>
              </w:rPr>
              <w:t>We can declare multiple exceptions e.g.</w:t>
            </w:r>
          </w:p>
          <w:p>
            <w:pPr>
              <w:pStyle w:val="4"/>
              <w:rPr>
                <w:rFonts w:ascii="Times New Roman" w:hAnsi="Times New Roman" w:cs="Times New Roman"/>
              </w:rPr>
            </w:pPr>
            <w:r>
              <w:rPr>
                <w:rFonts w:ascii="Times New Roman" w:hAnsi="Times New Roman" w:cs="Times New Roman"/>
              </w:rPr>
              <w:t>public void method() throws IOException,SQLException.</w:t>
            </w:r>
          </w:p>
        </w:tc>
      </w:tr>
    </w:tbl>
    <w:p>
      <w:pPr>
        <w:pStyle w:val="4"/>
        <w:jc w:val="both"/>
        <w:rPr>
          <w:rFonts w:ascii="Times New Roman" w:hAnsi="Times New Roman" w:cs="Times New Roman"/>
          <w:kern w:val="2"/>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Difference between final, finally and finalize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There are many differences between final, finally and finalize. A list of differences between final, finally and finalize are given below:</w:t>
      </w:r>
    </w:p>
    <w:p>
      <w:pPr>
        <w:pStyle w:val="4"/>
        <w:jc w:val="both"/>
        <w:rPr>
          <w:rFonts w:ascii="Times New Roman" w:hAnsi="Times New Roman" w:cs="Times New Roman"/>
        </w:rPr>
      </w:pPr>
    </w:p>
    <w:tbl>
      <w:tblPr>
        <w:tblStyle w:val="26"/>
        <w:tblW w:w="9275" w:type="dxa"/>
        <w:tblInd w:w="188" w:type="dxa"/>
        <w:tblLayout w:type="fixed"/>
        <w:tblCellMar>
          <w:top w:w="0" w:type="dxa"/>
          <w:left w:w="10" w:type="dxa"/>
          <w:bottom w:w="0" w:type="dxa"/>
          <w:right w:w="10" w:type="dxa"/>
        </w:tblCellMar>
      </w:tblPr>
      <w:tblGrid>
        <w:gridCol w:w="2970"/>
        <w:gridCol w:w="3330"/>
        <w:gridCol w:w="2975"/>
      </w:tblGrid>
      <w:tr>
        <w:tblPrEx>
          <w:tblCellMar>
            <w:top w:w="0" w:type="dxa"/>
            <w:left w:w="10" w:type="dxa"/>
            <w:bottom w:w="0" w:type="dxa"/>
            <w:right w:w="10" w:type="dxa"/>
          </w:tblCellMar>
        </w:tblPrEx>
        <w:tc>
          <w:tcPr>
            <w:tcW w:w="2970" w:type="dxa"/>
            <w:tcBorders>
              <w:top w:val="single" w:color="000080" w:sz="2" w:space="0"/>
              <w:left w:val="single" w:color="000080" w:sz="2" w:space="0"/>
              <w:bottom w:val="single" w:color="000080" w:sz="2" w:space="0"/>
              <w:right w:val="nil"/>
            </w:tcBorders>
            <w:shd w:val="clear" w:color="auto" w:fill="FFFFFF"/>
          </w:tcPr>
          <w:p>
            <w:pPr>
              <w:pStyle w:val="882"/>
              <w:jc w:val="both"/>
              <w:rPr>
                <w:rFonts w:ascii="Times New Roman" w:hAnsi="Times New Roman" w:cs="Times New Roman"/>
                <w:b/>
                <w:bCs/>
              </w:rPr>
            </w:pPr>
            <w:r>
              <w:rPr>
                <w:rFonts w:ascii="Times New Roman" w:hAnsi="Times New Roman" w:cs="Times New Roman"/>
                <w:b/>
                <w:bCs/>
              </w:rPr>
              <w:t>final</w:t>
            </w:r>
          </w:p>
        </w:tc>
        <w:tc>
          <w:tcPr>
            <w:tcW w:w="3330" w:type="dxa"/>
            <w:tcBorders>
              <w:top w:val="single" w:color="000080" w:sz="2" w:space="0"/>
              <w:left w:val="single" w:color="000080" w:sz="2" w:space="0"/>
              <w:bottom w:val="single" w:color="000080" w:sz="2" w:space="0"/>
              <w:right w:val="nil"/>
            </w:tcBorders>
            <w:shd w:val="clear" w:color="auto" w:fill="FFFFFF"/>
          </w:tcPr>
          <w:p>
            <w:pPr>
              <w:pStyle w:val="882"/>
              <w:jc w:val="both"/>
              <w:rPr>
                <w:rFonts w:ascii="Times New Roman" w:hAnsi="Times New Roman" w:cs="Times New Roman"/>
                <w:b/>
                <w:bCs/>
              </w:rPr>
            </w:pPr>
            <w:r>
              <w:rPr>
                <w:rFonts w:ascii="Times New Roman" w:hAnsi="Times New Roman" w:cs="Times New Roman"/>
                <w:b/>
                <w:bCs/>
              </w:rPr>
              <w:t>finally</w:t>
            </w:r>
          </w:p>
        </w:tc>
        <w:tc>
          <w:tcPr>
            <w:tcW w:w="297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b/>
                <w:bCs/>
              </w:rPr>
              <w:t>Finalize</w:t>
            </w:r>
          </w:p>
        </w:tc>
      </w:tr>
      <w:tr>
        <w:tblPrEx>
          <w:tblCellMar>
            <w:top w:w="0" w:type="dxa"/>
            <w:left w:w="10" w:type="dxa"/>
            <w:bottom w:w="0" w:type="dxa"/>
            <w:right w:w="10" w:type="dxa"/>
          </w:tblCellMar>
        </w:tblPrEx>
        <w:tc>
          <w:tcPr>
            <w:tcW w:w="297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kern w:val="2"/>
              </w:rPr>
            </w:pPr>
            <w:r>
              <w:rPr>
                <w:rFonts w:ascii="Times New Roman" w:hAnsi="Times New Roman" w:cs="Times New Roman"/>
              </w:rPr>
              <w:t xml:space="preserve">Final is used to apply restrictions on class, method and variable. </w:t>
            </w:r>
          </w:p>
          <w:p>
            <w:pPr>
              <w:pStyle w:val="882"/>
              <w:jc w:val="both"/>
              <w:rPr>
                <w:rFonts w:ascii="Times New Roman" w:hAnsi="Times New Roman" w:cs="Times New Roman"/>
              </w:rPr>
            </w:pPr>
          </w:p>
          <w:p>
            <w:pPr>
              <w:pStyle w:val="882"/>
              <w:jc w:val="both"/>
              <w:rPr>
                <w:rFonts w:ascii="Times New Roman" w:hAnsi="Times New Roman" w:cs="Times New Roman"/>
              </w:rPr>
            </w:pPr>
            <w:r>
              <w:rPr>
                <w:rFonts w:ascii="Times New Roman" w:hAnsi="Times New Roman" w:cs="Times New Roman"/>
              </w:rPr>
              <w:t xml:space="preserve">Final class can't be inherited, </w:t>
            </w:r>
          </w:p>
          <w:p>
            <w:pPr>
              <w:pStyle w:val="882"/>
              <w:jc w:val="both"/>
              <w:rPr>
                <w:rFonts w:ascii="Times New Roman" w:hAnsi="Times New Roman" w:cs="Times New Roman"/>
              </w:rPr>
            </w:pPr>
            <w:r>
              <w:rPr>
                <w:rFonts w:ascii="Times New Roman" w:hAnsi="Times New Roman" w:cs="Times New Roman"/>
              </w:rPr>
              <w:t xml:space="preserve">final method can't be overridden and </w:t>
            </w:r>
          </w:p>
          <w:p>
            <w:pPr>
              <w:pStyle w:val="882"/>
              <w:jc w:val="both"/>
              <w:rPr>
                <w:rFonts w:ascii="Times New Roman" w:hAnsi="Times New Roman" w:cs="Times New Roman"/>
              </w:rPr>
            </w:pPr>
            <w:r>
              <w:rPr>
                <w:rFonts w:ascii="Times New Roman" w:hAnsi="Times New Roman" w:cs="Times New Roman"/>
              </w:rPr>
              <w:t>final variable value can't be changed.</w:t>
            </w:r>
          </w:p>
        </w:tc>
        <w:tc>
          <w:tcPr>
            <w:tcW w:w="333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kern w:val="2"/>
              </w:rPr>
            </w:pPr>
            <w:r>
              <w:rPr>
                <w:rFonts w:ascii="Times New Roman" w:hAnsi="Times New Roman" w:cs="Times New Roman"/>
              </w:rPr>
              <w:t xml:space="preserve">Finally is used to place important code, </w:t>
            </w:r>
          </w:p>
          <w:p>
            <w:pPr>
              <w:pStyle w:val="882"/>
              <w:jc w:val="both"/>
              <w:rPr>
                <w:rFonts w:ascii="Times New Roman" w:hAnsi="Times New Roman" w:cs="Times New Roman"/>
              </w:rPr>
            </w:pPr>
            <w:r>
              <w:rPr>
                <w:rFonts w:ascii="Times New Roman" w:hAnsi="Times New Roman" w:cs="Times New Roman"/>
              </w:rPr>
              <w:t>it will be executed whether exception is handled or not.</w:t>
            </w:r>
          </w:p>
        </w:tc>
        <w:tc>
          <w:tcPr>
            <w:tcW w:w="297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kern w:val="2"/>
              </w:rPr>
            </w:pPr>
            <w:r>
              <w:rPr>
                <w:rFonts w:ascii="Times New Roman" w:hAnsi="Times New Roman" w:cs="Times New Roman"/>
              </w:rPr>
              <w:t>Finalize is used to perform clean up processing just before object is garbage collected.</w:t>
            </w:r>
          </w:p>
          <w:p>
            <w:pPr>
              <w:pStyle w:val="882"/>
              <w:jc w:val="both"/>
              <w:rPr>
                <w:rFonts w:ascii="Times New Roman" w:hAnsi="Times New Roman" w:cs="Times New Roman"/>
              </w:rPr>
            </w:pPr>
          </w:p>
        </w:tc>
      </w:tr>
      <w:tr>
        <w:tblPrEx>
          <w:tblCellMar>
            <w:top w:w="0" w:type="dxa"/>
            <w:left w:w="10" w:type="dxa"/>
            <w:bottom w:w="0" w:type="dxa"/>
            <w:right w:w="10" w:type="dxa"/>
          </w:tblCellMar>
        </w:tblPrEx>
        <w:tc>
          <w:tcPr>
            <w:tcW w:w="297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Final is a keyword.</w:t>
            </w:r>
          </w:p>
        </w:tc>
        <w:tc>
          <w:tcPr>
            <w:tcW w:w="333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Finally is a block.</w:t>
            </w:r>
          </w:p>
        </w:tc>
        <w:tc>
          <w:tcPr>
            <w:tcW w:w="297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Finalize is a method.</w:t>
            </w:r>
          </w:p>
        </w:tc>
      </w:tr>
    </w:tbl>
    <w:p>
      <w:pPr>
        <w:pStyle w:val="4"/>
        <w:jc w:val="both"/>
        <w:rPr>
          <w:rFonts w:ascii="Times New Roman" w:hAnsi="Times New Roman" w:cs="Times New Roman"/>
          <w:kern w:val="2"/>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1.can you diferentiate between final, finally and finalize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final</w:t>
      </w:r>
      <w:r>
        <w:rPr>
          <w:rFonts w:ascii="Times New Roman" w:hAnsi="Times New Roman" w:cs="Times New Roman"/>
        </w:rPr>
        <w:t xml:space="preserve"> is an access modifier, it can be used with class, it's data members, methods and also with local variable.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Final data member is constant.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Final local varaibles also constant.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Final mathod can not be overridden in child class.</w:t>
      </w:r>
    </w:p>
    <w:p>
      <w:pPr>
        <w:pStyle w:val="4"/>
        <w:jc w:val="both"/>
        <w:rPr>
          <w:rFonts w:ascii="Times New Roman" w:hAnsi="Times New Roman" w:cs="Times New Roman"/>
        </w:rPr>
      </w:pPr>
      <w:r>
        <w:rPr>
          <w:rFonts w:ascii="Times New Roman" w:hAnsi="Times New Roman" w:cs="Times New Roman"/>
        </w:rPr>
        <w:t>Final class prevents from inheritance.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Finally</w:t>
      </w:r>
      <w:r>
        <w:rPr>
          <w:rFonts w:ascii="Times New Roman" w:hAnsi="Times New Roman" w:cs="Times New Roman"/>
        </w:rPr>
        <w:t>: it block for exception handling, it executes fot any conditions such, normally terminate or abnormally terminated.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Finalize</w:t>
      </w:r>
      <w:r>
        <w:rPr>
          <w:rFonts w:ascii="Times New Roman" w:hAnsi="Times New Roman" w:cs="Times New Roman"/>
        </w:rPr>
        <w:t>:  it is method from Object. It will be called automatically, when object is cleared by the Garbage collector.</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2.can we compile java program with out main method.</w:t>
      </w:r>
    </w:p>
    <w:p>
      <w:pPr>
        <w:pStyle w:val="4"/>
        <w:jc w:val="both"/>
        <w:rPr>
          <w:rFonts w:ascii="Times New Roman" w:hAnsi="Times New Roman" w:cs="Times New Roman"/>
        </w:rPr>
      </w:pPr>
      <w:r>
        <w:rPr>
          <w:rFonts w:ascii="Times New Roman" w:hAnsi="Times New Roman" w:cs="Times New Roman"/>
        </w:rPr>
        <w:t>Ans: Yes we can compile.</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3. Is it compulsory for a Try Block to be followed by a Catch Block in Java for Exception handling?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Try block needs to be followed by either Catch block or Finally block or both. Any exception thrown from try block needs to be either caught in the catch block or else any specific tasks to be performed before code abortion are put in the Finally block.</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4. Is there any way to skip Finally block of exception even if some exception occurs in the exception block?</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If an exception is raised in Try block, control passes to catch block if it exists otherwise to finally block. Finally block is always executed when an exception occurs and the only way to avoid execution of any statements in Finally block is by aborting the code forcibly by writing following line of code at the end of try block:</w:t>
      </w:r>
    </w:p>
    <w:p>
      <w:pPr>
        <w:pStyle w:val="4"/>
        <w:jc w:val="both"/>
        <w:rPr>
          <w:rFonts w:ascii="Times New Roman" w:hAnsi="Times New Roman" w:cs="Times New Roman"/>
        </w:rPr>
      </w:pPr>
      <w:r>
        <w:rPr>
          <w:rFonts w:ascii="Times New Roman" w:hAnsi="Times New Roman" w:cs="Times New Roman"/>
        </w:rPr>
        <w:t>System.exit(0);</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sz w:val="40"/>
          <w:szCs w:val="40"/>
        </w:rPr>
      </w:pPr>
      <w:r>
        <w:rPr>
          <w:rFonts w:ascii="Times New Roman" w:hAnsi="Times New Roman" w:cs="Times New Roman"/>
          <w:b/>
          <w:bCs/>
          <w:sz w:val="40"/>
          <w:szCs w:val="40"/>
        </w:rPr>
        <w:t>Collection Frame Work</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Collections in java is a framework that provides an architecture to store and manipulate the group of objects.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All the operations that you perform on a data such as searching, sorting, insertion, manipulation, deletion etc. can be performed by Java Collections.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Collection simply means a single unit of objects. Java Collection framework provides many interfaces (Set, List, Queue, Deque etc.) and classes (ArrayList, Vector, LinkedList, PriorityQueue, HashSet, LinkedHashSet, TreeSet etc).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What is Collection in java</w:t>
      </w:r>
    </w:p>
    <w:p>
      <w:pPr>
        <w:pStyle w:val="4"/>
        <w:jc w:val="both"/>
        <w:rPr>
          <w:rFonts w:ascii="Times New Roman" w:hAnsi="Times New Roman" w:cs="Times New Roman"/>
        </w:rPr>
      </w:pPr>
      <w:r>
        <w:rPr>
          <w:rFonts w:ascii="Times New Roman" w:hAnsi="Times New Roman" w:cs="Times New Roman"/>
        </w:rPr>
        <w:t>Collection represents a single unit of objects i.e. a group.</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b/>
          <w:bCs/>
        </w:rPr>
        <w:t>What is framework in java</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provides readymade architecture.</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represents set of classes and interface.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Hierarchy of Collection Framework</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Let us see the hierarchy of collection framework.The java.util package contains all the classes and interfaces for Collection framework.</w:t>
      </w:r>
    </w:p>
    <w:p>
      <w:pPr>
        <w:pStyle w:val="4"/>
        <w:jc w:val="both"/>
        <w:rPr>
          <w:rFonts w:ascii="Times New Roman" w:hAnsi="Times New Roman" w:cs="Times New Roman"/>
          <w:lang w:val="en-US"/>
        </w:rPr>
      </w:pPr>
      <w:r>
        <w:rPr>
          <w:lang w:val="en-US" w:eastAsia="en-US" w:bidi="ar-SA"/>
        </w:rPr>
        <w:drawing>
          <wp:anchor distT="0" distB="0" distL="114935" distR="114935" simplePos="0" relativeHeight="251672576" behindDoc="0" locked="0" layoutInCell="1" allowOverlap="1">
            <wp:simplePos x="0" y="0"/>
            <wp:positionH relativeFrom="column">
              <wp:posOffset>493395</wp:posOffset>
            </wp:positionH>
            <wp:positionV relativeFrom="paragraph">
              <wp:posOffset>123825</wp:posOffset>
            </wp:positionV>
            <wp:extent cx="5422900" cy="4835525"/>
            <wp:effectExtent l="19050" t="0" r="635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40"/>
                    <a:srcRect/>
                    <a:stretch>
                      <a:fillRect/>
                    </a:stretch>
                  </pic:blipFill>
                  <pic:spPr>
                    <a:xfrm>
                      <a:off x="0" y="0"/>
                      <a:ext cx="5422900" cy="4835525"/>
                    </a:xfrm>
                    <a:prstGeom prst="rect">
                      <a:avLst/>
                    </a:prstGeom>
                    <a:solidFill>
                      <a:srgbClr val="FFFFFF"/>
                    </a:solidFill>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Methods of Collection interface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There are many methods declared in the Collection interface. They are as follows:</w:t>
      </w:r>
    </w:p>
    <w:p>
      <w:pPr>
        <w:pStyle w:val="4"/>
        <w:jc w:val="both"/>
        <w:rPr>
          <w:rFonts w:ascii="Times New Roman" w:hAnsi="Times New Roman" w:cs="Times New Roman"/>
        </w:rPr>
      </w:pPr>
    </w:p>
    <w:tbl>
      <w:tblPr>
        <w:tblStyle w:val="26"/>
        <w:tblW w:w="9275" w:type="dxa"/>
        <w:tblInd w:w="278" w:type="dxa"/>
        <w:tblLayout w:type="fixed"/>
        <w:tblCellMar>
          <w:top w:w="0" w:type="dxa"/>
          <w:left w:w="10" w:type="dxa"/>
          <w:bottom w:w="0" w:type="dxa"/>
          <w:right w:w="10" w:type="dxa"/>
        </w:tblCellMar>
      </w:tblPr>
      <w:tblGrid>
        <w:gridCol w:w="450"/>
        <w:gridCol w:w="3960"/>
        <w:gridCol w:w="4865"/>
      </w:tblGrid>
      <w:tr>
        <w:tblPrEx>
          <w:tblCellMar>
            <w:top w:w="0" w:type="dxa"/>
            <w:left w:w="10" w:type="dxa"/>
            <w:bottom w:w="0" w:type="dxa"/>
            <w:right w:w="10" w:type="dxa"/>
          </w:tblCellMar>
        </w:tblPrEx>
        <w:tc>
          <w:tcPr>
            <w:tcW w:w="450" w:type="dxa"/>
            <w:tcBorders>
              <w:top w:val="single" w:color="000080" w:sz="2" w:space="0"/>
              <w:left w:val="single" w:color="000080" w:sz="2" w:space="0"/>
              <w:bottom w:val="single" w:color="000080" w:sz="2" w:space="0"/>
              <w:right w:val="nil"/>
            </w:tcBorders>
            <w:shd w:val="clear" w:color="auto" w:fill="FFFFFF"/>
          </w:tcPr>
          <w:p>
            <w:pPr>
              <w:pStyle w:val="882"/>
              <w:jc w:val="both"/>
              <w:rPr>
                <w:rFonts w:ascii="Times New Roman" w:hAnsi="Times New Roman" w:cs="Times New Roman"/>
                <w:b/>
                <w:bCs/>
              </w:rPr>
            </w:pPr>
            <w:r>
              <w:rPr>
                <w:rFonts w:ascii="Times New Roman" w:hAnsi="Times New Roman" w:cs="Times New Roman"/>
                <w:b/>
                <w:bCs/>
              </w:rPr>
              <w:t>No.</w:t>
            </w:r>
          </w:p>
        </w:tc>
        <w:tc>
          <w:tcPr>
            <w:tcW w:w="3960" w:type="dxa"/>
            <w:tcBorders>
              <w:top w:val="single" w:color="000080" w:sz="2" w:space="0"/>
              <w:left w:val="single" w:color="000080" w:sz="2" w:space="0"/>
              <w:bottom w:val="single" w:color="000080" w:sz="2" w:space="0"/>
              <w:right w:val="nil"/>
            </w:tcBorders>
            <w:shd w:val="clear" w:color="auto" w:fill="FFFFFF"/>
          </w:tcPr>
          <w:p>
            <w:pPr>
              <w:pStyle w:val="882"/>
              <w:jc w:val="both"/>
              <w:rPr>
                <w:rFonts w:ascii="Times New Roman" w:hAnsi="Times New Roman" w:cs="Times New Roman"/>
                <w:b/>
                <w:bCs/>
              </w:rPr>
            </w:pPr>
            <w:r>
              <w:rPr>
                <w:rFonts w:ascii="Times New Roman" w:hAnsi="Times New Roman" w:cs="Times New Roman"/>
                <w:b/>
                <w:bCs/>
              </w:rPr>
              <w:t>Method</w:t>
            </w:r>
          </w:p>
        </w:tc>
        <w:tc>
          <w:tcPr>
            <w:tcW w:w="486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b/>
                <w:bCs/>
              </w:rPr>
              <w:t>Description</w:t>
            </w:r>
          </w:p>
        </w:tc>
      </w:tr>
      <w:tr>
        <w:tblPrEx>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1.</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boolean  add(Object   element)</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is used to insert an element in this collection.</w:t>
            </w:r>
          </w:p>
        </w:tc>
      </w:tr>
      <w:tr>
        <w:tblPrEx>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2.</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boolean addAll(Collection c)</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is used to insert the specified collection elements in the invoking collection.</w:t>
            </w:r>
          </w:p>
        </w:tc>
      </w:tr>
      <w:tr>
        <w:tblPrEx>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3.</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boolean remove(Object element)</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is used to delete an element from this collection.</w:t>
            </w:r>
          </w:p>
        </w:tc>
      </w:tr>
      <w:tr>
        <w:tblPrEx>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4.</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boolean removeAll(Collection c )</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is used to delete all the elements of specified collection from the invoking collection.</w:t>
            </w:r>
          </w:p>
        </w:tc>
      </w:tr>
      <w:tr>
        <w:tblPrEx>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5.</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boolean retainAll(Collection c)</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is used to delete all the elements of invoking collection except the specified collection.</w:t>
            </w:r>
          </w:p>
        </w:tc>
      </w:tr>
      <w:tr>
        <w:tblPrEx>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6.</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int size()</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 the total number of elements in the collection.</w:t>
            </w:r>
          </w:p>
        </w:tc>
      </w:tr>
      <w:tr>
        <w:tblPrEx>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7.</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void clear()</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removes the total no of element from the collection.</w:t>
            </w:r>
          </w:p>
        </w:tc>
      </w:tr>
      <w:tr>
        <w:tblPrEx>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8.</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boolean contains(Object element)</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is used to search an element.</w:t>
            </w:r>
          </w:p>
        </w:tc>
      </w:tr>
      <w:tr>
        <w:tblPrEx>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9.</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boolean containsAll(Collection c)</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is used to search the specified collection in this collection.</w:t>
            </w:r>
          </w:p>
        </w:tc>
      </w:tr>
      <w:tr>
        <w:tblPrEx>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10.</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Iterator iterator()</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an iterator.</w:t>
            </w:r>
          </w:p>
        </w:tc>
      </w:tr>
      <w:tr>
        <w:tblPrEx>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11.</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Object [] toArray()</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converts collection into array.</w:t>
            </w:r>
          </w:p>
        </w:tc>
      </w:tr>
      <w:tr>
        <w:tblPrEx>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12.</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boolean isEmpty()</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checks if collection is empty.</w:t>
            </w:r>
          </w:p>
        </w:tc>
      </w:tr>
      <w:tr>
        <w:tblPrEx>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13.</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boolean equals(Object element)</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matches two collection.</w:t>
            </w:r>
          </w:p>
        </w:tc>
      </w:tr>
      <w:tr>
        <w:tblPrEx>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14.</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int hashCode()</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the hashcode number for collection.</w:t>
            </w:r>
          </w:p>
        </w:tc>
      </w:tr>
    </w:tbl>
    <w:p>
      <w:pPr>
        <w:pStyle w:val="4"/>
        <w:jc w:val="both"/>
        <w:rPr>
          <w:rFonts w:ascii="Times New Roman" w:hAnsi="Times New Roman" w:cs="Times New Roman"/>
          <w:kern w:val="2"/>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Iterator interface</w:t>
      </w:r>
    </w:p>
    <w:p>
      <w:pPr>
        <w:pStyle w:val="4"/>
        <w:jc w:val="both"/>
        <w:rPr>
          <w:rFonts w:ascii="Times New Roman" w:hAnsi="Times New Roman" w:cs="Times New Roman"/>
        </w:rPr>
      </w:pPr>
      <w:r>
        <w:rPr>
          <w:rFonts w:ascii="Times New Roman" w:hAnsi="Times New Roman" w:cs="Times New Roman"/>
        </w:rPr>
        <w:t>Iterator interface provides the facility of iterating the elements in forward direction only.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Methods of Iterator interface</w:t>
      </w:r>
    </w:p>
    <w:p>
      <w:pPr>
        <w:pStyle w:val="4"/>
        <w:jc w:val="both"/>
        <w:rPr>
          <w:rFonts w:ascii="Times New Roman" w:hAnsi="Times New Roman" w:cs="Times New Roman"/>
        </w:rPr>
      </w:pPr>
      <w:r>
        <w:rPr>
          <w:rFonts w:ascii="Times New Roman" w:hAnsi="Times New Roman" w:cs="Times New Roman"/>
        </w:rPr>
        <w:t>There are only three methods in the Iterator interface. They are:</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public boolean hasNext() it returns true if iterator has more elements.</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public object next() it returns the element and moves the cursor pointer to the next element.</w:t>
      </w:r>
    </w:p>
    <w:p>
      <w:pPr>
        <w:pStyle w:val="4"/>
        <w:jc w:val="both"/>
        <w:rPr>
          <w:rFonts w:ascii="Times New Roman" w:hAnsi="Times New Roman" w:cs="Times New Roman"/>
          <w:b/>
          <w:bCs/>
        </w:rPr>
      </w:pPr>
      <w:r>
        <w:rPr>
          <w:rFonts w:ascii="Times New Roman" w:hAnsi="Times New Roman" w:eastAsia="Times New Roman" w:cs="Times New Roman"/>
        </w:rPr>
        <w:t xml:space="preserve">    </w:t>
      </w:r>
      <w:r>
        <w:rPr>
          <w:rFonts w:ascii="Times New Roman" w:hAnsi="Times New Roman" w:cs="Times New Roman"/>
        </w:rPr>
        <w:t>public void remove() it removes the last elements returned by the iterator. It is rarely used.</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Java ArrayList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ArrayList class uses a dynamic array for storing the elements. It extends AbstractList class and implements List interface.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ArrayList class can contain duplicate elements.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ArrayList class maintains insertion order.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ArrayList class is non synchronized.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ArrayList allows random access because array works at the index basis.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In Java ArrayList class, manipulation is slow because a lot of shifting needs to be occurred if any element is removed from the array list.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Java Non-generic Vs Generic Collection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collection framework was non-generic before JDK 1.5. Since 1.5, it is generic.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new generic collection allows you to have only one type of object in collection. Now it is type safe so typecasting is not required at run time.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Let's see the old non-generic example of creating java collection.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ArrayList   al  =  new ArrayList();//creating old non-generic arraylist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non-generic will take any object :</w:t>
      </w:r>
    </w:p>
    <w:p>
      <w:pPr>
        <w:pStyle w:val="4"/>
        <w:jc w:val="both"/>
        <w:rPr>
          <w:rFonts w:ascii="Times New Roman" w:hAnsi="Times New Roman" w:cs="Times New Roman"/>
        </w:rPr>
      </w:pPr>
      <w:r>
        <w:rPr>
          <w:rFonts w:ascii="Times New Roman" w:hAnsi="Times New Roman" w:cs="Times New Roman"/>
        </w:rPr>
        <w:t>we can add any object to array list: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al.add(employee);</w:t>
      </w:r>
    </w:p>
    <w:p>
      <w:pPr>
        <w:pStyle w:val="4"/>
        <w:jc w:val="both"/>
        <w:rPr>
          <w:rFonts w:ascii="Times New Roman" w:hAnsi="Times New Roman" w:cs="Times New Roman"/>
        </w:rPr>
      </w:pPr>
      <w:r>
        <w:rPr>
          <w:rFonts w:ascii="Times New Roman" w:hAnsi="Times New Roman" w:cs="Times New Roman"/>
        </w:rPr>
        <w:t>al.add(student);</w:t>
      </w:r>
    </w:p>
    <w:p>
      <w:pPr>
        <w:pStyle w:val="4"/>
        <w:jc w:val="both"/>
        <w:rPr>
          <w:rFonts w:ascii="Times New Roman" w:hAnsi="Times New Roman" w:cs="Times New Roman"/>
        </w:rPr>
      </w:pPr>
      <w:r>
        <w:rPr>
          <w:rFonts w:ascii="Times New Roman" w:hAnsi="Times New Roman" w:cs="Times New Roman"/>
        </w:rPr>
        <w:t>al.add(customer);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Let's see the new generic example of creating java collection.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ArrayList  &lt;String&gt;  al = new ArrayList &lt;String&gt; ();//creating new generic arraylist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 generic collection, we specify the type in angular braces. Now ArrayList is forced to have only specified type of objects in it. If you try to add another type of object, it gives compile time error.</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Example of Java ArrayList class</w:t>
      </w:r>
    </w:p>
    <w:p>
      <w:pPr>
        <w:pStyle w:val="4"/>
        <w:jc w:val="both"/>
        <w:rPr>
          <w:rFonts w:ascii="Times New Roman" w:hAnsi="Times New Roman" w:cs="Times New Roman"/>
          <w:b/>
          <w:bCs/>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java.util.ArrayList;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java.util.Iterator;</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ArrayList &lt; Integer &gt;  </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ArrayList&lt; Integer &gt;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.add(</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Integer(10));</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.add(20);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.add(30);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.add(40);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.add(50);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.add(60);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.add(70);</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reading </w:t>
      </w:r>
      <w:r>
        <w:rPr>
          <w:rFonts w:ascii="Times New Roman" w:hAnsi="Times New Roman" w:cs="Times New Roman"/>
          <w:color w:val="3F7F5F"/>
          <w:u w:val="single"/>
          <w:lang w:val="en-US" w:eastAsia="en-US" w:bidi="te-IN"/>
        </w:rPr>
        <w:t>arryalist</w:t>
      </w:r>
      <w:r>
        <w:rPr>
          <w:rFonts w:ascii="Times New Roman" w:hAnsi="Times New Roman" w:cs="Times New Roman"/>
          <w:color w:val="3F7F5F"/>
          <w:lang w:val="en-US" w:eastAsia="en-US" w:bidi="te-IN"/>
        </w:rPr>
        <w:t xml:space="preserve"> elements</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//1st way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"array elements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//2nd way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=0;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 xml:space="preserve">.size() ;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.get(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//3rd way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(Integer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//4th way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Iterator &lt;Integer&gt; </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.iterator();</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.hasNext())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Integer </w:t>
      </w:r>
      <w:r>
        <w:rPr>
          <w:rFonts w:ascii="Times New Roman" w:hAnsi="Times New Roman" w:cs="Times New Roman"/>
          <w:color w:val="6A3E3E"/>
          <w:lang w:val="en-US" w:eastAsia="en-US" w:bidi="te-IN"/>
        </w:rPr>
        <w:t>nextInteger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.next();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w:t>
      </w:r>
      <w:r>
        <w:rPr>
          <w:rFonts w:ascii="Times New Roman" w:hAnsi="Times New Roman" w:cs="Times New Roman"/>
          <w:color w:val="6A3E3E"/>
          <w:lang w:val="en-US" w:eastAsia="en-US" w:bidi="te-IN"/>
        </w:rPr>
        <w:t>nextInteger</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java.util.ArrayList;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java.util.Iterator;</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ArrayList &lt;String&gt; </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ArrayList &lt;String&gt;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 no of elements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.size());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.isEmpty())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"empty"</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"Not empty"</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"hadoop"</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 no of elements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.size());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"1st element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.get(0));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"last element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.get(</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.size()-1));</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to insert element at required index.</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 xml:space="preserve">.add(0, </w:t>
      </w:r>
      <w:r>
        <w:rPr>
          <w:rFonts w:ascii="Times New Roman" w:hAnsi="Times New Roman" w:cs="Times New Roman"/>
          <w:color w:val="2A00FF"/>
          <w:lang w:val="en-US" w:eastAsia="en-US" w:bidi="te-IN"/>
        </w:rPr>
        <w:t>"oracle"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 xml:space="preserve">.add(2, </w:t>
      </w:r>
      <w:r>
        <w:rPr>
          <w:rFonts w:ascii="Times New Roman" w:hAnsi="Times New Roman" w:cs="Times New Roman"/>
          <w:color w:val="2A00FF"/>
          <w:lang w:val="en-US" w:eastAsia="en-US" w:bidi="te-IN"/>
        </w:rPr>
        <w:t>"html"</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str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.remove(0);</w:t>
      </w:r>
      <w:r>
        <w:rPr>
          <w:rFonts w:ascii="Times New Roman" w:hAnsi="Times New Roman" w:cs="Times New Roman"/>
          <w:color w:val="3F7F5F"/>
          <w:lang w:val="en-US" w:eastAsia="en-US" w:bidi="te-IN"/>
        </w:rPr>
        <w:t>// physically removes</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str</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str1</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.get(0);</w:t>
      </w:r>
      <w:r>
        <w:rPr>
          <w:rFonts w:ascii="Times New Roman" w:hAnsi="Times New Roman" w:cs="Times New Roman"/>
          <w:color w:val="3F7F5F"/>
          <w:lang w:val="en-US" w:eastAsia="en-US" w:bidi="te-IN"/>
        </w:rPr>
        <w:t>// read only, will not remove physically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str1</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.size());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.isEmpty())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"empty "</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 not empty "</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.clear();</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.isEmpty())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"empty "</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 not empty "</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b/>
          <w:bCs/>
          <w:lang w:val="en-US" w:eastAsia="en-US" w:bidi="te-IN"/>
        </w:rPr>
      </w:pPr>
      <w:r>
        <w:rPr>
          <w:rFonts w:ascii="Times New Roman" w:hAnsi="Times New Roman" w:cs="Times New Roman"/>
          <w:b/>
          <w:bCs/>
          <w:lang w:val="en-US" w:eastAsia="en-US" w:bidi="te-IN"/>
        </w:rPr>
        <w:t>Another example</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java.util.ArrayList;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w:t>
      </w:r>
      <w:r>
        <w:rPr>
          <w:rFonts w:ascii="Times New Roman" w:hAnsi="Times New Roman" w:cs="Times New Roman"/>
          <w:color w:val="000000"/>
          <w:u w:val="single"/>
          <w:lang w:val="en-US" w:eastAsia="en-US" w:bidi="te-IN"/>
        </w:rPr>
        <w:t>java.util.Iterator</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ArrayList  &lt;String&gt;  </w:t>
      </w:r>
      <w:r>
        <w:rPr>
          <w:rFonts w:ascii="Times New Roman" w:hAnsi="Times New Roman" w:cs="Times New Roman"/>
          <w:color w:val="6A3E3E"/>
          <w:lang w:val="en-US" w:eastAsia="en-US" w:bidi="te-IN"/>
        </w:rPr>
        <w:t>al1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ArrayList &lt;String&gt;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al1</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"hive"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al1</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"sqoop"</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al1</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"pig"</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al1</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"hbase"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al1</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"mapper"</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ArrayList &lt;String&gt; </w:t>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ArrayList &lt;String&gt;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"jsp"</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"servlet"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"html"</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"spring"</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.addAll(</w:t>
      </w:r>
      <w:r>
        <w:rPr>
          <w:rFonts w:ascii="Times New Roman" w:hAnsi="Times New Roman" w:cs="Times New Roman"/>
          <w:color w:val="6A3E3E"/>
          <w:lang w:val="en-US" w:eastAsia="en-US" w:bidi="te-IN"/>
        </w:rPr>
        <w:t>al1</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.containsAll(</w:t>
      </w:r>
      <w:r>
        <w:rPr>
          <w:rFonts w:ascii="Times New Roman" w:hAnsi="Times New Roman" w:cs="Times New Roman"/>
          <w:color w:val="6A3E3E"/>
          <w:lang w:val="en-US" w:eastAsia="en-US" w:bidi="te-IN"/>
        </w:rPr>
        <w:t>al1</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"contains all"</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"no contains"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.remove(</w:t>
      </w:r>
      <w:r>
        <w:rPr>
          <w:rFonts w:ascii="Times New Roman" w:hAnsi="Times New Roman" w:cs="Times New Roman"/>
          <w:color w:val="2A00FF"/>
          <w:lang w:val="en-US" w:eastAsia="en-US" w:bidi="te-IN"/>
        </w:rPr>
        <w:t>"hive"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.containsAll(</w:t>
      </w:r>
      <w:r>
        <w:rPr>
          <w:rFonts w:ascii="Times New Roman" w:hAnsi="Times New Roman" w:cs="Times New Roman"/>
          <w:color w:val="6A3E3E"/>
          <w:lang w:val="en-US" w:eastAsia="en-US" w:bidi="te-IN"/>
        </w:rPr>
        <w:t>al1</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"contains all"</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"not contain"</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.contains(</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 xml:space="preserve">) &amp;&amp; </w:t>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.contains(</w:t>
      </w:r>
      <w:r>
        <w:rPr>
          <w:rFonts w:ascii="Times New Roman" w:hAnsi="Times New Roman" w:cs="Times New Roman"/>
          <w:color w:val="2A00FF"/>
          <w:lang w:val="en-US" w:eastAsia="en-US" w:bidi="te-IN"/>
        </w:rPr>
        <w:t>"hadoop"</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"Yes"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"no"</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ArrayList &lt;String&gt; </w:t>
      </w:r>
      <w:r>
        <w:rPr>
          <w:rFonts w:ascii="Times New Roman" w:hAnsi="Times New Roman" w:cs="Times New Roman"/>
          <w:color w:val="6A3E3E"/>
          <w:lang w:val="en-US" w:eastAsia="en-US" w:bidi="te-IN"/>
        </w:rPr>
        <w:t>al3</w:t>
      </w:r>
      <w:r>
        <w:rPr>
          <w:rFonts w:ascii="Times New Roman" w:hAnsi="Times New Roman" w:cs="Times New Roman"/>
          <w:color w:val="000000"/>
          <w:lang w:val="en-US" w:eastAsia="en-US" w:bidi="te-IN"/>
        </w:rPr>
        <w:t xml:space="preserve"> = </w:t>
      </w:r>
      <w:r>
        <w:rPr>
          <w:rFonts w:ascii="Times New Roman" w:hAnsi="Times New Roman" w:cs="Times New Roman"/>
          <w:color w:val="000000"/>
          <w:u w:val="single"/>
          <w:lang w:val="en-US" w:eastAsia="en-US" w:bidi="te-IN"/>
        </w:rPr>
        <w:t>(ArrayList &lt;String&gt; )</w:t>
      </w:r>
      <w:r>
        <w:rPr>
          <w:rFonts w:ascii="Times New Roman" w:hAnsi="Times New Roman" w:cs="Times New Roman"/>
          <w:color w:val="6A3E3E"/>
          <w:u w:val="single"/>
          <w:lang w:val="en-US" w:eastAsia="en-US" w:bidi="te-IN"/>
        </w:rPr>
        <w:t>al2</w:t>
      </w:r>
      <w:r>
        <w:rPr>
          <w:rFonts w:ascii="Times New Roman" w:hAnsi="Times New Roman" w:cs="Times New Roman"/>
          <w:color w:val="000000"/>
          <w:u w:val="single"/>
          <w:lang w:val="en-US" w:eastAsia="en-US" w:bidi="te-IN"/>
        </w:rPr>
        <w:t>.clone()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al3</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pStyle w:val="4"/>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java.util.ArrayList;</w:t>
      </w:r>
    </w:p>
    <w:p>
      <w:pPr>
        <w:pStyle w:val="4"/>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java.util.Iterator;</w:t>
      </w:r>
    </w:p>
    <w:p>
      <w:pPr>
        <w:pStyle w:val="4"/>
        <w:jc w:val="both"/>
        <w:rPr>
          <w:rFonts w:ascii="Times New Roman" w:hAnsi="Times New Roman" w:eastAsia="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TestCollection</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ArrayList&lt;String&gt; </w:t>
      </w:r>
      <w:r>
        <w:rPr>
          <w:rFonts w:ascii="Times New Roman" w:hAnsi="Times New Roman" w:cs="Times New Roman"/>
          <w:color w:val="6A3E3E"/>
        </w:rPr>
        <w:t>al</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ArrayList&lt;String&gt;();</w:t>
      </w:r>
      <w:r>
        <w:rPr>
          <w:rFonts w:ascii="Times New Roman" w:hAnsi="Times New Roman" w:cs="Times New Roman"/>
          <w:color w:val="3F7F5F"/>
        </w:rPr>
        <w:t xml:space="preserve">// creating </w:t>
      </w:r>
      <w:r>
        <w:rPr>
          <w:rFonts w:ascii="Times New Roman" w:hAnsi="Times New Roman" w:cs="Times New Roman"/>
          <w:color w:val="3F7F5F"/>
          <w:u w:val="single"/>
        </w:rPr>
        <w:t>arraylist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"Ravi"</w:t>
      </w:r>
      <w:r>
        <w:rPr>
          <w:rFonts w:ascii="Times New Roman" w:hAnsi="Times New Roman" w:cs="Times New Roman"/>
          <w:color w:val="000000"/>
        </w:rPr>
        <w:t>);</w:t>
      </w:r>
      <w:r>
        <w:rPr>
          <w:rFonts w:ascii="Times New Roman" w:hAnsi="Times New Roman" w:cs="Times New Roman"/>
          <w:color w:val="3F7F5F"/>
        </w:rPr>
        <w:t xml:space="preserve">// adding object in </w:t>
      </w:r>
      <w:r>
        <w:rPr>
          <w:rFonts w:ascii="Times New Roman" w:hAnsi="Times New Roman" w:cs="Times New Roman"/>
          <w:color w:val="3F7F5F"/>
          <w:u w:val="single"/>
        </w:rPr>
        <w:t>arraylist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"Vijay"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"Ravi"</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"Ajay"</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Iterato</w:t>
      </w:r>
      <w:r>
        <w:rPr>
          <w:rFonts w:ascii="Times New Roman" w:hAnsi="Times New Roman" w:cs="Times New Roman"/>
          <w:color w:val="000000"/>
          <w:u w:val="single"/>
        </w:rPr>
        <w:t>r</w:t>
      </w:r>
      <w:r>
        <w:rPr>
          <w:rFonts w:ascii="Times New Roman" w:hAnsi="Times New Roman" w:cs="Times New Roman"/>
          <w:color w:val="000000"/>
        </w:rPr>
        <w:t xml:space="preserve"> </w:t>
      </w:r>
      <w:r>
        <w:rPr>
          <w:rFonts w:ascii="Times New Roman" w:hAnsi="Times New Roman" w:cs="Times New Roman"/>
          <w:color w:val="6A3E3E"/>
        </w:rPr>
        <w:t>itr</w:t>
      </w:r>
      <w:r>
        <w:rPr>
          <w:rFonts w:ascii="Times New Roman" w:hAnsi="Times New Roman" w:cs="Times New Roman"/>
          <w:color w:val="000000"/>
        </w:rPr>
        <w:t xml:space="preserve"> = </w:t>
      </w:r>
      <w:r>
        <w:rPr>
          <w:rFonts w:ascii="Times New Roman" w:hAnsi="Times New Roman" w:cs="Times New Roman"/>
          <w:color w:val="6A3E3E"/>
        </w:rPr>
        <w:t>al</w:t>
      </w:r>
      <w:r>
        <w:rPr>
          <w:rFonts w:ascii="Times New Roman" w:hAnsi="Times New Roman" w:cs="Times New Roman"/>
          <w:color w:val="000000"/>
        </w:rPr>
        <w:t>.iterator();</w:t>
      </w:r>
      <w:r>
        <w:rPr>
          <w:rFonts w:ascii="Times New Roman" w:hAnsi="Times New Roman" w:cs="Times New Roman"/>
          <w:color w:val="3F7F5F"/>
        </w:rPr>
        <w:t xml:space="preserve">// getting Iterator from </w:t>
      </w:r>
      <w:r>
        <w:rPr>
          <w:rFonts w:ascii="Times New Roman" w:hAnsi="Times New Roman" w:cs="Times New Roman"/>
          <w:color w:val="3F7F5F"/>
          <w:u w:val="single"/>
        </w:rPr>
        <w:t>arraylist</w:t>
      </w:r>
      <w:r>
        <w:rPr>
          <w:rFonts w:ascii="Times New Roman" w:hAnsi="Times New Roman" w:cs="Times New Roman"/>
          <w:color w:val="3F7F5F"/>
        </w:rPr>
        <w:t xml:space="preserve"> to</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3F7F5F"/>
        </w:rPr>
        <w:t>// traverse elements</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 xml:space="preserve"> (</w:t>
      </w:r>
      <w:r>
        <w:rPr>
          <w:rFonts w:ascii="Times New Roman" w:hAnsi="Times New Roman" w:cs="Times New Roman"/>
          <w:color w:val="6A3E3E"/>
        </w:rPr>
        <w:t>itr</w:t>
      </w:r>
      <w:r>
        <w:rPr>
          <w:rFonts w:ascii="Times New Roman" w:hAnsi="Times New Roman" w:cs="Times New Roman"/>
          <w:color w:val="000000"/>
        </w:rPr>
        <w:t>.hasNext())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itr</w:t>
      </w:r>
      <w:r>
        <w:rPr>
          <w:rFonts w:ascii="Times New Roman" w:hAnsi="Times New Roman" w:cs="Times New Roman"/>
          <w:color w:val="000000"/>
        </w:rPr>
        <w:t>.next());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eastAsia="Times New Roman" w:cs="Times New Roman"/>
        </w:rPr>
      </w:pPr>
      <w:r>
        <w:rPr>
          <w:rFonts w:ascii="Times New Roman" w:hAnsi="Times New Roman" w:cs="Times New Roman"/>
        </w:rPr>
        <w:t>O/p:</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Ravi</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Vijay</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Ravi</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Ajay</w:t>
      </w:r>
    </w:p>
    <w:p>
      <w:pPr>
        <w:pStyle w:val="4"/>
        <w:jc w:val="both"/>
        <w:rPr>
          <w:rFonts w:ascii="Times New Roman" w:hAnsi="Times New Roman" w:eastAsia="Times New Roman" w:cs="Times New Roman"/>
        </w:rPr>
      </w:pPr>
      <w:r>
        <w:rPr>
          <w:rFonts w:ascii="Times New Roman" w:hAnsi="Times New Roman" w:cs="Times New Roman"/>
          <w:b/>
          <w:bCs/>
        </w:rPr>
        <w:t>Iterating the elements of Collection by for-each loop</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b/>
          <w:color w:val="7F0055"/>
        </w:rPr>
        <w:t>import</w:t>
      </w:r>
      <w:r>
        <w:rPr>
          <w:rFonts w:ascii="Times New Roman" w:hAnsi="Times New Roman" w:cs="Times New Roman"/>
          <w:color w:val="000000"/>
        </w:rPr>
        <w:t xml:space="preserve"> java.util.ArrayList;</w:t>
      </w:r>
    </w:p>
    <w:p>
      <w:pPr>
        <w:pStyle w:val="4"/>
        <w:jc w:val="both"/>
        <w:rPr>
          <w:rFonts w:ascii="Times New Roman" w:hAnsi="Times New Roman" w:cs="Times New Roman"/>
        </w:rPr>
      </w:pPr>
    </w:p>
    <w:p>
      <w:pPr>
        <w:pStyle w:val="4"/>
        <w:jc w:val="both"/>
        <w:rPr>
          <w:rFonts w:ascii="Times New Roman" w:hAnsi="Times New Roman" w:eastAsia="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TestCollection</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ArrayList&lt;String&gt; </w:t>
      </w:r>
      <w:r>
        <w:rPr>
          <w:rFonts w:ascii="Times New Roman" w:hAnsi="Times New Roman" w:cs="Times New Roman"/>
          <w:color w:val="6A3E3E"/>
        </w:rPr>
        <w:t>al</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ArrayList&lt;String&gt;();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"Ravi"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"Vijay"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"Ravi"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"Ajay"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(String </w:t>
      </w:r>
      <w:r>
        <w:rPr>
          <w:rFonts w:ascii="Times New Roman" w:hAnsi="Times New Roman" w:cs="Times New Roman"/>
          <w:color w:val="6A3E3E"/>
        </w:rPr>
        <w:t>obj</w:t>
      </w:r>
      <w:r>
        <w:rPr>
          <w:rFonts w:ascii="Times New Roman" w:hAnsi="Times New Roman" w:cs="Times New Roman"/>
          <w:color w:val="000000"/>
        </w:rPr>
        <w:t xml:space="preserve"> : </w:t>
      </w:r>
      <w:r>
        <w:rPr>
          <w:rFonts w:ascii="Times New Roman" w:hAnsi="Times New Roman" w:cs="Times New Roman"/>
          <w:color w:val="6A3E3E"/>
        </w:rPr>
        <w:t>al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obj</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O/p:</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Ravi</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Vijay</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Ravi</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Ajay</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User-defined class objects in Java ArrayList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Employee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empNum</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String </w:t>
      </w:r>
      <w:r>
        <w:rPr>
          <w:rFonts w:ascii="Times New Roman" w:hAnsi="Times New Roman" w:cs="Times New Roman"/>
          <w:color w:val="0000C0"/>
        </w:rPr>
        <w:t>empName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0000C0"/>
        </w:rPr>
        <w:t>empSalary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0000C0"/>
        </w:rPr>
        <w:t>empGender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getEmpNum()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empNum</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setEmpNum(</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empNum</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empNum</w:t>
      </w:r>
      <w:r>
        <w:rPr>
          <w:rFonts w:ascii="Times New Roman" w:hAnsi="Times New Roman" w:cs="Times New Roman"/>
          <w:color w:val="000000"/>
        </w:rPr>
        <w:t xml:space="preserve"> = </w:t>
      </w:r>
      <w:r>
        <w:rPr>
          <w:rFonts w:ascii="Times New Roman" w:hAnsi="Times New Roman" w:cs="Times New Roman"/>
          <w:color w:val="6A3E3E"/>
        </w:rPr>
        <w:t>empNum</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String getEmpName()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empName</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setEmpName(String </w:t>
      </w:r>
      <w:r>
        <w:rPr>
          <w:rFonts w:ascii="Times New Roman" w:hAnsi="Times New Roman" w:cs="Times New Roman"/>
          <w:color w:val="6A3E3E"/>
        </w:rPr>
        <w:t>empName</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empName</w:t>
      </w:r>
      <w:r>
        <w:rPr>
          <w:rFonts w:ascii="Times New Roman" w:hAnsi="Times New Roman" w:cs="Times New Roman"/>
          <w:color w:val="000000"/>
        </w:rPr>
        <w:t xml:space="preserve"> = </w:t>
      </w:r>
      <w:r>
        <w:rPr>
          <w:rFonts w:ascii="Times New Roman" w:hAnsi="Times New Roman" w:cs="Times New Roman"/>
          <w:color w:val="6A3E3E"/>
        </w:rPr>
        <w:t>empName</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double</w:t>
      </w:r>
      <w:r>
        <w:rPr>
          <w:rFonts w:ascii="Times New Roman" w:hAnsi="Times New Roman" w:cs="Times New Roman"/>
          <w:color w:val="000000"/>
        </w:rPr>
        <w:t xml:space="preserve"> getEmpSalary()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empSalary</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setEmpSalary(</w:t>
      </w: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6A3E3E"/>
        </w:rPr>
        <w:t>empSalary</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empSalary</w:t>
      </w:r>
      <w:r>
        <w:rPr>
          <w:rFonts w:ascii="Times New Roman" w:hAnsi="Times New Roman" w:cs="Times New Roman"/>
          <w:color w:val="000000"/>
        </w:rPr>
        <w:t xml:space="preserve"> = </w:t>
      </w:r>
      <w:r>
        <w:rPr>
          <w:rFonts w:ascii="Times New Roman" w:hAnsi="Times New Roman" w:cs="Times New Roman"/>
          <w:color w:val="6A3E3E"/>
        </w:rPr>
        <w:t>empSalary</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getEmpGender()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empGender</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setEmpGender(</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empGender</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empGender</w:t>
      </w:r>
      <w:r>
        <w:rPr>
          <w:rFonts w:ascii="Times New Roman" w:hAnsi="Times New Roman" w:cs="Times New Roman"/>
          <w:color w:val="000000"/>
        </w:rPr>
        <w:t xml:space="preserve"> = </w:t>
      </w:r>
      <w:r>
        <w:rPr>
          <w:rFonts w:ascii="Times New Roman" w:hAnsi="Times New Roman" w:cs="Times New Roman"/>
          <w:color w:val="6A3E3E"/>
        </w:rPr>
        <w:t>empGender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java.util.ArrayList;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java.util.Iterator;</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class</w:t>
      </w:r>
      <w:r>
        <w:rPr>
          <w:rFonts w:ascii="Times New Roman" w:hAnsi="Times New Roman" w:eastAsia="Times New Roman" w:cs="Times New Roman"/>
          <w:color w:val="000000"/>
          <w:kern w:val="0"/>
          <w:lang w:val="en-US" w:eastAsia="en-US" w:bidi="te-IN"/>
        </w:rPr>
        <w:t xml:space="preserve"> Test {</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static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void</w:t>
      </w:r>
      <w:r>
        <w:rPr>
          <w:rFonts w:ascii="Times New Roman" w:hAnsi="Times New Roman" w:eastAsia="Times New Roman" w:cs="Times New Roman"/>
          <w:color w:val="000000"/>
          <w:kern w:val="0"/>
          <w:lang w:val="en-US" w:eastAsia="en-US" w:bidi="te-IN"/>
        </w:rPr>
        <w:t xml:space="preserve"> main(String[] </w:t>
      </w:r>
      <w:r>
        <w:rPr>
          <w:rFonts w:ascii="Times New Roman" w:hAnsi="Times New Roman" w:eastAsia="Times New Roman" w:cs="Times New Roman"/>
          <w:color w:val="6A3E3E"/>
          <w:kern w:val="0"/>
          <w:lang w:val="en-US" w:eastAsia="en-US" w:bidi="te-IN"/>
        </w:rPr>
        <w:t>args</w:t>
      </w:r>
      <w:r>
        <w:rPr>
          <w:rFonts w:ascii="Times New Roman" w:hAnsi="Times New Roman" w:eastAsia="Times New Roman" w:cs="Times New Roman"/>
          <w:color w:val="000000"/>
          <w:kern w:val="0"/>
          <w:lang w:val="en-US" w:eastAsia="en-US" w:bidi="te-IN"/>
        </w:rPr>
        <w:t>) {</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ArrayList&lt;Employee&gt; </w:t>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ArrayList&lt;Employee&gt;();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Employee </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.setEmpNum(1001);</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2A00FF"/>
          <w:kern w:val="0"/>
          <w:lang w:val="en-US" w:eastAsia="en-US" w:bidi="te-IN"/>
        </w:rPr>
        <w:t>"nrit1"</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.setEmpSalary(5000);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2A00FF"/>
          <w:kern w:val="0"/>
          <w:lang w:val="en-US" w:eastAsia="en-US" w:bidi="te-IN"/>
        </w:rPr>
        <w:t>'M'</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.setEmpNum(1002);</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2A00FF"/>
          <w:kern w:val="0"/>
          <w:lang w:val="en-US" w:eastAsia="en-US" w:bidi="te-IN"/>
        </w:rPr>
        <w:t>"nrit2"</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.setEmpSalary(6000);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2A00FF"/>
          <w:kern w:val="0"/>
          <w:lang w:val="en-US" w:eastAsia="en-US" w:bidi="te-IN"/>
        </w:rPr>
        <w:t>'F'</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.setEmpNum(1003);</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2A00FF"/>
          <w:kern w:val="0"/>
          <w:lang w:val="en-US" w:eastAsia="en-US" w:bidi="te-IN"/>
        </w:rPr>
        <w:t>"nrit3"</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.setEmpSalary(7000);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2A00FF"/>
          <w:kern w:val="0"/>
          <w:lang w:val="en-US" w:eastAsia="en-US" w:bidi="te-IN"/>
        </w:rPr>
        <w:t>'M'</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vertAlign w:val="superscript"/>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.setEmpNum(1004);</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2A00FF"/>
          <w:kern w:val="0"/>
          <w:lang w:val="en-US" w:eastAsia="en-US" w:bidi="te-IN"/>
        </w:rPr>
        <w:t>"nrit4"</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.setEmpSalary(4000);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2A00FF"/>
          <w:kern w:val="0"/>
          <w:lang w:val="en-US" w:eastAsia="en-US" w:bidi="te-IN"/>
        </w:rPr>
        <w:t>'F'</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Iterator&lt;Employee&gt; </w:t>
      </w:r>
      <w:r>
        <w:rPr>
          <w:rFonts w:ascii="Times New Roman" w:hAnsi="Times New Roman" w:eastAsia="Times New Roman" w:cs="Times New Roman"/>
          <w:color w:val="6A3E3E"/>
          <w:kern w:val="0"/>
          <w:lang w:val="en-US" w:eastAsia="en-US" w:bidi="te-IN"/>
        </w:rPr>
        <w:t>iterator</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.iterator();</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while</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iterator</w:t>
      </w:r>
      <w:r>
        <w:rPr>
          <w:rFonts w:ascii="Times New Roman" w:hAnsi="Times New Roman" w:eastAsia="Times New Roman" w:cs="Times New Roman"/>
          <w:color w:val="000000"/>
          <w:kern w:val="0"/>
          <w:lang w:val="en-US" w:eastAsia="en-US" w:bidi="te-IN"/>
        </w:rPr>
        <w:t>.hasNext()) {</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Employee </w:t>
      </w:r>
      <w:r>
        <w:rPr>
          <w:rFonts w:ascii="Times New Roman" w:hAnsi="Times New Roman" w:eastAsia="Times New Roman" w:cs="Times New Roman"/>
          <w:color w:val="6A3E3E"/>
          <w:kern w:val="0"/>
          <w:lang w:val="en-US" w:eastAsia="en-US" w:bidi="te-IN"/>
        </w:rPr>
        <w:t>emp</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iterator</w:t>
      </w:r>
      <w:r>
        <w:rPr>
          <w:rFonts w:ascii="Times New Roman" w:hAnsi="Times New Roman" w:eastAsia="Times New Roman" w:cs="Times New Roman"/>
          <w:color w:val="000000"/>
          <w:kern w:val="0"/>
          <w:lang w:val="en-US" w:eastAsia="en-US" w:bidi="te-IN"/>
        </w:rPr>
        <w:t>.next();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int</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empNum</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w:t>
      </w:r>
      <w:r>
        <w:rPr>
          <w:rFonts w:ascii="Times New Roman" w:hAnsi="Times New Roman" w:eastAsia="Times New Roman" w:cs="Times New Roman"/>
          <w:color w:val="000000"/>
          <w:kern w:val="0"/>
          <w:lang w:val="en-US" w:eastAsia="en-US" w:bidi="te-IN"/>
        </w:rPr>
        <w:t>.getEmpNum();</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empName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w:t>
      </w:r>
      <w:r>
        <w:rPr>
          <w:rFonts w:ascii="Times New Roman" w:hAnsi="Times New Roman" w:eastAsia="Times New Roman" w:cs="Times New Roman"/>
          <w:color w:val="000000"/>
          <w:kern w:val="0"/>
          <w:lang w:val="en-US" w:eastAsia="en-US" w:bidi="te-IN"/>
        </w:rPr>
        <w:t>.getEmpName();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double</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empSalary</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w:t>
      </w:r>
      <w:r>
        <w:rPr>
          <w:rFonts w:ascii="Times New Roman" w:hAnsi="Times New Roman" w:eastAsia="Times New Roman" w:cs="Times New Roman"/>
          <w:color w:val="000000"/>
          <w:kern w:val="0"/>
          <w:lang w:val="en-US" w:eastAsia="en-US" w:bidi="te-IN"/>
        </w:rPr>
        <w:t>.getEmpSalary();</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char</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empGender</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w:t>
      </w:r>
      <w:r>
        <w:rPr>
          <w:rFonts w:ascii="Times New Roman" w:hAnsi="Times New Roman" w:eastAsia="Times New Roman" w:cs="Times New Roman"/>
          <w:color w:val="000000"/>
          <w:kern w:val="0"/>
          <w:lang w:val="en-US" w:eastAsia="en-US" w:bidi="te-IN"/>
        </w:rPr>
        <w:t>.getEmpGender();</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System.</w:t>
      </w:r>
      <w:r>
        <w:rPr>
          <w:rFonts w:ascii="Times New Roman" w:hAnsi="Times New Roman" w:eastAsia="Times New Roman" w:cs="Times New Roman"/>
          <w:b/>
          <w:bCs/>
          <w:i/>
          <w:iCs/>
          <w:color w:val="0000C0"/>
          <w:kern w:val="0"/>
          <w:lang w:val="en-US" w:eastAsia="en-US" w:bidi="te-IN"/>
        </w:rPr>
        <w:t>out</w:t>
      </w:r>
      <w:r>
        <w:rPr>
          <w:rFonts w:ascii="Times New Roman" w:hAnsi="Times New Roman" w:eastAsia="Times New Roman" w:cs="Times New Roman"/>
          <w:color w:val="000000"/>
          <w:kern w:val="0"/>
          <w:lang w:val="en-US" w:eastAsia="en-US" w:bidi="te-IN"/>
        </w:rPr>
        <w:t>.println(</w:t>
      </w:r>
      <w:r>
        <w:rPr>
          <w:rFonts w:ascii="Times New Roman" w:hAnsi="Times New Roman" w:eastAsia="Times New Roman" w:cs="Times New Roman"/>
          <w:color w:val="6A3E3E"/>
          <w:kern w:val="0"/>
          <w:lang w:val="en-US" w:eastAsia="en-US" w:bidi="te-IN"/>
        </w:rPr>
        <w:t>empNum</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"\t"</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empName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"\t"</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empSalary</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"\t"</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empGender</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rPr>
          <w:rFonts w:ascii="Times New Roman" w:hAnsi="Times New Roman" w:cs="Times New Roman"/>
          <w:b/>
          <w:bCs/>
          <w:color w:val="7F0055"/>
          <w:kern w:val="2"/>
          <w:lang w:val="en-US" w:eastAsia="en-US" w:bidi="te-IN"/>
        </w:rPr>
      </w:pPr>
      <w:r>
        <w:rPr>
          <w:rFonts w:ascii="Times New Roman" w:hAnsi="Times New Roman" w:eastAsia="Times New Roman" w:cs="Times New Roman"/>
          <w:color w:val="000000"/>
          <w:kern w:val="0"/>
          <w:lang w:val="en-US" w:eastAsia="en-US" w:bidi="te-IN"/>
        </w:rPr>
        <w:t>}</w:t>
      </w:r>
    </w:p>
    <w:p>
      <w:pPr>
        <w:widowControl/>
        <w:suppressAutoHyphens w:val="0"/>
        <w:autoSpaceDE w:val="0"/>
        <w:rPr>
          <w:rFonts w:ascii="Times New Roman" w:hAnsi="Times New Roman" w:cs="Times New Roman"/>
          <w:b/>
          <w:bCs/>
          <w:color w:val="7F0055"/>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Another Way:</w:t>
      </w:r>
    </w:p>
    <w:p>
      <w:pPr>
        <w:widowControl/>
        <w:suppressAutoHyphens w:val="0"/>
        <w:autoSpaceDE w:val="0"/>
        <w:rPr>
          <w:rFonts w:ascii="Times New Roman" w:hAnsi="Times New Roman" w:cs="Times New Roman"/>
          <w:b/>
          <w:bCs/>
          <w:color w:val="7F0055"/>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package</w:t>
      </w:r>
      <w:r>
        <w:rPr>
          <w:rFonts w:ascii="Times New Roman" w:hAnsi="Times New Roman" w:eastAsia="Times New Roman" w:cs="Times New Roman"/>
          <w:color w:val="000000"/>
          <w:kern w:val="0"/>
          <w:lang w:val="en-US" w:eastAsia="en-US" w:bidi="te-IN"/>
        </w:rPr>
        <w:t xml:space="preserve"> com.nrit.mnrao.test;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java.util.ArrayList;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java.util.Iterator;</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class</w:t>
      </w:r>
      <w:r>
        <w:rPr>
          <w:rFonts w:ascii="Times New Roman" w:hAnsi="Times New Roman" w:eastAsia="Times New Roman" w:cs="Times New Roman"/>
          <w:color w:val="000000"/>
          <w:kern w:val="0"/>
          <w:lang w:val="en-US" w:eastAsia="en-US" w:bidi="te-IN"/>
        </w:rPr>
        <w:t xml:space="preserve"> Test {</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static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void</w:t>
      </w:r>
      <w:r>
        <w:rPr>
          <w:rFonts w:ascii="Times New Roman" w:hAnsi="Times New Roman" w:eastAsia="Times New Roman" w:cs="Times New Roman"/>
          <w:color w:val="000000"/>
          <w:kern w:val="0"/>
          <w:lang w:val="en-US" w:eastAsia="en-US" w:bidi="te-IN"/>
        </w:rPr>
        <w:t xml:space="preserve"> main(String[] </w:t>
      </w:r>
      <w:r>
        <w:rPr>
          <w:rFonts w:ascii="Times New Roman" w:hAnsi="Times New Roman" w:eastAsia="Times New Roman" w:cs="Times New Roman"/>
          <w:color w:val="6A3E3E"/>
          <w:kern w:val="0"/>
          <w:lang w:val="en-US" w:eastAsia="en-US" w:bidi="te-IN"/>
        </w:rPr>
        <w:t>args</w:t>
      </w:r>
      <w:r>
        <w:rPr>
          <w:rFonts w:ascii="Times New Roman" w:hAnsi="Times New Roman" w:eastAsia="Times New Roman" w:cs="Times New Roman"/>
          <w:color w:val="000000"/>
          <w:kern w:val="0"/>
          <w:lang w:val="en-US" w:eastAsia="en-US" w:bidi="te-IN"/>
        </w:rPr>
        <w:t>) {</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record1</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"1001:nrit1:5000:M"</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record2</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"1002:nrit2:6000:F"</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record3</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"1003:nrit3:4500:M"</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record4</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"1004:nrit4:7000:F"</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ArrayList&lt;Employee&gt; </w:t>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ArrayList&lt;Employee&gt;();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Employee </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record1</w:t>
      </w:r>
      <w:r>
        <w:rPr>
          <w:rFonts w:ascii="Times New Roman" w:hAnsi="Times New Roman" w:eastAsia="Times New Roman" w:cs="Times New Roman"/>
          <w:color w:val="000000"/>
          <w:kern w:val="0"/>
          <w:lang w:val="en-US" w:eastAsia="en-US" w:bidi="te-IN"/>
        </w:rPr>
        <w:t>.split(</w:t>
      </w:r>
      <w:r>
        <w:rPr>
          <w:rFonts w:ascii="Times New Roman" w:hAnsi="Times New Roman" w:eastAsia="Times New Roman" w:cs="Times New Roman"/>
          <w:color w:val="2A00FF"/>
          <w:kern w:val="0"/>
          <w:lang w:val="en-US" w:eastAsia="en-US" w:bidi="te-IN"/>
        </w:rPr>
        <w:t>":"</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.setEmpNum(Integer.</w:t>
      </w:r>
      <w:r>
        <w:rPr>
          <w:rFonts w:ascii="Times New Roman" w:hAnsi="Times New Roman" w:eastAsia="Times New Roman" w:cs="Times New Roman"/>
          <w:i/>
          <w:iCs/>
          <w:color w:val="000000"/>
          <w:kern w:val="0"/>
          <w:lang w:val="en-US" w:eastAsia="en-US" w:bidi="te-IN"/>
        </w:rPr>
        <w:t>parseInt</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[1]);</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.setEmpSalary(Double.</w:t>
      </w:r>
      <w:r>
        <w:rPr>
          <w:rFonts w:ascii="Times New Roman" w:hAnsi="Times New Roman" w:eastAsia="Times New Roman" w:cs="Times New Roman"/>
          <w:i/>
          <w:iCs/>
          <w:color w:val="000000"/>
          <w:kern w:val="0"/>
          <w:lang w:val="en-US" w:eastAsia="en-US" w:bidi="te-IN"/>
        </w:rPr>
        <w:t>parseDouble</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[2]));</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[3].charAt(0));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record2</w:t>
      </w:r>
      <w:r>
        <w:rPr>
          <w:rFonts w:ascii="Times New Roman" w:hAnsi="Times New Roman" w:eastAsia="Times New Roman" w:cs="Times New Roman"/>
          <w:color w:val="000000"/>
          <w:kern w:val="0"/>
          <w:lang w:val="en-US" w:eastAsia="en-US" w:bidi="te-IN"/>
        </w:rPr>
        <w:t>.split(</w:t>
      </w:r>
      <w:r>
        <w:rPr>
          <w:rFonts w:ascii="Times New Roman" w:hAnsi="Times New Roman" w:eastAsia="Times New Roman" w:cs="Times New Roman"/>
          <w:color w:val="2A00FF"/>
          <w:kern w:val="0"/>
          <w:lang w:val="en-US" w:eastAsia="en-US" w:bidi="te-IN"/>
        </w:rPr>
        <w:t>":"</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.setEmpNum(Integer.</w:t>
      </w:r>
      <w:r>
        <w:rPr>
          <w:rFonts w:ascii="Times New Roman" w:hAnsi="Times New Roman" w:eastAsia="Times New Roman" w:cs="Times New Roman"/>
          <w:i/>
          <w:iCs/>
          <w:color w:val="000000"/>
          <w:kern w:val="0"/>
          <w:lang w:val="en-US" w:eastAsia="en-US" w:bidi="te-IN"/>
        </w:rPr>
        <w:t>parseInt</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[1]);</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.setEmpSalary(Double.</w:t>
      </w:r>
      <w:r>
        <w:rPr>
          <w:rFonts w:ascii="Times New Roman" w:hAnsi="Times New Roman" w:eastAsia="Times New Roman" w:cs="Times New Roman"/>
          <w:i/>
          <w:iCs/>
          <w:color w:val="000000"/>
          <w:kern w:val="0"/>
          <w:lang w:val="en-US" w:eastAsia="en-US" w:bidi="te-IN"/>
        </w:rPr>
        <w:t>parseDouble</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[2]));</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[3].charAt(0));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record3</w:t>
      </w:r>
      <w:r>
        <w:rPr>
          <w:rFonts w:ascii="Times New Roman" w:hAnsi="Times New Roman" w:eastAsia="Times New Roman" w:cs="Times New Roman"/>
          <w:color w:val="000000"/>
          <w:kern w:val="0"/>
          <w:lang w:val="en-US" w:eastAsia="en-US" w:bidi="te-IN"/>
        </w:rPr>
        <w:t>.split(</w:t>
      </w:r>
      <w:r>
        <w:rPr>
          <w:rFonts w:ascii="Times New Roman" w:hAnsi="Times New Roman" w:eastAsia="Times New Roman" w:cs="Times New Roman"/>
          <w:color w:val="2A00FF"/>
          <w:kern w:val="0"/>
          <w:lang w:val="en-US" w:eastAsia="en-US" w:bidi="te-IN"/>
        </w:rPr>
        <w:t>":"</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.setEmpNum(Integer.</w:t>
      </w:r>
      <w:r>
        <w:rPr>
          <w:rFonts w:ascii="Times New Roman" w:hAnsi="Times New Roman" w:eastAsia="Times New Roman" w:cs="Times New Roman"/>
          <w:i/>
          <w:iCs/>
          <w:color w:val="000000"/>
          <w:kern w:val="0"/>
          <w:lang w:val="en-US" w:eastAsia="en-US" w:bidi="te-IN"/>
        </w:rPr>
        <w:t>parseInt</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[1]);</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.setEmpSalary(Double.</w:t>
      </w:r>
      <w:r>
        <w:rPr>
          <w:rFonts w:ascii="Times New Roman" w:hAnsi="Times New Roman" w:eastAsia="Times New Roman" w:cs="Times New Roman"/>
          <w:i/>
          <w:iCs/>
          <w:color w:val="000000"/>
          <w:kern w:val="0"/>
          <w:lang w:val="en-US" w:eastAsia="en-US" w:bidi="te-IN"/>
        </w:rPr>
        <w:t>parseDouble</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[2]));</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[3].charAt(0));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record4</w:t>
      </w:r>
      <w:r>
        <w:rPr>
          <w:rFonts w:ascii="Times New Roman" w:hAnsi="Times New Roman" w:eastAsia="Times New Roman" w:cs="Times New Roman"/>
          <w:color w:val="000000"/>
          <w:kern w:val="0"/>
          <w:lang w:val="en-US" w:eastAsia="en-US" w:bidi="te-IN"/>
        </w:rPr>
        <w:t>.split(</w:t>
      </w:r>
      <w:r>
        <w:rPr>
          <w:rFonts w:ascii="Times New Roman" w:hAnsi="Times New Roman" w:eastAsia="Times New Roman" w:cs="Times New Roman"/>
          <w:color w:val="2A00FF"/>
          <w:kern w:val="0"/>
          <w:lang w:val="en-US" w:eastAsia="en-US" w:bidi="te-IN"/>
        </w:rPr>
        <w:t>":"</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.setEmpNum(Integer.</w:t>
      </w:r>
      <w:r>
        <w:rPr>
          <w:rFonts w:ascii="Times New Roman" w:hAnsi="Times New Roman" w:eastAsia="Times New Roman" w:cs="Times New Roman"/>
          <w:i/>
          <w:iCs/>
          <w:color w:val="000000"/>
          <w:kern w:val="0"/>
          <w:lang w:val="en-US" w:eastAsia="en-US" w:bidi="te-IN"/>
        </w:rPr>
        <w:t>parseInt</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[1]);</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.setEmpSalary(Double.</w:t>
      </w:r>
      <w:r>
        <w:rPr>
          <w:rFonts w:ascii="Times New Roman" w:hAnsi="Times New Roman" w:eastAsia="Times New Roman" w:cs="Times New Roman"/>
          <w:i/>
          <w:iCs/>
          <w:color w:val="000000"/>
          <w:kern w:val="0"/>
          <w:lang w:val="en-US" w:eastAsia="en-US" w:bidi="te-IN"/>
        </w:rPr>
        <w:t>parseDouble</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[2]));</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[3].charAt(0));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Iterator&lt;Employee&gt; </w:t>
      </w:r>
      <w:r>
        <w:rPr>
          <w:rFonts w:ascii="Times New Roman" w:hAnsi="Times New Roman" w:eastAsia="Times New Roman" w:cs="Times New Roman"/>
          <w:color w:val="6A3E3E"/>
          <w:kern w:val="0"/>
          <w:lang w:val="en-US" w:eastAsia="en-US" w:bidi="te-IN"/>
        </w:rPr>
        <w:t>iterator</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.iterator();</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while</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iterator</w:t>
      </w:r>
      <w:r>
        <w:rPr>
          <w:rFonts w:ascii="Times New Roman" w:hAnsi="Times New Roman" w:eastAsia="Times New Roman" w:cs="Times New Roman"/>
          <w:color w:val="000000"/>
          <w:kern w:val="0"/>
          <w:lang w:val="en-US" w:eastAsia="en-US" w:bidi="te-IN"/>
        </w:rPr>
        <w:t>.hasNext()) {</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Employee </w:t>
      </w:r>
      <w:r>
        <w:rPr>
          <w:rFonts w:ascii="Times New Roman" w:hAnsi="Times New Roman" w:eastAsia="Times New Roman" w:cs="Times New Roman"/>
          <w:color w:val="6A3E3E"/>
          <w:kern w:val="0"/>
          <w:lang w:val="en-US" w:eastAsia="en-US" w:bidi="te-IN"/>
        </w:rPr>
        <w:t>emp</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iterator</w:t>
      </w:r>
      <w:r>
        <w:rPr>
          <w:rFonts w:ascii="Times New Roman" w:hAnsi="Times New Roman" w:eastAsia="Times New Roman" w:cs="Times New Roman"/>
          <w:color w:val="000000"/>
          <w:kern w:val="0"/>
          <w:lang w:val="en-US" w:eastAsia="en-US" w:bidi="te-IN"/>
        </w:rPr>
        <w:t>.next();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int</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empNum</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w:t>
      </w:r>
      <w:r>
        <w:rPr>
          <w:rFonts w:ascii="Times New Roman" w:hAnsi="Times New Roman" w:eastAsia="Times New Roman" w:cs="Times New Roman"/>
          <w:color w:val="000000"/>
          <w:kern w:val="0"/>
          <w:lang w:val="en-US" w:eastAsia="en-US" w:bidi="te-IN"/>
        </w:rPr>
        <w:t>.getEmpNum();</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empName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w:t>
      </w:r>
      <w:r>
        <w:rPr>
          <w:rFonts w:ascii="Times New Roman" w:hAnsi="Times New Roman" w:eastAsia="Times New Roman" w:cs="Times New Roman"/>
          <w:color w:val="000000"/>
          <w:kern w:val="0"/>
          <w:lang w:val="en-US" w:eastAsia="en-US" w:bidi="te-IN"/>
        </w:rPr>
        <w:t>.getEmpName();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double</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empSalary</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w:t>
      </w:r>
      <w:r>
        <w:rPr>
          <w:rFonts w:ascii="Times New Roman" w:hAnsi="Times New Roman" w:eastAsia="Times New Roman" w:cs="Times New Roman"/>
          <w:color w:val="000000"/>
          <w:kern w:val="0"/>
          <w:lang w:val="en-US" w:eastAsia="en-US" w:bidi="te-IN"/>
        </w:rPr>
        <w:t>.getEmpSalary();</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char</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empGender</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w:t>
      </w:r>
      <w:r>
        <w:rPr>
          <w:rFonts w:ascii="Times New Roman" w:hAnsi="Times New Roman" w:eastAsia="Times New Roman" w:cs="Times New Roman"/>
          <w:color w:val="000000"/>
          <w:kern w:val="0"/>
          <w:lang w:val="en-US" w:eastAsia="en-US" w:bidi="te-IN"/>
        </w:rPr>
        <w:t>.getEmpGender();</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System.</w:t>
      </w:r>
      <w:r>
        <w:rPr>
          <w:rFonts w:ascii="Times New Roman" w:hAnsi="Times New Roman" w:eastAsia="Times New Roman" w:cs="Times New Roman"/>
          <w:b/>
          <w:bCs/>
          <w:i/>
          <w:iCs/>
          <w:color w:val="0000C0"/>
          <w:kern w:val="0"/>
          <w:lang w:val="en-US" w:eastAsia="en-US" w:bidi="te-IN"/>
        </w:rPr>
        <w:t>out</w:t>
      </w:r>
      <w:r>
        <w:rPr>
          <w:rFonts w:ascii="Times New Roman" w:hAnsi="Times New Roman" w:eastAsia="Times New Roman" w:cs="Times New Roman"/>
          <w:color w:val="000000"/>
          <w:kern w:val="0"/>
          <w:lang w:val="en-US" w:eastAsia="en-US" w:bidi="te-IN"/>
        </w:rPr>
        <w:t>.println(</w:t>
      </w:r>
      <w:r>
        <w:rPr>
          <w:rFonts w:ascii="Times New Roman" w:hAnsi="Times New Roman" w:eastAsia="Times New Roman" w:cs="Times New Roman"/>
          <w:color w:val="6A3E3E"/>
          <w:kern w:val="0"/>
          <w:lang w:val="en-US" w:eastAsia="en-US" w:bidi="te-IN"/>
        </w:rPr>
        <w:t>empNum</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"\t"</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empName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"\t"</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empSalary</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"\t"</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empGender</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w:t>
      </w:r>
    </w:p>
    <w:p>
      <w:pPr>
        <w:pStyle w:val="4"/>
        <w:jc w:val="both"/>
        <w:rPr>
          <w:rFonts w:ascii="Times New Roman" w:hAnsi="Times New Roman" w:cs="Times New Roman"/>
          <w:color w:val="000000"/>
          <w:kern w:val="2"/>
          <w:lang w:val="en-US" w:eastAsia="en-US" w:bidi="te-IN"/>
        </w:rPr>
      </w:pPr>
      <w:r>
        <w:rPr>
          <w:rFonts w:ascii="Times New Roman" w:hAnsi="Times New Roman" w:cs="Times New Roman"/>
          <w:color w:val="000000"/>
        </w:rPr>
        <w:t>=======================</w:t>
      </w:r>
    </w:p>
    <w:p>
      <w:pPr>
        <w:widowControl/>
        <w:suppressAutoHyphens w:val="0"/>
        <w:autoSpaceDE w:val="0"/>
        <w:rPr>
          <w:rFonts w:ascii="Times New Roman" w:hAnsi="Times New Roman" w:cs="Times New Roman"/>
          <w:color w:val="000000"/>
          <w:lang w:val="en-US" w:eastAsia="en-US" w:bidi="te-IN"/>
        </w:rPr>
      </w:pPr>
    </w:p>
    <w:p>
      <w:pPr>
        <w:widowControl/>
        <w:suppressAutoHyphens w:val="0"/>
        <w:autoSpaceDE w:val="0"/>
        <w:rPr>
          <w:rFonts w:ascii="Times New Roman" w:hAnsi="Times New Roman" w:cs="Times New Roman"/>
          <w:b/>
          <w:bCs/>
          <w:color w:val="7F0055"/>
        </w:rPr>
      </w:pPr>
      <w:r>
        <w:rPr>
          <w:rFonts w:ascii="Times New Roman" w:hAnsi="Times New Roman" w:cs="Times New Roman"/>
          <w:b/>
          <w:bCs/>
          <w:color w:val="000000"/>
          <w:lang w:val="en-US" w:eastAsia="en-US" w:bidi="te-IN"/>
        </w:rPr>
        <w:t>Using foreach:</w:t>
      </w:r>
    </w:p>
    <w:p>
      <w:pPr>
        <w:pStyle w:val="4"/>
        <w:jc w:val="both"/>
        <w:rPr>
          <w:rFonts w:ascii="Times New Roman" w:hAnsi="Times New Roman" w:cs="Times New Roman"/>
          <w:b/>
          <w:color w:val="7F0055"/>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package</w:t>
      </w:r>
      <w:r>
        <w:rPr>
          <w:rFonts w:ascii="Times New Roman" w:hAnsi="Times New Roman" w:eastAsia="Times New Roman" w:cs="Times New Roman"/>
          <w:color w:val="000000"/>
          <w:kern w:val="0"/>
          <w:lang w:val="en-US" w:eastAsia="en-US" w:bidi="te-IN"/>
        </w:rPr>
        <w:t xml:space="preserve"> com.nrit.mnrao.test;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java.util.ArrayList;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000000"/>
          <w:kern w:val="0"/>
          <w:u w:val="single"/>
          <w:lang w:val="en-US" w:eastAsia="en-US" w:bidi="te-IN"/>
        </w:rPr>
        <w:t>java.util.Iterator</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class</w:t>
      </w:r>
      <w:r>
        <w:rPr>
          <w:rFonts w:ascii="Times New Roman" w:hAnsi="Times New Roman" w:eastAsia="Times New Roman" w:cs="Times New Roman"/>
          <w:color w:val="000000"/>
          <w:kern w:val="0"/>
          <w:lang w:val="en-US" w:eastAsia="en-US" w:bidi="te-IN"/>
        </w:rPr>
        <w:t xml:space="preserve"> Test {</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static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void</w:t>
      </w:r>
      <w:r>
        <w:rPr>
          <w:rFonts w:ascii="Times New Roman" w:hAnsi="Times New Roman" w:eastAsia="Times New Roman" w:cs="Times New Roman"/>
          <w:color w:val="000000"/>
          <w:kern w:val="0"/>
          <w:lang w:val="en-US" w:eastAsia="en-US" w:bidi="te-IN"/>
        </w:rPr>
        <w:t xml:space="preserve"> main(String[] </w:t>
      </w:r>
      <w:r>
        <w:rPr>
          <w:rFonts w:ascii="Times New Roman" w:hAnsi="Times New Roman" w:eastAsia="Times New Roman" w:cs="Times New Roman"/>
          <w:color w:val="6A3E3E"/>
          <w:kern w:val="0"/>
          <w:lang w:val="en-US" w:eastAsia="en-US" w:bidi="te-IN"/>
        </w:rPr>
        <w:t>args</w:t>
      </w:r>
      <w:r>
        <w:rPr>
          <w:rFonts w:ascii="Times New Roman" w:hAnsi="Times New Roman" w:eastAsia="Times New Roman" w:cs="Times New Roman"/>
          <w:color w:val="000000"/>
          <w:kern w:val="0"/>
          <w:lang w:val="en-US" w:eastAsia="en-US" w:bidi="te-IN"/>
        </w:rPr>
        <w:t>) {</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record1</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"1001:nrit1:5000:M"</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record2</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"1002:nrit2:6000:F"</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record3</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"1003:nrit3:4500:M"</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record4</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"1004:nrit4:7000:F"</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ArrayList&lt;Employee&gt; </w:t>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ArrayList&lt;Employee&gt;();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Employee </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record1</w:t>
      </w:r>
      <w:r>
        <w:rPr>
          <w:rFonts w:ascii="Times New Roman" w:hAnsi="Times New Roman" w:eastAsia="Times New Roman" w:cs="Times New Roman"/>
          <w:color w:val="000000"/>
          <w:kern w:val="0"/>
          <w:lang w:val="en-US" w:eastAsia="en-US" w:bidi="te-IN"/>
        </w:rPr>
        <w:t>.split(</w:t>
      </w:r>
      <w:r>
        <w:rPr>
          <w:rFonts w:ascii="Times New Roman" w:hAnsi="Times New Roman" w:eastAsia="Times New Roman" w:cs="Times New Roman"/>
          <w:color w:val="2A00FF"/>
          <w:kern w:val="0"/>
          <w:lang w:val="en-US" w:eastAsia="en-US" w:bidi="te-IN"/>
        </w:rPr>
        <w:t>":"</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.setEmpNum(Integer.</w:t>
      </w:r>
      <w:r>
        <w:rPr>
          <w:rFonts w:ascii="Times New Roman" w:hAnsi="Times New Roman" w:eastAsia="Times New Roman" w:cs="Times New Roman"/>
          <w:i/>
          <w:iCs/>
          <w:color w:val="000000"/>
          <w:kern w:val="0"/>
          <w:lang w:val="en-US" w:eastAsia="en-US" w:bidi="te-IN"/>
        </w:rPr>
        <w:t>parseInt</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[1]);</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.setEmpSalary(Double.</w:t>
      </w:r>
      <w:r>
        <w:rPr>
          <w:rFonts w:ascii="Times New Roman" w:hAnsi="Times New Roman" w:eastAsia="Times New Roman" w:cs="Times New Roman"/>
          <w:i/>
          <w:iCs/>
          <w:color w:val="000000"/>
          <w:kern w:val="0"/>
          <w:lang w:val="en-US" w:eastAsia="en-US" w:bidi="te-IN"/>
        </w:rPr>
        <w:t>parseDouble</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[2]));</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[3].charAt(0));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record2</w:t>
      </w:r>
      <w:r>
        <w:rPr>
          <w:rFonts w:ascii="Times New Roman" w:hAnsi="Times New Roman" w:eastAsia="Times New Roman" w:cs="Times New Roman"/>
          <w:color w:val="000000"/>
          <w:kern w:val="0"/>
          <w:lang w:val="en-US" w:eastAsia="en-US" w:bidi="te-IN"/>
        </w:rPr>
        <w:t>.split(</w:t>
      </w:r>
      <w:r>
        <w:rPr>
          <w:rFonts w:ascii="Times New Roman" w:hAnsi="Times New Roman" w:eastAsia="Times New Roman" w:cs="Times New Roman"/>
          <w:color w:val="2A00FF"/>
          <w:kern w:val="0"/>
          <w:lang w:val="en-US" w:eastAsia="en-US" w:bidi="te-IN"/>
        </w:rPr>
        <w:t>":"</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.setEmpNum(Integer.</w:t>
      </w:r>
      <w:r>
        <w:rPr>
          <w:rFonts w:ascii="Times New Roman" w:hAnsi="Times New Roman" w:eastAsia="Times New Roman" w:cs="Times New Roman"/>
          <w:i/>
          <w:iCs/>
          <w:color w:val="000000"/>
          <w:kern w:val="0"/>
          <w:lang w:val="en-US" w:eastAsia="en-US" w:bidi="te-IN"/>
        </w:rPr>
        <w:t>parseInt</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[1]);</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.setEmpSalary(Double.</w:t>
      </w:r>
      <w:r>
        <w:rPr>
          <w:rFonts w:ascii="Times New Roman" w:hAnsi="Times New Roman" w:eastAsia="Times New Roman" w:cs="Times New Roman"/>
          <w:i/>
          <w:iCs/>
          <w:color w:val="000000"/>
          <w:kern w:val="0"/>
          <w:lang w:val="en-US" w:eastAsia="en-US" w:bidi="te-IN"/>
        </w:rPr>
        <w:t>parseDouble</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[2]));</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[3].charAt(0));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record3</w:t>
      </w:r>
      <w:r>
        <w:rPr>
          <w:rFonts w:ascii="Times New Roman" w:hAnsi="Times New Roman" w:eastAsia="Times New Roman" w:cs="Times New Roman"/>
          <w:color w:val="000000"/>
          <w:kern w:val="0"/>
          <w:lang w:val="en-US" w:eastAsia="en-US" w:bidi="te-IN"/>
        </w:rPr>
        <w:t>.split(</w:t>
      </w:r>
      <w:r>
        <w:rPr>
          <w:rFonts w:ascii="Times New Roman" w:hAnsi="Times New Roman" w:eastAsia="Times New Roman" w:cs="Times New Roman"/>
          <w:color w:val="2A00FF"/>
          <w:kern w:val="0"/>
          <w:lang w:val="en-US" w:eastAsia="en-US" w:bidi="te-IN"/>
        </w:rPr>
        <w:t>":"</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.setEmpNum(Integer.</w:t>
      </w:r>
      <w:r>
        <w:rPr>
          <w:rFonts w:ascii="Times New Roman" w:hAnsi="Times New Roman" w:eastAsia="Times New Roman" w:cs="Times New Roman"/>
          <w:i/>
          <w:iCs/>
          <w:color w:val="000000"/>
          <w:kern w:val="0"/>
          <w:lang w:val="en-US" w:eastAsia="en-US" w:bidi="te-IN"/>
        </w:rPr>
        <w:t>parseInt</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[1]);</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.setEmpSalary(Double.</w:t>
      </w:r>
      <w:r>
        <w:rPr>
          <w:rFonts w:ascii="Times New Roman" w:hAnsi="Times New Roman" w:eastAsia="Times New Roman" w:cs="Times New Roman"/>
          <w:i/>
          <w:iCs/>
          <w:color w:val="000000"/>
          <w:kern w:val="0"/>
          <w:lang w:val="en-US" w:eastAsia="en-US" w:bidi="te-IN"/>
        </w:rPr>
        <w:t>parseDouble</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[2]));</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[3].charAt(0));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record4</w:t>
      </w:r>
      <w:r>
        <w:rPr>
          <w:rFonts w:ascii="Times New Roman" w:hAnsi="Times New Roman" w:eastAsia="Times New Roman" w:cs="Times New Roman"/>
          <w:color w:val="000000"/>
          <w:kern w:val="0"/>
          <w:lang w:val="en-US" w:eastAsia="en-US" w:bidi="te-IN"/>
        </w:rPr>
        <w:t>.split(</w:t>
      </w:r>
      <w:r>
        <w:rPr>
          <w:rFonts w:ascii="Times New Roman" w:hAnsi="Times New Roman" w:eastAsia="Times New Roman" w:cs="Times New Roman"/>
          <w:color w:val="2A00FF"/>
          <w:kern w:val="0"/>
          <w:lang w:val="en-US" w:eastAsia="en-US" w:bidi="te-IN"/>
        </w:rPr>
        <w:t>":"</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.setEmpNum(Integer.</w:t>
      </w:r>
      <w:r>
        <w:rPr>
          <w:rFonts w:ascii="Times New Roman" w:hAnsi="Times New Roman" w:eastAsia="Times New Roman" w:cs="Times New Roman"/>
          <w:i/>
          <w:iCs/>
          <w:color w:val="000000"/>
          <w:kern w:val="0"/>
          <w:lang w:val="en-US" w:eastAsia="en-US" w:bidi="te-IN"/>
        </w:rPr>
        <w:t>parseInt</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[1]);</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.setEmpSalary(Double.</w:t>
      </w:r>
      <w:r>
        <w:rPr>
          <w:rFonts w:ascii="Times New Roman" w:hAnsi="Times New Roman" w:eastAsia="Times New Roman" w:cs="Times New Roman"/>
          <w:i/>
          <w:iCs/>
          <w:color w:val="000000"/>
          <w:kern w:val="0"/>
          <w:lang w:val="en-US" w:eastAsia="en-US" w:bidi="te-IN"/>
        </w:rPr>
        <w:t>parseDouble</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[2]));</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[3].charAt(0));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for</w:t>
      </w:r>
      <w:r>
        <w:rPr>
          <w:rFonts w:ascii="Times New Roman" w:hAnsi="Times New Roman" w:eastAsia="Times New Roman" w:cs="Times New Roman"/>
          <w:color w:val="000000"/>
          <w:kern w:val="0"/>
          <w:lang w:val="en-US" w:eastAsia="en-US" w:bidi="te-IN"/>
        </w:rPr>
        <w:t xml:space="preserve"> (Employee </w:t>
      </w:r>
      <w:r>
        <w:rPr>
          <w:rFonts w:ascii="Times New Roman" w:hAnsi="Times New Roman" w:eastAsia="Times New Roman" w:cs="Times New Roman"/>
          <w:color w:val="6A3E3E"/>
          <w:kern w:val="0"/>
          <w:highlight w:val="yellow"/>
          <w:lang w:val="en-US" w:eastAsia="en-US" w:bidi="te-IN"/>
        </w:rPr>
        <w:t>emp</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 {</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int</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empNum</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highlight w:val="lightGray"/>
          <w:lang w:val="en-US" w:eastAsia="en-US" w:bidi="te-IN"/>
        </w:rPr>
        <w:t>emp</w:t>
      </w:r>
      <w:r>
        <w:rPr>
          <w:rFonts w:ascii="Times New Roman" w:hAnsi="Times New Roman" w:eastAsia="Times New Roman" w:cs="Times New Roman"/>
          <w:color w:val="000000"/>
          <w:kern w:val="0"/>
          <w:lang w:val="en-US" w:eastAsia="en-US" w:bidi="te-IN"/>
        </w:rPr>
        <w:t>.getEmpNum();</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empName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highlight w:val="lightGray"/>
          <w:lang w:val="en-US" w:eastAsia="en-US" w:bidi="te-IN"/>
        </w:rPr>
        <w:t>emp</w:t>
      </w:r>
      <w:r>
        <w:rPr>
          <w:rFonts w:ascii="Times New Roman" w:hAnsi="Times New Roman" w:eastAsia="Times New Roman" w:cs="Times New Roman"/>
          <w:color w:val="000000"/>
          <w:kern w:val="0"/>
          <w:lang w:val="en-US" w:eastAsia="en-US" w:bidi="te-IN"/>
        </w:rPr>
        <w:t>.getEmpName();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double</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empSalary</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highlight w:val="lightGray"/>
          <w:lang w:val="en-US" w:eastAsia="en-US" w:bidi="te-IN"/>
        </w:rPr>
        <w:t>emp</w:t>
      </w:r>
      <w:r>
        <w:rPr>
          <w:rFonts w:ascii="Times New Roman" w:hAnsi="Times New Roman" w:eastAsia="Times New Roman" w:cs="Times New Roman"/>
          <w:color w:val="000000"/>
          <w:kern w:val="0"/>
          <w:lang w:val="en-US" w:eastAsia="en-US" w:bidi="te-IN"/>
        </w:rPr>
        <w:t>.getEmpSalary();</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char</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empGender</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highlight w:val="lightGray"/>
          <w:lang w:val="en-US" w:eastAsia="en-US" w:bidi="te-IN"/>
        </w:rPr>
        <w:t>emp</w:t>
      </w:r>
      <w:r>
        <w:rPr>
          <w:rFonts w:ascii="Times New Roman" w:hAnsi="Times New Roman" w:eastAsia="Times New Roman" w:cs="Times New Roman"/>
          <w:color w:val="000000"/>
          <w:kern w:val="0"/>
          <w:lang w:val="en-US" w:eastAsia="en-US" w:bidi="te-IN"/>
        </w:rPr>
        <w:t>.getEmpGender();</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System.</w:t>
      </w:r>
      <w:r>
        <w:rPr>
          <w:rFonts w:ascii="Times New Roman" w:hAnsi="Times New Roman" w:eastAsia="Times New Roman" w:cs="Times New Roman"/>
          <w:b/>
          <w:bCs/>
          <w:i/>
          <w:iCs/>
          <w:color w:val="0000C0"/>
          <w:kern w:val="0"/>
          <w:lang w:val="en-US" w:eastAsia="en-US" w:bidi="te-IN"/>
        </w:rPr>
        <w:t>out</w:t>
      </w:r>
      <w:r>
        <w:rPr>
          <w:rFonts w:ascii="Times New Roman" w:hAnsi="Times New Roman" w:eastAsia="Times New Roman" w:cs="Times New Roman"/>
          <w:color w:val="000000"/>
          <w:kern w:val="0"/>
          <w:lang w:val="en-US" w:eastAsia="en-US" w:bidi="te-IN"/>
        </w:rPr>
        <w:t>.println(</w:t>
      </w:r>
      <w:r>
        <w:rPr>
          <w:rFonts w:ascii="Times New Roman" w:hAnsi="Times New Roman" w:eastAsia="Times New Roman" w:cs="Times New Roman"/>
          <w:color w:val="6A3E3E"/>
          <w:kern w:val="0"/>
          <w:lang w:val="en-US" w:eastAsia="en-US" w:bidi="te-IN"/>
        </w:rPr>
        <w:t>empNum</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"\t"</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empName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"\t"</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empSalary</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"\t"</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empGender</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w:t>
      </w:r>
    </w:p>
    <w:p>
      <w:pPr>
        <w:pStyle w:val="4"/>
        <w:jc w:val="both"/>
        <w:rPr>
          <w:rFonts w:ascii="Times New Roman" w:hAnsi="Times New Roman" w:cs="Times New Roman"/>
          <w:b/>
          <w:bCs/>
          <w:kern w:val="2"/>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Java LinkedList class</w:t>
      </w:r>
    </w:p>
    <w:p>
      <w:pPr>
        <w:pStyle w:val="4"/>
        <w:jc w:val="both"/>
        <w:rPr>
          <w:rFonts w:ascii="Times New Roman" w:hAnsi="Times New Roman" w:eastAsia="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LinkedList class uses doubly linked list to store the elements. It extends the AbstractList class and implements List and Deque interfaces.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LinkedList class can contain duplicate elements.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LinkedList class maintains insertion order.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LinkedList class is non synchronized.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In Java LinkedList class, manipulation is fast because no shifting needs to be occurred.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LinkedList class can be used as list, stack or queue.</w:t>
      </w:r>
    </w:p>
    <w:p>
      <w:pPr>
        <w:pStyle w:val="4"/>
        <w:jc w:val="both"/>
        <w:rPr>
          <w:rFonts w:ascii="Times New Roman" w:hAnsi="Times New Roman" w:cs="Times New Roman"/>
        </w:rPr>
      </w:pPr>
    </w:p>
    <w:p>
      <w:pPr>
        <w:pStyle w:val="4"/>
        <w:jc w:val="both"/>
        <w:rPr>
          <w:rFonts w:ascii="Times New Roman" w:hAnsi="Times New Roman" w:cs="Times New Roman"/>
          <w:lang w:val="en-US"/>
        </w:rPr>
      </w:pPr>
      <w:r>
        <w:rPr>
          <w:lang w:val="en-US" w:eastAsia="en-US" w:bidi="ar-SA"/>
        </w:rPr>
        <w:drawing>
          <wp:anchor distT="0" distB="0" distL="114935" distR="114935" simplePos="0" relativeHeight="251674624" behindDoc="0" locked="0" layoutInCell="1" allowOverlap="1">
            <wp:simplePos x="0" y="0"/>
            <wp:positionH relativeFrom="column">
              <wp:align>center</wp:align>
            </wp:positionH>
            <wp:positionV relativeFrom="paragraph">
              <wp:posOffset>0</wp:posOffset>
            </wp:positionV>
            <wp:extent cx="4647565" cy="1142365"/>
            <wp:effectExtent l="19050" t="0" r="63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41"/>
                    <a:srcRect/>
                    <a:stretch>
                      <a:fillRect/>
                    </a:stretch>
                  </pic:blipFill>
                  <pic:spPr>
                    <a:xfrm>
                      <a:off x="0" y="0"/>
                      <a:ext cx="4647565" cy="1142365"/>
                    </a:xfrm>
                    <a:prstGeom prst="rect">
                      <a:avLst/>
                    </a:prstGeom>
                    <a:solidFill>
                      <a:srgbClr val="FFFFFF"/>
                    </a:solidFill>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Java LinkedList Example</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import java.util.*;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public class Test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public static void main(String []  args)</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LinkedList&lt;String&gt; al=new LinkedList&lt;String&gt;();  </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al.add("Ravi");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al.add("Vijay");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al.add("Ravi");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al.add("Ajay");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Iterator&lt;String&gt; itr=al.iterator();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while(itr.hasNext())</w:t>
      </w:r>
    </w:p>
    <w:p>
      <w:pPr>
        <w:pStyle w:val="4"/>
        <w:ind w:firstLine="720"/>
        <w:jc w:val="both"/>
        <w:rPr>
          <w:rFonts w:ascii="Times New Roman" w:hAnsi="Times New Roman" w:eastAsia="Times New Roman" w:cs="Times New Roman"/>
        </w:rPr>
      </w:pPr>
      <w:r>
        <w:rPr>
          <w:rFonts w:ascii="Times New Roman" w:hAnsi="Times New Roman" w:cs="Times New Roman"/>
        </w:rPr>
        <w:t xml:space="preserve">{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System.out.println (itr.next());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  </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Output: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Ravi</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Vijay</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Ravi</w:t>
      </w:r>
    </w:p>
    <w:p>
      <w:pPr>
        <w:pStyle w:val="4"/>
        <w:jc w:val="both"/>
        <w:rPr>
          <w:rFonts w:ascii="Times New Roman" w:hAnsi="Times New Roman" w:cs="Times New Roman"/>
          <w:b/>
          <w:bCs/>
        </w:rPr>
      </w:pPr>
      <w:r>
        <w:rPr>
          <w:rFonts w:ascii="Times New Roman" w:hAnsi="Times New Roman" w:eastAsia="Times New Roman" w:cs="Times New Roman"/>
        </w:rPr>
        <w:t xml:space="preserve">       </w:t>
      </w:r>
      <w:r>
        <w:rPr>
          <w:rFonts w:ascii="Times New Roman" w:hAnsi="Times New Roman" w:cs="Times New Roman"/>
        </w:rPr>
        <w:t>Ajay</w:t>
      </w:r>
    </w:p>
    <w:p>
      <w:pPr>
        <w:pStyle w:val="4"/>
        <w:jc w:val="both"/>
        <w:rPr>
          <w:rFonts w:ascii="Times New Roman" w:hAnsi="Times New Roman" w:cs="Times New Roman"/>
        </w:rPr>
      </w:pPr>
      <w:r>
        <w:rPr>
          <w:rFonts w:ascii="Times New Roman" w:hAnsi="Times New Roman" w:cs="Times New Roman"/>
          <w:b/>
          <w:bCs/>
        </w:rPr>
        <w:t>Difference between ArrayList and LinkedList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ArrayList and LinkedList both implements List interface and maintains insertion order. Both are non synchronized classes.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But there are many differences between ArrayList and LinkedList classes that are given below.</w:t>
      </w:r>
    </w:p>
    <w:p>
      <w:pPr>
        <w:pStyle w:val="4"/>
        <w:jc w:val="both"/>
        <w:rPr>
          <w:rFonts w:ascii="Times New Roman" w:hAnsi="Times New Roman" w:cs="Times New Roman"/>
        </w:rPr>
      </w:pPr>
    </w:p>
    <w:tbl>
      <w:tblPr>
        <w:tblStyle w:val="26"/>
        <w:tblW w:w="9365" w:type="dxa"/>
        <w:tblInd w:w="368" w:type="dxa"/>
        <w:tblLayout w:type="fixed"/>
        <w:tblCellMar>
          <w:top w:w="0" w:type="dxa"/>
          <w:left w:w="10" w:type="dxa"/>
          <w:bottom w:w="0" w:type="dxa"/>
          <w:right w:w="10" w:type="dxa"/>
        </w:tblCellMar>
      </w:tblPr>
      <w:tblGrid>
        <w:gridCol w:w="4708"/>
        <w:gridCol w:w="4657"/>
      </w:tblGrid>
      <w:tr>
        <w:tblPrEx>
          <w:tblCellMar>
            <w:top w:w="0" w:type="dxa"/>
            <w:left w:w="10" w:type="dxa"/>
            <w:bottom w:w="0" w:type="dxa"/>
            <w:right w:w="10" w:type="dxa"/>
          </w:tblCellMar>
        </w:tblPrEx>
        <w:tc>
          <w:tcPr>
            <w:tcW w:w="4708" w:type="dxa"/>
            <w:tcBorders>
              <w:top w:val="single" w:color="000080" w:sz="2" w:space="0"/>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ArrayList</w:t>
            </w:r>
          </w:p>
        </w:tc>
        <w:tc>
          <w:tcPr>
            <w:tcW w:w="4657"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LinkedList</w:t>
            </w:r>
          </w:p>
        </w:tc>
      </w:tr>
      <w:tr>
        <w:tblPrEx>
          <w:tblCellMar>
            <w:top w:w="0" w:type="dxa"/>
            <w:left w:w="10" w:type="dxa"/>
            <w:bottom w:w="0" w:type="dxa"/>
            <w:right w:w="10" w:type="dxa"/>
          </w:tblCellMar>
        </w:tblPrEx>
        <w:tc>
          <w:tcPr>
            <w:tcW w:w="4708"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1) ArrayList internally uses dynamic array to store the elements</w:t>
            </w:r>
          </w:p>
        </w:tc>
        <w:tc>
          <w:tcPr>
            <w:tcW w:w="4657"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LinkedList internally uses doubly linked list to store the elements.</w:t>
            </w:r>
          </w:p>
        </w:tc>
      </w:tr>
      <w:tr>
        <w:tblPrEx>
          <w:tblCellMar>
            <w:top w:w="0" w:type="dxa"/>
            <w:left w:w="10" w:type="dxa"/>
            <w:bottom w:w="0" w:type="dxa"/>
            <w:right w:w="10" w:type="dxa"/>
          </w:tblCellMar>
        </w:tblPrEx>
        <w:tc>
          <w:tcPr>
            <w:tcW w:w="4708"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2) Manipulation with ArrayList is slow because it internally uses array. If any element is removed from thekey array, all the bits are shifted in memory.</w:t>
            </w:r>
          </w:p>
        </w:tc>
        <w:tc>
          <w:tcPr>
            <w:tcW w:w="4657"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Manipulation with LinkedList is faster than ArrayList because it uses doubly linked list so no bit shifting is required in memory.</w:t>
            </w:r>
          </w:p>
        </w:tc>
      </w:tr>
      <w:tr>
        <w:tblPrEx>
          <w:tblCellMar>
            <w:top w:w="0" w:type="dxa"/>
            <w:left w:w="10" w:type="dxa"/>
            <w:bottom w:w="0" w:type="dxa"/>
            <w:right w:w="10" w:type="dxa"/>
          </w:tblCellMar>
        </w:tblPrEx>
        <w:tc>
          <w:tcPr>
            <w:tcW w:w="4708"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3) ArrayList class can act as a list only because it implements List only.</w:t>
            </w:r>
          </w:p>
        </w:tc>
        <w:tc>
          <w:tcPr>
            <w:tcW w:w="4657"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LinkedList class can act as a list and queue both because it implements List and Deque interfaces.</w:t>
            </w:r>
          </w:p>
        </w:tc>
      </w:tr>
      <w:tr>
        <w:tblPrEx>
          <w:tblCellMar>
            <w:top w:w="0" w:type="dxa"/>
            <w:left w:w="10" w:type="dxa"/>
            <w:bottom w:w="0" w:type="dxa"/>
            <w:right w:w="10" w:type="dxa"/>
          </w:tblCellMar>
        </w:tblPrEx>
        <w:tc>
          <w:tcPr>
            <w:tcW w:w="4708"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4) ArrayList is better for storing and accessing data.</w:t>
            </w:r>
          </w:p>
        </w:tc>
        <w:tc>
          <w:tcPr>
            <w:tcW w:w="4657"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LinkedList is better for manipulating data.</w:t>
            </w:r>
          </w:p>
        </w:tc>
      </w:tr>
    </w:tbl>
    <w:p>
      <w:pPr>
        <w:pStyle w:val="4"/>
        <w:jc w:val="both"/>
        <w:rPr>
          <w:rFonts w:ascii="Times New Roman" w:hAnsi="Times New Roman" w:cs="Times New Roman"/>
          <w:kern w:val="2"/>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Example of ArrayList and LinkedList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Let's see a simple example where we are using ArrayList and LinkedList both.</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java.util.LinkedList;</w:t>
      </w:r>
    </w:p>
    <w:p>
      <w:pPr>
        <w:pStyle w:val="4"/>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java.util.List;</w:t>
      </w:r>
    </w:p>
    <w:p>
      <w:pPr>
        <w:pStyle w:val="4"/>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java.util.ArrayList;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List&lt;String&gt; </w:t>
      </w:r>
      <w:r>
        <w:rPr>
          <w:rFonts w:ascii="Times New Roman" w:hAnsi="Times New Roman" w:cs="Times New Roman"/>
          <w:color w:val="6A3E3E"/>
        </w:rPr>
        <w:t>al</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ArrayList&lt;String&gt;();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"Ravi"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"Vijay"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"Ravi"</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"Ajay"</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List&lt;String&gt; </w:t>
      </w:r>
      <w:r>
        <w:rPr>
          <w:rFonts w:ascii="Times New Roman" w:hAnsi="Times New Roman" w:cs="Times New Roman"/>
          <w:color w:val="6A3E3E"/>
        </w:rPr>
        <w:t>al2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LinkedList&lt;String&gt;();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al2</w:t>
      </w:r>
      <w:r>
        <w:rPr>
          <w:rFonts w:ascii="Times New Roman" w:hAnsi="Times New Roman" w:cs="Times New Roman"/>
          <w:color w:val="000000"/>
        </w:rPr>
        <w:t>.add(</w:t>
      </w:r>
      <w:r>
        <w:rPr>
          <w:rFonts w:ascii="Times New Roman" w:hAnsi="Times New Roman" w:cs="Times New Roman"/>
          <w:color w:val="2A00FF"/>
        </w:rPr>
        <w:t>"James"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al2</w:t>
      </w:r>
      <w:r>
        <w:rPr>
          <w:rFonts w:ascii="Times New Roman" w:hAnsi="Times New Roman" w:cs="Times New Roman"/>
          <w:color w:val="000000"/>
        </w:rPr>
        <w:t>.add(</w:t>
      </w:r>
      <w:r>
        <w:rPr>
          <w:rFonts w:ascii="Times New Roman" w:hAnsi="Times New Roman" w:cs="Times New Roman"/>
          <w:color w:val="2A00FF"/>
        </w:rPr>
        <w:t>"Serena"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al2</w:t>
      </w:r>
      <w:r>
        <w:rPr>
          <w:rFonts w:ascii="Times New Roman" w:hAnsi="Times New Roman" w:cs="Times New Roman"/>
          <w:color w:val="000000"/>
        </w:rPr>
        <w:t>.add(</w:t>
      </w:r>
      <w:r>
        <w:rPr>
          <w:rFonts w:ascii="Times New Roman" w:hAnsi="Times New Roman" w:cs="Times New Roman"/>
          <w:color w:val="2A00FF"/>
        </w:rPr>
        <w:t>"Swati"</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al2</w:t>
      </w:r>
      <w:r>
        <w:rPr>
          <w:rFonts w:ascii="Times New Roman" w:hAnsi="Times New Roman" w:cs="Times New Roman"/>
          <w:color w:val="000000"/>
        </w:rPr>
        <w:t>.add(</w:t>
      </w:r>
      <w:r>
        <w:rPr>
          <w:rFonts w:ascii="Times New Roman" w:hAnsi="Times New Roman" w:cs="Times New Roman"/>
          <w:color w:val="2A00FF"/>
        </w:rPr>
        <w:t>"Junaid"</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"arraylist: "</w:t>
      </w:r>
      <w:r>
        <w:rPr>
          <w:rFonts w:ascii="Times New Roman" w:hAnsi="Times New Roman" w:cs="Times New Roman"/>
          <w:color w:val="000000"/>
        </w:rPr>
        <w:t xml:space="preserve"> + </w:t>
      </w:r>
      <w:r>
        <w:rPr>
          <w:rFonts w:ascii="Times New Roman" w:hAnsi="Times New Roman" w:cs="Times New Roman"/>
          <w:color w:val="6A3E3E"/>
        </w:rPr>
        <w:t>al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"linkedlist: "</w:t>
      </w:r>
      <w:r>
        <w:rPr>
          <w:rFonts w:ascii="Times New Roman" w:hAnsi="Times New Roman" w:cs="Times New Roman"/>
          <w:color w:val="000000"/>
        </w:rPr>
        <w:t xml:space="preserve"> + </w:t>
      </w:r>
      <w:r>
        <w:rPr>
          <w:rFonts w:ascii="Times New Roman" w:hAnsi="Times New Roman" w:cs="Times New Roman"/>
          <w:color w:val="6A3E3E"/>
        </w:rPr>
        <w:t>al2</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eastAsia="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r>
        <w:rPr>
          <w:rFonts w:ascii="Times New Roman" w:hAnsi="Times New Roman" w:cs="Times New Roman"/>
        </w:rPr>
        <w:t>Output: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arraylist: [Ravi,Vijay,Ravi,Ajay]</w:t>
      </w:r>
    </w:p>
    <w:p>
      <w:pPr>
        <w:pStyle w:val="4"/>
        <w:jc w:val="both"/>
        <w:rPr>
          <w:rFonts w:ascii="Times New Roman" w:hAnsi="Times New Roman" w:cs="Times New Roman"/>
        </w:rPr>
      </w:pPr>
      <w:r>
        <w:rPr>
          <w:rFonts w:ascii="Times New Roman" w:hAnsi="Times New Roman" w:cs="Times New Roman"/>
        </w:rPr>
        <w:t>linkedlist: [James,Serena,Swati,Junaid]</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Vector:</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bCs/>
        </w:rPr>
        <w:t>java.util.Vector</w:t>
      </w:r>
      <w:r>
        <w:rPr>
          <w:rFonts w:ascii="Times New Roman" w:hAnsi="Times New Roman" w:cs="Times New Roman"/>
        </w:rPr>
        <w:t xml:space="preserve"> class implements a growable array of objects. Similar to an Array, it contains components that can be accessed using an integer index.</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The size of a Vector can grow or shrink as needed to accommodate adding and removing items.</w:t>
      </w:r>
    </w:p>
    <w:p>
      <w:pPr>
        <w:widowControl/>
        <w:suppressAutoHyphens w:val="0"/>
        <w:spacing w:before="280" w:after="280"/>
        <w:rPr>
          <w:rFonts w:ascii="Times New Roman" w:hAnsi="Times New Roman" w:eastAsia="Times New Roman" w:cs="Times New Roman"/>
          <w:b/>
          <w:bCs/>
          <w:lang w:val="en-US" w:eastAsia="en-US" w:bidi="te-IN"/>
        </w:rPr>
      </w:pPr>
      <w:r>
        <w:rPr>
          <w:rFonts w:ascii="Times New Roman" w:hAnsi="Times New Roman" w:eastAsia="Times New Roman" w:cs="Times New Roman"/>
          <w:i/>
          <w:iCs/>
          <w:lang w:val="en-US" w:eastAsia="en-US" w:bidi="te-IN"/>
        </w:rPr>
        <w:t>Vector</w:t>
      </w:r>
      <w:r>
        <w:rPr>
          <w:rFonts w:ascii="Times New Roman" w:hAnsi="Times New Roman" w:eastAsia="Times New Roman" w:cs="Times New Roman"/>
          <w:lang w:val="en-US" w:eastAsia="en-US" w:bidi="te-IN"/>
        </w:rPr>
        <w:t xml:space="preserve"> is synchronized.</w:t>
      </w:r>
    </w:p>
    <w:p>
      <w:pPr>
        <w:pStyle w:val="7"/>
        <w:numPr>
          <w:ilvl w:val="1"/>
          <w:numId w:val="27"/>
        </w:numPr>
        <w:textAlignment w:val="auto"/>
        <w:rPr>
          <w:rFonts w:ascii="Times New Roman" w:hAnsi="Times New Roman" w:cs="Times New Roman"/>
          <w:sz w:val="24"/>
          <w:szCs w:val="24"/>
        </w:rPr>
      </w:pPr>
      <w:r>
        <w:rPr>
          <w:rFonts w:ascii="Times New Roman" w:hAnsi="Times New Roman" w:eastAsia="Times New Roman" w:cs="Times New Roman"/>
          <w:sz w:val="24"/>
          <w:szCs w:val="24"/>
          <w:lang w:val="en-US" w:eastAsia="en-US" w:bidi="te-IN"/>
        </w:rPr>
        <w:t>.</w:t>
      </w:r>
      <w:r>
        <w:rPr>
          <w:rFonts w:ascii="Times New Roman" w:hAnsi="Times New Roman" w:cs="Times New Roman"/>
          <w:sz w:val="24"/>
          <w:szCs w:val="24"/>
        </w:rPr>
        <w:t xml:space="preserve"> Class declaration</w:t>
      </w:r>
    </w:p>
    <w:p>
      <w:pPr>
        <w:pStyle w:val="17"/>
        <w:rPr>
          <w:rStyle w:val="873"/>
        </w:rPr>
      </w:pPr>
      <w:r>
        <w:t xml:space="preserve">Following is the declaration for </w:t>
      </w:r>
      <w:r>
        <w:rPr>
          <w:b/>
          <w:bCs/>
        </w:rPr>
        <w:t>java.util.Vector</w:t>
      </w:r>
      <w:r>
        <w:t xml:space="preserve"> class:</w:t>
      </w:r>
    </w:p>
    <w:p>
      <w:pPr>
        <w:pStyle w:val="15"/>
        <w:rPr>
          <w:rStyle w:val="874"/>
          <w:rFonts w:ascii="Times New Roman" w:hAnsi="Times New Roman" w:eastAsia="Courier New" w:cs="Times New Roman"/>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Vector</w:t>
      </w:r>
      <w:r>
        <w:rPr>
          <w:rStyle w:val="876"/>
          <w:rFonts w:ascii="Times New Roman" w:hAnsi="Times New Roman" w:cs="Times New Roman"/>
          <w:sz w:val="24"/>
          <w:szCs w:val="24"/>
        </w:rPr>
        <w:t>&lt;</w:t>
      </w:r>
      <w:r>
        <w:rPr>
          <w:rStyle w:val="874"/>
          <w:rFonts w:ascii="Times New Roman" w:hAnsi="Times New Roman" w:cs="Times New Roman"/>
          <w:sz w:val="24"/>
          <w:szCs w:val="24"/>
        </w:rPr>
        <w:t>E</w:t>
      </w:r>
      <w:r>
        <w:rPr>
          <w:rStyle w:val="876"/>
          <w:rFonts w:ascii="Times New Roman" w:hAnsi="Times New Roman" w:cs="Times New Roman"/>
          <w:sz w:val="24"/>
          <w:szCs w:val="24"/>
        </w:rPr>
        <w:t>&gt;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extends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AbstractList</w:t>
      </w:r>
      <w:r>
        <w:rPr>
          <w:rStyle w:val="876"/>
          <w:rFonts w:ascii="Times New Roman" w:hAnsi="Times New Roman" w:cs="Times New Roman"/>
          <w:sz w:val="24"/>
          <w:szCs w:val="24"/>
        </w:rPr>
        <w:t>&lt;</w:t>
      </w:r>
      <w:r>
        <w:rPr>
          <w:rStyle w:val="874"/>
          <w:rFonts w:ascii="Times New Roman" w:hAnsi="Times New Roman" w:cs="Times New Roman"/>
          <w:sz w:val="24"/>
          <w:szCs w:val="24"/>
        </w:rPr>
        <w:t>E</w:t>
      </w:r>
      <w:r>
        <w:rPr>
          <w:rStyle w:val="876"/>
          <w:rFonts w:ascii="Times New Roman" w:hAnsi="Times New Roman" w:cs="Times New Roman"/>
          <w:sz w:val="24"/>
          <w:szCs w:val="24"/>
        </w:rPr>
        <w:t>&gt;</w:t>
      </w:r>
    </w:p>
    <w:p>
      <w:pPr>
        <w:pStyle w:val="15"/>
        <w:rPr>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implements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List</w:t>
      </w:r>
      <w:r>
        <w:rPr>
          <w:rStyle w:val="876"/>
          <w:rFonts w:ascii="Times New Roman" w:hAnsi="Times New Roman" w:cs="Times New Roman"/>
          <w:sz w:val="24"/>
          <w:szCs w:val="24"/>
        </w:rPr>
        <w:t>&lt;</w:t>
      </w:r>
      <w:r>
        <w:rPr>
          <w:rStyle w:val="874"/>
          <w:rFonts w:ascii="Times New Roman" w:hAnsi="Times New Roman" w:cs="Times New Roman"/>
          <w:sz w:val="24"/>
          <w:szCs w:val="24"/>
        </w:rPr>
        <w:t>E</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RandomAccess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Cloneable</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Serializable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b/>
          <w:bCs/>
          <w:lang w:val="en-US" w:eastAsia="en-US" w:bidi="te-IN"/>
        </w:rPr>
      </w:pPr>
      <w:r>
        <w:rPr>
          <w:rFonts w:ascii="Times New Roman" w:hAnsi="Times New Roman" w:cs="Times New Roman"/>
        </w:rPr>
        <w:t>Constructor &amp; Description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b/>
          <w:bCs/>
          <w:lang w:val="en-US" w:eastAsia="en-US" w:bidi="te-IN"/>
        </w:rPr>
        <w:t>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b/>
          <w:bCs/>
          <w:lang w:val="en-US" w:eastAsia="en-US" w:bidi="te-IN"/>
        </w:rPr>
      </w:pPr>
      <w:r>
        <w:rPr>
          <w:rFonts w:ascii="Times New Roman" w:hAnsi="Times New Roman" w:eastAsia="Times New Roman" w:cs="Times New Roman"/>
          <w:lang w:val="en-US" w:eastAsia="en-US" w:bidi="te-IN"/>
        </w:rPr>
        <w:t>This constructor is used to create an empty vector so that its internal data array has size 10 and its standard capacity increment is zero.</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b/>
          <w:bCs/>
          <w:lang w:val="en-US" w:eastAsia="en-US" w:bidi="te-IN"/>
        </w:rPr>
        <w:t>Vector(Collection&lt;? extends E&gt;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b/>
          <w:bCs/>
          <w:lang w:val="en-US" w:eastAsia="en-US" w:bidi="te-IN"/>
        </w:rPr>
      </w:pPr>
      <w:r>
        <w:rPr>
          <w:rFonts w:ascii="Times New Roman" w:hAnsi="Times New Roman" w:eastAsia="Times New Roman" w:cs="Times New Roman"/>
          <w:lang w:val="en-US" w:eastAsia="en-US" w:bidi="te-IN"/>
        </w:rPr>
        <w:t>This constructor is used to create a vector containing the elements of the specified collection, in the order they are returned by the collection's 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b/>
          <w:bCs/>
          <w:lang w:val="en-US" w:eastAsia="en-US" w:bidi="te-IN"/>
        </w:rPr>
        <w:t>Vector(int  initialCapacity)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b/>
          <w:bCs/>
          <w:lang w:val="en-US" w:eastAsia="en-US" w:bidi="te-IN"/>
        </w:rPr>
      </w:pPr>
      <w:r>
        <w:rPr>
          <w:rFonts w:ascii="Times New Roman" w:hAnsi="Times New Roman" w:eastAsia="Times New Roman" w:cs="Times New Roman"/>
          <w:lang w:val="en-US" w:eastAsia="en-US" w:bidi="te-IN"/>
        </w:rPr>
        <w:t>This constructor is used to create an empty vector with the specified initial capacity and with its capacity increment equal to zero.</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b/>
          <w:bCs/>
          <w:lang w:val="en-US" w:eastAsia="en-US" w:bidi="te-IN"/>
        </w:rPr>
        <w:t>Vector(int  initialCapacity,  int   capacityIncrement)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eastAsia="Times New Roman" w:cs="Times New Roman"/>
          <w:lang w:val="en-US" w:eastAsia="en-US" w:bidi="te-IN"/>
        </w:rPr>
        <w:t>This constructor is used to create an empty vector with the specified initial capacity and capacity increment.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b/>
          <w:bCs/>
          <w:lang w:val="en-US" w:eastAsia="en-US" w:bidi="te-IN"/>
        </w:rPr>
      </w:pPr>
      <w:r>
        <w:rPr>
          <w:rFonts w:ascii="Times New Roman" w:hAnsi="Times New Roman" w:cs="Times New Roman"/>
        </w:rPr>
        <w:t>Method &amp; Description</w:t>
      </w:r>
    </w:p>
    <w:tbl>
      <w:tblPr>
        <w:tblStyle w:val="26"/>
        <w:tblW w:w="9836" w:type="dxa"/>
        <w:tblInd w:w="-345" w:type="dxa"/>
        <w:tblLayout w:type="fixed"/>
        <w:tblCellMar>
          <w:top w:w="0" w:type="dxa"/>
          <w:left w:w="108" w:type="dxa"/>
          <w:bottom w:w="0" w:type="dxa"/>
          <w:right w:w="108" w:type="dxa"/>
        </w:tblCellMar>
      </w:tblPr>
      <w:tblGrid>
        <w:gridCol w:w="630"/>
        <w:gridCol w:w="9206"/>
      </w:tblGrid>
      <w:tr>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b/>
                <w:bCs/>
                <w:kern w:val="2"/>
                <w:lang w:val="en-US" w:eastAsia="en-US" w:bidi="te-IN"/>
              </w:rPr>
            </w:pPr>
          </w:p>
        </w:tc>
        <w:tc>
          <w:tcPr>
            <w:tcW w:w="9206" w:type="dxa"/>
            <w:tcMar>
              <w:top w:w="15" w:type="dxa"/>
              <w:left w:w="15" w:type="dxa"/>
              <w:bottom w:w="15" w:type="dxa"/>
              <w:right w:w="15" w:type="dxa"/>
            </w:tcMar>
            <w:vAlign w:val="center"/>
          </w:tcPr>
          <w:p>
            <w:pPr>
              <w:widowControl/>
              <w:suppressAutoHyphens w:val="0"/>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Method &amp; Description</w:t>
            </w:r>
          </w:p>
          <w:p>
            <w:pPr>
              <w:widowControl/>
              <w:suppressAutoHyphens w:val="0"/>
              <w:rPr>
                <w:rFonts w:ascii="Times New Roman" w:hAnsi="Times New Roman" w:eastAsia="Times New Roman" w:cs="Times New Roman"/>
                <w:b/>
                <w:bCs/>
                <w:kern w:val="2"/>
                <w:lang w:val="en-US" w:eastAsia="en-US" w:bidi="te-IN"/>
              </w:rPr>
            </w:pP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rFonts w:ascii="Times New Roman" w:hAnsi="Times New Roman" w:eastAsia="Times New Roman" w:cs="Times New Roman"/>
                <w:b/>
                <w:bCs/>
                <w:kern w:val="2"/>
                <w:lang w:val="en-US" w:eastAsia="en-US" w:bidi="te-IN"/>
              </w:rPr>
            </w:pPr>
            <w:r>
              <w:fldChar w:fldCharType="begin"/>
            </w:r>
            <w:r>
              <w:instrText xml:space="preserve"> HYPERLINK "https://www.tutorialspoint.com/java/util/vector_add.htm" </w:instrText>
            </w:r>
            <w:r>
              <w:fldChar w:fldCharType="separate"/>
            </w:r>
            <w:r>
              <w:rPr>
                <w:rStyle w:val="24"/>
                <w:b/>
                <w:bCs/>
              </w:rPr>
              <w:t>boolean add(E e)</w:t>
            </w:r>
            <w:r>
              <w:rPr>
                <w:rStyle w:val="24"/>
                <w:b/>
                <w:bCs/>
              </w:rPr>
              <w:fldChar w:fldCharType="end"/>
            </w:r>
          </w:p>
          <w:p>
            <w:pPr>
              <w:widowControl/>
              <w:suppressAutoHyphens w:val="0"/>
              <w:rPr>
                <w:rFonts w:ascii="Times New Roman" w:hAnsi="Times New Roman" w:cs="Times New Roman"/>
                <w:kern w:val="2"/>
              </w:rPr>
            </w:pPr>
            <w:r>
              <w:rPr>
                <w:rFonts w:ascii="Times New Roman" w:hAnsi="Times New Roman" w:eastAsia="Times New Roman" w:cs="Times New Roman"/>
                <w:lang w:val="en-US" w:eastAsia="en-US" w:bidi="te-IN"/>
              </w:rPr>
              <w:t>This method appends the specified element to the end of this Vector.</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rPr>
                <w:kern w:val="2"/>
              </w:rPr>
            </w:pPr>
          </w:p>
        </w:tc>
        <w:tc>
          <w:tcPr>
            <w:tcW w:w="9206" w:type="dxa"/>
            <w:tcMar>
              <w:top w:w="15" w:type="dxa"/>
              <w:left w:w="15" w:type="dxa"/>
              <w:bottom w:w="15" w:type="dxa"/>
              <w:right w:w="15" w:type="dxa"/>
            </w:tcMar>
            <w:vAlign w:val="center"/>
          </w:tcPr>
          <w:p>
            <w:pPr>
              <w:widowControl/>
              <w:suppressAutoHyphens w:val="0"/>
              <w:rPr>
                <w:kern w:val="2"/>
              </w:rPr>
            </w:pPr>
          </w:p>
          <w:p>
            <w:pPr>
              <w:widowControl/>
              <w:suppressAutoHyphens w:val="0"/>
              <w:rPr>
                <w:b/>
                <w:bCs/>
              </w:rPr>
            </w:pPr>
            <w:r>
              <w:fldChar w:fldCharType="begin"/>
            </w:r>
            <w:r>
              <w:instrText xml:space="preserve"> HYPERLINK "https://www.tutorialspoint.com/java/util/vector_add_index.htm" </w:instrText>
            </w:r>
            <w:r>
              <w:fldChar w:fldCharType="separate"/>
            </w:r>
            <w:r>
              <w:rPr>
                <w:rStyle w:val="24"/>
                <w:b/>
                <w:bCs/>
              </w:rPr>
              <w:t>void add(int index, E element)</w:t>
            </w:r>
            <w:r>
              <w:rPr>
                <w:rStyle w:val="24"/>
                <w:b/>
                <w:bCs/>
              </w:rPr>
              <w:fldChar w:fldCharType="end"/>
            </w:r>
          </w:p>
          <w:p>
            <w:pPr>
              <w:widowControl/>
              <w:suppressAutoHyphens w:val="0"/>
              <w:spacing w:before="280" w:after="280"/>
            </w:pPr>
            <w:r>
              <w:t>This method inserts the specified element at the specified position in this Vector</w:t>
            </w:r>
          </w:p>
          <w:p>
            <w:pPr>
              <w:widowControl/>
              <w:suppressAutoHyphens w:val="0"/>
              <w:rPr>
                <w:kern w:val="2"/>
              </w:rPr>
            </w:pP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"https://www.tutorialspoint.com/java/util/vector_addall.htm" </w:instrText>
            </w:r>
            <w:r>
              <w:fldChar w:fldCharType="separate"/>
            </w:r>
            <w:r>
              <w:rPr>
                <w:rStyle w:val="24"/>
                <w:b/>
                <w:bCs/>
              </w:rPr>
              <w:t>boolean addAll(Collection&lt;? extends E&gt; c)</w:t>
            </w:r>
            <w:r>
              <w:rPr>
                <w:rStyle w:val="24"/>
                <w:b/>
                <w:bCs/>
              </w:rPr>
              <w:fldChar w:fldCharType="end"/>
            </w:r>
          </w:p>
          <w:p>
            <w:pPr>
              <w:widowControl/>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appends all of the elements in the specified Collection to the end of this Vector.</w:t>
            </w:r>
          </w:p>
          <w:p>
            <w:pPr>
              <w:widowControl/>
              <w:suppressAutoHyphens w:val="0"/>
              <w:rPr>
                <w:rFonts w:ascii="Times New Roman" w:hAnsi="Times New Roman" w:eastAsia="Times New Roman" w:cs="Times New Roman"/>
                <w:kern w:val="2"/>
                <w:lang w:val="en-US" w:eastAsia="en-US" w:bidi="te-IN"/>
              </w:rPr>
            </w:pP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"https://www.tutorialspoint.com/java/util/vector_addall_index.htm" </w:instrText>
            </w:r>
            <w:r>
              <w:fldChar w:fldCharType="separate"/>
            </w:r>
            <w:r>
              <w:rPr>
                <w:rStyle w:val="24"/>
                <w:b/>
                <w:bCs/>
              </w:rPr>
              <w:t>boolean addAll(int index, Collection&lt;? extends E&gt; c)</w:t>
            </w:r>
            <w:r>
              <w:rPr>
                <w:rStyle w:val="24"/>
                <w:b/>
                <w:bCs/>
              </w:rPr>
              <w:fldChar w:fldCharType="end"/>
            </w:r>
          </w:p>
          <w:p>
            <w:pPr>
              <w:widowControl/>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inserts all of the elements in the specified Collection into this Vector at the specified position.</w:t>
            </w:r>
          </w:p>
          <w:p>
            <w:pPr>
              <w:widowControl/>
              <w:suppressAutoHyphens w:val="0"/>
              <w:rPr>
                <w:rFonts w:ascii="Times New Roman" w:hAnsi="Times New Roman" w:eastAsia="Times New Roman" w:cs="Times New Roman"/>
                <w:kern w:val="2"/>
                <w:lang w:val="en-US" w:eastAsia="en-US" w:bidi="te-IN"/>
              </w:rPr>
            </w:pP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"https://www.tutorialspoint.com/java/util/vector_addelement.htm" </w:instrText>
            </w:r>
            <w:r>
              <w:fldChar w:fldCharType="separate"/>
            </w:r>
            <w:r>
              <w:rPr>
                <w:rStyle w:val="24"/>
                <w:b/>
                <w:bCs/>
              </w:rPr>
              <w:t>void addElement(E obj)</w:t>
            </w:r>
            <w:r>
              <w:rPr>
                <w:rStyle w:val="24"/>
                <w:b/>
                <w:bCs/>
              </w:rPr>
              <w:fldChar w:fldCharType="end"/>
            </w:r>
          </w:p>
          <w:p>
            <w:pPr>
              <w:widowControl/>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adds the specified component to the end of this vector, increasing its size by one.</w:t>
            </w:r>
          </w:p>
          <w:p>
            <w:pPr>
              <w:widowControl/>
              <w:suppressAutoHyphens w:val="0"/>
              <w:rPr>
                <w:rFonts w:ascii="Times New Roman" w:hAnsi="Times New Roman" w:eastAsia="Times New Roman" w:cs="Times New Roman"/>
                <w:kern w:val="2"/>
                <w:lang w:val="en-US" w:eastAsia="en-US" w:bidi="te-IN"/>
              </w:rPr>
            </w:pP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rFonts w:ascii="Times New Roman" w:hAnsi="Times New Roman" w:eastAsia="Times New Roman" w:cs="Times New Roman"/>
                <w:b/>
                <w:bCs/>
                <w:kern w:val="2"/>
                <w:lang w:val="en-US" w:eastAsia="en-US" w:bidi="te-IN"/>
              </w:rPr>
            </w:pPr>
            <w:r>
              <w:fldChar w:fldCharType="begin"/>
            </w:r>
            <w:r>
              <w:instrText xml:space="preserve"> HYPERLINK "https://www.tutorialspoint.com/java/util/vector_capacity.htm" </w:instrText>
            </w:r>
            <w:r>
              <w:fldChar w:fldCharType="separate"/>
            </w:r>
            <w:r>
              <w:rPr>
                <w:rStyle w:val="24"/>
                <w:b/>
                <w:bCs/>
              </w:rPr>
              <w:t>int capacity()</w:t>
            </w:r>
            <w:r>
              <w:rPr>
                <w:rStyle w:val="24"/>
                <w:b/>
                <w:bCs/>
              </w:rPr>
              <w:fldChar w:fldCharType="end"/>
            </w:r>
          </w:p>
          <w:p>
            <w:pPr>
              <w:widowControl/>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returns the current capacity of this vector.</w:t>
            </w:r>
          </w:p>
          <w:p>
            <w:pPr>
              <w:widowControl/>
              <w:suppressAutoHyphens w:val="0"/>
              <w:rPr>
                <w:rFonts w:ascii="Times New Roman" w:hAnsi="Times New Roman" w:eastAsia="Times New Roman" w:cs="Times New Roman"/>
                <w:kern w:val="2"/>
                <w:lang w:val="en-US" w:eastAsia="en-US" w:bidi="te-IN"/>
              </w:rPr>
            </w:pP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"https://www.tutorialspoint.com/java/util/vector_clear.htm" </w:instrText>
            </w:r>
            <w:r>
              <w:fldChar w:fldCharType="separate"/>
            </w:r>
            <w:r>
              <w:rPr>
                <w:rStyle w:val="24"/>
                <w:b/>
                <w:bCs/>
              </w:rPr>
              <w:t>void clear()</w:t>
            </w:r>
            <w:r>
              <w:rPr>
                <w:rStyle w:val="24"/>
                <w:b/>
                <w:bCs/>
              </w:rPr>
              <w:fldChar w:fldCharType="end"/>
            </w:r>
          </w:p>
          <w:p>
            <w:pPr>
              <w:widowControl/>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removes all of the elements from this vector.</w:t>
            </w:r>
          </w:p>
          <w:p>
            <w:pPr>
              <w:widowControl/>
              <w:suppressAutoHyphens w:val="0"/>
              <w:rPr>
                <w:rFonts w:ascii="Times New Roman" w:hAnsi="Times New Roman" w:eastAsia="Times New Roman" w:cs="Times New Roman"/>
                <w:kern w:val="2"/>
                <w:lang w:val="en-US" w:eastAsia="en-US" w:bidi="te-IN"/>
              </w:rPr>
            </w:pP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"https://www.tutorialspoint.com/java/util/vector_clone.htm" </w:instrText>
            </w:r>
            <w:r>
              <w:fldChar w:fldCharType="separate"/>
            </w:r>
            <w:r>
              <w:rPr>
                <w:rStyle w:val="24"/>
                <w:b/>
                <w:bCs/>
              </w:rPr>
              <w:t>Clone clone()</w:t>
            </w:r>
            <w:r>
              <w:rPr>
                <w:rStyle w:val="24"/>
                <w:b/>
                <w:bCs/>
              </w:rPr>
              <w:fldChar w:fldCharType="end"/>
            </w:r>
          </w:p>
          <w:p>
            <w:pPr>
              <w:widowControl/>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returns a clone of this vector.</w:t>
            </w:r>
          </w:p>
          <w:p>
            <w:pPr>
              <w:widowControl/>
              <w:suppressAutoHyphens w:val="0"/>
              <w:rPr>
                <w:rFonts w:ascii="Times New Roman" w:hAnsi="Times New Roman" w:eastAsia="Times New Roman" w:cs="Times New Roman"/>
                <w:kern w:val="2"/>
                <w:lang w:val="en-US" w:eastAsia="en-US" w:bidi="te-IN"/>
              </w:rPr>
            </w:pP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p>
            <w:pPr>
              <w:widowControl/>
              <w:suppressAutoHyphens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"https://www.tutorialspoint.com/java/util/vector_contains.htm" </w:instrText>
            </w:r>
            <w:r>
              <w:fldChar w:fldCharType="separate"/>
            </w:r>
            <w:r>
              <w:rPr>
                <w:rStyle w:val="24"/>
                <w:b/>
                <w:bCs/>
              </w:rPr>
              <w:t>boolean contains(Object o)</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returns true if this vector contains the specified element.</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p>
            <w:pPr>
              <w:widowControl/>
              <w:suppressAutoHyphens w:val="0"/>
              <w:rPr>
                <w:rFonts w:ascii="Times New Roman" w:hAnsi="Times New Roman" w:eastAsia="Times New Roman" w:cs="Times New Roman"/>
                <w:lang w:val="en-US" w:eastAsia="en-US" w:bidi="te-IN"/>
              </w:rPr>
            </w:pPr>
          </w:p>
          <w:p>
            <w:pPr>
              <w:widowControl/>
              <w:suppressAutoHyphens w:val="0"/>
              <w:rPr>
                <w:rFonts w:ascii="Times New Roman" w:hAnsi="Times New Roman" w:eastAsia="Times New Roman" w:cs="Times New Roman"/>
                <w:lang w:val="en-US" w:eastAsia="en-US" w:bidi="te-IN"/>
              </w:rPr>
            </w:pPr>
          </w:p>
          <w:p>
            <w:pPr>
              <w:widowControl/>
              <w:suppressAutoHyphens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"https://www.tutorialspoint.com/java/util/vector_containsall.htm" </w:instrText>
            </w:r>
            <w:r>
              <w:fldChar w:fldCharType="separate"/>
            </w:r>
            <w:r>
              <w:rPr>
                <w:rStyle w:val="24"/>
                <w:b/>
                <w:bCs/>
              </w:rPr>
              <w:t>boolean containsAll(Collection&lt;?&gt; c)</w:t>
            </w:r>
            <w:r>
              <w:rPr>
                <w:rStyle w:val="24"/>
                <w:b/>
                <w:bCs/>
              </w:rPr>
              <w:fldChar w:fldCharType="end"/>
            </w:r>
          </w:p>
          <w:p>
            <w:pPr>
              <w:widowControl/>
              <w:suppressAutoHyphens w:val="0"/>
              <w:rPr>
                <w:rFonts w:ascii="Times New Roman" w:hAnsi="Times New Roman" w:cs="Times New Roman"/>
                <w:kern w:val="2"/>
              </w:rPr>
            </w:pPr>
            <w:r>
              <w:rPr>
                <w:rFonts w:ascii="Times New Roman" w:hAnsi="Times New Roman" w:eastAsia="Times New Roman" w:cs="Times New Roman"/>
                <w:lang w:val="en-US" w:eastAsia="en-US" w:bidi="te-IN"/>
              </w:rPr>
              <w:t>This method returns true if this Vector contains all of the elements in the specified Collection.</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b/>
                <w:bCs/>
                <w:kern w:val="2"/>
                <w:lang w:val="en-US" w:eastAsia="en-US" w:bidi="te-IN"/>
              </w:rPr>
            </w:pPr>
          </w:p>
          <w:p>
            <w:pPr>
              <w:widowControl/>
              <w:suppressAutoHyphens w:val="0"/>
              <w:rPr>
                <w:b/>
                <w:bCs/>
              </w:rPr>
            </w:pPr>
            <w:r>
              <w:fldChar w:fldCharType="begin"/>
            </w:r>
            <w:r>
              <w:instrText xml:space="preserve"> HYPERLINK "https://www.tutorialspoint.com/java/util/vector_copyinto.htm" </w:instrText>
            </w:r>
            <w:r>
              <w:fldChar w:fldCharType="separate"/>
            </w:r>
            <w:r>
              <w:rPr>
                <w:rStyle w:val="24"/>
                <w:b/>
                <w:bCs/>
              </w:rPr>
              <w:t>void  copyInto(Object[ ] anArray)</w:t>
            </w:r>
            <w:r>
              <w:rPr>
                <w:rStyle w:val="24"/>
                <w:b/>
                <w:bCs/>
              </w:rPr>
              <w:fldChar w:fldCharType="end"/>
            </w:r>
          </w:p>
          <w:p>
            <w:pPr>
              <w:widowControl/>
              <w:suppressAutoHyphens w:val="0"/>
              <w:rPr>
                <w:rFonts w:ascii="Times New Roman" w:hAnsi="Times New Roman" w:cs="Times New Roman"/>
                <w:kern w:val="2"/>
              </w:rPr>
            </w:pPr>
            <w:r>
              <w:rPr>
                <w:rFonts w:ascii="Times New Roman" w:hAnsi="Times New Roman" w:eastAsia="Times New Roman" w:cs="Times New Roman"/>
                <w:lang w:val="en-US" w:eastAsia="en-US" w:bidi="te-IN"/>
              </w:rPr>
              <w:t>This method copies the components of this vector into the specified array.</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p>
            <w:pPr>
              <w:widowControl/>
              <w:suppressAutoHyphens w:val="0"/>
              <w:rPr>
                <w:b/>
                <w:bCs/>
              </w:rPr>
            </w:pPr>
            <w:r>
              <w:fldChar w:fldCharType="begin"/>
            </w:r>
            <w:r>
              <w:instrText xml:space="preserve"> HYPERLINK "https://www.tutorialspoint.com/java/util/vector_elementat.htm" </w:instrText>
            </w:r>
            <w:r>
              <w:fldChar w:fldCharType="separate"/>
            </w:r>
            <w:r>
              <w:rPr>
                <w:rStyle w:val="24"/>
                <w:b/>
                <w:bCs/>
              </w:rPr>
              <w:t>E elementAt(int index)</w:t>
            </w:r>
            <w:r>
              <w:rPr>
                <w:rStyle w:val="24"/>
                <w:b/>
                <w:bCs/>
              </w:rPr>
              <w:fldChar w:fldCharType="end"/>
            </w:r>
          </w:p>
          <w:p>
            <w:pPr>
              <w:widowControl/>
              <w:suppressAutoHyphens w:val="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returns the component at the specified index.</w:t>
            </w:r>
          </w:p>
          <w:p>
            <w:pPr>
              <w:widowControl/>
              <w:suppressAutoHyphens w:val="0"/>
              <w:rPr>
                <w:rFonts w:ascii="Times New Roman" w:hAnsi="Times New Roman" w:cs="Times New Roman"/>
                <w:kern w:val="2"/>
              </w:rPr>
            </w:pP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"https://www.tutorialspoint.com/java/util/vector_elements.htm" </w:instrText>
            </w:r>
            <w:r>
              <w:fldChar w:fldCharType="separate"/>
            </w:r>
            <w:r>
              <w:rPr>
                <w:rStyle w:val="24"/>
                <w:b/>
                <w:bCs/>
              </w:rPr>
              <w:t>Enumeration&lt;E&gt; elements()</w:t>
            </w:r>
            <w:r>
              <w:rPr>
                <w:rStyle w:val="24"/>
                <w:b/>
                <w:bCs/>
              </w:rPr>
              <w:fldChar w:fldCharType="end"/>
            </w:r>
          </w:p>
          <w:p>
            <w:pPr>
              <w:widowControl/>
              <w:suppressAutoHyphens w:val="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returns an enumeration of the components of this vector.</w:t>
            </w:r>
          </w:p>
          <w:p>
            <w:pPr>
              <w:widowControl/>
              <w:suppressAutoHyphens w:val="0"/>
              <w:rPr>
                <w:rFonts w:ascii="Times New Roman" w:hAnsi="Times New Roman" w:cs="Times New Roman"/>
                <w:kern w:val="2"/>
              </w:rPr>
            </w:pP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"https://www.tutorialspoint.com/java/util/vector_ensurecapacity.htm" </w:instrText>
            </w:r>
            <w:r>
              <w:fldChar w:fldCharType="separate"/>
            </w:r>
            <w:r>
              <w:rPr>
                <w:rStyle w:val="24"/>
                <w:b/>
                <w:bCs/>
              </w:rPr>
              <w:t>void ensureCapacity(int minCapacity)</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increases the capacity of this vector, if necessary, to ensure that it can hold at least the number of components specified by the minimum capacity argument.</w:t>
            </w:r>
          </w:p>
        </w:tc>
      </w:tr>
      <w:tr>
        <w:tblPrEx>
          <w:tblCellMar>
            <w:top w:w="0" w:type="dxa"/>
            <w:left w:w="108" w:type="dxa"/>
            <w:bottom w:w="0" w:type="dxa"/>
            <w:right w:w="108" w:type="dxa"/>
          </w:tblCellMar>
        </w:tblPrEx>
        <w:trPr>
          <w:trHeight w:val="75" w:hRule="atLeast"/>
        </w:trPr>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"https://www.tutorialspoint.com/java/util/vector_equals.htm" </w:instrText>
            </w:r>
            <w:r>
              <w:fldChar w:fldCharType="separate"/>
            </w:r>
            <w:r>
              <w:rPr>
                <w:rStyle w:val="24"/>
                <w:b/>
                <w:bCs/>
              </w:rPr>
              <w:t>boolean equals(Object o)</w:t>
            </w:r>
            <w:r>
              <w:rPr>
                <w:rStyle w:val="24"/>
                <w:b/>
                <w:bCs/>
              </w:rPr>
              <w:fldChar w:fldCharType="end"/>
            </w:r>
          </w:p>
          <w:p>
            <w:pPr>
              <w:widowControl/>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compares the specified Object with this Vector for equality.</w:t>
            </w:r>
          </w:p>
          <w:p>
            <w:pPr>
              <w:widowControl/>
              <w:suppressAutoHyphens w:val="0"/>
              <w:rPr>
                <w:rFonts w:ascii="Times New Roman" w:hAnsi="Times New Roman" w:eastAsia="Times New Roman" w:cs="Times New Roman"/>
                <w:kern w:val="2"/>
                <w:lang w:val="en-US" w:eastAsia="en-US" w:bidi="te-IN"/>
              </w:rPr>
            </w:pP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rPr>
                <w:kern w:val="2"/>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"https://www.tutorialspoint.com/java/util/vector_firstelement.htm" </w:instrText>
            </w:r>
            <w:r>
              <w:fldChar w:fldCharType="separate"/>
            </w:r>
            <w:r>
              <w:rPr>
                <w:rStyle w:val="24"/>
                <w:b/>
                <w:bCs/>
              </w:rPr>
              <w:t>E firstElement()</w:t>
            </w:r>
            <w:r>
              <w:rPr>
                <w:rStyle w:val="24"/>
                <w:b/>
                <w:bCs/>
              </w:rPr>
              <w:fldChar w:fldCharType="end"/>
            </w:r>
          </w:p>
          <w:p>
            <w:pPr>
              <w:widowControl/>
              <w:suppressAutoHyphens w:val="0"/>
              <w:spacing w:before="280" w:after="280"/>
              <w:rPr>
                <w:kern w:val="2"/>
              </w:rPr>
            </w:pPr>
            <w:r>
              <w:t>This method returns the first component (the item at index 0) of this vector.</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"https://www.tutorialspoint.com/java/util/vector_get.htm" </w:instrText>
            </w:r>
            <w:r>
              <w:fldChar w:fldCharType="separate"/>
            </w:r>
            <w:r>
              <w:rPr>
                <w:rStyle w:val="24"/>
                <w:b/>
                <w:bCs/>
              </w:rPr>
              <w:t>E get(int index)</w:t>
            </w:r>
            <w:r>
              <w:rPr>
                <w:rStyle w:val="24"/>
                <w:b/>
                <w:bCs/>
              </w:rPr>
              <w:fldChar w:fldCharType="end"/>
            </w:r>
          </w:p>
          <w:p>
            <w:pPr>
              <w:widowControl/>
              <w:suppressAutoHyphens w:val="0"/>
              <w:spacing w:before="280" w:after="280"/>
              <w:rPr>
                <w:b/>
                <w:bCs/>
                <w:kern w:val="2"/>
              </w:rPr>
            </w:pPr>
            <w:r>
              <w:t>This method returns the element at the specified position in this Vector.</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"https://www.tutorialspoint.com/java/util/vector_hashcode.htm" </w:instrText>
            </w:r>
            <w:r>
              <w:fldChar w:fldCharType="separate"/>
            </w:r>
            <w:r>
              <w:rPr>
                <w:rStyle w:val="24"/>
                <w:b/>
                <w:bCs/>
              </w:rPr>
              <w:t>int hashCode()</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returns the hash code value for this Vector.</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"https://www.tutorialspoint.com/java/util/vector_indexof.htm" </w:instrText>
            </w:r>
            <w:r>
              <w:fldChar w:fldCharType="separate"/>
            </w:r>
            <w:r>
              <w:rPr>
                <w:rStyle w:val="24"/>
                <w:b/>
                <w:bCs/>
              </w:rPr>
              <w:t>int  indexOf(Object o)</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returns the index of the first occurrence of the specified element in this vector, or -1 if this vector does not contain the element.</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"https://www.tutorialspoint.com/java/util/vector_indexof_index.htm" </w:instrText>
            </w:r>
            <w:r>
              <w:fldChar w:fldCharType="separate"/>
            </w:r>
            <w:r>
              <w:rPr>
                <w:rStyle w:val="24"/>
                <w:b/>
                <w:bCs/>
              </w:rPr>
              <w:t>int indexOf(Object  o, int  index)</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returns the index of the first occurrence of the specified element in this vector, searching forwards from index, or returns -1 if the element is not found.</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"https://www.tutorialspoint.com/java/util/vector_insertelementat.htm" </w:instrText>
            </w:r>
            <w:r>
              <w:fldChar w:fldCharType="separate"/>
            </w:r>
            <w:r>
              <w:rPr>
                <w:rStyle w:val="24"/>
                <w:b/>
                <w:bCs/>
              </w:rPr>
              <w:t>void  insertElementAt(E obj, int index)</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inserts the specified object as a component in this vector at the specified index.</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"https://www.tutorialspoint.com/java/util/vector_isempty.htm" </w:instrText>
            </w:r>
            <w:r>
              <w:fldChar w:fldCharType="separate"/>
            </w:r>
            <w:r>
              <w:rPr>
                <w:rStyle w:val="24"/>
                <w:b/>
                <w:bCs/>
              </w:rPr>
              <w:t>boolean isEmpty()</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tests if this vector has no components.</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"https://www.tutorialspoint.com/java/util/vector_lastelement.htm" </w:instrText>
            </w:r>
            <w:r>
              <w:fldChar w:fldCharType="separate"/>
            </w:r>
            <w:r>
              <w:rPr>
                <w:rStyle w:val="24"/>
                <w:b/>
                <w:bCs/>
              </w:rPr>
              <w:t>E lastElement()</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returns the last component of the vector.</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"https://www.tutorialspoint.com/java/util/vector_lastindexof.htm" </w:instrText>
            </w:r>
            <w:r>
              <w:fldChar w:fldCharType="separate"/>
            </w:r>
            <w:r>
              <w:rPr>
                <w:rStyle w:val="24"/>
                <w:b/>
                <w:bCs/>
              </w:rPr>
              <w:t>int  lastIndexOf(Object o)</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returns the index of the last occurrence of the specified element in this vector, or -1 if this vector does not contain the element.</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"https://www.tutorialspoint.com/java/util/vector_lastindexof_index.htm" </w:instrText>
            </w:r>
            <w:r>
              <w:fldChar w:fldCharType="separate"/>
            </w:r>
            <w:r>
              <w:rPr>
                <w:rStyle w:val="24"/>
                <w:b/>
                <w:bCs/>
              </w:rPr>
              <w:t>int  lastIndexOf(Object o, int  index)</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returns the index of the last occurrence of the specified element in this vector, searching backwards from index, or returns -1 if the element is not found.</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"https://www.tutorialspoint.com/java/util/vector_remove.htm" </w:instrText>
            </w:r>
            <w:r>
              <w:fldChar w:fldCharType="separate"/>
            </w:r>
            <w:r>
              <w:rPr>
                <w:rStyle w:val="24"/>
                <w:b/>
                <w:bCs/>
              </w:rPr>
              <w:t>E remove(int  index)</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removes the element at the specified position in this Vector.</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"https://www.tutorialspoint.com/java/util/vector_remove_object.htm" </w:instrText>
            </w:r>
            <w:r>
              <w:fldChar w:fldCharType="separate"/>
            </w:r>
            <w:r>
              <w:rPr>
                <w:rStyle w:val="24"/>
                <w:b/>
                <w:bCs/>
              </w:rPr>
              <w:t>boolean remove(Object o)</w:t>
            </w:r>
            <w:r>
              <w:rPr>
                <w:rStyle w:val="24"/>
                <w:b/>
                <w:bCs/>
              </w:rPr>
              <w:fldChar w:fldCharType="end"/>
            </w:r>
          </w:p>
          <w:p>
            <w:pPr>
              <w:widowControl/>
              <w:suppressAutoHyphens w:val="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removes the first occurrence of the specified element in this Vector If the Vector does not contain the element, it is unchanged.</w:t>
            </w:r>
          </w:p>
          <w:p>
            <w:pPr>
              <w:widowControl/>
              <w:suppressAutoHyphens w:val="0"/>
              <w:rPr>
                <w:rFonts w:ascii="Times New Roman" w:hAnsi="Times New Roman" w:eastAsia="Times New Roman" w:cs="Times New Roman"/>
                <w:kern w:val="2"/>
                <w:lang w:val="en-US" w:eastAsia="en-US" w:bidi="te-IN"/>
              </w:rPr>
            </w:pP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"https://www.tutorialspoint.com/java/util/vector_removeall.htm" </w:instrText>
            </w:r>
            <w:r>
              <w:fldChar w:fldCharType="separate"/>
            </w:r>
            <w:r>
              <w:rPr>
                <w:rStyle w:val="24"/>
                <w:b/>
                <w:bCs/>
              </w:rPr>
              <w:t>boolean   removeAll(Collection&lt;?&gt; c)</w:t>
            </w:r>
            <w:r>
              <w:rPr>
                <w:rStyle w:val="24"/>
                <w:b/>
                <w:bCs/>
              </w:rPr>
              <w:fldChar w:fldCharType="end"/>
            </w:r>
          </w:p>
          <w:p>
            <w:pPr>
              <w:widowControl/>
              <w:suppressAutoHyphens w:val="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removes from this Vector all of its elements that are contained in the specified Collection.</w:t>
            </w:r>
          </w:p>
          <w:p>
            <w:pPr>
              <w:widowControl/>
              <w:suppressAutoHyphens w:val="0"/>
              <w:rPr>
                <w:rFonts w:ascii="Times New Roman" w:hAnsi="Times New Roman" w:eastAsia="Times New Roman" w:cs="Times New Roman"/>
                <w:kern w:val="2"/>
                <w:lang w:val="en-US" w:eastAsia="en-US" w:bidi="te-IN"/>
              </w:rPr>
            </w:pP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rPr>
                <w:b/>
                <w:bCs/>
                <w:kern w:val="2"/>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"https://www.tutorialspoint.com/java/util/vector_removeallelements.htm" </w:instrText>
            </w:r>
            <w:r>
              <w:fldChar w:fldCharType="separate"/>
            </w:r>
            <w:r>
              <w:rPr>
                <w:rStyle w:val="24"/>
                <w:b/>
                <w:bCs/>
              </w:rPr>
              <w:t>void  removeAllElements()</w:t>
            </w:r>
            <w:r>
              <w:rPr>
                <w:rStyle w:val="24"/>
                <w:b/>
                <w:bCs/>
              </w:rPr>
              <w:fldChar w:fldCharType="end"/>
            </w:r>
          </w:p>
          <w:p>
            <w:pPr>
              <w:widowControl/>
              <w:suppressAutoHyphens w:val="0"/>
              <w:spacing w:before="280" w:after="280"/>
              <w:rPr>
                <w:b/>
                <w:bCs/>
                <w:kern w:val="2"/>
              </w:rPr>
            </w:pPr>
            <w:r>
              <w:t>This method removes all components from this vector and sets its size to zero.</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"https://www.tutorialspoint.com/java/util/vector_removeelement.htm" </w:instrText>
            </w:r>
            <w:r>
              <w:fldChar w:fldCharType="separate"/>
            </w:r>
            <w:r>
              <w:rPr>
                <w:rStyle w:val="24"/>
                <w:b/>
                <w:bCs/>
              </w:rPr>
              <w:t>boolean  removeElement(Object obj)</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removes the first occurrence of the argument from this vector.</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"https://www.tutorialspoint.com/java/util/vector_removeelementat.htm" </w:instrText>
            </w:r>
            <w:r>
              <w:fldChar w:fldCharType="separate"/>
            </w:r>
            <w:r>
              <w:rPr>
                <w:rStyle w:val="24"/>
                <w:b/>
                <w:bCs/>
              </w:rPr>
              <w:t>void  removeElementAt(int index)</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deletes the component at the specified index.</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spacing w:before="280" w:after="280"/>
              <w:rPr>
                <w:rFonts w:ascii="Times New Roman" w:hAnsi="Times New Roman" w:eastAsia="Times New Roman" w:cs="Times New Roman"/>
                <w:kern w:val="2"/>
                <w:lang w:val="en-US" w:eastAsia="en-US" w:bidi="te-IN"/>
              </w:rPr>
            </w:pP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"https://www.tutorialspoint.com/java/util/vector_retainall.htm" </w:instrText>
            </w:r>
            <w:r>
              <w:fldChar w:fldCharType="separate"/>
            </w:r>
            <w:r>
              <w:rPr>
                <w:rStyle w:val="24"/>
                <w:b/>
                <w:bCs/>
              </w:rPr>
              <w:t>boolean retainAll(Collection&lt;?&gt; c)</w:t>
            </w:r>
            <w:r>
              <w:rPr>
                <w:rStyle w:val="24"/>
                <w:b/>
                <w:bCs/>
              </w:rPr>
              <w:fldChar w:fldCharType="end"/>
            </w:r>
          </w:p>
          <w:p>
            <w:pPr>
              <w:widowControl/>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retains only the elements in this Vector that are contained in the specified Collection.</w:t>
            </w:r>
          </w:p>
          <w:p>
            <w:pPr>
              <w:widowControl/>
              <w:suppressAutoHyphens w:val="0"/>
              <w:rPr>
                <w:rFonts w:ascii="Times New Roman" w:hAnsi="Times New Roman" w:eastAsia="Times New Roman" w:cs="Times New Roman"/>
                <w:kern w:val="2"/>
                <w:lang w:val="en-US" w:eastAsia="en-US" w:bidi="te-IN"/>
              </w:rPr>
            </w:pP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"https://www.tutorialspoint.com/java/util/vector_set.htm" </w:instrText>
            </w:r>
            <w:r>
              <w:fldChar w:fldCharType="separate"/>
            </w:r>
            <w:r>
              <w:rPr>
                <w:rStyle w:val="24"/>
                <w:b/>
                <w:bCs/>
              </w:rPr>
              <w:t>E  set(int index,  E element)</w:t>
            </w:r>
            <w:r>
              <w:rPr>
                <w:rStyle w:val="24"/>
                <w:b/>
                <w:bCs/>
              </w:rPr>
              <w:fldChar w:fldCharType="end"/>
            </w:r>
          </w:p>
          <w:p>
            <w:pPr>
              <w:widowControl/>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replaces the element at the specified position in this Vector with the specified element.</w:t>
            </w:r>
          </w:p>
          <w:p>
            <w:pPr>
              <w:widowControl/>
              <w:suppressAutoHyphens w:val="0"/>
              <w:rPr>
                <w:rFonts w:ascii="Times New Roman" w:hAnsi="Times New Roman" w:eastAsia="Times New Roman" w:cs="Times New Roman"/>
                <w:kern w:val="2"/>
                <w:lang w:val="en-US" w:eastAsia="en-US" w:bidi="te-IN"/>
              </w:rPr>
            </w:pP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"https://www.tutorialspoint.com/java/util/vector_setelementat.htm" </w:instrText>
            </w:r>
            <w:r>
              <w:fldChar w:fldCharType="separate"/>
            </w:r>
            <w:r>
              <w:rPr>
                <w:rStyle w:val="24"/>
                <w:b/>
                <w:bCs/>
              </w:rPr>
              <w:t>void setElementAt(E obj,  int index)</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sets the component at the specified index of this vector to be the specified object.</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"https://www.tutorialspoint.com/java/util/vector_setsize.htm" </w:instrText>
            </w:r>
            <w:r>
              <w:fldChar w:fldCharType="separate"/>
            </w:r>
            <w:r>
              <w:rPr>
                <w:rStyle w:val="24"/>
                <w:b/>
                <w:bCs/>
              </w:rPr>
              <w:t>void  setSize(int  newSize)</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sets the size of this vector.</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rPr>
                <w:b/>
                <w:bCs/>
                <w:kern w:val="2"/>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"https://www.tutorialspoint.com/java/util/vector_size.htm" </w:instrText>
            </w:r>
            <w:r>
              <w:fldChar w:fldCharType="separate"/>
            </w:r>
            <w:r>
              <w:rPr>
                <w:rStyle w:val="24"/>
              </w:rPr>
              <w:t>i</w:t>
            </w:r>
            <w:r>
              <w:rPr>
                <w:rStyle w:val="24"/>
                <w:b/>
                <w:bCs/>
              </w:rPr>
              <w:t>nt size()</w:t>
            </w:r>
            <w:r>
              <w:rPr>
                <w:rStyle w:val="24"/>
                <w:b/>
                <w:bCs/>
              </w:rPr>
              <w:fldChar w:fldCharType="end"/>
            </w:r>
          </w:p>
          <w:p>
            <w:pPr>
              <w:widowControl/>
              <w:suppressAutoHyphens w:val="0"/>
              <w:spacing w:before="280" w:after="280"/>
              <w:rPr>
                <w:b/>
                <w:bCs/>
                <w:kern w:val="2"/>
              </w:rPr>
            </w:pPr>
            <w:r>
              <w:t>This method returns the number of components in this vector.</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"https://www.tutorialspoint.com/java/util/vector_sublist.htm" </w:instrText>
            </w:r>
            <w:r>
              <w:fldChar w:fldCharType="separate"/>
            </w:r>
            <w:r>
              <w:rPr>
                <w:rStyle w:val="24"/>
                <w:b/>
                <w:bCs/>
              </w:rPr>
              <w:t>List &lt;E&gt; subList(int fromIndex, int toIndex)</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returns a view of the portion of this List between fromIndex, inclusive, and toIndex, exclusive.</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"https://www.tutorialspoint.com/java/util/vector_toarray.htm" </w:instrText>
            </w:r>
            <w:r>
              <w:fldChar w:fldCharType="separate"/>
            </w:r>
            <w:r>
              <w:rPr>
                <w:rStyle w:val="24"/>
                <w:b/>
                <w:bCs/>
              </w:rPr>
              <w:t>object[ ] toArray()</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returns an array containing all of the elements in this Vector in the correct order.</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"https://www.tutorialspoint.com/java/util/vector_toarray_t.htm" </w:instrText>
            </w:r>
            <w:r>
              <w:fldChar w:fldCharType="separate"/>
            </w:r>
            <w:r>
              <w:rPr>
                <w:rStyle w:val="24"/>
                <w:b/>
                <w:bCs/>
              </w:rPr>
              <w:t>&lt;T&gt; T[ ] toArray(T[ ] a)</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returns an array containing all of the elements in this Vector in the correct order; the runtime type of the returned array is that of the specified array.</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"https://www.tutorialspoint.com/java/util/vector_tostring.htm" </w:instrText>
            </w:r>
            <w:r>
              <w:fldChar w:fldCharType="separate"/>
            </w:r>
            <w:r>
              <w:rPr>
                <w:rStyle w:val="24"/>
                <w:b/>
                <w:bCs/>
              </w:rPr>
              <w:t>String toString()</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returns a string representation of this Vector, containing the String representation of each element.</w:t>
            </w:r>
          </w:p>
        </w:tc>
      </w:tr>
      <w:tr>
        <w:tblPrEx>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"https://www.tutorialspoint.com/java/util/vector_trimtosize.htm" </w:instrText>
            </w:r>
            <w:r>
              <w:fldChar w:fldCharType="separate"/>
            </w:r>
            <w:r>
              <w:rPr>
                <w:rStyle w:val="24"/>
                <w:b/>
                <w:bCs/>
              </w:rPr>
              <w:t>void trimToSize()</w:t>
            </w:r>
            <w:r>
              <w:rPr>
                <w:rStyle w:val="24"/>
                <w:b/>
                <w:bCs/>
              </w:rPr>
              <w:fldChar w:fldCharType="end"/>
            </w:r>
          </w:p>
          <w:p>
            <w:pPr>
              <w:widowControl/>
              <w:suppressAutoHyphens w:val="0"/>
              <w:rPr>
                <w:rFonts w:ascii="Times New Roman" w:hAnsi="Times New Roman" w:cs="Times New Roman"/>
                <w:kern w:val="2"/>
              </w:rPr>
            </w:pPr>
            <w:r>
              <w:rPr>
                <w:rFonts w:ascii="Times New Roman" w:hAnsi="Times New Roman" w:eastAsia="Times New Roman" w:cs="Times New Roman"/>
                <w:lang w:val="en-US" w:eastAsia="en-US" w:bidi="te-IN"/>
              </w:rPr>
              <w:t>This method trims the capacity of this vector to be the vector's current size.</w:t>
            </w:r>
          </w:p>
        </w:tc>
      </w:tr>
    </w:tbl>
    <w:p>
      <w:pPr>
        <w:pStyle w:val="2"/>
        <w:numPr>
          <w:ilvl w:val="0"/>
          <w:numId w:val="27"/>
        </w:numPr>
        <w:textAlignment w:val="auto"/>
        <w:rPr>
          <w:rFonts w:ascii="Times New Roman" w:hAnsi="Times New Roman" w:eastAsia="Times New Roman" w:cs="Times New Roman"/>
          <w:kern w:val="2"/>
          <w:sz w:val="24"/>
          <w:szCs w:val="24"/>
          <w:lang w:val="en-US" w:eastAsia="en-US" w:bidi="te-IN"/>
        </w:rPr>
      </w:pPr>
    </w:p>
    <w:p>
      <w:pPr>
        <w:pStyle w:val="2"/>
        <w:numPr>
          <w:ilvl w:val="0"/>
          <w:numId w:val="27"/>
        </w:numPr>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Program: Basic Vector Operations.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BasicVectorOperations</w:t>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Vector&lt;String&gt;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adding elements to the end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"First"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"Second"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"Third"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adding element at specified index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 xml:space="preserve">.add(2, </w:t>
      </w:r>
      <w:r>
        <w:rPr>
          <w:rFonts w:ascii="Times New Roman" w:hAnsi="Times New Roman" w:cs="Times New Roman"/>
          <w:color w:val="2A00FF"/>
          <w:lang w:val="en-US" w:eastAsia="en-US" w:bidi="te-IN"/>
        </w:rPr>
        <w:t>"Random"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getting elements by index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"Element at index 3 is: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.get(3));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getting first element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"The first element of this vector is: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.firstElement());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getting last element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"The last element of this vector is: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.lastElement());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how to check vector is empty or not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"Is this vector empty?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.isEmpty());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Times New Roman" w:cs="Times New Roman"/>
          <w:lang w:val="en-US" w:eastAsia="en-US" w:bidi="te-IN"/>
        </w:rPr>
      </w:pP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lang w:val="en-US" w:eastAsia="en-US" w:bidi="te-IN"/>
        </w:rPr>
      </w:pPr>
    </w:p>
    <w:tbl>
      <w:tblPr>
        <w:tblStyle w:val="26"/>
        <w:tblW w:w="5131" w:type="dxa"/>
        <w:tblInd w:w="-30" w:type="dxa"/>
        <w:tblLayout w:type="fixed"/>
        <w:tblCellMar>
          <w:top w:w="0" w:type="dxa"/>
          <w:left w:w="108" w:type="dxa"/>
          <w:bottom w:w="0" w:type="dxa"/>
          <w:right w:w="108" w:type="dxa"/>
        </w:tblCellMar>
      </w:tblPr>
      <w:tblGrid>
        <w:gridCol w:w="5131"/>
      </w:tblGrid>
      <w:tr>
        <w:tblPrEx>
          <w:tblCellMar>
            <w:top w:w="0" w:type="dxa"/>
            <w:left w:w="108" w:type="dxa"/>
            <w:bottom w:w="0" w:type="dxa"/>
            <w:right w:w="108" w:type="dxa"/>
          </w:tblCellMar>
        </w:tblPrEx>
        <w:tc>
          <w:tcPr>
            <w:tcW w:w="5131" w:type="dxa"/>
            <w:tcMar>
              <w:top w:w="15" w:type="dxa"/>
              <w:left w:w="15" w:type="dxa"/>
              <w:bottom w:w="15" w:type="dxa"/>
              <w:right w:w="15" w:type="dxa"/>
            </w:tcMar>
            <w:vAlign w:val="center"/>
          </w:tcPr>
          <w:p>
            <w:pPr>
              <w:widowControl/>
              <w:suppressAutoHyphens w:val="0"/>
              <w:rPr>
                <w:rFonts w:ascii="Times New Roman" w:hAnsi="Times New Roman" w:cs="Times New Roman"/>
                <w:kern w:val="2"/>
              </w:rPr>
            </w:pPr>
            <w:r>
              <w:rPr>
                <w:rFonts w:ascii="Times New Roman" w:hAnsi="Times New Roman" w:eastAsia="Times New Roman" w:cs="Times New Roman"/>
                <w:lang w:val="en-US" w:eastAsia="en-US" w:bidi="te-IN"/>
              </w:rPr>
              <w:t>Output:</w:t>
            </w:r>
          </w:p>
        </w:tc>
      </w:tr>
      <w:tr>
        <w:tblPrEx>
          <w:tblCellMar>
            <w:top w:w="0" w:type="dxa"/>
            <w:left w:w="108" w:type="dxa"/>
            <w:bottom w:w="0" w:type="dxa"/>
            <w:right w:w="108" w:type="dxa"/>
          </w:tblCellMar>
        </w:tblPrEx>
        <w:tc>
          <w:tcPr>
            <w:tcW w:w="5131" w:type="dxa"/>
            <w:tcMar>
              <w:top w:w="15" w:type="dxa"/>
              <w:left w:w="15" w:type="dxa"/>
              <w:bottom w:w="15" w:type="dxa"/>
              <w:right w:w="15" w:type="dxa"/>
            </w:tcMar>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[First, Second, Third]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[First, Second, Random, Third]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Element at index 3 is: Third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The first element of this vector is: First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The last element of this vector is: Third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kern w:val="2"/>
              </w:rPr>
            </w:pPr>
            <w:r>
              <w:rPr>
                <w:rFonts w:ascii="Times New Roman" w:hAnsi="Times New Roman" w:eastAsia="Times New Roman" w:cs="Times New Roman"/>
                <w:lang w:val="en-US" w:eastAsia="en-US" w:bidi="te-IN"/>
              </w:rPr>
              <w:t>Is this vector empty? false</w:t>
            </w:r>
          </w:p>
        </w:tc>
      </w:tr>
    </w:tbl>
    <w:p>
      <w:pPr>
        <w:pStyle w:val="2"/>
        <w:numPr>
          <w:ilvl w:val="0"/>
          <w:numId w:val="27"/>
        </w:numPr>
        <w:textAlignment w:val="auto"/>
        <w:rPr>
          <w:rFonts w:ascii="Times New Roman" w:hAnsi="Times New Roman" w:cs="Times New Roman"/>
          <w:color w:val="7F0055"/>
          <w:kern w:val="2"/>
          <w:sz w:val="24"/>
          <w:szCs w:val="24"/>
          <w:lang w:val="en-US" w:eastAsia="en-US" w:bidi="te-IN"/>
        </w:rPr>
      </w:pPr>
    </w:p>
    <w:p>
      <w:pPr>
        <w:pStyle w:val="2"/>
        <w:numPr>
          <w:ilvl w:val="0"/>
          <w:numId w:val="27"/>
        </w:numPr>
        <w:textAlignment w:val="auto"/>
        <w:rPr>
          <w:rFonts w:ascii="Times New Roman" w:hAnsi="Times New Roman" w:cs="Times New Roman"/>
          <w:color w:val="7F0055"/>
          <w:sz w:val="24"/>
          <w:szCs w:val="24"/>
          <w:lang w:val="en-US" w:eastAsia="en-US" w:bidi="te-IN"/>
        </w:rPr>
      </w:pPr>
      <w:r>
        <w:rPr>
          <w:rFonts w:ascii="Times New Roman" w:hAnsi="Times New Roman" w:cs="Times New Roman"/>
          <w:sz w:val="24"/>
          <w:szCs w:val="24"/>
        </w:rPr>
        <w:t>Program: How to read all elements in vector by using 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VectorIterator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Vector&lt;String&gt;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adding elements to the end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"First"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"Second"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"Third"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"Random"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Iterator&lt;String&gt; </w:t>
      </w:r>
      <w:r>
        <w:rPr>
          <w:rFonts w:ascii="Times New Roman" w:hAnsi="Times New Roman" w:cs="Times New Roman"/>
          <w:color w:val="6A3E3E"/>
          <w:lang w:val="en-US" w:eastAsia="en-US" w:bidi="te-IN"/>
        </w:rPr>
        <w:t>itr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itr</w:t>
      </w:r>
      <w:r>
        <w:rPr>
          <w:rFonts w:ascii="Times New Roman" w:hAnsi="Times New Roman" w:cs="Times New Roman"/>
          <w:color w:val="000000"/>
          <w:lang w:val="en-US" w:eastAsia="en-US" w:bidi="te-IN"/>
        </w:rPr>
        <w:t>.hasNext())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itr</w:t>
      </w:r>
      <w:r>
        <w:rPr>
          <w:rFonts w:ascii="Times New Roman" w:hAnsi="Times New Roman" w:cs="Times New Roman"/>
          <w:color w:val="000000"/>
          <w:lang w:val="en-US" w:eastAsia="en-US" w:bidi="te-IN"/>
        </w:rPr>
        <w:t>.next());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Times New Roman" w:cs="Times New Roman"/>
          <w:lang w:val="en-US" w:eastAsia="en-US" w:bidi="te-IN"/>
        </w:rPr>
      </w:pPr>
      <w:r>
        <w:rPr>
          <w:rFonts w:ascii="Times New Roman" w:hAnsi="Times New Roman" w:cs="Times New Roman"/>
          <w:color w:val="000000"/>
          <w:lang w:val="en-US" w:eastAsia="en-US" w:bidi="te-IN"/>
        </w:rPr>
        <w:t>}</w:t>
      </w:r>
    </w:p>
    <w:tbl>
      <w:tblPr>
        <w:tblStyle w:val="26"/>
        <w:tblW w:w="7187" w:type="dxa"/>
        <w:tblInd w:w="-30" w:type="dxa"/>
        <w:tblLayout w:type="fixed"/>
        <w:tblCellMar>
          <w:top w:w="0" w:type="dxa"/>
          <w:left w:w="108" w:type="dxa"/>
          <w:bottom w:w="0" w:type="dxa"/>
          <w:right w:w="108" w:type="dxa"/>
        </w:tblCellMar>
      </w:tblPr>
      <w:tblGrid>
        <w:gridCol w:w="7187"/>
      </w:tblGrid>
      <w:tr>
        <w:tblPrEx>
          <w:tblCellMar>
            <w:top w:w="0" w:type="dxa"/>
            <w:left w:w="108" w:type="dxa"/>
            <w:bottom w:w="0" w:type="dxa"/>
            <w:right w:w="108" w:type="dxa"/>
          </w:tblCellMar>
        </w:tblPrEx>
        <w:tc>
          <w:tcPr>
            <w:tcW w:w="7187" w:type="dxa"/>
            <w:tcMar>
              <w:top w:w="15" w:type="dxa"/>
              <w:left w:w="15" w:type="dxa"/>
              <w:bottom w:w="15" w:type="dxa"/>
              <w:right w:w="15" w:type="dxa"/>
            </w:tcMar>
            <w:vAlign w:val="center"/>
          </w:tcPr>
          <w:p>
            <w:pPr>
              <w:widowControl/>
              <w:suppressAutoHyphens w:val="0"/>
              <w:rPr>
                <w:rFonts w:ascii="Times New Roman" w:hAnsi="Times New Roman" w:cs="Times New Roman"/>
                <w:kern w:val="2"/>
              </w:rPr>
            </w:pPr>
            <w:r>
              <w:rPr>
                <w:rFonts w:ascii="Times New Roman" w:hAnsi="Times New Roman" w:eastAsia="Times New Roman" w:cs="Times New Roman"/>
                <w:lang w:val="en-US" w:eastAsia="en-US" w:bidi="te-IN"/>
              </w:rPr>
              <w:t>Output:</w:t>
            </w:r>
          </w:p>
        </w:tc>
      </w:tr>
      <w:tr>
        <w:tblPrEx>
          <w:tblCellMar>
            <w:top w:w="0" w:type="dxa"/>
            <w:left w:w="108" w:type="dxa"/>
            <w:bottom w:w="0" w:type="dxa"/>
            <w:right w:w="108" w:type="dxa"/>
          </w:tblCellMar>
        </w:tblPrEx>
        <w:tc>
          <w:tcPr>
            <w:tcW w:w="7187" w:type="dxa"/>
            <w:tcMar>
              <w:top w:w="15" w:type="dxa"/>
              <w:left w:w="15" w:type="dxa"/>
              <w:bottom w:w="15" w:type="dxa"/>
              <w:right w:w="15" w:type="dxa"/>
            </w:tcMar>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First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Second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Third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Random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lang w:val="en-US" w:eastAsia="en-US" w:bidi="te-IN"/>
              </w:rPr>
            </w:pPr>
          </w:p>
          <w:p>
            <w:pPr>
              <w:pStyle w:val="2"/>
              <w:numPr>
                <w:ilvl w:val="0"/>
                <w:numId w:val="27"/>
              </w:numPr>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Program: How to read all elements in vector by using Enumeration?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kern w:val="2"/>
                <w:lang w:val="en-US" w:eastAsia="en-US" w:bidi="te-IN"/>
              </w:rPr>
            </w:pPr>
          </w:p>
        </w:tc>
      </w:tr>
    </w:tbl>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kern w:val="2"/>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java.util.Enumeration;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VectorEnnumaratio</w:t>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Vector&lt;String&gt;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adding elements to the end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"First"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"Second"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"Third"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"Random"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Enumeration&lt;String&gt; </w:t>
      </w:r>
      <w:r>
        <w:rPr>
          <w:rFonts w:ascii="Times New Roman" w:hAnsi="Times New Roman" w:cs="Times New Roman"/>
          <w:color w:val="6A3E3E"/>
          <w:lang w:val="en-US" w:eastAsia="en-US" w:bidi="te-IN"/>
        </w:rPr>
        <w:t>enm</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.elements();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enm</w:t>
      </w:r>
      <w:r>
        <w:rPr>
          <w:rFonts w:ascii="Times New Roman" w:hAnsi="Times New Roman" w:cs="Times New Roman"/>
          <w:color w:val="000000"/>
          <w:lang w:val="en-US" w:eastAsia="en-US" w:bidi="te-IN"/>
        </w:rPr>
        <w:t>.hasMoreElements())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enm</w:t>
      </w:r>
      <w:r>
        <w:rPr>
          <w:rFonts w:ascii="Times New Roman" w:hAnsi="Times New Roman" w:cs="Times New Roman"/>
          <w:color w:val="000000"/>
          <w:lang w:val="en-US" w:eastAsia="en-US" w:bidi="te-IN"/>
        </w:rPr>
        <w:t>.nextElement());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color w:val="000000"/>
          <w:lang w:val="en-US" w:eastAsia="en-US" w:bidi="te-IN"/>
        </w:rPr>
      </w:pPr>
    </w:p>
    <w:p>
      <w:pPr>
        <w:pStyle w:val="2"/>
        <w:numPr>
          <w:ilvl w:val="0"/>
          <w:numId w:val="27"/>
        </w:numPr>
        <w:textAlignment w:val="auto"/>
        <w:rPr>
          <w:rFonts w:ascii="Times New Roman" w:hAnsi="Times New Roman" w:cs="Times New Roman"/>
          <w:color w:val="7F0055"/>
          <w:sz w:val="24"/>
          <w:szCs w:val="24"/>
          <w:lang w:val="en-US" w:eastAsia="en-US" w:bidi="te-IN"/>
        </w:rPr>
      </w:pPr>
      <w:r>
        <w:rPr>
          <w:rFonts w:ascii="Times New Roman" w:hAnsi="Times New Roman" w:cs="Times New Roman"/>
          <w:sz w:val="24"/>
          <w:szCs w:val="24"/>
        </w:rPr>
        <w:t>Program: How to copy or clone a 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eastAsia="Consolas"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MyVectorClone</w:t>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 xml:space="preserve">Vector&lt;String&gt;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3F7F5F"/>
          <w:lang w:val="en-US" w:eastAsia="en-US" w:bidi="te-IN"/>
        </w:rPr>
        <w:t>//adding elements to the end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"First"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"Second"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"Third"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"Random"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"Actual vector:"</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 xml:space="preserve">Vector&lt;String&gt; </w:t>
      </w:r>
      <w:r>
        <w:rPr>
          <w:rFonts w:ascii="Times New Roman" w:hAnsi="Times New Roman" w:cs="Times New Roman"/>
          <w:color w:val="6A3E3E"/>
          <w:lang w:val="en-US" w:eastAsia="en-US" w:bidi="te-IN"/>
        </w:rPr>
        <w:t>copy</w:t>
      </w:r>
      <w:r>
        <w:rPr>
          <w:rFonts w:ascii="Times New Roman" w:hAnsi="Times New Roman" w:cs="Times New Roman"/>
          <w:color w:val="000000"/>
          <w:lang w:val="en-US" w:eastAsia="en-US" w:bidi="te-IN"/>
        </w:rPr>
        <w:t xml:space="preserve"> = (Vector&lt;String&gt;)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.clone();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"Cloned vector:"</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copy</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2"/>
        <w:numPr>
          <w:ilvl w:val="0"/>
          <w:numId w:val="27"/>
        </w:numPr>
        <w:textAlignment w:val="auto"/>
        <w:rPr>
          <w:rFonts w:ascii="Times New Roman" w:hAnsi="Times New Roman" w:cs="Times New Roman"/>
          <w:color w:val="7F0055"/>
          <w:sz w:val="24"/>
          <w:szCs w:val="24"/>
          <w:lang w:val="en-US" w:eastAsia="en-US" w:bidi="te-IN"/>
        </w:rPr>
      </w:pPr>
      <w:r>
        <w:rPr>
          <w:rFonts w:ascii="Times New Roman" w:hAnsi="Times New Roman" w:cs="Times New Roman"/>
          <w:sz w:val="24"/>
          <w:szCs w:val="24"/>
        </w:rPr>
        <w:t>Program: How to add all elements of a list to 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java.util.ArrayList;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MyVectorNewCollection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Vector&lt;String&gt;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adding elements to the end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"First"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"Second"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"Third"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"Random"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"Actual vector:"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List&lt;String&gt; </w:t>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ArrayList&lt;String&gt;();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"one"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"two"</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.addAll(</w:t>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"After Copy: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color w:val="000000"/>
          <w:lang w:val="en-US" w:eastAsia="en-US" w:bidi="te-IN"/>
        </w:rPr>
        <w:t>}</w:t>
      </w:r>
    </w:p>
    <w:p>
      <w:pPr>
        <w:pStyle w:val="2"/>
        <w:numPr>
          <w:ilvl w:val="0"/>
          <w:numId w:val="27"/>
        </w:numPr>
        <w:textAlignment w:val="auto"/>
        <w:rPr>
          <w:rFonts w:ascii="Times New Roman" w:hAnsi="Times New Roman" w:cs="Times New Roman"/>
          <w:color w:val="7F0055"/>
          <w:sz w:val="24"/>
          <w:szCs w:val="24"/>
          <w:lang w:val="en-US" w:eastAsia="en-US" w:bidi="te-IN"/>
        </w:rPr>
      </w:pPr>
      <w:r>
        <w:rPr>
          <w:rFonts w:ascii="Times New Roman" w:hAnsi="Times New Roman" w:cs="Times New Roman"/>
          <w:sz w:val="24"/>
          <w:szCs w:val="24"/>
        </w:rPr>
        <w:t>Program: How to delete all elements from my 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eastAsia="Consolas"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ClearMyVector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 xml:space="preserve">Vector&lt;String&gt;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3F7F5F"/>
          <w:lang w:val="en-US" w:eastAsia="en-US" w:bidi="te-IN"/>
        </w:rPr>
        <w:t>//adding elements to the end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"First"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"Second"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"Third"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"Random"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"Actual vector:"</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.clear();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"After clear vector:"</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2"/>
        <w:numPr>
          <w:ilvl w:val="0"/>
          <w:numId w:val="27"/>
        </w:numPr>
        <w:textAlignment w:val="auto"/>
        <w:rPr>
          <w:rFonts w:ascii="Times New Roman" w:hAnsi="Times New Roman" w:cs="Times New Roman"/>
          <w:color w:val="7F0055"/>
          <w:sz w:val="24"/>
          <w:szCs w:val="24"/>
          <w:lang w:val="en-US" w:eastAsia="en-US" w:bidi="te-IN"/>
        </w:rPr>
      </w:pPr>
    </w:p>
    <w:p>
      <w:pPr>
        <w:pStyle w:val="2"/>
        <w:numPr>
          <w:ilvl w:val="0"/>
          <w:numId w:val="27"/>
        </w:numPr>
        <w:textAlignment w:val="auto"/>
        <w:rPr>
          <w:rFonts w:ascii="Times New Roman" w:hAnsi="Times New Roman" w:cs="Times New Roman"/>
          <w:color w:val="7F0055"/>
          <w:sz w:val="24"/>
          <w:szCs w:val="24"/>
          <w:lang w:val="en-US" w:eastAsia="en-US" w:bidi="te-IN"/>
        </w:rPr>
      </w:pPr>
      <w:r>
        <w:rPr>
          <w:rFonts w:ascii="Times New Roman" w:hAnsi="Times New Roman" w:cs="Times New Roman"/>
          <w:sz w:val="24"/>
          <w:szCs w:val="24"/>
        </w:rPr>
        <w:t>Program: How to find does vector contains all list elements or not?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java.util.ArrayList;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MyElementCheck</w:t>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Vector&lt;String&gt;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"First"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"Second"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"Third"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"Random"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List&lt;String&gt; </w:t>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ArrayList&lt;String&gt;();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"Second"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"Random"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"Does vector contains all list elements?: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.containsAll(</w:t>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"one"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"Does vector contains all list elements?: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.containsAll(</w:t>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2"/>
        <w:numPr>
          <w:ilvl w:val="0"/>
          <w:numId w:val="27"/>
        </w:numPr>
        <w:textAlignment w:val="auto"/>
        <w:rPr>
          <w:rFonts w:ascii="Times New Roman" w:hAnsi="Times New Roman" w:cs="Times New Roman"/>
          <w:color w:val="7F0055"/>
          <w:sz w:val="24"/>
          <w:szCs w:val="24"/>
          <w:lang w:val="en-US" w:eastAsia="en-US" w:bidi="te-IN"/>
        </w:rPr>
      </w:pPr>
      <w:r>
        <w:rPr>
          <w:rFonts w:ascii="Times New Roman" w:hAnsi="Times New Roman" w:cs="Times New Roman"/>
          <w:sz w:val="24"/>
          <w:szCs w:val="24"/>
        </w:rPr>
        <w:t>Program: How to copy vector to array?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MyVectorArrayCopy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Vector&lt;String&gt;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"First"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"Second"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"Third"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"Random"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"Actual vector:"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String  []</w:t>
      </w:r>
      <w:r>
        <w:rPr>
          <w:rFonts w:ascii="Times New Roman" w:hAnsi="Times New Roman" w:cs="Times New Roman"/>
          <w:color w:val="6A3E3E"/>
          <w:lang w:val="en-US" w:eastAsia="en-US" w:bidi="te-IN"/>
        </w:rPr>
        <w:t>copyArr</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String[</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.size()];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.copyInto(</w:t>
      </w:r>
      <w:r>
        <w:rPr>
          <w:rFonts w:ascii="Times New Roman" w:hAnsi="Times New Roman" w:cs="Times New Roman"/>
          <w:color w:val="6A3E3E"/>
          <w:lang w:val="en-US" w:eastAsia="en-US" w:bidi="te-IN"/>
        </w:rPr>
        <w:t>copyArr</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"Copied Array content:"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str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copyArr</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str</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2"/>
        <w:numPr>
          <w:ilvl w:val="0"/>
          <w:numId w:val="27"/>
        </w:numPr>
        <w:textAlignment w:val="auto"/>
        <w:rPr>
          <w:rFonts w:ascii="Times New Roman" w:hAnsi="Times New Roman" w:cs="Times New Roman"/>
          <w:color w:val="7F0055"/>
          <w:sz w:val="24"/>
          <w:szCs w:val="24"/>
          <w:lang w:val="en-US" w:eastAsia="en-US" w:bidi="te-IN"/>
        </w:rPr>
      </w:pPr>
      <w:r>
        <w:rPr>
          <w:rFonts w:ascii="Times New Roman" w:hAnsi="Times New Roman" w:cs="Times New Roman"/>
          <w:sz w:val="24"/>
          <w:szCs w:val="24"/>
        </w:rPr>
        <w:t>Program: How to get sub list from 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MyVectorSubRange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Vector&lt;String&gt;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adding elements to the end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"First"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"Second"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"Third"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"Random"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"Click"</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"Actual vector:"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List&lt;String&gt; </w:t>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.subList(2, 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"Sub List: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b/>
          <w:bCs/>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Difference between ArrayList and Vector: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ArrayList and Vector both implements List interface and maintains insertion order.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tbl>
      <w:tblPr>
        <w:tblStyle w:val="26"/>
        <w:tblW w:w="9185" w:type="dxa"/>
        <w:tblInd w:w="458" w:type="dxa"/>
        <w:tblLayout w:type="fixed"/>
        <w:tblCellMar>
          <w:top w:w="0" w:type="dxa"/>
          <w:left w:w="10" w:type="dxa"/>
          <w:bottom w:w="0" w:type="dxa"/>
          <w:right w:w="10" w:type="dxa"/>
        </w:tblCellMar>
      </w:tblPr>
      <w:tblGrid>
        <w:gridCol w:w="720"/>
        <w:gridCol w:w="4050"/>
        <w:gridCol w:w="4415"/>
      </w:tblGrid>
      <w:tr>
        <w:tblPrEx>
          <w:tblCellMar>
            <w:top w:w="0" w:type="dxa"/>
            <w:left w:w="10" w:type="dxa"/>
            <w:bottom w:w="0" w:type="dxa"/>
            <w:right w:w="10" w:type="dxa"/>
          </w:tblCellMar>
        </w:tblPrEx>
        <w:tc>
          <w:tcPr>
            <w:tcW w:w="720" w:type="dxa"/>
            <w:tcBorders>
              <w:top w:val="single" w:color="000080" w:sz="2" w:space="0"/>
              <w:left w:val="single" w:color="000080" w:sz="2" w:space="0"/>
              <w:bottom w:val="single" w:color="000080" w:sz="2" w:space="0"/>
              <w:right w:val="nil"/>
            </w:tcBorders>
            <w:shd w:val="clear" w:color="auto" w:fill="FFFFFF"/>
          </w:tcPr>
          <w:p>
            <w:pPr>
              <w:pStyle w:val="882"/>
              <w:jc w:val="both"/>
              <w:rPr>
                <w:rFonts w:ascii="Times New Roman" w:hAnsi="Times New Roman" w:cs="Times New Roman"/>
                <w:b/>
                <w:bCs/>
              </w:rPr>
            </w:pPr>
            <w:r>
              <w:rPr>
                <w:rFonts w:ascii="Times New Roman" w:hAnsi="Times New Roman" w:cs="Times New Roman"/>
                <w:b/>
                <w:bCs/>
              </w:rPr>
              <w:t>S.No.</w:t>
            </w:r>
          </w:p>
        </w:tc>
        <w:tc>
          <w:tcPr>
            <w:tcW w:w="4050" w:type="dxa"/>
            <w:tcBorders>
              <w:top w:val="single" w:color="000080" w:sz="2" w:space="0"/>
              <w:left w:val="single" w:color="000080" w:sz="2" w:space="0"/>
              <w:bottom w:val="single" w:color="000080" w:sz="2" w:space="0"/>
              <w:right w:val="nil"/>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ArrayList</w:t>
            </w:r>
          </w:p>
        </w:tc>
        <w:tc>
          <w:tcPr>
            <w:tcW w:w="441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Vector</w:t>
            </w:r>
          </w:p>
        </w:tc>
      </w:tr>
      <w:tr>
        <w:tblPrEx>
          <w:tblCellMar>
            <w:top w:w="0" w:type="dxa"/>
            <w:left w:w="10" w:type="dxa"/>
            <w:bottom w:w="0" w:type="dxa"/>
            <w:right w:w="10" w:type="dxa"/>
          </w:tblCellMar>
        </w:tblPrEx>
        <w:tc>
          <w:tcPr>
            <w:tcW w:w="72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1.</w:t>
            </w:r>
          </w:p>
        </w:tc>
        <w:tc>
          <w:tcPr>
            <w:tcW w:w="40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ArrayList is not synchronized.</w:t>
            </w:r>
          </w:p>
        </w:tc>
        <w:tc>
          <w:tcPr>
            <w:tcW w:w="441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Vector is synchronized.</w:t>
            </w:r>
          </w:p>
        </w:tc>
      </w:tr>
      <w:tr>
        <w:tblPrEx>
          <w:tblCellMar>
            <w:top w:w="0" w:type="dxa"/>
            <w:left w:w="10" w:type="dxa"/>
            <w:bottom w:w="0" w:type="dxa"/>
            <w:right w:w="10" w:type="dxa"/>
          </w:tblCellMar>
        </w:tblPrEx>
        <w:tc>
          <w:tcPr>
            <w:tcW w:w="72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2.</w:t>
            </w:r>
          </w:p>
        </w:tc>
        <w:tc>
          <w:tcPr>
            <w:tcW w:w="40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ArrayList increments 50% of current array size if number of element exceeds from its capacity.</w:t>
            </w:r>
          </w:p>
        </w:tc>
        <w:tc>
          <w:tcPr>
            <w:tcW w:w="441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Vector increments 100% means doubles the array size if total number of element exceeds than its capacity.</w:t>
            </w:r>
          </w:p>
        </w:tc>
      </w:tr>
      <w:tr>
        <w:tblPrEx>
          <w:tblCellMar>
            <w:top w:w="0" w:type="dxa"/>
            <w:left w:w="10" w:type="dxa"/>
            <w:bottom w:w="0" w:type="dxa"/>
            <w:right w:w="10" w:type="dxa"/>
          </w:tblCellMar>
        </w:tblPrEx>
        <w:tc>
          <w:tcPr>
            <w:tcW w:w="72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3.</w:t>
            </w:r>
          </w:p>
        </w:tc>
        <w:tc>
          <w:tcPr>
            <w:tcW w:w="40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ArrayList is not a legacy class, it is introduced in JDK 1.2.</w:t>
            </w:r>
          </w:p>
        </w:tc>
        <w:tc>
          <w:tcPr>
            <w:tcW w:w="441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Vector is a legacy class.</w:t>
            </w:r>
          </w:p>
        </w:tc>
      </w:tr>
      <w:tr>
        <w:tblPrEx>
          <w:tblCellMar>
            <w:top w:w="0" w:type="dxa"/>
            <w:left w:w="10" w:type="dxa"/>
            <w:bottom w:w="0" w:type="dxa"/>
            <w:right w:w="10" w:type="dxa"/>
          </w:tblCellMar>
        </w:tblPrEx>
        <w:tc>
          <w:tcPr>
            <w:tcW w:w="72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4.</w:t>
            </w:r>
          </w:p>
        </w:tc>
        <w:tc>
          <w:tcPr>
            <w:tcW w:w="40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ArrayList is fast because it is non-synchronized.</w:t>
            </w:r>
          </w:p>
        </w:tc>
        <w:tc>
          <w:tcPr>
            <w:tcW w:w="441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Vector is slow because it is synchronized i.e. in multithreading environment, it will hold the other threads in runnable or non-runnable state until current thread releases the lock of object.</w:t>
            </w:r>
          </w:p>
        </w:tc>
      </w:tr>
      <w:tr>
        <w:tblPrEx>
          <w:tblCellMar>
            <w:top w:w="0" w:type="dxa"/>
            <w:left w:w="10" w:type="dxa"/>
            <w:bottom w:w="0" w:type="dxa"/>
            <w:right w:w="10" w:type="dxa"/>
          </w:tblCellMar>
        </w:tblPrEx>
        <w:tc>
          <w:tcPr>
            <w:tcW w:w="72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5.</w:t>
            </w:r>
          </w:p>
        </w:tc>
        <w:tc>
          <w:tcPr>
            <w:tcW w:w="40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ArrayList uses Iterator interface to traverse the elements.</w:t>
            </w:r>
          </w:p>
        </w:tc>
        <w:tc>
          <w:tcPr>
            <w:tcW w:w="441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Vector uses Enumeration interface to traverse the elements. But it can use Iterator also.</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kern w:val="2"/>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Stack Class</w:t>
      </w:r>
    </w:p>
    <w:p>
      <w:pPr>
        <w:pStyle w:val="88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bCs/>
        </w:rPr>
        <w:t xml:space="preserve">Stack </w:t>
      </w:r>
      <w:r>
        <w:t xml:space="preserve">is a subclass of </w:t>
      </w:r>
      <w:r>
        <w:rPr>
          <w:b/>
          <w:bCs/>
        </w:rPr>
        <w:t xml:space="preserve">Vector </w:t>
      </w:r>
      <w:r>
        <w:t xml:space="preserve">that implements a standard last-in, first-out stack. </w:t>
      </w:r>
      <w:r>
        <w:rPr>
          <w:b/>
          <w:bCs/>
        </w:rPr>
        <w:t xml:space="preserve">Stack </w:t>
      </w:r>
      <w:r>
        <w:t xml:space="preserve">only defines the default constructor, which creates an empty stack. </w:t>
      </w:r>
      <w:r>
        <w:rPr>
          <w:b/>
          <w:bCs/>
        </w:rPr>
        <w:t xml:space="preserve">Stack </w:t>
      </w:r>
      <w:r>
        <w:t xml:space="preserve">includes all the methods defined by </w:t>
      </w:r>
      <w:r>
        <w:rPr>
          <w:b/>
          <w:bCs/>
        </w:rPr>
        <w:t>Vector</w:t>
      </w:r>
      <w:r>
        <w:t>, and adds several of its own.</w:t>
      </w:r>
    </w:p>
    <w:p>
      <w:pPr>
        <w:pStyle w:val="88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put an object on the top of the stack, call </w:t>
      </w:r>
      <w:r>
        <w:rPr>
          <w:b/>
          <w:bCs/>
        </w:rPr>
        <w:t>push()</w:t>
      </w:r>
      <w:r>
        <w:t xml:space="preserve">. To remove and return the top element, call </w:t>
      </w:r>
      <w:r>
        <w:rPr>
          <w:b/>
          <w:bCs/>
        </w:rPr>
        <w:t>pop()</w:t>
      </w:r>
      <w:r>
        <w:t xml:space="preserve">. An </w:t>
      </w:r>
      <w:r>
        <w:rPr>
          <w:b/>
          <w:bCs/>
        </w:rPr>
        <w:t xml:space="preserve">EmptyStackException </w:t>
      </w:r>
      <w:r>
        <w:t xml:space="preserve">is thrown if you call </w:t>
      </w:r>
      <w:r>
        <w:rPr>
          <w:b/>
          <w:bCs/>
        </w:rPr>
        <w:t xml:space="preserve">pop( ) </w:t>
      </w:r>
      <w:r>
        <w:t xml:space="preserve">when the invoking stack is empty. You can use </w:t>
      </w:r>
      <w:r>
        <w:rPr>
          <w:b/>
          <w:bCs/>
        </w:rPr>
        <w:t xml:space="preserve">peek( ) </w:t>
      </w:r>
      <w:r>
        <w:t>to return, but not remove, the top object.</w:t>
      </w:r>
    </w:p>
    <w:p>
      <w:pPr>
        <w:pStyle w:val="88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t xml:space="preserve">The </w:t>
      </w:r>
      <w:r>
        <w:rPr>
          <w:b/>
          <w:bCs/>
        </w:rPr>
        <w:t xml:space="preserve">empty() </w:t>
      </w:r>
      <w:r>
        <w:t xml:space="preserve">method returns </w:t>
      </w:r>
      <w:r>
        <w:rPr>
          <w:b/>
          <w:bCs/>
        </w:rPr>
        <w:t xml:space="preserve">true </w:t>
      </w:r>
      <w:r>
        <w:t xml:space="preserve">if nothing is on the stack. The </w:t>
      </w:r>
      <w:r>
        <w:rPr>
          <w:b/>
          <w:bCs/>
        </w:rPr>
        <w:t xml:space="preserve">search() </w:t>
      </w:r>
      <w:r>
        <w:t xml:space="preserve">method determines whether an object exists on the stack, and returns the number of pops that are required to bring it to the top of the stack. Here is an example that creates a stack, pushes several </w:t>
      </w:r>
      <w:r>
        <w:rPr>
          <w:b/>
          <w:bCs/>
        </w:rPr>
        <w:t xml:space="preserve">Integer </w:t>
      </w:r>
      <w:r>
        <w:t>objects onto it, and then pops them off again: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 xml:space="preserve">The </w:t>
      </w:r>
      <w:r>
        <w:rPr>
          <w:rFonts w:ascii="Times New Roman" w:hAnsi="Times New Roman" w:eastAsia="Times New Roman" w:cs="Times New Roman"/>
          <w:b/>
          <w:bCs/>
          <w:lang w:val="en-US" w:eastAsia="en-US" w:bidi="te-IN"/>
        </w:rPr>
        <w:t>java.util.Stack</w:t>
      </w:r>
      <w:r>
        <w:rPr>
          <w:rFonts w:ascii="Times New Roman" w:hAnsi="Times New Roman" w:eastAsia="Times New Roman" w:cs="Times New Roman"/>
          <w:lang w:val="en-US" w:eastAsia="en-US" w:bidi="te-IN"/>
        </w:rPr>
        <w:t xml:space="preserve"> class represents a last-in-first-out (LIFO) stack of objects.</w:t>
      </w:r>
    </w:p>
    <w:p>
      <w:pPr>
        <w:widowControl/>
        <w:numPr>
          <w:ilvl w:val="0"/>
          <w:numId w:val="28"/>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When a stack is first created, it contains no items.</w:t>
      </w:r>
    </w:p>
    <w:p>
      <w:pPr>
        <w:widowControl/>
        <w:numPr>
          <w:ilvl w:val="0"/>
          <w:numId w:val="28"/>
        </w:numPr>
        <w:suppressAutoHyphens w:val="0"/>
        <w:spacing w:after="280"/>
        <w:textAlignment w:val="auto"/>
        <w:rPr>
          <w:rFonts w:ascii="Times New Roman" w:hAnsi="Times New Roman" w:cs="Times New Roman"/>
        </w:rPr>
      </w:pPr>
      <w:r>
        <w:rPr>
          <w:rFonts w:ascii="Times New Roman" w:hAnsi="Times New Roman" w:eastAsia="Times New Roman" w:cs="Times New Roman"/>
          <w:lang w:val="en-US" w:eastAsia="en-US" w:bidi="te-IN"/>
        </w:rPr>
        <w:t>In this class, the last element inserted is accessed first.</w:t>
      </w:r>
    </w:p>
    <w:p>
      <w:pPr>
        <w:pStyle w:val="7"/>
        <w:numPr>
          <w:ilvl w:val="1"/>
          <w:numId w:val="27"/>
        </w:numPr>
        <w:textAlignment w:val="auto"/>
        <w:rPr>
          <w:rFonts w:ascii="Times New Roman" w:hAnsi="Times New Roman" w:cs="Times New Roman"/>
          <w:sz w:val="24"/>
          <w:szCs w:val="24"/>
        </w:rPr>
      </w:pPr>
      <w:r>
        <w:rPr>
          <w:rFonts w:ascii="Times New Roman" w:hAnsi="Times New Roman" w:cs="Times New Roman"/>
          <w:sz w:val="24"/>
          <w:szCs w:val="24"/>
        </w:rPr>
        <w:t>Class declaration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873"/>
        </w:rPr>
      </w:pPr>
      <w:r>
        <w:t xml:space="preserve">Following is the declaration for </w:t>
      </w:r>
      <w:r>
        <w:rPr>
          <w:b/>
          <w:bCs/>
        </w:rPr>
        <w:t>java.util.Stack</w:t>
      </w:r>
      <w:r>
        <w:t xml:space="preserve"> class:</w:t>
      </w:r>
    </w:p>
    <w:p>
      <w:pPr>
        <w:pStyle w:val="15"/>
        <w:rPr>
          <w:rStyle w:val="874"/>
          <w:rFonts w:ascii="Times New Roman" w:hAnsi="Times New Roman" w:eastAsia="Courier New" w:cs="Times New Roman"/>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Stack</w:t>
      </w:r>
      <w:r>
        <w:rPr>
          <w:rStyle w:val="876"/>
          <w:rFonts w:ascii="Times New Roman" w:hAnsi="Times New Roman" w:cs="Times New Roman"/>
          <w:sz w:val="24"/>
          <w:szCs w:val="24"/>
        </w:rPr>
        <w:t>&lt;</w:t>
      </w:r>
      <w:r>
        <w:rPr>
          <w:rStyle w:val="874"/>
          <w:rFonts w:ascii="Times New Roman" w:hAnsi="Times New Roman" w:cs="Times New Roman"/>
          <w:sz w:val="24"/>
          <w:szCs w:val="24"/>
        </w:rPr>
        <w:t>E</w:t>
      </w:r>
      <w:r>
        <w:rPr>
          <w:rStyle w:val="876"/>
          <w:rFonts w:ascii="Times New Roman" w:hAnsi="Times New Roman" w:cs="Times New Roman"/>
          <w:sz w:val="24"/>
          <w:szCs w:val="24"/>
        </w:rPr>
        <w:t>&gt;</w:t>
      </w:r>
    </w:p>
    <w:p>
      <w:pPr>
        <w:pStyle w:val="15"/>
        <w:rPr>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extends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Vector</w:t>
      </w:r>
      <w:r>
        <w:rPr>
          <w:rStyle w:val="876"/>
          <w:rFonts w:ascii="Times New Roman" w:hAnsi="Times New Roman" w:cs="Times New Roman"/>
          <w:sz w:val="24"/>
          <w:szCs w:val="24"/>
        </w:rPr>
        <w:t>&lt;</w:t>
      </w:r>
      <w:r>
        <w:rPr>
          <w:rStyle w:val="874"/>
          <w:rFonts w:ascii="Times New Roman" w:hAnsi="Times New Roman" w:cs="Times New Roman"/>
          <w:sz w:val="24"/>
          <w:szCs w:val="24"/>
        </w:rPr>
        <w:t>E</w:t>
      </w:r>
      <w:r>
        <w:rPr>
          <w:rStyle w:val="876"/>
          <w:rFonts w:ascii="Times New Roman" w:hAnsi="Times New Roman" w:cs="Times New Roman"/>
          <w:sz w:val="24"/>
          <w:szCs w:val="24"/>
        </w:rPr>
        <w:t>&gt;</w:t>
      </w:r>
    </w:p>
    <w:p>
      <w:pPr>
        <w:pStyle w:val="88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lang w:eastAsia="en-US"/>
        </w:rPr>
      </w:pPr>
      <w:r>
        <w:t>Constructor &amp; Description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b/>
          <w:bCs/>
          <w:lang w:val="en-US" w:eastAsia="en-US" w:bidi="te-IN"/>
        </w:rPr>
        <w:t>Stack()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b/>
          <w:bCs/>
          <w:lang w:val="en-US" w:eastAsia="en-US" w:bidi="te-IN"/>
        </w:rPr>
      </w:pPr>
      <w:r>
        <w:rPr>
          <w:rFonts w:ascii="Times New Roman" w:hAnsi="Times New Roman" w:eastAsia="Times New Roman" w:cs="Times New Roman"/>
          <w:lang w:val="en-US" w:eastAsia="en-US" w:bidi="te-IN"/>
        </w:rPr>
        <w:t>This constructor creates an empty stack.</w:t>
      </w:r>
    </w:p>
    <w:tbl>
      <w:tblPr>
        <w:tblStyle w:val="26"/>
        <w:tblW w:w="9209" w:type="dxa"/>
        <w:tblInd w:w="-360" w:type="dxa"/>
        <w:tblLayout w:type="fixed"/>
        <w:tblCellMar>
          <w:top w:w="0" w:type="dxa"/>
          <w:left w:w="0" w:type="dxa"/>
          <w:bottom w:w="0" w:type="dxa"/>
          <w:right w:w="0" w:type="dxa"/>
        </w:tblCellMar>
      </w:tblPr>
      <w:tblGrid>
        <w:gridCol w:w="20"/>
        <w:gridCol w:w="30"/>
        <w:gridCol w:w="9129"/>
        <w:gridCol w:w="30"/>
      </w:tblGrid>
      <w:tr>
        <w:tblPrEx>
          <w:tblCellMar>
            <w:top w:w="0" w:type="dxa"/>
            <w:left w:w="0" w:type="dxa"/>
            <w:bottom w:w="0" w:type="dxa"/>
            <w:right w:w="0" w:type="dxa"/>
          </w:tblCellMar>
        </w:tblPrEx>
        <w:trPr>
          <w:gridAfter w:val="1"/>
          <w:wAfter w:w="30" w:type="dxa"/>
        </w:trPr>
        <w:tc>
          <w:tcPr>
            <w:tcW w:w="20" w:type="dxa"/>
            <w:vAlign w:val="center"/>
          </w:tcPr>
          <w:p>
            <w:pPr>
              <w:widowControl/>
              <w:suppressAutoHyphens w:val="0"/>
              <w:snapToGrid w:val="0"/>
              <w:jc w:val="center"/>
              <w:rPr>
                <w:rFonts w:ascii="Times New Roman" w:hAnsi="Times New Roman" w:eastAsia="Times New Roman" w:cs="Times New Roman"/>
                <w:b/>
                <w:bCs/>
                <w:kern w:val="2"/>
                <w:lang w:val="en-US" w:eastAsia="en-US" w:bidi="te-IN"/>
              </w:rPr>
            </w:pPr>
          </w:p>
          <w:p>
            <w:pPr>
              <w:widowControl/>
              <w:suppressAutoHyphens w:val="0"/>
              <w:jc w:val="center"/>
              <w:rPr>
                <w:rFonts w:ascii="Times New Roman" w:hAnsi="Times New Roman" w:eastAsia="Times New Roman" w:cs="Times New Roman"/>
                <w:b/>
                <w:bCs/>
                <w:kern w:val="2"/>
                <w:lang w:val="en-US" w:eastAsia="en-US" w:bidi="te-IN"/>
              </w:rPr>
            </w:pPr>
          </w:p>
        </w:tc>
        <w:tc>
          <w:tcPr>
            <w:tcW w:w="9159" w:type="dxa"/>
            <w:gridSpan w:val="2"/>
          </w:tcPr>
          <w:p>
            <w:pPr>
              <w:snapToGrid w:val="0"/>
              <w:rPr>
                <w:rFonts w:ascii="Times New Roman" w:hAnsi="Times New Roman" w:eastAsia="Times New Roman" w:cs="Times New Roman"/>
                <w:kern w:val="2"/>
                <w:lang w:val="en-US" w:eastAsia="en-US" w:bidi="te-IN"/>
              </w:rPr>
            </w:pPr>
          </w:p>
        </w:tc>
      </w:tr>
      <w:tr>
        <w:tblPrEx>
          <w:tblCellMar>
            <w:top w:w="0" w:type="dxa"/>
            <w:left w:w="0" w:type="dxa"/>
            <w:bottom w:w="0" w:type="dxa"/>
            <w:right w:w="0" w:type="dxa"/>
          </w:tblCellMar>
        </w:tblPrEx>
        <w:tc>
          <w:tcPr>
            <w:tcW w:w="50" w:type="dxa"/>
            <w:gridSpan w:val="2"/>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159" w:type="dxa"/>
            <w:gridSpan w:val="2"/>
            <w:tcMar>
              <w:top w:w="15" w:type="dxa"/>
              <w:left w:w="15" w:type="dxa"/>
              <w:bottom w:w="15" w:type="dxa"/>
              <w:right w:w="15" w:type="dxa"/>
            </w:tcMar>
            <w:vAlign w:val="center"/>
          </w:tcPr>
          <w:p>
            <w:pPr>
              <w:widowControl/>
              <w:suppressAutoHyphens w:val="0"/>
              <w:rPr>
                <w:rFonts w:ascii="Times New Roman" w:hAnsi="Times New Roman" w:cs="Times New Roman"/>
                <w:kern w:val="2"/>
              </w:rPr>
            </w:pPr>
            <w:r>
              <w:rPr>
                <w:rFonts w:ascii="Times New Roman" w:hAnsi="Times New Roman" w:eastAsia="Times New Roman" w:cs="Times New Roman"/>
                <w:b/>
                <w:bCs/>
                <w:lang w:val="en-US" w:eastAsia="en-US" w:bidi="te-IN"/>
              </w:rPr>
              <w:t>Method &amp; description</w:t>
            </w:r>
          </w:p>
          <w:p>
            <w:pPr>
              <w:widowControl/>
              <w:suppressAutoHyphens w:val="0"/>
              <w:rPr>
                <w:rFonts w:ascii="Times New Roman" w:hAnsi="Times New Roman" w:eastAsia="Times New Roman" w:cs="Times New Roman"/>
                <w:b/>
                <w:bCs/>
                <w:lang w:val="en-US" w:eastAsia="en-US" w:bidi="te-IN"/>
              </w:rPr>
            </w:pPr>
          </w:p>
          <w:p>
            <w:pPr>
              <w:widowControl/>
              <w:suppressAutoHyphens w:val="0"/>
              <w:rPr>
                <w:rFonts w:ascii="Times New Roman" w:hAnsi="Times New Roman" w:eastAsia="Times New Roman" w:cs="Times New Roman"/>
                <w:b/>
                <w:bCs/>
                <w:lang w:val="en-US" w:eastAsia="en-US" w:bidi="te-IN"/>
              </w:rPr>
            </w:pPr>
            <w:r>
              <w:fldChar w:fldCharType="begin"/>
            </w:r>
            <w:r>
              <w:instrText xml:space="preserve"> HYPERLINK "https://www.tutorialspoint.com/java/util/stack_empty.htm" </w:instrText>
            </w:r>
            <w:r>
              <w:fldChar w:fldCharType="separate"/>
            </w:r>
            <w:r>
              <w:rPr>
                <w:rStyle w:val="24"/>
                <w:b/>
                <w:bCs/>
              </w:rPr>
              <w:t>boolean empty()</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tests if this stack is empty.</w:t>
            </w:r>
          </w:p>
        </w:tc>
      </w:tr>
      <w:tr>
        <w:tblPrEx>
          <w:tblCellMar>
            <w:top w:w="0" w:type="dxa"/>
            <w:left w:w="0" w:type="dxa"/>
            <w:bottom w:w="0" w:type="dxa"/>
            <w:right w:w="0" w:type="dxa"/>
          </w:tblCellMar>
        </w:tblPrEx>
        <w:tc>
          <w:tcPr>
            <w:tcW w:w="50" w:type="dxa"/>
            <w:gridSpan w:val="2"/>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159" w:type="dxa"/>
            <w:gridSpan w:val="2"/>
            <w:tcMar>
              <w:top w:w="15" w:type="dxa"/>
              <w:left w:w="15" w:type="dxa"/>
              <w:bottom w:w="15" w:type="dxa"/>
              <w:right w:w="15" w:type="dxa"/>
            </w:tcMar>
            <w:vAlign w:val="center"/>
          </w:tcPr>
          <w:p>
            <w:pPr>
              <w:widowControl/>
              <w:suppressAutoHyphens w:val="0"/>
              <w:rPr>
                <w:rFonts w:ascii="Times New Roman" w:hAnsi="Times New Roman" w:eastAsia="Times New Roman" w:cs="Times New Roman"/>
                <w:b/>
                <w:bCs/>
                <w:kern w:val="2"/>
                <w:lang w:val="en-US" w:eastAsia="en-US" w:bidi="te-IN"/>
              </w:rPr>
            </w:pPr>
            <w:r>
              <w:fldChar w:fldCharType="begin"/>
            </w:r>
            <w:r>
              <w:instrText xml:space="preserve"> HYPERLINK "https://www.tutorialspoint.com/java/util/stack_peek.htm" </w:instrText>
            </w:r>
            <w:r>
              <w:fldChar w:fldCharType="separate"/>
            </w:r>
            <w:r>
              <w:rPr>
                <w:rStyle w:val="24"/>
                <w:b/>
                <w:bCs/>
              </w:rPr>
              <w:t>E peek()</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looks at the object at the top of this stack without removing it from the stack.</w:t>
            </w:r>
          </w:p>
        </w:tc>
      </w:tr>
      <w:tr>
        <w:tblPrEx>
          <w:tblCellMar>
            <w:top w:w="0" w:type="dxa"/>
            <w:left w:w="0" w:type="dxa"/>
            <w:bottom w:w="0" w:type="dxa"/>
            <w:right w:w="0" w:type="dxa"/>
          </w:tblCellMar>
        </w:tblPrEx>
        <w:tc>
          <w:tcPr>
            <w:tcW w:w="50" w:type="dxa"/>
            <w:gridSpan w:val="2"/>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159" w:type="dxa"/>
            <w:gridSpan w:val="2"/>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"https://www.tutorialspoint.com/java/util/stack_pop.htm" </w:instrText>
            </w:r>
            <w:r>
              <w:fldChar w:fldCharType="separate"/>
            </w:r>
            <w:r>
              <w:rPr>
                <w:rStyle w:val="24"/>
                <w:b/>
                <w:bCs/>
              </w:rPr>
              <w:t>E pop()</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 xml:space="preserve">This method removes the object at the top of this stack and returns that object as the value of this function.  It stack is empty it thorws  </w:t>
            </w:r>
            <w:r>
              <w:rPr>
                <w:rFonts w:ascii="Times New Roman" w:hAnsi="Times New Roman" w:eastAsia="Times New Roman" w:cs="Times New Roman"/>
                <w:b/>
                <w:bCs/>
                <w:lang w:val="en-US" w:eastAsia="en-US" w:bidi="te-IN"/>
              </w:rPr>
              <w:t>“EmptyStackException”</w:t>
            </w:r>
          </w:p>
        </w:tc>
      </w:tr>
      <w:tr>
        <w:tblPrEx>
          <w:tblCellMar>
            <w:top w:w="0" w:type="dxa"/>
            <w:left w:w="0" w:type="dxa"/>
            <w:bottom w:w="0" w:type="dxa"/>
            <w:right w:w="0" w:type="dxa"/>
          </w:tblCellMar>
        </w:tblPrEx>
        <w:tc>
          <w:tcPr>
            <w:tcW w:w="50" w:type="dxa"/>
            <w:gridSpan w:val="2"/>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159" w:type="dxa"/>
            <w:gridSpan w:val="2"/>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"https://www.tutorialspoint.com/java/util/stack_push.htm" </w:instrText>
            </w:r>
            <w:r>
              <w:fldChar w:fldCharType="separate"/>
            </w:r>
            <w:r>
              <w:rPr>
                <w:rStyle w:val="24"/>
                <w:b/>
                <w:bCs/>
              </w:rPr>
              <w:t>E push(E item)</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pushes an item onto the top of this stack.</w:t>
            </w:r>
          </w:p>
        </w:tc>
      </w:tr>
      <w:tr>
        <w:tblPrEx>
          <w:tblCellMar>
            <w:top w:w="0" w:type="dxa"/>
            <w:left w:w="0" w:type="dxa"/>
            <w:bottom w:w="0" w:type="dxa"/>
            <w:right w:w="0" w:type="dxa"/>
          </w:tblCellMar>
        </w:tblPrEx>
        <w:tc>
          <w:tcPr>
            <w:tcW w:w="50" w:type="dxa"/>
            <w:gridSpan w:val="2"/>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b/>
                <w:bCs/>
                <w:kern w:val="2"/>
                <w:lang w:val="en-US" w:eastAsia="en-US" w:bidi="te-IN"/>
              </w:rPr>
            </w:pPr>
          </w:p>
        </w:tc>
        <w:tc>
          <w:tcPr>
            <w:tcW w:w="9159" w:type="dxa"/>
            <w:gridSpan w:val="2"/>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"https://www.tutorialspoint.com/java/util/stack_search.htm" </w:instrText>
            </w:r>
            <w:r>
              <w:fldChar w:fldCharType="separate"/>
            </w:r>
            <w:r>
              <w:rPr>
                <w:rStyle w:val="24"/>
                <w:b/>
                <w:bCs/>
              </w:rPr>
              <w:t>int search(Object o)</w:t>
            </w:r>
            <w:r>
              <w:rPr>
                <w:rStyle w:val="24"/>
                <w:b/>
                <w:bCs/>
              </w:rPr>
              <w:fldChar w:fldCharType="end"/>
            </w:r>
          </w:p>
          <w:p>
            <w:pPr>
              <w:widowControl/>
              <w:suppressAutoHyphens w:val="0"/>
              <w:rPr>
                <w:b/>
                <w:bCs/>
              </w:rPr>
            </w:pPr>
          </w:p>
          <w:p>
            <w:pPr>
              <w:widowControl/>
              <w:suppressAutoHyphens w:val="0"/>
              <w:rPr>
                <w:rFonts w:ascii="Times New Roman" w:hAnsi="Times New Roman" w:cs="Times New Roman"/>
                <w:kern w:val="2"/>
              </w:rPr>
            </w:pPr>
            <w:r>
              <w:rPr>
                <w:rFonts w:ascii="Times New Roman" w:hAnsi="Times New Roman" w:eastAsia="Times New Roman" w:cs="Times New Roman"/>
                <w:lang w:val="en-US" w:eastAsia="en-US" w:bidi="te-IN"/>
              </w:rPr>
              <w:t>This method returns the 1-based position where an object is on this stack.</w:t>
            </w:r>
          </w:p>
        </w:tc>
      </w:tr>
    </w:tbl>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kern w:val="2"/>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java.util.Stack;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Stack &lt;String&gt; </w:t>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Stack&lt;String&gt;();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.push(</w:t>
      </w:r>
      <w:r>
        <w:rPr>
          <w:rFonts w:ascii="Times New Roman" w:hAnsi="Times New Roman" w:cs="Times New Roman"/>
          <w:color w:val="2A00FF"/>
          <w:lang w:val="en-US" w:eastAsia="en-US" w:bidi="te-IN"/>
        </w:rPr>
        <w:t>"HADOOP"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.push(</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.push(</w:t>
      </w:r>
      <w:r>
        <w:rPr>
          <w:rFonts w:ascii="Times New Roman" w:hAnsi="Times New Roman" w:cs="Times New Roman"/>
          <w:color w:val="2A00FF"/>
          <w:lang w:val="en-US" w:eastAsia="en-US" w:bidi="te-IN"/>
        </w:rPr>
        <w:t>"ORACLE"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.push(</w:t>
      </w:r>
      <w:r>
        <w:rPr>
          <w:rFonts w:ascii="Times New Roman" w:hAnsi="Times New Roman" w:cs="Times New Roman"/>
          <w:color w:val="2A00FF"/>
          <w:lang w:val="en-US" w:eastAsia="en-US" w:bidi="te-IN"/>
        </w:rPr>
        <w:t>"C"</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.push(</w:t>
      </w:r>
      <w:r>
        <w:rPr>
          <w:rFonts w:ascii="Times New Roman" w:hAnsi="Times New Roman" w:cs="Times New Roman"/>
          <w:color w:val="2A00FF"/>
          <w:lang w:val="en-US" w:eastAsia="en-US" w:bidi="te-IN"/>
        </w:rPr>
        <w:t>"LINUX"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"books in the Rack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"Top book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.peek());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book</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.pop();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"Removed Book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book</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book</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.pop();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"Removed Book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book</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"Current books in the Rack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lang w:val="en-US" w:eastAsia="en-US" w:bidi="te-IN"/>
        </w:rPr>
      </w:pPr>
      <w:r>
        <w:rPr>
          <w:rFonts w:ascii="Times New Roman" w:hAnsi="Times New Roman" w:cs="Times New Roman"/>
          <w:b/>
          <w:bCs/>
          <w:color w:val="000000"/>
          <w:lang w:val="en-US" w:eastAsia="en-US" w:bidi="te-IN"/>
        </w:rPr>
        <w:t>Program is to remove stack elements one by one.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java.util.Stack;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Stack&lt;String&gt; </w:t>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Stack&lt;String&gt;();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.push(</w:t>
      </w:r>
      <w:r>
        <w:rPr>
          <w:rFonts w:ascii="Times New Roman" w:hAnsi="Times New Roman" w:cs="Times New Roman"/>
          <w:color w:val="2A00FF"/>
          <w:lang w:val="en-US" w:eastAsia="en-US" w:bidi="te-IN"/>
        </w:rPr>
        <w:t>"HADOOP"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.push(</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.push(</w:t>
      </w:r>
      <w:r>
        <w:rPr>
          <w:rFonts w:ascii="Times New Roman" w:hAnsi="Times New Roman" w:cs="Times New Roman"/>
          <w:color w:val="2A00FF"/>
          <w:lang w:val="en-US" w:eastAsia="en-US" w:bidi="te-IN"/>
        </w:rPr>
        <w:t>"ORACLE"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.push(</w:t>
      </w:r>
      <w:r>
        <w:rPr>
          <w:rFonts w:ascii="Times New Roman" w:hAnsi="Times New Roman" w:cs="Times New Roman"/>
          <w:color w:val="2A00FF"/>
          <w:lang w:val="en-US" w:eastAsia="en-US" w:bidi="te-IN"/>
        </w:rPr>
        <w:t>"C"</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.push(</w:t>
      </w:r>
      <w:r>
        <w:rPr>
          <w:rFonts w:ascii="Times New Roman" w:hAnsi="Times New Roman" w:cs="Times New Roman"/>
          <w:color w:val="2A00FF"/>
          <w:lang w:val="en-US" w:eastAsia="en-US" w:bidi="te-IN"/>
        </w:rPr>
        <w:t>"LINUX"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.empty())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book</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.pop();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book</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Java HashSet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uses hashtable to store the elements.It extends AbstractSet class and implements Set interface.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contains unique elements only.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Difference between List and Set: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List can contain duplicate elements whereas Set contains unique elements only.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Hierarchy of HashSet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lang w:val="en-US" w:eastAsia="en-US" w:bidi="ar-SA"/>
        </w:rPr>
        <w:drawing>
          <wp:anchor distT="0" distB="0" distL="114935" distR="114935" simplePos="0" relativeHeight="251673600" behindDoc="0" locked="0" layoutInCell="1" allowOverlap="1">
            <wp:simplePos x="0" y="0"/>
            <wp:positionH relativeFrom="column">
              <wp:align>center</wp:align>
            </wp:positionH>
            <wp:positionV relativeFrom="paragraph">
              <wp:posOffset>0</wp:posOffset>
            </wp:positionV>
            <wp:extent cx="1923415" cy="3161665"/>
            <wp:effectExtent l="19050" t="0" r="63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42"/>
                    <a:srcRect/>
                    <a:stretch>
                      <a:fillRect/>
                    </a:stretch>
                  </pic:blipFill>
                  <pic:spPr>
                    <a:xfrm>
                      <a:off x="0" y="0"/>
                      <a:ext cx="1923415" cy="3161665"/>
                    </a:xfrm>
                    <a:prstGeom prst="rect">
                      <a:avLst/>
                    </a:prstGeom>
                    <a:solidFill>
                      <a:srgbClr val="FFFFFF"/>
                    </a:solidFill>
                  </pic:spPr>
                </pic:pic>
              </a:graphicData>
            </a:graphic>
          </wp:anchor>
        </w:drawing>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vertAlign w:val="superscript"/>
        </w:rPr>
      </w:pPr>
      <w:r>
        <w:rPr>
          <w:rFonts w:ascii="Times New Roman" w:hAnsi="Times New Roman" w:cs="Times New Roman"/>
          <w:b/>
          <w:bCs/>
        </w:rPr>
        <w:t>Example of HashSet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java.util.Iterator;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java.util.HashSet;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HashSet&lt;String&gt; </w:t>
      </w:r>
      <w:r>
        <w:rPr>
          <w:rFonts w:ascii="Times New Roman" w:hAnsi="Times New Roman" w:cs="Times New Roman"/>
          <w:color w:val="6A3E3E"/>
        </w:rPr>
        <w:t>al</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HashSet&lt;String&gt;();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"Ravi"</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"Vijay"</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"Ravi"</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"Ajay"</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Iterator&lt;String&gt; </w:t>
      </w:r>
      <w:r>
        <w:rPr>
          <w:rFonts w:ascii="Times New Roman" w:hAnsi="Times New Roman" w:cs="Times New Roman"/>
          <w:color w:val="6A3E3E"/>
        </w:rPr>
        <w:t>itr</w:t>
      </w:r>
      <w:r>
        <w:rPr>
          <w:rFonts w:ascii="Times New Roman" w:hAnsi="Times New Roman" w:cs="Times New Roman"/>
          <w:color w:val="000000"/>
        </w:rPr>
        <w:t xml:space="preserve"> = </w:t>
      </w:r>
      <w:r>
        <w:rPr>
          <w:rFonts w:ascii="Times New Roman" w:hAnsi="Times New Roman" w:cs="Times New Roman"/>
          <w:color w:val="6A3E3E"/>
        </w:rPr>
        <w:t>al</w:t>
      </w:r>
      <w:r>
        <w:rPr>
          <w:rFonts w:ascii="Times New Roman" w:hAnsi="Times New Roman" w:cs="Times New Roman"/>
          <w:color w:val="000000"/>
        </w:rPr>
        <w:t>.iterator();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 xml:space="preserve"> (</w:t>
      </w:r>
      <w:r>
        <w:rPr>
          <w:rFonts w:ascii="Times New Roman" w:hAnsi="Times New Roman" w:cs="Times New Roman"/>
          <w:color w:val="6A3E3E"/>
        </w:rPr>
        <w:t>itr</w:t>
      </w:r>
      <w:r>
        <w:rPr>
          <w:rFonts w:ascii="Times New Roman" w:hAnsi="Times New Roman" w:cs="Times New Roman"/>
          <w:color w:val="000000"/>
        </w:rPr>
        <w:t>.hasNext())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itr</w:t>
      </w:r>
      <w:r>
        <w:rPr>
          <w:rFonts w:ascii="Times New Roman" w:hAnsi="Times New Roman" w:cs="Times New Roman"/>
          <w:color w:val="000000"/>
        </w:rPr>
        <w:t>.next());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rPr>
        <w:t>O/P: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Vijay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Ajay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Ravi</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TreeSet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TreeSet class implements the Set interface that uses a tree for storage. It inherits AbstractSet class and implements NavigableSet interface. The objects of TreeSet class are stored in ascending order.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Contains unique elements only like HashSet.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Access and retrieval times are quiet fast.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Maintains ascending order.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java.util.Iterator;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java.util.TreeSet;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3F7F5F"/>
        </w:rPr>
        <w:t>// Creating and adding elements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TreeSet&lt;String&gt; </w:t>
      </w:r>
      <w:r>
        <w:rPr>
          <w:rFonts w:ascii="Times New Roman" w:hAnsi="Times New Roman" w:cs="Times New Roman"/>
          <w:color w:val="6A3E3E"/>
        </w:rPr>
        <w:t>al</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TreeSet&lt;String&gt;();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"Ravi"</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"Vijay"</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"Ravi"</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"Ajay"</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3F7F5F"/>
        </w:rPr>
        <w:t>// Traversing elements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Iterator&lt;String&gt; </w:t>
      </w:r>
      <w:r>
        <w:rPr>
          <w:rFonts w:ascii="Times New Roman" w:hAnsi="Times New Roman" w:cs="Times New Roman"/>
          <w:color w:val="6A3E3E"/>
        </w:rPr>
        <w:t>itr</w:t>
      </w:r>
      <w:r>
        <w:rPr>
          <w:rFonts w:ascii="Times New Roman" w:hAnsi="Times New Roman" w:cs="Times New Roman"/>
          <w:color w:val="000000"/>
        </w:rPr>
        <w:t xml:space="preserve"> = </w:t>
      </w:r>
      <w:r>
        <w:rPr>
          <w:rFonts w:ascii="Times New Roman" w:hAnsi="Times New Roman" w:cs="Times New Roman"/>
          <w:color w:val="6A3E3E"/>
        </w:rPr>
        <w:t>al</w:t>
      </w:r>
      <w:r>
        <w:rPr>
          <w:rFonts w:ascii="Times New Roman" w:hAnsi="Times New Roman" w:cs="Times New Roman"/>
          <w:color w:val="000000"/>
        </w:rPr>
        <w:t>.iterator();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 xml:space="preserve"> (</w:t>
      </w:r>
      <w:r>
        <w:rPr>
          <w:rFonts w:ascii="Times New Roman" w:hAnsi="Times New Roman" w:cs="Times New Roman"/>
          <w:color w:val="6A3E3E"/>
        </w:rPr>
        <w:t>itr</w:t>
      </w:r>
      <w:r>
        <w:rPr>
          <w:rFonts w:ascii="Times New Roman" w:hAnsi="Times New Roman" w:cs="Times New Roman"/>
          <w:color w:val="000000"/>
        </w:rPr>
        <w:t>.hasNext())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itr</w:t>
      </w:r>
      <w:r>
        <w:rPr>
          <w:rFonts w:ascii="Times New Roman" w:hAnsi="Times New Roman" w:cs="Times New Roman"/>
          <w:color w:val="000000"/>
        </w:rPr>
        <w:t>.next());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Java Map Interface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A map contains values based on the key i.e. key and value pair.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Each pair is known as an entry.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Map contains only unique elements.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Commonly used methods of Map interface: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b/>
          <w:bCs/>
        </w:rPr>
        <w:t xml:space="preserve">public Object put(object  key,Object value): </w:t>
      </w:r>
      <w:r>
        <w:rPr>
          <w:rFonts w:ascii="Times New Roman" w:hAnsi="Times New Roman" w:cs="Times New Roman"/>
        </w:rPr>
        <w:t>is used to insert an entry in this map.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b/>
          <w:bCs/>
        </w:rPr>
        <w:t xml:space="preserve">    </w:t>
      </w:r>
      <w:r>
        <w:rPr>
          <w:rFonts w:ascii="Times New Roman" w:hAnsi="Times New Roman" w:cs="Times New Roman"/>
          <w:b/>
          <w:bCs/>
        </w:rPr>
        <w:t>public void putAll(Map map):</w:t>
      </w:r>
      <w:r>
        <w:rPr>
          <w:rFonts w:ascii="Times New Roman" w:hAnsi="Times New Roman" w:cs="Times New Roman"/>
        </w:rPr>
        <w:t xml:space="preserve"> is used to insert the specified map in this map.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b/>
          <w:bCs/>
        </w:rPr>
        <w:t>public Object remove(object key):</w:t>
      </w:r>
      <w:r>
        <w:rPr>
          <w:rFonts w:ascii="Times New Roman" w:hAnsi="Times New Roman" w:cs="Times New Roman"/>
        </w:rPr>
        <w:t xml:space="preserve"> is used to delete an entry for the specified key.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b/>
          <w:bCs/>
        </w:rPr>
        <w:t>public Object get(Object key):</w:t>
      </w:r>
      <w:r>
        <w:rPr>
          <w:rFonts w:ascii="Times New Roman" w:hAnsi="Times New Roman" w:cs="Times New Roman"/>
        </w:rPr>
        <w:t xml:space="preserve"> is used to return the value for the specified key.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b/>
          <w:bCs/>
        </w:rPr>
        <w:t xml:space="preserve">public boolean containsKey(Object key): </w:t>
      </w:r>
      <w:r>
        <w:rPr>
          <w:rFonts w:ascii="Times New Roman" w:hAnsi="Times New Roman" w:cs="Times New Roman"/>
        </w:rPr>
        <w:t xml:space="preserve"> is used to search the specified key from this map.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b/>
          <w:bCs/>
        </w:rPr>
        <w:t>public boolean containsValue(Object value):</w:t>
      </w:r>
      <w:r>
        <w:rPr>
          <w:rFonts w:ascii="Times New Roman" w:hAnsi="Times New Roman" w:cs="Times New Roman"/>
        </w:rPr>
        <w:t xml:space="preserve"> is used to search the specified value from this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0" w:firstLine="720"/>
        <w:jc w:val="both"/>
        <w:rPr>
          <w:rFonts w:ascii="Times New Roman" w:hAnsi="Times New Roman" w:cs="Times New Roman"/>
        </w:rPr>
      </w:pPr>
      <w:r>
        <w:rPr>
          <w:rFonts w:ascii="Times New Roman" w:hAnsi="Times New Roman" w:cs="Times New Roman"/>
        </w:rPr>
        <w:t>map.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b/>
          <w:bCs/>
        </w:rPr>
        <w:t xml:space="preserve">    </w:t>
      </w:r>
      <w:r>
        <w:rPr>
          <w:rFonts w:ascii="Times New Roman" w:hAnsi="Times New Roman" w:cs="Times New Roman"/>
          <w:b/>
          <w:bCs/>
        </w:rPr>
        <w:t xml:space="preserve">public Set keySet():  </w:t>
      </w:r>
      <w:r>
        <w:rPr>
          <w:rFonts w:ascii="Times New Roman" w:hAnsi="Times New Roman" w:cs="Times New Roman"/>
        </w:rPr>
        <w:t>returns the Set view containing all the keys.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eastAsia="Times New Roman" w:cs="Times New Roman"/>
          <w:b/>
          <w:bCs/>
        </w:rPr>
        <w:t xml:space="preserve">  </w:t>
      </w:r>
      <w:r>
        <w:rPr>
          <w:rFonts w:ascii="Times New Roman" w:hAnsi="Times New Roman" w:cs="Times New Roman"/>
          <w:b/>
          <w:bCs/>
        </w:rPr>
        <w:t xml:space="preserve">public Set entrySet():  </w:t>
      </w:r>
      <w:r>
        <w:rPr>
          <w:rFonts w:ascii="Times New Roman" w:hAnsi="Times New Roman" w:cs="Times New Roman"/>
        </w:rPr>
        <w:t>returns the Set view containing all the keys and values.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Java HashMap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eastAsia="Times New Roman" w:cs="Times New Roman"/>
        </w:rPr>
        <w:t xml:space="preserve">    </w:t>
      </w:r>
      <w:r>
        <w:rPr>
          <w:rFonts w:ascii="Times New Roman" w:hAnsi="Times New Roman" w:cs="Times New Roman"/>
        </w:rPr>
        <w:t xml:space="preserve">A HashMap contains values based on the key. It implements the Map interface and extends </w:t>
      </w:r>
      <w:r>
        <w:rPr>
          <w:rFonts w:ascii="Times New Roman" w:hAnsi="Times New Roman" w:cs="Times New Roman"/>
          <w:b/>
          <w:bCs/>
        </w:rPr>
        <w:t>AbstractMap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It contains only unique elements.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It may have one null key and multiple null values.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It maintains no order.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Difference between HashSet and HashMap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rPr>
        <w:t>HashSet contains only values whereas HashMap contains entry(key and value).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Hierarchy of HashMap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lang w:val="en-US" w:eastAsia="en-US" w:bidi="ar-SA"/>
        </w:rPr>
        <w:drawing>
          <wp:anchor distT="0" distB="0" distL="114935" distR="114935" simplePos="0" relativeHeight="251671552" behindDoc="0" locked="0" layoutInCell="1" allowOverlap="1">
            <wp:simplePos x="0" y="0"/>
            <wp:positionH relativeFrom="column">
              <wp:align>center</wp:align>
            </wp:positionH>
            <wp:positionV relativeFrom="paragraph">
              <wp:posOffset>160655</wp:posOffset>
            </wp:positionV>
            <wp:extent cx="2101215" cy="1663700"/>
            <wp:effectExtent l="1905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43"/>
                    <a:srcRect/>
                    <a:stretch>
                      <a:fillRect/>
                    </a:stretch>
                  </pic:blipFill>
                  <pic:spPr>
                    <a:xfrm>
                      <a:off x="0" y="0"/>
                      <a:ext cx="2101215" cy="1663700"/>
                    </a:xfrm>
                    <a:prstGeom prst="rect">
                      <a:avLst/>
                    </a:prstGeom>
                    <a:solidFill>
                      <a:srgbClr val="FFFFFF"/>
                    </a:solidFill>
                  </pic:spPr>
                </pic:pic>
              </a:graphicData>
            </a:graphic>
          </wp:anchor>
        </w:drawing>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Pr>
          <w:rFonts w:ascii="Times New Roman" w:hAnsi="Times New Roman" w:cs="Times New Roman"/>
          <w:color w:val="000000"/>
          <w:lang w:val="en-US" w:eastAsia="en-US" w:bidi="te-IN"/>
        </w:rPr>
        <w:t>Non generic Example for HashMap  ( any key and any value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java.util.HashMap;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java.util.Stack;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HashMap  </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HashMap();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.put(1, </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.put(</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 1);</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.put(2,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rPr>
      </w:pPr>
      <w:r>
        <w:rPr>
          <w:rFonts w:ascii="Times New Roman" w:hAnsi="Times New Roman" w:cs="Times New Roman"/>
          <w:b/>
          <w:bCs/>
          <w:color w:val="000000"/>
          <w:lang w:val="en-US" w:eastAsia="en-US" w:bidi="te-IN"/>
        </w:rPr>
        <w:t>Generic HashMap  Example: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java.util.HashMap;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java.util.Stack;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HashMap&lt;Integer, String&gt; </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HashMap&lt;Integer, String&gt;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.put(1, </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.put(2,</w:t>
      </w:r>
      <w:r>
        <w:rPr>
          <w:rFonts w:ascii="Times New Roman" w:hAnsi="Times New Roman" w:cs="Times New Roman"/>
          <w:color w:val="2A00FF"/>
          <w:lang w:val="en-US" w:eastAsia="en-US" w:bidi="te-IN"/>
        </w:rPr>
        <w:t>"hadoop"</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.put(3, </w:t>
      </w:r>
      <w:r>
        <w:rPr>
          <w:rFonts w:ascii="Times New Roman" w:hAnsi="Times New Roman" w:cs="Times New Roman"/>
          <w:color w:val="2A00FF"/>
          <w:lang w:val="en-US" w:eastAsia="en-US" w:bidi="te-IN"/>
        </w:rPr>
        <w:t>"oracle"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.put(4, </w:t>
      </w:r>
      <w:r>
        <w:rPr>
          <w:rFonts w:ascii="Times New Roman" w:hAnsi="Times New Roman" w:cs="Times New Roman"/>
          <w:color w:val="2A00FF"/>
          <w:lang w:val="en-US" w:eastAsia="en-US" w:bidi="te-IN"/>
        </w:rPr>
        <w:t>"unix"</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r>
        <w:rPr>
          <w:rFonts w:ascii="Times New Roman" w:hAnsi="Times New Roman" w:cs="Times New Roman"/>
          <w:b/>
          <w:bCs/>
          <w:color w:val="000000"/>
          <w:lang w:val="en-US" w:eastAsia="en-US" w:bidi="te-IN"/>
        </w:rPr>
        <w:t>Another Example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java.util.HashMap;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HashMap&lt;Integer, String&gt; </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HashMap&lt;Integer, 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 1;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&lt;=10;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.put(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"java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//both key and value pair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 1;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&lt;=10;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.get(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java.util.HashMap;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java.util.Set;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HashMap&lt;Integer, String&gt; </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HashMap&lt;Integer, 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6A3E3E"/>
          <w:shd w:val="clear" w:color="auto" w:fill="C0C0C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hmap.put(1, "java");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hmap.put(2, "hadoop");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hmap.put(3, "oracle");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hmap.put(4, "unix");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hmap.put(5, </w:t>
      </w:r>
      <w:r>
        <w:rPr>
          <w:rFonts w:ascii="Times New Roman" w:hAnsi="Times New Roman" w:cs="Times New Roman"/>
          <w:color w:val="2A00FF"/>
          <w:lang w:val="en-US" w:eastAsia="en-US" w:bidi="te-IN"/>
        </w:rPr>
        <w:t>"linux"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Set&lt;Integer&gt; </w:t>
      </w:r>
      <w:r>
        <w:rPr>
          <w:rFonts w:ascii="Times New Roman" w:hAnsi="Times New Roman" w:cs="Times New Roman"/>
          <w:color w:val="6A3E3E"/>
          <w:lang w:val="en-US" w:eastAsia="en-US" w:bidi="te-IN"/>
        </w:rPr>
        <w:t>keys</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.keySet();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Iterator&lt;Integer&gt; </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keys</w:t>
      </w:r>
      <w:r>
        <w:rPr>
          <w:rFonts w:ascii="Times New Roman" w:hAnsi="Times New Roman" w:cs="Times New Roman"/>
          <w:color w:val="000000"/>
          <w:lang w:val="en-US" w:eastAsia="en-US" w:bidi="te-IN"/>
        </w:rPr>
        <w:t>.iterator();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.hasNext())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Integer </w:t>
      </w:r>
      <w:r>
        <w:rPr>
          <w:rFonts w:ascii="Times New Roman" w:hAnsi="Times New Roman" w:cs="Times New Roman"/>
          <w:color w:val="6A3E3E"/>
          <w:lang w:val="en-US" w:eastAsia="en-US" w:bidi="te-IN"/>
        </w:rPr>
        <w:t>nextKey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.next();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.get(</w:t>
      </w:r>
      <w:r>
        <w:rPr>
          <w:rFonts w:ascii="Times New Roman" w:hAnsi="Times New Roman" w:cs="Times New Roman"/>
          <w:color w:val="6A3E3E"/>
          <w:lang w:val="en-US" w:eastAsia="en-US" w:bidi="te-IN"/>
        </w:rPr>
        <w:t>nextKey</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java.util.HashMap;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java.util.Map.Entry;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java.util.Set;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HashMap&lt;Integer, String&gt; </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HashMap&lt;Integer, 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.put(1, </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.put(2, </w:t>
      </w:r>
      <w:r>
        <w:rPr>
          <w:rFonts w:ascii="Times New Roman" w:hAnsi="Times New Roman" w:cs="Times New Roman"/>
          <w:color w:val="2A00FF"/>
          <w:lang w:val="en-US" w:eastAsia="en-US" w:bidi="te-IN"/>
        </w:rPr>
        <w:t>"hadoop"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.put(3, </w:t>
      </w:r>
      <w:r>
        <w:rPr>
          <w:rFonts w:ascii="Times New Roman" w:hAnsi="Times New Roman" w:cs="Times New Roman"/>
          <w:color w:val="2A00FF"/>
          <w:lang w:val="en-US" w:eastAsia="en-US" w:bidi="te-IN"/>
        </w:rPr>
        <w:t>"oracle"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.put(4, </w:t>
      </w:r>
      <w:r>
        <w:rPr>
          <w:rFonts w:ascii="Times New Roman" w:hAnsi="Times New Roman" w:cs="Times New Roman"/>
          <w:color w:val="2A00FF"/>
          <w:lang w:val="en-US" w:eastAsia="en-US" w:bidi="te-IN"/>
        </w:rPr>
        <w:t>"unix"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.put(5, </w:t>
      </w:r>
      <w:r>
        <w:rPr>
          <w:rFonts w:ascii="Times New Roman" w:hAnsi="Times New Roman" w:cs="Times New Roman"/>
          <w:color w:val="2A00FF"/>
          <w:lang w:val="en-US" w:eastAsia="en-US" w:bidi="te-IN"/>
        </w:rPr>
        <w:t>"linux"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Set &lt;Entry&lt;Integer, String&gt;&gt; </w:t>
      </w:r>
      <w:r>
        <w:rPr>
          <w:rFonts w:ascii="Times New Roman" w:hAnsi="Times New Roman" w:cs="Times New Roman"/>
          <w:color w:val="6A3E3E"/>
          <w:lang w:val="en-US" w:eastAsia="en-US" w:bidi="te-IN"/>
        </w:rPr>
        <w:t>entrySet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w:t>
      </w:r>
      <w:r>
        <w:rPr>
          <w:rFonts w:ascii="Times New Roman" w:hAnsi="Times New Roman" w:cs="Times New Roman"/>
          <w:color w:val="000000"/>
          <w:u w:val="single"/>
          <w:lang w:val="en-US" w:eastAsia="en-US" w:bidi="te-IN"/>
        </w:rPr>
        <w:t>entrySet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Iterator&lt;Entry&lt;Integer, String&gt;&gt; </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entrySet</w:t>
      </w:r>
      <w:r>
        <w:rPr>
          <w:rFonts w:ascii="Times New Roman" w:hAnsi="Times New Roman" w:cs="Times New Roman"/>
          <w:color w:val="000000"/>
          <w:lang w:val="en-US" w:eastAsia="en-US" w:bidi="te-IN"/>
        </w:rPr>
        <w:t>.iterator();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.hasNext())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Entry&lt;Integer, String&gt; </w:t>
      </w:r>
      <w:r>
        <w:rPr>
          <w:rFonts w:ascii="Times New Roman" w:hAnsi="Times New Roman" w:cs="Times New Roman"/>
          <w:color w:val="6A3E3E"/>
          <w:lang w:val="en-US" w:eastAsia="en-US" w:bidi="te-IN"/>
        </w:rPr>
        <w:t>nextEntry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.next();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Integer </w:t>
      </w:r>
      <w:r>
        <w:rPr>
          <w:rFonts w:ascii="Times New Roman" w:hAnsi="Times New Roman" w:cs="Times New Roman"/>
          <w:color w:val="6A3E3E"/>
          <w:lang w:val="en-US" w:eastAsia="en-US" w:bidi="te-IN"/>
        </w:rPr>
        <w:t>key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nextEntry</w:t>
      </w:r>
      <w:r>
        <w:rPr>
          <w:rFonts w:ascii="Times New Roman" w:hAnsi="Times New Roman" w:cs="Times New Roman"/>
          <w:color w:val="000000"/>
          <w:lang w:val="en-US" w:eastAsia="en-US" w:bidi="te-IN"/>
        </w:rPr>
        <w:t>.getKey();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value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nextEntry</w:t>
      </w:r>
      <w:r>
        <w:rPr>
          <w:rFonts w:ascii="Times New Roman" w:hAnsi="Times New Roman" w:cs="Times New Roman"/>
          <w:color w:val="000000"/>
          <w:lang w:val="en-US" w:eastAsia="en-US" w:bidi="te-IN"/>
        </w:rPr>
        <w:t>.getValue();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key</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value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java.util.HashMap;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HashMap&lt;Integer, String&gt; </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HashMap&lt;Integer, 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.put(1, </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.put(2, </w:t>
      </w:r>
      <w:r>
        <w:rPr>
          <w:rFonts w:ascii="Times New Roman" w:hAnsi="Times New Roman" w:cs="Times New Roman"/>
          <w:color w:val="2A00FF"/>
          <w:lang w:val="en-US" w:eastAsia="en-US" w:bidi="te-IN"/>
        </w:rPr>
        <w:t>"hadoop"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.put(3, </w:t>
      </w:r>
      <w:r>
        <w:rPr>
          <w:rFonts w:ascii="Times New Roman" w:hAnsi="Times New Roman" w:cs="Times New Roman"/>
          <w:color w:val="2A00FF"/>
          <w:lang w:val="en-US" w:eastAsia="en-US" w:bidi="te-IN"/>
        </w:rPr>
        <w:t>"oracle"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.put(4, </w:t>
      </w:r>
      <w:r>
        <w:rPr>
          <w:rFonts w:ascii="Times New Roman" w:hAnsi="Times New Roman" w:cs="Times New Roman"/>
          <w:color w:val="2A00FF"/>
          <w:lang w:val="en-US" w:eastAsia="en-US" w:bidi="te-IN"/>
        </w:rPr>
        <w:t>"unix"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.put(5, </w:t>
      </w:r>
      <w:r>
        <w:rPr>
          <w:rFonts w:ascii="Times New Roman" w:hAnsi="Times New Roman" w:cs="Times New Roman"/>
          <w:color w:val="2A00FF"/>
          <w:lang w:val="en-US" w:eastAsia="en-US" w:bidi="te-IN"/>
        </w:rPr>
        <w:t>"linux"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.containsKey(4)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value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.get(4);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value</w:t>
      </w:r>
      <w:r>
        <w:rPr>
          <w:rFonts w:ascii="Times New Roman" w:hAnsi="Times New Roman" w:cs="Times New Roman"/>
          <w:color w:val="000000"/>
          <w:lang w:val="en-US" w:eastAsia="en-US" w:bidi="te-IN"/>
        </w:rPr>
        <w:t>.equals(</w:t>
      </w:r>
      <w:r>
        <w:rPr>
          <w:rFonts w:ascii="Times New Roman" w:hAnsi="Times New Roman" w:cs="Times New Roman"/>
          <w:color w:val="2A00FF"/>
          <w:lang w:val="en-US" w:eastAsia="en-US" w:bidi="te-IN"/>
        </w:rPr>
        <w:t>"unix"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.replace(4, </w:t>
      </w:r>
      <w:r>
        <w:rPr>
          <w:rFonts w:ascii="Times New Roman" w:hAnsi="Times New Roman" w:cs="Times New Roman"/>
          <w:color w:val="2A00FF"/>
          <w:lang w:val="en-US" w:eastAsia="en-US" w:bidi="te-IN"/>
        </w:rPr>
        <w:t>"unix"</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"linux"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r>
        <w:rPr>
          <w:rFonts w:ascii="Times New Roman" w:hAnsi="Times New Roman" w:cs="Times New Roman"/>
          <w:b/>
          <w:bCs/>
          <w:color w:val="000000"/>
          <w:lang w:val="en-US" w:eastAsia="en-US" w:bidi="te-IN"/>
        </w:rPr>
        <w:t>Replacing element value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java.util.HashMap;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HashMap&lt;Integer, String&gt; </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HashMap&lt;Integer, 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.put(1, </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.put(2, </w:t>
      </w:r>
      <w:r>
        <w:rPr>
          <w:rFonts w:ascii="Times New Roman" w:hAnsi="Times New Roman" w:cs="Times New Roman"/>
          <w:color w:val="2A00FF"/>
          <w:lang w:val="en-US" w:eastAsia="en-US" w:bidi="te-IN"/>
        </w:rPr>
        <w:t>"hadoop"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.put(3, </w:t>
      </w:r>
      <w:r>
        <w:rPr>
          <w:rFonts w:ascii="Times New Roman" w:hAnsi="Times New Roman" w:cs="Times New Roman"/>
          <w:color w:val="2A00FF"/>
          <w:lang w:val="en-US" w:eastAsia="en-US" w:bidi="te-IN"/>
        </w:rPr>
        <w:t>"oracle"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.put(4, </w:t>
      </w:r>
      <w:r>
        <w:rPr>
          <w:rFonts w:ascii="Times New Roman" w:hAnsi="Times New Roman" w:cs="Times New Roman"/>
          <w:color w:val="2A00FF"/>
          <w:lang w:val="en-US" w:eastAsia="en-US" w:bidi="te-IN"/>
        </w:rPr>
        <w:t>"unix"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.put(5, </w:t>
      </w:r>
      <w:r>
        <w:rPr>
          <w:rFonts w:ascii="Times New Roman" w:hAnsi="Times New Roman" w:cs="Times New Roman"/>
          <w:color w:val="2A00FF"/>
          <w:lang w:val="en-US" w:eastAsia="en-US" w:bidi="te-IN"/>
        </w:rPr>
        <w:t>"linux"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.containsKey(4)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.replace(4, </w:t>
      </w:r>
      <w:r>
        <w:rPr>
          <w:rFonts w:ascii="Times New Roman" w:hAnsi="Times New Roman" w:cs="Times New Roman"/>
          <w:color w:val="2A00FF"/>
          <w:lang w:val="en-US" w:eastAsia="en-US" w:bidi="te-IN"/>
        </w:rPr>
        <w:t>"unix"</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"linux"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"successfully replaced"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"failed to  replace"</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bCs/>
          <w:color w:val="000000"/>
        </w:rPr>
        <w:t>Database  properties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java.util.HashMap;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HashMap&lt;String,String&gt; dataBase</w:t>
      </w:r>
      <w:r>
        <w:rPr>
          <w:rFonts w:ascii="Times New Roman" w:hAnsi="Times New Roman" w:cs="Times New Roman"/>
          <w:color w:val="6A3E3E"/>
        </w:rPr>
        <w:t>properties</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HashMap&lt;String,String&gt;();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dataBase</w:t>
      </w:r>
      <w:r>
        <w:rPr>
          <w:rFonts w:ascii="Times New Roman" w:hAnsi="Times New Roman" w:cs="Times New Roman"/>
          <w:color w:val="6A3E3E"/>
        </w:rPr>
        <w:t>properties</w:t>
      </w:r>
      <w:r>
        <w:rPr>
          <w:rFonts w:ascii="Times New Roman" w:hAnsi="Times New Roman" w:cs="Times New Roman"/>
          <w:color w:val="000000"/>
        </w:rPr>
        <w:t>.put(</w:t>
      </w:r>
      <w:r>
        <w:rPr>
          <w:rFonts w:ascii="Times New Roman" w:hAnsi="Times New Roman" w:cs="Times New Roman"/>
          <w:color w:val="2A00FF"/>
        </w:rPr>
        <w:t>"user"</w:t>
      </w:r>
      <w:r>
        <w:rPr>
          <w:rFonts w:ascii="Times New Roman" w:hAnsi="Times New Roman" w:cs="Times New Roman"/>
          <w:color w:val="000000"/>
        </w:rPr>
        <w:t xml:space="preserve">, </w:t>
      </w:r>
      <w:r>
        <w:rPr>
          <w:rFonts w:ascii="Times New Roman" w:hAnsi="Times New Roman" w:cs="Times New Roman"/>
          <w:color w:val="2A00FF"/>
        </w:rPr>
        <w:t>"demo"</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dataBase</w:t>
      </w:r>
      <w:r>
        <w:rPr>
          <w:rFonts w:ascii="Times New Roman" w:hAnsi="Times New Roman" w:cs="Times New Roman"/>
          <w:color w:val="6A3E3E"/>
        </w:rPr>
        <w:t>properties</w:t>
      </w:r>
      <w:r>
        <w:rPr>
          <w:rFonts w:ascii="Times New Roman" w:hAnsi="Times New Roman" w:cs="Times New Roman"/>
          <w:color w:val="000000"/>
        </w:rPr>
        <w:t>.put(</w:t>
      </w:r>
      <w:r>
        <w:rPr>
          <w:rFonts w:ascii="Times New Roman" w:hAnsi="Times New Roman" w:cs="Times New Roman"/>
          <w:color w:val="2A00FF"/>
        </w:rPr>
        <w:t>"path"</w:t>
      </w:r>
      <w:r>
        <w:rPr>
          <w:rFonts w:ascii="Times New Roman" w:hAnsi="Times New Roman" w:cs="Times New Roman"/>
          <w:color w:val="000000"/>
        </w:rPr>
        <w:t xml:space="preserve">, </w:t>
      </w:r>
      <w:r>
        <w:rPr>
          <w:rFonts w:ascii="Times New Roman" w:hAnsi="Times New Roman" w:cs="Times New Roman"/>
          <w:color w:val="2A00FF"/>
        </w:rPr>
        <w:t>"/home/demo"</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dataBase</w:t>
      </w:r>
      <w:r>
        <w:rPr>
          <w:rFonts w:ascii="Times New Roman" w:hAnsi="Times New Roman" w:cs="Times New Roman"/>
          <w:color w:val="6A3E3E"/>
        </w:rPr>
        <w:t>properties</w:t>
      </w:r>
      <w:r>
        <w:rPr>
          <w:rFonts w:ascii="Times New Roman" w:hAnsi="Times New Roman" w:cs="Times New Roman"/>
          <w:color w:val="000000"/>
        </w:rPr>
        <w:t>.put(</w:t>
      </w:r>
      <w:r>
        <w:rPr>
          <w:rFonts w:ascii="Times New Roman" w:hAnsi="Times New Roman" w:cs="Times New Roman"/>
          <w:color w:val="2A00FF"/>
        </w:rPr>
        <w:t>"host"</w:t>
      </w:r>
      <w:r>
        <w:rPr>
          <w:rFonts w:ascii="Times New Roman" w:hAnsi="Times New Roman" w:cs="Times New Roman"/>
          <w:color w:val="000000"/>
        </w:rPr>
        <w:t xml:space="preserve">, </w:t>
      </w:r>
      <w:r>
        <w:rPr>
          <w:rFonts w:ascii="Times New Roman" w:hAnsi="Times New Roman" w:cs="Times New Roman"/>
          <w:color w:val="2A00FF"/>
        </w:rPr>
        <w:t>"160.10.20.3"</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dataBase</w:t>
      </w:r>
      <w:r>
        <w:rPr>
          <w:rFonts w:ascii="Times New Roman" w:hAnsi="Times New Roman" w:cs="Times New Roman"/>
          <w:color w:val="6A3E3E"/>
        </w:rPr>
        <w:t>properties</w:t>
      </w:r>
      <w:r>
        <w:rPr>
          <w:rFonts w:ascii="Times New Roman" w:hAnsi="Times New Roman" w:cs="Times New Roman"/>
          <w:color w:val="000000"/>
        </w:rPr>
        <w:t>.put(</w:t>
      </w:r>
      <w:r>
        <w:rPr>
          <w:rFonts w:ascii="Times New Roman" w:hAnsi="Times New Roman" w:cs="Times New Roman"/>
          <w:color w:val="2A00FF"/>
        </w:rPr>
        <w:t>"dbname"</w:t>
      </w:r>
      <w:r>
        <w:rPr>
          <w:rFonts w:ascii="Times New Roman" w:hAnsi="Times New Roman" w:cs="Times New Roman"/>
          <w:color w:val="000000"/>
        </w:rPr>
        <w:t xml:space="preserve">, </w:t>
      </w:r>
      <w:r>
        <w:rPr>
          <w:rFonts w:ascii="Times New Roman" w:hAnsi="Times New Roman" w:cs="Times New Roman"/>
          <w:color w:val="2A00FF"/>
        </w:rPr>
        <w:t>"student"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dataBase</w:t>
      </w:r>
      <w:r>
        <w:rPr>
          <w:rFonts w:ascii="Times New Roman" w:hAnsi="Times New Roman" w:cs="Times New Roman"/>
          <w:color w:val="6A3E3E"/>
        </w:rPr>
        <w:t>properties</w:t>
      </w:r>
      <w:r>
        <w:rPr>
          <w:rFonts w:ascii="Times New Roman" w:hAnsi="Times New Roman" w:cs="Times New Roman"/>
          <w:color w:val="000000"/>
        </w:rPr>
        <w:t>.put(</w:t>
      </w:r>
      <w:r>
        <w:rPr>
          <w:rFonts w:ascii="Times New Roman" w:hAnsi="Times New Roman" w:cs="Times New Roman"/>
          <w:color w:val="2A00FF"/>
        </w:rPr>
        <w:t>"uid"</w:t>
      </w:r>
      <w:r>
        <w:rPr>
          <w:rFonts w:ascii="Times New Roman" w:hAnsi="Times New Roman" w:cs="Times New Roman"/>
          <w:color w:val="000000"/>
        </w:rPr>
        <w:t xml:space="preserve">, </w:t>
      </w:r>
      <w:r>
        <w:rPr>
          <w:rFonts w:ascii="Times New Roman" w:hAnsi="Times New Roman" w:cs="Times New Roman"/>
          <w:color w:val="2A00FF"/>
        </w:rPr>
        <w:t>"root"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dataBase</w:t>
      </w:r>
      <w:r>
        <w:rPr>
          <w:rFonts w:ascii="Times New Roman" w:hAnsi="Times New Roman" w:cs="Times New Roman"/>
          <w:color w:val="6A3E3E"/>
        </w:rPr>
        <w:t>properties</w:t>
      </w:r>
      <w:r>
        <w:rPr>
          <w:rFonts w:ascii="Times New Roman" w:hAnsi="Times New Roman" w:cs="Times New Roman"/>
          <w:color w:val="000000"/>
        </w:rPr>
        <w:t>.put(</w:t>
      </w:r>
      <w:r>
        <w:rPr>
          <w:rFonts w:ascii="Times New Roman" w:hAnsi="Times New Roman" w:cs="Times New Roman"/>
          <w:color w:val="2A00FF"/>
        </w:rPr>
        <w:t>"pwd"</w:t>
      </w:r>
      <w:r>
        <w:rPr>
          <w:rFonts w:ascii="Times New Roman" w:hAnsi="Times New Roman" w:cs="Times New Roman"/>
          <w:color w:val="000000"/>
        </w:rPr>
        <w:t xml:space="preserve">, </w:t>
      </w:r>
      <w:r>
        <w:rPr>
          <w:rFonts w:ascii="Times New Roman" w:hAnsi="Times New Roman" w:cs="Times New Roman"/>
          <w:color w:val="2A00FF"/>
        </w:rPr>
        <w:t>"admin123"</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uidValue</w:t>
      </w:r>
      <w:r>
        <w:rPr>
          <w:rFonts w:ascii="Times New Roman" w:hAnsi="Times New Roman" w:cs="Times New Roman"/>
          <w:color w:val="000000"/>
        </w:rPr>
        <w:t xml:space="preserve"> = dataBase</w:t>
      </w:r>
      <w:r>
        <w:rPr>
          <w:rFonts w:ascii="Times New Roman" w:hAnsi="Times New Roman" w:cs="Times New Roman"/>
          <w:color w:val="6A3E3E"/>
        </w:rPr>
        <w:t>properties</w:t>
      </w:r>
      <w:r>
        <w:rPr>
          <w:rFonts w:ascii="Times New Roman" w:hAnsi="Times New Roman" w:cs="Times New Roman"/>
          <w:color w:val="000000"/>
        </w:rPr>
        <w:t>.get(</w:t>
      </w:r>
      <w:r>
        <w:rPr>
          <w:rFonts w:ascii="Times New Roman" w:hAnsi="Times New Roman" w:cs="Times New Roman"/>
          <w:color w:val="2A00FF"/>
        </w:rPr>
        <w:t>"uid"</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pwdValue</w:t>
      </w:r>
      <w:r>
        <w:rPr>
          <w:rFonts w:ascii="Times New Roman" w:hAnsi="Times New Roman" w:cs="Times New Roman"/>
          <w:color w:val="000000"/>
        </w:rPr>
        <w:t xml:space="preserve"> = dataBase</w:t>
      </w:r>
      <w:r>
        <w:rPr>
          <w:rFonts w:ascii="Times New Roman" w:hAnsi="Times New Roman" w:cs="Times New Roman"/>
          <w:color w:val="6A3E3E"/>
        </w:rPr>
        <w:t>properties</w:t>
      </w:r>
      <w:r>
        <w:rPr>
          <w:rFonts w:ascii="Times New Roman" w:hAnsi="Times New Roman" w:cs="Times New Roman"/>
          <w:color w:val="000000"/>
        </w:rPr>
        <w:t>.get(</w:t>
      </w:r>
      <w:r>
        <w:rPr>
          <w:rFonts w:ascii="Times New Roman" w:hAnsi="Times New Roman" w:cs="Times New Roman"/>
          <w:color w:val="2A00FF"/>
        </w:rPr>
        <w:t>"pwd"</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pathValue</w:t>
      </w:r>
      <w:r>
        <w:rPr>
          <w:rFonts w:ascii="Times New Roman" w:hAnsi="Times New Roman" w:cs="Times New Roman"/>
          <w:color w:val="000000"/>
        </w:rPr>
        <w:t xml:space="preserve"> = dataBase</w:t>
      </w:r>
      <w:r>
        <w:rPr>
          <w:rFonts w:ascii="Times New Roman" w:hAnsi="Times New Roman" w:cs="Times New Roman"/>
          <w:color w:val="6A3E3E"/>
        </w:rPr>
        <w:t>properties</w:t>
      </w:r>
      <w:r>
        <w:rPr>
          <w:rFonts w:ascii="Times New Roman" w:hAnsi="Times New Roman" w:cs="Times New Roman"/>
          <w:color w:val="000000"/>
        </w:rPr>
        <w:t>.get(</w:t>
      </w:r>
      <w:r>
        <w:rPr>
          <w:rFonts w:ascii="Times New Roman" w:hAnsi="Times New Roman" w:cs="Times New Roman"/>
          <w:color w:val="2A00FF"/>
        </w:rPr>
        <w:t>"path"</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userValue</w:t>
      </w:r>
      <w:r>
        <w:rPr>
          <w:rFonts w:ascii="Times New Roman" w:hAnsi="Times New Roman" w:cs="Times New Roman"/>
          <w:color w:val="000000"/>
        </w:rPr>
        <w:t xml:space="preserve"> = dataBase</w:t>
      </w:r>
      <w:r>
        <w:rPr>
          <w:rFonts w:ascii="Times New Roman" w:hAnsi="Times New Roman" w:cs="Times New Roman"/>
          <w:color w:val="6A3E3E"/>
        </w:rPr>
        <w:t>properties</w:t>
      </w:r>
      <w:r>
        <w:rPr>
          <w:rFonts w:ascii="Times New Roman" w:hAnsi="Times New Roman" w:cs="Times New Roman"/>
          <w:color w:val="000000"/>
        </w:rPr>
        <w:t>.get(</w:t>
      </w:r>
      <w:r>
        <w:rPr>
          <w:rFonts w:ascii="Times New Roman" w:hAnsi="Times New Roman" w:cs="Times New Roman"/>
          <w:color w:val="2A00FF"/>
        </w:rPr>
        <w:t>"user"</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uidValue</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pwdValue</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pathValue</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userValue</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(dataBase</w:t>
      </w:r>
      <w:r>
        <w:rPr>
          <w:rFonts w:ascii="Times New Roman" w:hAnsi="Times New Roman" w:cs="Times New Roman"/>
          <w:color w:val="6A3E3E"/>
        </w:rPr>
        <w:t>properties</w:t>
      </w:r>
      <w:r>
        <w:rPr>
          <w:rFonts w:ascii="Times New Roman" w:hAnsi="Times New Roman" w:cs="Times New Roman"/>
          <w:color w:val="000000"/>
        </w:rPr>
        <w:t>.toString());</w:t>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Hashtable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Hashtable class implements a Map inetrface, which maps keys to values. It inherits Dictionary class and implements the Map interface.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 Hashtable is an array of list. Each list is known as a bucket. The position of bucket is identified by calling the hashcode() method. A Hashtable contains values based on the key.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It contains only unique elements.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It may have not have any null key or value.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It is synchronized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java.util.Hashtable;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java.util.Iterator;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java.util.Map;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import</w:t>
      </w:r>
      <w:r>
        <w:rPr>
          <w:rFonts w:ascii="Times New Roman" w:hAnsi="Times New Roman" w:cs="Times New Roman"/>
          <w:color w:val="000000"/>
        </w:rPr>
        <w:t xml:space="preserve"> java.util.TreeSet;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Hashtable&lt;Integer, String&gt; </w:t>
      </w:r>
      <w:r>
        <w:rPr>
          <w:rFonts w:ascii="Times New Roman" w:hAnsi="Times New Roman" w:cs="Times New Roman"/>
          <w:color w:val="6A3E3E"/>
        </w:rPr>
        <w:t>hm</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Hashtable&lt;Integer, String&gt;();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hm</w:t>
      </w:r>
      <w:r>
        <w:rPr>
          <w:rFonts w:ascii="Times New Roman" w:hAnsi="Times New Roman" w:cs="Times New Roman"/>
          <w:color w:val="000000"/>
        </w:rPr>
        <w:t xml:space="preserve">.put(100, </w:t>
      </w:r>
      <w:r>
        <w:rPr>
          <w:rFonts w:ascii="Times New Roman" w:hAnsi="Times New Roman" w:cs="Times New Roman"/>
          <w:color w:val="2A00FF"/>
        </w:rPr>
        <w:t>"Amit"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hm</w:t>
      </w:r>
      <w:r>
        <w:rPr>
          <w:rFonts w:ascii="Times New Roman" w:hAnsi="Times New Roman" w:cs="Times New Roman"/>
          <w:color w:val="000000"/>
        </w:rPr>
        <w:t xml:space="preserve">.put(102, </w:t>
      </w:r>
      <w:r>
        <w:rPr>
          <w:rFonts w:ascii="Times New Roman" w:hAnsi="Times New Roman" w:cs="Times New Roman"/>
          <w:color w:val="2A00FF"/>
        </w:rPr>
        <w:t>"Ravi"</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hm</w:t>
      </w:r>
      <w:r>
        <w:rPr>
          <w:rFonts w:ascii="Times New Roman" w:hAnsi="Times New Roman" w:cs="Times New Roman"/>
          <w:color w:val="000000"/>
        </w:rPr>
        <w:t xml:space="preserve">.put(101, </w:t>
      </w:r>
      <w:r>
        <w:rPr>
          <w:rFonts w:ascii="Times New Roman" w:hAnsi="Times New Roman" w:cs="Times New Roman"/>
          <w:color w:val="2A00FF"/>
        </w:rPr>
        <w:t>"Vijay"</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hm</w:t>
      </w:r>
      <w:r>
        <w:rPr>
          <w:rFonts w:ascii="Times New Roman" w:hAnsi="Times New Roman" w:cs="Times New Roman"/>
          <w:color w:val="000000"/>
        </w:rPr>
        <w:t xml:space="preserve">.put(103, </w:t>
      </w:r>
      <w:r>
        <w:rPr>
          <w:rFonts w:ascii="Times New Roman" w:hAnsi="Times New Roman" w:cs="Times New Roman"/>
          <w:color w:val="2A00FF"/>
        </w:rPr>
        <w:t>"Rahul"</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(Map.Entry </w:t>
      </w:r>
      <w:r>
        <w:rPr>
          <w:rFonts w:ascii="Times New Roman" w:hAnsi="Times New Roman" w:cs="Times New Roman"/>
          <w:color w:val="6A3E3E"/>
        </w:rPr>
        <w:t>m</w:t>
      </w:r>
      <w:r>
        <w:rPr>
          <w:rFonts w:ascii="Times New Roman" w:hAnsi="Times New Roman" w:cs="Times New Roman"/>
          <w:color w:val="000000"/>
        </w:rPr>
        <w:t xml:space="preserve"> : </w:t>
      </w:r>
      <w:r>
        <w:rPr>
          <w:rFonts w:ascii="Times New Roman" w:hAnsi="Times New Roman" w:cs="Times New Roman"/>
          <w:color w:val="6A3E3E"/>
        </w:rPr>
        <w:t>hm</w:t>
      </w:r>
      <w:r>
        <w:rPr>
          <w:rFonts w:ascii="Times New Roman" w:hAnsi="Times New Roman" w:cs="Times New Roman"/>
          <w:color w:val="000000"/>
        </w:rPr>
        <w:t>.entrySet())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m</w:t>
      </w:r>
      <w:r>
        <w:rPr>
          <w:rFonts w:ascii="Times New Roman" w:hAnsi="Times New Roman" w:cs="Times New Roman"/>
          <w:color w:val="000000"/>
        </w:rPr>
        <w:t xml:space="preserve">.getKey() + </w:t>
      </w:r>
      <w:r>
        <w:rPr>
          <w:rFonts w:ascii="Times New Roman" w:hAnsi="Times New Roman" w:cs="Times New Roman"/>
          <w:color w:val="2A00FF"/>
        </w:rPr>
        <w:t>" "</w:t>
      </w:r>
      <w:r>
        <w:rPr>
          <w:rFonts w:ascii="Times New Roman" w:hAnsi="Times New Roman" w:cs="Times New Roman"/>
          <w:color w:val="000000"/>
        </w:rPr>
        <w:t xml:space="preserve"> + </w:t>
      </w:r>
      <w:r>
        <w:rPr>
          <w:rFonts w:ascii="Times New Roman" w:hAnsi="Times New Roman" w:cs="Times New Roman"/>
          <w:color w:val="6A3E3E"/>
        </w:rPr>
        <w:t>m</w:t>
      </w:r>
      <w:r>
        <w:rPr>
          <w:rFonts w:ascii="Times New Roman" w:hAnsi="Times New Roman" w:cs="Times New Roman"/>
          <w:color w:val="000000"/>
        </w:rPr>
        <w:t>.getValue());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Difference between HashMap and Hashtable: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tbl>
      <w:tblPr>
        <w:tblStyle w:val="26"/>
        <w:tblW w:w="10205" w:type="dxa"/>
        <w:tblInd w:w="-37" w:type="dxa"/>
        <w:tblLayout w:type="fixed"/>
        <w:tblCellMar>
          <w:top w:w="0" w:type="dxa"/>
          <w:left w:w="10" w:type="dxa"/>
          <w:bottom w:w="0" w:type="dxa"/>
          <w:right w:w="10" w:type="dxa"/>
        </w:tblCellMar>
      </w:tblPr>
      <w:tblGrid>
        <w:gridCol w:w="735"/>
        <w:gridCol w:w="4754"/>
        <w:gridCol w:w="4716"/>
      </w:tblGrid>
      <w:tr>
        <w:tblPrEx>
          <w:tblCellMar>
            <w:top w:w="0" w:type="dxa"/>
            <w:left w:w="10" w:type="dxa"/>
            <w:bottom w:w="0" w:type="dxa"/>
            <w:right w:w="10" w:type="dxa"/>
          </w:tblCellMar>
        </w:tblPrEx>
        <w:tc>
          <w:tcPr>
            <w:tcW w:w="735" w:type="dxa"/>
            <w:tcBorders>
              <w:top w:val="single" w:color="000080" w:sz="2" w:space="0"/>
              <w:left w:val="single" w:color="000080" w:sz="2" w:space="0"/>
              <w:bottom w:val="single" w:color="000080" w:sz="2" w:space="0"/>
              <w:right w:val="nil"/>
            </w:tcBorders>
            <w:shd w:val="clear" w:color="auto" w:fill="FFFFFF"/>
          </w:tcPr>
          <w:p>
            <w:pPr>
              <w:pStyle w:val="882"/>
              <w:jc w:val="both"/>
              <w:rPr>
                <w:rFonts w:ascii="Times New Roman" w:hAnsi="Times New Roman" w:cs="Times New Roman"/>
                <w:b/>
                <w:bCs/>
              </w:rPr>
            </w:pPr>
            <w:r>
              <w:rPr>
                <w:rFonts w:ascii="Times New Roman" w:hAnsi="Times New Roman" w:cs="Times New Roman"/>
                <w:b/>
                <w:bCs/>
              </w:rPr>
              <w:t>S.No</w:t>
            </w:r>
          </w:p>
        </w:tc>
        <w:tc>
          <w:tcPr>
            <w:tcW w:w="4754" w:type="dxa"/>
            <w:tcBorders>
              <w:top w:val="single" w:color="000080" w:sz="2" w:space="0"/>
              <w:left w:val="single" w:color="000080" w:sz="2" w:space="0"/>
              <w:bottom w:val="single" w:color="000080" w:sz="2" w:space="0"/>
              <w:right w:val="nil"/>
            </w:tcBorders>
            <w:shd w:val="clear" w:color="auto" w:fill="FFFFFF"/>
          </w:tcPr>
          <w:p>
            <w:pPr>
              <w:pStyle w:val="4"/>
              <w:jc w:val="both"/>
              <w:rPr>
                <w:rFonts w:ascii="Times New Roman" w:hAnsi="Times New Roman" w:cs="Times New Roman"/>
                <w:b/>
                <w:bCs/>
              </w:rPr>
            </w:pPr>
            <w:r>
              <w:rPr>
                <w:rFonts w:ascii="Times New Roman" w:hAnsi="Times New Roman" w:cs="Times New Roman"/>
                <w:b/>
                <w:bCs/>
              </w:rPr>
              <w:t>HashMap</w:t>
            </w:r>
          </w:p>
        </w:tc>
        <w:tc>
          <w:tcPr>
            <w:tcW w:w="4716" w:type="dxa"/>
            <w:tcBorders>
              <w:top w:val="single" w:color="000080" w:sz="2" w:space="0"/>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b/>
                <w:bCs/>
              </w:rPr>
              <w:t>Hashtable</w:t>
            </w:r>
          </w:p>
        </w:tc>
      </w:tr>
      <w:tr>
        <w:tblPrEx>
          <w:tblCellMar>
            <w:top w:w="0" w:type="dxa"/>
            <w:left w:w="10" w:type="dxa"/>
            <w:bottom w:w="0" w:type="dxa"/>
            <w:right w:w="10" w:type="dxa"/>
          </w:tblCellMar>
        </w:tblPrEx>
        <w:tc>
          <w:tcPr>
            <w:tcW w:w="735"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1.</w:t>
            </w:r>
          </w:p>
        </w:tc>
        <w:tc>
          <w:tcPr>
            <w:tcW w:w="4754"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HashMap is non synchronized. It is not-thread safe and can't be shared between many threads without proper synchronization code.</w:t>
            </w:r>
          </w:p>
        </w:tc>
        <w:tc>
          <w:tcPr>
            <w:tcW w:w="4716"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rPr>
              <w:t>Hashtable is synchronized. It is thread-safe and can be shared with many threads.</w:t>
            </w:r>
          </w:p>
        </w:tc>
      </w:tr>
      <w:tr>
        <w:tblPrEx>
          <w:tblCellMar>
            <w:top w:w="0" w:type="dxa"/>
            <w:left w:w="10" w:type="dxa"/>
            <w:bottom w:w="0" w:type="dxa"/>
            <w:right w:w="10" w:type="dxa"/>
          </w:tblCellMar>
        </w:tblPrEx>
        <w:tc>
          <w:tcPr>
            <w:tcW w:w="735"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eastAsia="Times New Roman" w:cs="Times New Roman"/>
              </w:rPr>
            </w:pPr>
            <w:r>
              <w:rPr>
                <w:rFonts w:ascii="Times New Roman" w:hAnsi="Times New Roman" w:cs="Times New Roman"/>
              </w:rPr>
              <w:t>2.</w:t>
            </w:r>
          </w:p>
        </w:tc>
        <w:tc>
          <w:tcPr>
            <w:tcW w:w="4754"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HashMap allows one null key and multiple null values.</w:t>
            </w:r>
          </w:p>
        </w:tc>
        <w:tc>
          <w:tcPr>
            <w:tcW w:w="4716"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rPr>
              <w:t>Hashtable doesn't allow any null key or value.</w:t>
            </w:r>
          </w:p>
        </w:tc>
      </w:tr>
      <w:tr>
        <w:tblPrEx>
          <w:tblCellMar>
            <w:top w:w="0" w:type="dxa"/>
            <w:left w:w="10" w:type="dxa"/>
            <w:bottom w:w="0" w:type="dxa"/>
            <w:right w:w="10" w:type="dxa"/>
          </w:tblCellMar>
        </w:tblPrEx>
        <w:tc>
          <w:tcPr>
            <w:tcW w:w="735"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3.</w:t>
            </w:r>
          </w:p>
        </w:tc>
        <w:tc>
          <w:tcPr>
            <w:tcW w:w="4754"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HashMap is a new class introduced in JDK 1.2.</w:t>
            </w:r>
          </w:p>
        </w:tc>
        <w:tc>
          <w:tcPr>
            <w:tcW w:w="4716"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rPr>
              <w:t>Hashtable is a legacy class.</w:t>
            </w:r>
          </w:p>
        </w:tc>
      </w:tr>
      <w:tr>
        <w:tblPrEx>
          <w:tblCellMar>
            <w:top w:w="0" w:type="dxa"/>
            <w:left w:w="10" w:type="dxa"/>
            <w:bottom w:w="0" w:type="dxa"/>
            <w:right w:w="10" w:type="dxa"/>
          </w:tblCellMar>
        </w:tblPrEx>
        <w:tc>
          <w:tcPr>
            <w:tcW w:w="735"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4.</w:t>
            </w:r>
          </w:p>
        </w:tc>
        <w:tc>
          <w:tcPr>
            <w:tcW w:w="4754"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HashMap is fast.</w:t>
            </w:r>
          </w:p>
        </w:tc>
        <w:tc>
          <w:tcPr>
            <w:tcW w:w="4716"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rPr>
              <w:t>Hashtable is slow.</w:t>
            </w:r>
          </w:p>
        </w:tc>
      </w:tr>
      <w:tr>
        <w:tblPrEx>
          <w:tblCellMar>
            <w:top w:w="0" w:type="dxa"/>
            <w:left w:w="10" w:type="dxa"/>
            <w:bottom w:w="0" w:type="dxa"/>
            <w:right w:w="10" w:type="dxa"/>
          </w:tblCellMar>
        </w:tblPrEx>
        <w:tc>
          <w:tcPr>
            <w:tcW w:w="735"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5.</w:t>
            </w:r>
          </w:p>
        </w:tc>
        <w:tc>
          <w:tcPr>
            <w:tcW w:w="4754"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kern w:val="2"/>
              </w:rPr>
            </w:pPr>
            <w:r>
              <w:rPr>
                <w:rFonts w:ascii="Times New Roman" w:hAnsi="Times New Roman" w:cs="Times New Roman"/>
              </w:rPr>
              <w:t>We can make the HashMap as synchronized by calling this code</w:t>
            </w:r>
          </w:p>
          <w:p>
            <w:pPr>
              <w:pStyle w:val="4"/>
              <w:jc w:val="both"/>
              <w:rPr>
                <w:rFonts w:ascii="Times New Roman" w:hAnsi="Times New Roman" w:cs="Times New Roman"/>
              </w:rPr>
            </w:pPr>
            <w:r>
              <w:rPr>
                <w:rFonts w:ascii="Times New Roman" w:hAnsi="Times New Roman" w:cs="Times New Roman"/>
              </w:rPr>
              <w:t>Map m = Collections.synchronizedMap(hashMap);</w:t>
            </w:r>
          </w:p>
        </w:tc>
        <w:tc>
          <w:tcPr>
            <w:tcW w:w="4716"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rPr>
              <w:t>Hashtable is internally synchronized and can't be unsynchronized.</w:t>
            </w:r>
          </w:p>
        </w:tc>
      </w:tr>
      <w:tr>
        <w:tblPrEx>
          <w:tblCellMar>
            <w:top w:w="0" w:type="dxa"/>
            <w:left w:w="10" w:type="dxa"/>
            <w:bottom w:w="0" w:type="dxa"/>
            <w:right w:w="10" w:type="dxa"/>
          </w:tblCellMar>
        </w:tblPrEx>
        <w:tc>
          <w:tcPr>
            <w:tcW w:w="735"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6.</w:t>
            </w:r>
          </w:p>
        </w:tc>
        <w:tc>
          <w:tcPr>
            <w:tcW w:w="4754"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HashMap is traversed by Iterator.</w:t>
            </w:r>
          </w:p>
        </w:tc>
        <w:tc>
          <w:tcPr>
            <w:tcW w:w="4716"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rPr>
              <w:t>Hashtable is traversed by Enumerator and Iterator.</w:t>
            </w:r>
          </w:p>
        </w:tc>
      </w:tr>
      <w:tr>
        <w:tblPrEx>
          <w:tblCellMar>
            <w:top w:w="0" w:type="dxa"/>
            <w:left w:w="10" w:type="dxa"/>
            <w:bottom w:w="0" w:type="dxa"/>
            <w:right w:w="10" w:type="dxa"/>
          </w:tblCellMar>
        </w:tblPrEx>
        <w:tc>
          <w:tcPr>
            <w:tcW w:w="735"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7.</w:t>
            </w:r>
          </w:p>
        </w:tc>
        <w:tc>
          <w:tcPr>
            <w:tcW w:w="4754"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Iterator in HashMap is fail-fast.</w:t>
            </w:r>
          </w:p>
        </w:tc>
        <w:tc>
          <w:tcPr>
            <w:tcW w:w="4716"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rPr>
              <w:t>Enumerator in Hashtable is not fail-fast.</w:t>
            </w:r>
          </w:p>
        </w:tc>
      </w:tr>
      <w:tr>
        <w:tblPrEx>
          <w:tblCellMar>
            <w:top w:w="0" w:type="dxa"/>
            <w:left w:w="10" w:type="dxa"/>
            <w:bottom w:w="0" w:type="dxa"/>
            <w:right w:w="10" w:type="dxa"/>
          </w:tblCellMar>
        </w:tblPrEx>
        <w:tc>
          <w:tcPr>
            <w:tcW w:w="735"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8.</w:t>
            </w:r>
          </w:p>
        </w:tc>
        <w:tc>
          <w:tcPr>
            <w:tcW w:w="4754"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HashMap inherits AbstractMap class.</w:t>
            </w:r>
          </w:p>
        </w:tc>
        <w:tc>
          <w:tcPr>
            <w:tcW w:w="4716"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kern w:val="2"/>
              </w:rPr>
            </w:pPr>
            <w:r>
              <w:rPr>
                <w:rFonts w:ascii="Times New Roman" w:hAnsi="Times New Roman" w:cs="Times New Roman"/>
              </w:rPr>
              <w:t>Hashtable inherits Dictionary class.</w:t>
            </w:r>
          </w:p>
          <w:p>
            <w:pPr>
              <w:pStyle w:val="4"/>
              <w:jc w:val="both"/>
              <w:rPr>
                <w:rFonts w:ascii="Times New Roman" w:hAnsi="Times New Roman" w:cs="Times New Roman"/>
              </w:rPr>
            </w:pP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kern w:val="2"/>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Collections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rPr>
        <w:t>collection class is used exclusively with static methods that operate on or return collections. It inherits Object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 Collection class supports the polymorphic algorithms that operate on collections.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 Collection class throws a NullPointerException if the collections or class objects provided to them are null.</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Collections class declaration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rPr>
        <w:t>public class Collections extends Object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Methods of Java Collections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tbl>
      <w:tblPr>
        <w:tblStyle w:val="26"/>
        <w:tblW w:w="9815" w:type="dxa"/>
        <w:tblInd w:w="-82" w:type="dxa"/>
        <w:tblLayout w:type="fixed"/>
        <w:tblCellMar>
          <w:top w:w="0" w:type="dxa"/>
          <w:left w:w="10" w:type="dxa"/>
          <w:bottom w:w="0" w:type="dxa"/>
          <w:right w:w="10" w:type="dxa"/>
        </w:tblCellMar>
      </w:tblPr>
      <w:tblGrid>
        <w:gridCol w:w="5580"/>
        <w:gridCol w:w="4235"/>
      </w:tblGrid>
      <w:tr>
        <w:tblPrEx>
          <w:tblCellMar>
            <w:top w:w="0" w:type="dxa"/>
            <w:left w:w="10" w:type="dxa"/>
            <w:bottom w:w="0" w:type="dxa"/>
            <w:right w:w="10" w:type="dxa"/>
          </w:tblCellMar>
        </w:tblPrEx>
        <w:tc>
          <w:tcPr>
            <w:tcW w:w="5580" w:type="dxa"/>
            <w:tcBorders>
              <w:top w:val="single" w:color="000080" w:sz="2" w:space="0"/>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Method</w:t>
            </w:r>
          </w:p>
        </w:tc>
        <w:tc>
          <w:tcPr>
            <w:tcW w:w="423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Description</w:t>
            </w:r>
          </w:p>
        </w:tc>
      </w:tr>
      <w:tr>
        <w:tblPrEx>
          <w:tblCellMar>
            <w:top w:w="0" w:type="dxa"/>
            <w:left w:w="10" w:type="dxa"/>
            <w:bottom w:w="0" w:type="dxa"/>
            <w:right w:w="10" w:type="dxa"/>
          </w:tblCellMar>
        </w:tblPrEx>
        <w:tc>
          <w:tcPr>
            <w:tcW w:w="558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static &lt;T&gt; boolean addAll(Collection&lt;? super T&gt; c, T... elements)</w:t>
            </w:r>
          </w:p>
        </w:tc>
        <w:tc>
          <w:tcPr>
            <w:tcW w:w="423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used to add all of the specified elements to the specified collection.</w:t>
            </w:r>
          </w:p>
        </w:tc>
      </w:tr>
      <w:tr>
        <w:tblPrEx>
          <w:tblCellMar>
            <w:top w:w="0" w:type="dxa"/>
            <w:left w:w="10" w:type="dxa"/>
            <w:bottom w:w="0" w:type="dxa"/>
            <w:right w:w="10" w:type="dxa"/>
          </w:tblCellMar>
        </w:tblPrEx>
        <w:tc>
          <w:tcPr>
            <w:tcW w:w="558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static &lt;T&gt; Queue&lt;T&gt; asLifoQueue(Deque&lt;T&gt; deque)</w:t>
            </w:r>
          </w:p>
        </w:tc>
        <w:tc>
          <w:tcPr>
            <w:tcW w:w="423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used to return a view of a Deque as a Last-In-First-Out (LIFO) Queue.</w:t>
            </w:r>
          </w:p>
        </w:tc>
      </w:tr>
      <w:tr>
        <w:tblPrEx>
          <w:tblCellMar>
            <w:top w:w="0" w:type="dxa"/>
            <w:left w:w="10" w:type="dxa"/>
            <w:bottom w:w="0" w:type="dxa"/>
            <w:right w:w="10" w:type="dxa"/>
          </w:tblCellMar>
        </w:tblPrEx>
        <w:tc>
          <w:tcPr>
            <w:tcW w:w="558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static &lt;T&gt; int binarySearch(List&lt;? extends T&gt; list, T key, Comparator&lt;? super T&lt; c)</w:t>
            </w:r>
          </w:p>
        </w:tc>
        <w:tc>
          <w:tcPr>
            <w:tcW w:w="423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used to search the specified list for the specified object using the binary search algorithm.</w:t>
            </w:r>
          </w:p>
        </w:tc>
      </w:tr>
      <w:tr>
        <w:tblPrEx>
          <w:tblCellMar>
            <w:top w:w="0" w:type="dxa"/>
            <w:left w:w="10" w:type="dxa"/>
            <w:bottom w:w="0" w:type="dxa"/>
            <w:right w:w="10" w:type="dxa"/>
          </w:tblCellMar>
        </w:tblPrEx>
        <w:tc>
          <w:tcPr>
            <w:tcW w:w="558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static &lt;E&gt; List&lt;E&gt; checkedList(List&lt;E&gt; list, Class&lt;E&gt; type)</w:t>
            </w:r>
          </w:p>
        </w:tc>
        <w:tc>
          <w:tcPr>
            <w:tcW w:w="423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used to return a dynamically typesafe view of the specified list.</w:t>
            </w:r>
          </w:p>
        </w:tc>
      </w:tr>
      <w:tr>
        <w:tblPrEx>
          <w:tblCellMar>
            <w:top w:w="0" w:type="dxa"/>
            <w:left w:w="10" w:type="dxa"/>
            <w:bottom w:w="0" w:type="dxa"/>
            <w:right w:w="10" w:type="dxa"/>
          </w:tblCellMar>
        </w:tblPrEx>
        <w:tc>
          <w:tcPr>
            <w:tcW w:w="558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static &lt;E&gt; Set&lt;E&gt; checkedSet(Set&lt;E&gt; s, Class&lt;E&gt; type)</w:t>
            </w:r>
          </w:p>
        </w:tc>
        <w:tc>
          <w:tcPr>
            <w:tcW w:w="423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used to return a dynamically typesafe view of the specified set.</w:t>
            </w:r>
          </w:p>
        </w:tc>
      </w:tr>
      <w:tr>
        <w:tblPrEx>
          <w:tblCellMar>
            <w:top w:w="0" w:type="dxa"/>
            <w:left w:w="10" w:type="dxa"/>
            <w:bottom w:w="0" w:type="dxa"/>
            <w:right w:w="10" w:type="dxa"/>
          </w:tblCellMar>
        </w:tblPrEx>
        <w:tc>
          <w:tcPr>
            <w:tcW w:w="558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static&lt;E&gt; SortedSet&lt;E&gt;checkedSortedSet(SortedSet&lt;E&gt; s, Class&lt;E&gt; type)</w:t>
            </w:r>
          </w:p>
        </w:tc>
        <w:tc>
          <w:tcPr>
            <w:tcW w:w="423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used to return a dynamically typesafe view of the specified sorted set</w:t>
            </w:r>
          </w:p>
        </w:tc>
      </w:tr>
      <w:tr>
        <w:tblPrEx>
          <w:tblCellMar>
            <w:top w:w="0" w:type="dxa"/>
            <w:left w:w="10" w:type="dxa"/>
            <w:bottom w:w="0" w:type="dxa"/>
            <w:right w:w="10" w:type="dxa"/>
          </w:tblCellMar>
        </w:tblPrEx>
        <w:tc>
          <w:tcPr>
            <w:tcW w:w="558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static void reverse(List&lt;?&gt; list)</w:t>
            </w:r>
          </w:p>
        </w:tc>
        <w:tc>
          <w:tcPr>
            <w:tcW w:w="423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used to reverse the order of the elements in the specified list.</w:t>
            </w:r>
          </w:p>
        </w:tc>
      </w:tr>
      <w:tr>
        <w:tblPrEx>
          <w:tblCellMar>
            <w:top w:w="0" w:type="dxa"/>
            <w:left w:w="10" w:type="dxa"/>
            <w:bottom w:w="0" w:type="dxa"/>
            <w:right w:w="10" w:type="dxa"/>
          </w:tblCellMar>
        </w:tblPrEx>
        <w:tc>
          <w:tcPr>
            <w:tcW w:w="558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static &lt;T&gt; T max(Collection&lt;? extends T&gt; coll, Comparator&lt;? super T&gt; comp)</w:t>
            </w:r>
          </w:p>
        </w:tc>
        <w:tc>
          <w:tcPr>
            <w:tcW w:w="423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used to return the maximum element of the given collection, according to the order induced by the specified comparator.</w:t>
            </w:r>
          </w:p>
        </w:tc>
      </w:tr>
      <w:tr>
        <w:tblPrEx>
          <w:tblCellMar>
            <w:top w:w="0" w:type="dxa"/>
            <w:left w:w="10" w:type="dxa"/>
            <w:bottom w:w="0" w:type="dxa"/>
            <w:right w:w="10" w:type="dxa"/>
          </w:tblCellMar>
        </w:tblPrEx>
        <w:tc>
          <w:tcPr>
            <w:tcW w:w="558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static &lt;T extends Object &amp; Comparable&lt;? super T&gt;&gt;T min(Collection&lt;? extends T&gt; coll)</w:t>
            </w:r>
          </w:p>
        </w:tc>
        <w:tc>
          <w:tcPr>
            <w:tcW w:w="423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used to return the minimum element of the given collection, according to the natural ordering of its elements.</w:t>
            </w:r>
          </w:p>
        </w:tc>
      </w:tr>
      <w:tr>
        <w:tblPrEx>
          <w:tblCellMar>
            <w:top w:w="0" w:type="dxa"/>
            <w:left w:w="10" w:type="dxa"/>
            <w:bottom w:w="0" w:type="dxa"/>
            <w:right w:w="10" w:type="dxa"/>
          </w:tblCellMar>
        </w:tblPrEx>
        <w:tc>
          <w:tcPr>
            <w:tcW w:w="558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static boolean replaceAll(List list, T oldVal, T newVal)</w:t>
            </w:r>
          </w:p>
        </w:tc>
        <w:tc>
          <w:tcPr>
            <w:tcW w:w="423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used to replace all occurrences of one specified value in a list with another.</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Collections Example: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java.util.ArrayList;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java.util.Collections;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java.util.List;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List&lt;String&gt; </w:t>
      </w:r>
      <w:r>
        <w:rPr>
          <w:rFonts w:ascii="Times New Roman" w:hAnsi="Times New Roman" w:cs="Times New Roman"/>
          <w:color w:val="6A3E3E"/>
        </w:rPr>
        <w:t>list</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ArrayList&lt;String&gt;();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list</w:t>
      </w:r>
      <w:r>
        <w:rPr>
          <w:rFonts w:ascii="Times New Roman" w:hAnsi="Times New Roman" w:cs="Times New Roman"/>
          <w:color w:val="000000"/>
        </w:rPr>
        <w:t>.add(</w:t>
      </w:r>
      <w:r>
        <w:rPr>
          <w:rFonts w:ascii="Times New Roman" w:hAnsi="Times New Roman" w:cs="Times New Roman"/>
          <w:color w:val="2A00FF"/>
        </w:rPr>
        <w:t>"C"</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list</w:t>
      </w:r>
      <w:r>
        <w:rPr>
          <w:rFonts w:ascii="Times New Roman" w:hAnsi="Times New Roman" w:cs="Times New Roman"/>
          <w:color w:val="000000"/>
        </w:rPr>
        <w:t>.add(</w:t>
      </w:r>
      <w:r>
        <w:rPr>
          <w:rFonts w:ascii="Times New Roman" w:hAnsi="Times New Roman" w:cs="Times New Roman"/>
          <w:color w:val="2A00FF"/>
        </w:rPr>
        <w:t>"Core Java"</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list</w:t>
      </w:r>
      <w:r>
        <w:rPr>
          <w:rFonts w:ascii="Times New Roman" w:hAnsi="Times New Roman" w:cs="Times New Roman"/>
          <w:color w:val="000000"/>
        </w:rPr>
        <w:t>.add(</w:t>
      </w:r>
      <w:r>
        <w:rPr>
          <w:rFonts w:ascii="Times New Roman" w:hAnsi="Times New Roman" w:cs="Times New Roman"/>
          <w:color w:val="2A00FF"/>
        </w:rPr>
        <w:t>"Advance Java"</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"Initial collection value:"</w:t>
      </w:r>
      <w:r>
        <w:rPr>
          <w:rFonts w:ascii="Times New Roman" w:hAnsi="Times New Roman" w:cs="Times New Roman"/>
          <w:color w:val="000000"/>
        </w:rPr>
        <w:t xml:space="preserve"> + </w:t>
      </w:r>
      <w:r>
        <w:rPr>
          <w:rFonts w:ascii="Times New Roman" w:hAnsi="Times New Roman" w:cs="Times New Roman"/>
          <w:color w:val="6A3E3E"/>
        </w:rPr>
        <w:t>list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Collections.</w:t>
      </w:r>
      <w:r>
        <w:rPr>
          <w:rFonts w:ascii="Times New Roman" w:hAnsi="Times New Roman" w:cs="Times New Roman"/>
          <w:i/>
          <w:color w:val="000000"/>
        </w:rPr>
        <w:t>addAll</w:t>
      </w:r>
      <w:r>
        <w:rPr>
          <w:rFonts w:ascii="Times New Roman" w:hAnsi="Times New Roman" w:cs="Times New Roman"/>
          <w:color w:val="000000"/>
        </w:rPr>
        <w:t>(</w:t>
      </w:r>
      <w:r>
        <w:rPr>
          <w:rFonts w:ascii="Times New Roman" w:hAnsi="Times New Roman" w:cs="Times New Roman"/>
          <w:color w:val="6A3E3E"/>
        </w:rPr>
        <w:t>list</w:t>
      </w:r>
      <w:r>
        <w:rPr>
          <w:rFonts w:ascii="Times New Roman" w:hAnsi="Times New Roman" w:cs="Times New Roman"/>
          <w:color w:val="000000"/>
        </w:rPr>
        <w:t xml:space="preserve">, </w:t>
      </w:r>
      <w:r>
        <w:rPr>
          <w:rFonts w:ascii="Times New Roman" w:hAnsi="Times New Roman" w:cs="Times New Roman"/>
          <w:color w:val="2A00FF"/>
        </w:rPr>
        <w:t>"Servlet"</w:t>
      </w:r>
      <w:r>
        <w:rPr>
          <w:rFonts w:ascii="Times New Roman" w:hAnsi="Times New Roman" w:cs="Times New Roman"/>
          <w:color w:val="000000"/>
        </w:rPr>
        <w:t xml:space="preserve">, </w:t>
      </w:r>
      <w:r>
        <w:rPr>
          <w:rFonts w:ascii="Times New Roman" w:hAnsi="Times New Roman" w:cs="Times New Roman"/>
          <w:color w:val="2A00FF"/>
        </w:rPr>
        <w:t>"JSP"</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adding elements collection value:"</w:t>
      </w:r>
      <w:r>
        <w:rPr>
          <w:rFonts w:ascii="Times New Roman" w:hAnsi="Times New Roman" w:cs="Times New Roman"/>
          <w:color w:val="000000"/>
        </w:rPr>
        <w:t xml:space="preserve"> + </w:t>
      </w:r>
      <w:r>
        <w:rPr>
          <w:rFonts w:ascii="Times New Roman" w:hAnsi="Times New Roman" w:cs="Times New Roman"/>
          <w:color w:val="6A3E3E"/>
        </w:rPr>
        <w:t>list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strArr</w:t>
      </w:r>
      <w:r>
        <w:rPr>
          <w:rFonts w:ascii="Times New Roman" w:hAnsi="Times New Roman" w:cs="Times New Roman"/>
          <w:color w:val="000000"/>
        </w:rPr>
        <w:t xml:space="preserve"> = { </w:t>
      </w:r>
      <w:r>
        <w:rPr>
          <w:rFonts w:ascii="Times New Roman" w:hAnsi="Times New Roman" w:cs="Times New Roman"/>
          <w:color w:val="2A00FF"/>
        </w:rPr>
        <w:t>"C#"</w:t>
      </w:r>
      <w:r>
        <w:rPr>
          <w:rFonts w:ascii="Times New Roman" w:hAnsi="Times New Roman" w:cs="Times New Roman"/>
          <w:color w:val="000000"/>
        </w:rPr>
        <w:t xml:space="preserve">, </w:t>
      </w:r>
      <w:r>
        <w:rPr>
          <w:rFonts w:ascii="Times New Roman" w:hAnsi="Times New Roman" w:cs="Times New Roman"/>
          <w:color w:val="2A00FF"/>
        </w:rPr>
        <w:t>".Net"</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Collections.</w:t>
      </w:r>
      <w:r>
        <w:rPr>
          <w:rFonts w:ascii="Times New Roman" w:hAnsi="Times New Roman" w:cs="Times New Roman"/>
          <w:i/>
          <w:color w:val="000000"/>
        </w:rPr>
        <w:t>addAll</w:t>
      </w:r>
      <w:r>
        <w:rPr>
          <w:rFonts w:ascii="Times New Roman" w:hAnsi="Times New Roman" w:cs="Times New Roman"/>
          <w:color w:val="000000"/>
        </w:rPr>
        <w:t>(</w:t>
      </w:r>
      <w:r>
        <w:rPr>
          <w:rFonts w:ascii="Times New Roman" w:hAnsi="Times New Roman" w:cs="Times New Roman"/>
          <w:color w:val="6A3E3E"/>
        </w:rPr>
        <w:t>list</w:t>
      </w:r>
      <w:r>
        <w:rPr>
          <w:rFonts w:ascii="Times New Roman" w:hAnsi="Times New Roman" w:cs="Times New Roman"/>
          <w:color w:val="000000"/>
        </w:rPr>
        <w:t xml:space="preserve">, </w:t>
      </w:r>
      <w:r>
        <w:rPr>
          <w:rFonts w:ascii="Times New Roman" w:hAnsi="Times New Roman" w:cs="Times New Roman"/>
          <w:color w:val="6A3E3E"/>
        </w:rPr>
        <w:t>strArr</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adding array collection value:"</w:t>
      </w:r>
      <w:r>
        <w:rPr>
          <w:rFonts w:ascii="Times New Roman" w:hAnsi="Times New Roman" w:cs="Times New Roman"/>
          <w:color w:val="000000"/>
        </w:rPr>
        <w:t xml:space="preserve"> + </w:t>
      </w:r>
      <w:r>
        <w:rPr>
          <w:rFonts w:ascii="Times New Roman" w:hAnsi="Times New Roman" w:cs="Times New Roman"/>
          <w:color w:val="6A3E3E"/>
        </w:rPr>
        <w:t>list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java.util.ArrayList;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java.util.Collections;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java.util.List;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List&lt;Integer&gt; </w:t>
      </w:r>
      <w:r>
        <w:rPr>
          <w:rFonts w:ascii="Times New Roman" w:hAnsi="Times New Roman" w:cs="Times New Roman"/>
          <w:color w:val="6A3E3E"/>
        </w:rPr>
        <w:t>list</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ArrayList&lt;Integer&gt;();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list</w:t>
      </w:r>
      <w:r>
        <w:rPr>
          <w:rFonts w:ascii="Times New Roman" w:hAnsi="Times New Roman" w:cs="Times New Roman"/>
          <w:color w:val="000000"/>
        </w:rPr>
        <w:t>.add(46);</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list</w:t>
      </w:r>
      <w:r>
        <w:rPr>
          <w:rFonts w:ascii="Times New Roman" w:hAnsi="Times New Roman" w:cs="Times New Roman"/>
          <w:color w:val="000000"/>
        </w:rPr>
        <w:t>.add(67);</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list</w:t>
      </w:r>
      <w:r>
        <w:rPr>
          <w:rFonts w:ascii="Times New Roman" w:hAnsi="Times New Roman" w:cs="Times New Roman"/>
          <w:color w:val="000000"/>
        </w:rPr>
        <w:t>.add(24);</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list</w:t>
      </w:r>
      <w:r>
        <w:rPr>
          <w:rFonts w:ascii="Times New Roman" w:hAnsi="Times New Roman" w:cs="Times New Roman"/>
          <w:color w:val="000000"/>
        </w:rPr>
        <w:t>.add(16);</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list</w:t>
      </w:r>
      <w:r>
        <w:rPr>
          <w:rFonts w:ascii="Times New Roman" w:hAnsi="Times New Roman" w:cs="Times New Roman"/>
          <w:color w:val="000000"/>
        </w:rPr>
        <w:t>.add(8);</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list</w:t>
      </w:r>
      <w:r>
        <w:rPr>
          <w:rFonts w:ascii="Times New Roman" w:hAnsi="Times New Roman" w:cs="Times New Roman"/>
          <w:color w:val="000000"/>
        </w:rPr>
        <w:t>.add(12);</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"Value of maximum element from the collection: "</w:t>
      </w:r>
      <w:r>
        <w:rPr>
          <w:rFonts w:ascii="Times New Roman" w:hAnsi="Times New Roman" w:cs="Times New Roman"/>
          <w:color w:val="000000"/>
        </w:rPr>
        <w:t xml:space="preserve"> + Collections.</w:t>
      </w:r>
      <w:r>
        <w:rPr>
          <w:rFonts w:ascii="Times New Roman" w:hAnsi="Times New Roman" w:cs="Times New Roman"/>
          <w:i/>
          <w:color w:val="000000"/>
        </w:rPr>
        <w:t>max</w:t>
      </w:r>
      <w:r>
        <w:rPr>
          <w:rFonts w:ascii="Times New Roman" w:hAnsi="Times New Roman" w:cs="Times New Roman"/>
          <w:color w:val="000000"/>
        </w:rPr>
        <w:t>(</w:t>
      </w:r>
      <w:r>
        <w:rPr>
          <w:rFonts w:ascii="Times New Roman" w:hAnsi="Times New Roman" w:cs="Times New Roman"/>
          <w:color w:val="6A3E3E"/>
        </w:rPr>
        <w:t>list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java.util.ArrayList;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java.util.Collections;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java.util.List;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List&lt;Integer&gt; </w:t>
      </w:r>
      <w:r>
        <w:rPr>
          <w:rFonts w:ascii="Times New Roman" w:hAnsi="Times New Roman" w:cs="Times New Roman"/>
          <w:color w:val="6A3E3E"/>
        </w:rPr>
        <w:t>list</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ArrayList&lt;Integer&gt;();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6A3E3E"/>
        </w:rPr>
        <w:t>list</w:t>
      </w:r>
      <w:r>
        <w:rPr>
          <w:rFonts w:ascii="Times New Roman" w:hAnsi="Times New Roman" w:cs="Times New Roman"/>
          <w:color w:val="000000"/>
        </w:rPr>
        <w:t xml:space="preserve">.add(46);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6A3E3E"/>
        </w:rPr>
        <w:t>list</w:t>
      </w:r>
      <w:r>
        <w:rPr>
          <w:rFonts w:ascii="Times New Roman" w:hAnsi="Times New Roman" w:cs="Times New Roman"/>
          <w:color w:val="000000"/>
        </w:rPr>
        <w:t xml:space="preserve">.add(67);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6A3E3E"/>
        </w:rPr>
        <w:t>list</w:t>
      </w:r>
      <w:r>
        <w:rPr>
          <w:rFonts w:ascii="Times New Roman" w:hAnsi="Times New Roman" w:cs="Times New Roman"/>
          <w:color w:val="000000"/>
        </w:rPr>
        <w:t xml:space="preserve">.add(24);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6A3E3E"/>
        </w:rPr>
        <w:t>list</w:t>
      </w:r>
      <w:r>
        <w:rPr>
          <w:rFonts w:ascii="Times New Roman" w:hAnsi="Times New Roman" w:cs="Times New Roman"/>
          <w:color w:val="000000"/>
        </w:rPr>
        <w:t xml:space="preserve">.add(16);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6A3E3E"/>
        </w:rPr>
        <w:t>list</w:t>
      </w:r>
      <w:r>
        <w:rPr>
          <w:rFonts w:ascii="Times New Roman" w:hAnsi="Times New Roman" w:cs="Times New Roman"/>
          <w:color w:val="000000"/>
        </w:rPr>
        <w:t xml:space="preserve">.add(8);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6A3E3E"/>
        </w:rPr>
        <w:t>list</w:t>
      </w:r>
      <w:r>
        <w:rPr>
          <w:rFonts w:ascii="Times New Roman" w:hAnsi="Times New Roman" w:cs="Times New Roman"/>
          <w:color w:val="000000"/>
        </w:rPr>
        <w:t xml:space="preserve">.add(12);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"Value of minimum element from the collection: "</w:t>
      </w:r>
      <w:r>
        <w:rPr>
          <w:rFonts w:ascii="Times New Roman" w:hAnsi="Times New Roman" w:cs="Times New Roman"/>
          <w:color w:val="000000"/>
        </w:rPr>
        <w:t>+Collections.</w:t>
      </w:r>
      <w:r>
        <w:rPr>
          <w:rFonts w:ascii="Times New Roman" w:hAnsi="Times New Roman" w:cs="Times New Roman"/>
          <w:i/>
          <w:color w:val="000000"/>
        </w:rPr>
        <w:t>min</w:t>
      </w:r>
      <w:r>
        <w:rPr>
          <w:rFonts w:ascii="Times New Roman" w:hAnsi="Times New Roman" w:cs="Times New Roman"/>
          <w:color w:val="000000"/>
        </w:rPr>
        <w:t>(</w:t>
      </w:r>
      <w:r>
        <w:rPr>
          <w:rFonts w:ascii="Times New Roman" w:hAnsi="Times New Roman" w:cs="Times New Roman"/>
          <w:color w:val="6A3E3E"/>
        </w:rPr>
        <w:t>list</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cs="Times New Roman"/>
          <w:b/>
          <w:bCs/>
        </w:rPr>
        <w:t>Sorting in Collection: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We can sort the elements of:</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String objects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Wrapper class objects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User-defined class objects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Collections class provides static methods for sorting the elements of collection.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If collection elements are of Set type, we can use TreeSet.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But We cannot sort the elements of List.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Collections class provides methods for sorting the elements of List type elements.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Method of Collections class for sorting List elements: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public void sort(List list): is used to sort the elements of List.List elements must be of Comparable type.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Example of Sorting the elements of List that contains string objects: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java.util.ArrayList;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java.util.Collections;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java.util.Iterator;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ArrayList&lt;String&gt; </w:t>
      </w:r>
      <w:r>
        <w:rPr>
          <w:rFonts w:ascii="Times New Roman" w:hAnsi="Times New Roman" w:cs="Times New Roman"/>
          <w:color w:val="6A3E3E"/>
        </w:rPr>
        <w:t>al</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ArrayList&lt;String&gt;();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"Viru"</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"Saurav"</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"Mukesh"</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"Tahir"</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Collections.</w:t>
      </w:r>
      <w:r>
        <w:rPr>
          <w:rFonts w:ascii="Times New Roman" w:hAnsi="Times New Roman" w:cs="Times New Roman"/>
          <w:i/>
          <w:color w:val="000000"/>
        </w:rPr>
        <w:t>sort</w:t>
      </w:r>
      <w:r>
        <w:rPr>
          <w:rFonts w:ascii="Times New Roman" w:hAnsi="Times New Roman" w:cs="Times New Roman"/>
          <w:color w:val="000000"/>
        </w:rPr>
        <w:t>(</w:t>
      </w:r>
      <w:r>
        <w:rPr>
          <w:rFonts w:ascii="Times New Roman" w:hAnsi="Times New Roman" w:cs="Times New Roman"/>
          <w:color w:val="6A3E3E"/>
        </w:rPr>
        <w:t>al</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Iterator </w:t>
      </w:r>
      <w:r>
        <w:rPr>
          <w:rFonts w:ascii="Times New Roman" w:hAnsi="Times New Roman" w:cs="Times New Roman"/>
          <w:color w:val="6A3E3E"/>
        </w:rPr>
        <w:t>itr</w:t>
      </w:r>
      <w:r>
        <w:rPr>
          <w:rFonts w:ascii="Times New Roman" w:hAnsi="Times New Roman" w:cs="Times New Roman"/>
          <w:color w:val="000000"/>
        </w:rPr>
        <w:t xml:space="preserve"> = </w:t>
      </w:r>
      <w:r>
        <w:rPr>
          <w:rFonts w:ascii="Times New Roman" w:hAnsi="Times New Roman" w:cs="Times New Roman"/>
          <w:color w:val="6A3E3E"/>
        </w:rPr>
        <w:t>al</w:t>
      </w:r>
      <w:r>
        <w:rPr>
          <w:rFonts w:ascii="Times New Roman" w:hAnsi="Times New Roman" w:cs="Times New Roman"/>
          <w:color w:val="000000"/>
        </w:rPr>
        <w:t>.iterator();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 xml:space="preserve"> (</w:t>
      </w:r>
      <w:r>
        <w:rPr>
          <w:rFonts w:ascii="Times New Roman" w:hAnsi="Times New Roman" w:cs="Times New Roman"/>
          <w:color w:val="6A3E3E"/>
        </w:rPr>
        <w:t>itr</w:t>
      </w:r>
      <w:r>
        <w:rPr>
          <w:rFonts w:ascii="Times New Roman" w:hAnsi="Times New Roman" w:cs="Times New Roman"/>
          <w:color w:val="000000"/>
        </w:rPr>
        <w:t>.hasNext())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itr</w:t>
      </w:r>
      <w:r>
        <w:rPr>
          <w:rFonts w:ascii="Times New Roman" w:hAnsi="Times New Roman" w:cs="Times New Roman"/>
          <w:color w:val="000000"/>
        </w:rPr>
        <w:t>.next());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7F0055"/>
        </w:rPr>
      </w:pPr>
      <w:r>
        <w:rPr>
          <w:rFonts w:ascii="Times New Roman" w:hAnsi="Times New Roman" w:cs="Times New Roman"/>
          <w:b/>
          <w:bCs/>
        </w:rPr>
        <w:t>Example of Sorting the elements of List that contains Wrapper class objects: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bCs/>
          <w:color w:val="7F0055"/>
        </w:rPr>
        <w:t>import</w:t>
      </w:r>
      <w:r>
        <w:rPr>
          <w:rFonts w:ascii="Times New Roman" w:hAnsi="Times New Roman" w:cs="Times New Roman"/>
          <w:b/>
          <w:bCs/>
          <w:color w:val="000000"/>
        </w:rPr>
        <w:t xml:space="preserve"> java.util.ArrayList;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java.util.Collections;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java.util.Iterator;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ArrayList  </w:t>
      </w:r>
      <w:r>
        <w:rPr>
          <w:rFonts w:ascii="Times New Roman" w:hAnsi="Times New Roman" w:cs="Times New Roman"/>
          <w:color w:val="6A3E3E"/>
        </w:rPr>
        <w:t>al</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ArrayList();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.add(Integer.</w:t>
      </w:r>
      <w:r>
        <w:rPr>
          <w:rFonts w:ascii="Times New Roman" w:hAnsi="Times New Roman" w:cs="Times New Roman"/>
          <w:i/>
          <w:color w:val="000000"/>
        </w:rPr>
        <w:t>valueOf</w:t>
      </w:r>
      <w:r>
        <w:rPr>
          <w:rFonts w:ascii="Times New Roman" w:hAnsi="Times New Roman" w:cs="Times New Roman"/>
          <w:color w:val="000000"/>
        </w:rPr>
        <w:t>(201));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.add(Integer.</w:t>
      </w:r>
      <w:r>
        <w:rPr>
          <w:rFonts w:ascii="Times New Roman" w:hAnsi="Times New Roman" w:cs="Times New Roman"/>
          <w:i/>
          <w:color w:val="000000"/>
        </w:rPr>
        <w:t>valueOf</w:t>
      </w:r>
      <w:r>
        <w:rPr>
          <w:rFonts w:ascii="Times New Roman" w:hAnsi="Times New Roman" w:cs="Times New Roman"/>
          <w:color w:val="000000"/>
        </w:rPr>
        <w:t>(101));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.add(230);</w:t>
      </w:r>
      <w:r>
        <w:rPr>
          <w:rFonts w:ascii="Times New Roman" w:hAnsi="Times New Roman" w:cs="Times New Roman"/>
          <w:color w:val="3F7F5F"/>
        </w:rPr>
        <w:t>// internally will be converted into objects as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3F7F5F"/>
        </w:rPr>
        <w:t>// Integer.valueOf(230)</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Collections.</w:t>
      </w:r>
      <w:r>
        <w:rPr>
          <w:rFonts w:ascii="Times New Roman" w:hAnsi="Times New Roman" w:cs="Times New Roman"/>
          <w:i/>
          <w:color w:val="000000"/>
        </w:rPr>
        <w:t>sort</w:t>
      </w:r>
      <w:r>
        <w:rPr>
          <w:rFonts w:ascii="Times New Roman" w:hAnsi="Times New Roman" w:cs="Times New Roman"/>
          <w:color w:val="000000"/>
        </w:rPr>
        <w:t>(</w:t>
      </w:r>
      <w:r>
        <w:rPr>
          <w:rFonts w:ascii="Times New Roman" w:hAnsi="Times New Roman" w:cs="Times New Roman"/>
          <w:color w:val="6A3E3E"/>
        </w:rPr>
        <w:t>al</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Iterator </w:t>
      </w:r>
      <w:r>
        <w:rPr>
          <w:rFonts w:ascii="Times New Roman" w:hAnsi="Times New Roman" w:cs="Times New Roman"/>
          <w:color w:val="6A3E3E"/>
        </w:rPr>
        <w:t>itr</w:t>
      </w:r>
      <w:r>
        <w:rPr>
          <w:rFonts w:ascii="Times New Roman" w:hAnsi="Times New Roman" w:cs="Times New Roman"/>
          <w:color w:val="000000"/>
        </w:rPr>
        <w:t xml:space="preserve"> = </w:t>
      </w:r>
      <w:r>
        <w:rPr>
          <w:rFonts w:ascii="Times New Roman" w:hAnsi="Times New Roman" w:cs="Times New Roman"/>
          <w:color w:val="6A3E3E"/>
        </w:rPr>
        <w:t>al</w:t>
      </w:r>
      <w:r>
        <w:rPr>
          <w:rFonts w:ascii="Times New Roman" w:hAnsi="Times New Roman" w:cs="Times New Roman"/>
          <w:color w:val="000000"/>
        </w:rPr>
        <w:t>.iterator();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 xml:space="preserve"> (</w:t>
      </w:r>
      <w:r>
        <w:rPr>
          <w:rFonts w:ascii="Times New Roman" w:hAnsi="Times New Roman" w:cs="Times New Roman"/>
          <w:color w:val="6A3E3E"/>
        </w:rPr>
        <w:t>itr</w:t>
      </w:r>
      <w:r>
        <w:rPr>
          <w:rFonts w:ascii="Times New Roman" w:hAnsi="Times New Roman" w:cs="Times New Roman"/>
          <w:color w:val="000000"/>
        </w:rPr>
        <w:t>.hasNext())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itr</w:t>
      </w:r>
      <w:r>
        <w:rPr>
          <w:rFonts w:ascii="Times New Roman" w:hAnsi="Times New Roman" w:cs="Times New Roman"/>
          <w:color w:val="000000"/>
        </w:rPr>
        <w:t>.next());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Properties class in 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The properties object contains key and value pair both as a string. It is the subclass of Hashtable.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It can be used to get property value based on the property key. The Properties class provides methods to get data from properties file and store data into properties file. Moreover, it can be used to get properties of system.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Advantage of properties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Easy Maintenance: If any information is changed from the properties file, you don't need to recompile the java class. It is mainly used to contain variable information i.e. to be changed.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Methods of Properties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The commonly used methods of Properties class are given below.</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tbl>
      <w:tblPr>
        <w:tblStyle w:val="26"/>
        <w:tblW w:w="9095" w:type="dxa"/>
        <w:tblInd w:w="458" w:type="dxa"/>
        <w:tblLayout w:type="fixed"/>
        <w:tblCellMar>
          <w:top w:w="0" w:type="dxa"/>
          <w:left w:w="10" w:type="dxa"/>
          <w:bottom w:w="0" w:type="dxa"/>
          <w:right w:w="10" w:type="dxa"/>
        </w:tblCellMar>
      </w:tblPr>
      <w:tblGrid>
        <w:gridCol w:w="4607"/>
        <w:gridCol w:w="4488"/>
      </w:tblGrid>
      <w:tr>
        <w:tblPrEx>
          <w:tblCellMar>
            <w:top w:w="0" w:type="dxa"/>
            <w:left w:w="10" w:type="dxa"/>
            <w:bottom w:w="0" w:type="dxa"/>
            <w:right w:w="10" w:type="dxa"/>
          </w:tblCellMar>
        </w:tblPrEx>
        <w:tc>
          <w:tcPr>
            <w:tcW w:w="4607" w:type="dxa"/>
            <w:tcBorders>
              <w:top w:val="single" w:color="000080" w:sz="2" w:space="0"/>
              <w:left w:val="single" w:color="000080" w:sz="2" w:space="0"/>
              <w:bottom w:val="single" w:color="000080" w:sz="2" w:space="0"/>
              <w:right w:val="nil"/>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Method</w:t>
            </w:r>
          </w:p>
        </w:tc>
        <w:tc>
          <w:tcPr>
            <w:tcW w:w="4488"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Description</w:t>
            </w:r>
          </w:p>
        </w:tc>
      </w:tr>
      <w:tr>
        <w:tblPrEx>
          <w:tblCellMar>
            <w:top w:w="0" w:type="dxa"/>
            <w:left w:w="10" w:type="dxa"/>
            <w:bottom w:w="0" w:type="dxa"/>
            <w:right w:w="10" w:type="dxa"/>
          </w:tblCellMar>
        </w:tblPrEx>
        <w:tc>
          <w:tcPr>
            <w:tcW w:w="4607" w:type="dxa"/>
            <w:tcBorders>
              <w:top w:val="nil"/>
              <w:left w:val="single" w:color="000080" w:sz="2" w:space="0"/>
              <w:bottom w:val="single" w:color="000080" w:sz="2" w:space="0"/>
              <w:right w:val="nil"/>
            </w:tcBorders>
            <w:shd w:val="clear" w:color="auto" w:fill="FFFFFF"/>
          </w:tcPr>
          <w:p>
            <w:pPr>
              <w:pStyle w:val="882"/>
              <w:rPr>
                <w:rFonts w:ascii="Times New Roman" w:hAnsi="Times New Roman" w:cs="Times New Roman"/>
              </w:rPr>
            </w:pPr>
            <w:r>
              <w:rPr>
                <w:rFonts w:ascii="Times New Roman" w:hAnsi="Times New Roman" w:cs="Times New Roman"/>
              </w:rPr>
              <w:t>public void load(Reader r)</w:t>
            </w:r>
          </w:p>
        </w:tc>
        <w:tc>
          <w:tcPr>
            <w:tcW w:w="4488" w:type="dxa"/>
            <w:tcBorders>
              <w:top w:val="nil"/>
              <w:left w:val="single" w:color="000080" w:sz="2" w:space="0"/>
              <w:bottom w:val="single" w:color="000080" w:sz="2" w:space="0"/>
              <w:right w:val="single" w:color="000080" w:sz="2" w:space="0"/>
            </w:tcBorders>
            <w:shd w:val="clear" w:color="auto" w:fill="FFFFFF"/>
          </w:tcPr>
          <w:p>
            <w:pPr>
              <w:pStyle w:val="882"/>
              <w:rPr>
                <w:rFonts w:ascii="Times New Roman" w:hAnsi="Times New Roman" w:cs="Times New Roman"/>
              </w:rPr>
            </w:pPr>
            <w:r>
              <w:rPr>
                <w:rFonts w:ascii="Times New Roman" w:hAnsi="Times New Roman" w:cs="Times New Roman"/>
              </w:rPr>
              <w:t>loads data from the Reader object.</w:t>
            </w:r>
          </w:p>
        </w:tc>
      </w:tr>
      <w:tr>
        <w:tblPrEx>
          <w:tblCellMar>
            <w:top w:w="0" w:type="dxa"/>
            <w:left w:w="10" w:type="dxa"/>
            <w:bottom w:w="0" w:type="dxa"/>
            <w:right w:w="10" w:type="dxa"/>
          </w:tblCellMar>
        </w:tblPrEx>
        <w:tc>
          <w:tcPr>
            <w:tcW w:w="4607" w:type="dxa"/>
            <w:tcBorders>
              <w:top w:val="nil"/>
              <w:left w:val="single" w:color="000080" w:sz="2" w:space="0"/>
              <w:bottom w:val="single" w:color="000080" w:sz="2" w:space="0"/>
              <w:right w:val="nil"/>
            </w:tcBorders>
            <w:shd w:val="clear" w:color="auto" w:fill="FFFFFF"/>
          </w:tcPr>
          <w:p>
            <w:pPr>
              <w:pStyle w:val="882"/>
              <w:rPr>
                <w:rFonts w:ascii="Times New Roman" w:hAnsi="Times New Roman" w:cs="Times New Roman"/>
              </w:rPr>
            </w:pPr>
            <w:r>
              <w:rPr>
                <w:rFonts w:ascii="Times New Roman" w:hAnsi="Times New Roman" w:cs="Times New Roman"/>
              </w:rPr>
              <w:t>public void load(InputStream is)</w:t>
            </w:r>
          </w:p>
        </w:tc>
        <w:tc>
          <w:tcPr>
            <w:tcW w:w="4488" w:type="dxa"/>
            <w:tcBorders>
              <w:top w:val="nil"/>
              <w:left w:val="single" w:color="000080" w:sz="2" w:space="0"/>
              <w:bottom w:val="single" w:color="000080" w:sz="2" w:space="0"/>
              <w:right w:val="single" w:color="000080" w:sz="2" w:space="0"/>
            </w:tcBorders>
            <w:shd w:val="clear" w:color="auto" w:fill="FFFFFF"/>
          </w:tcPr>
          <w:p>
            <w:pPr>
              <w:pStyle w:val="882"/>
              <w:rPr>
                <w:rFonts w:ascii="Times New Roman" w:hAnsi="Times New Roman" w:cs="Times New Roman"/>
              </w:rPr>
            </w:pPr>
            <w:r>
              <w:rPr>
                <w:rFonts w:ascii="Times New Roman" w:hAnsi="Times New Roman" w:cs="Times New Roman"/>
              </w:rPr>
              <w:t>loads data from the InputStream object</w:t>
            </w:r>
          </w:p>
        </w:tc>
      </w:tr>
      <w:tr>
        <w:tblPrEx>
          <w:tblCellMar>
            <w:top w:w="0" w:type="dxa"/>
            <w:left w:w="10" w:type="dxa"/>
            <w:bottom w:w="0" w:type="dxa"/>
            <w:right w:w="10" w:type="dxa"/>
          </w:tblCellMar>
        </w:tblPrEx>
        <w:tc>
          <w:tcPr>
            <w:tcW w:w="4607" w:type="dxa"/>
            <w:tcBorders>
              <w:top w:val="nil"/>
              <w:left w:val="single" w:color="000080" w:sz="2" w:space="0"/>
              <w:bottom w:val="single" w:color="000080" w:sz="2" w:space="0"/>
              <w:right w:val="nil"/>
            </w:tcBorders>
            <w:shd w:val="clear" w:color="auto" w:fill="FFFFFF"/>
          </w:tcPr>
          <w:p>
            <w:pPr>
              <w:pStyle w:val="882"/>
              <w:rPr>
                <w:rFonts w:ascii="Times New Roman" w:hAnsi="Times New Roman" w:cs="Times New Roman"/>
              </w:rPr>
            </w:pPr>
            <w:r>
              <w:rPr>
                <w:rFonts w:ascii="Times New Roman" w:hAnsi="Times New Roman" w:cs="Times New Roman"/>
              </w:rPr>
              <w:t>public String getProperty(String key)</w:t>
            </w:r>
          </w:p>
        </w:tc>
        <w:tc>
          <w:tcPr>
            <w:tcW w:w="4488" w:type="dxa"/>
            <w:tcBorders>
              <w:top w:val="nil"/>
              <w:left w:val="single" w:color="000080" w:sz="2" w:space="0"/>
              <w:bottom w:val="single" w:color="000080" w:sz="2" w:space="0"/>
              <w:right w:val="single" w:color="000080" w:sz="2" w:space="0"/>
            </w:tcBorders>
            <w:shd w:val="clear" w:color="auto" w:fill="FFFFFF"/>
          </w:tcPr>
          <w:p>
            <w:pPr>
              <w:pStyle w:val="882"/>
              <w:rPr>
                <w:rFonts w:ascii="Times New Roman" w:hAnsi="Times New Roman" w:cs="Times New Roman"/>
              </w:rPr>
            </w:pPr>
            <w:r>
              <w:rPr>
                <w:rFonts w:ascii="Times New Roman" w:hAnsi="Times New Roman" w:cs="Times New Roman"/>
              </w:rPr>
              <w:t>returns value based on the key.</w:t>
            </w:r>
          </w:p>
        </w:tc>
      </w:tr>
      <w:tr>
        <w:tblPrEx>
          <w:tblCellMar>
            <w:top w:w="0" w:type="dxa"/>
            <w:left w:w="10" w:type="dxa"/>
            <w:bottom w:w="0" w:type="dxa"/>
            <w:right w:w="10" w:type="dxa"/>
          </w:tblCellMar>
        </w:tblPrEx>
        <w:tc>
          <w:tcPr>
            <w:tcW w:w="4607" w:type="dxa"/>
            <w:tcBorders>
              <w:top w:val="nil"/>
              <w:left w:val="single" w:color="000080" w:sz="2" w:space="0"/>
              <w:bottom w:val="single" w:color="000080" w:sz="2" w:space="0"/>
              <w:right w:val="nil"/>
            </w:tcBorders>
            <w:shd w:val="clear" w:color="auto" w:fill="FFFFFF"/>
          </w:tcPr>
          <w:p>
            <w:pPr>
              <w:pStyle w:val="882"/>
              <w:rPr>
                <w:rFonts w:ascii="Times New Roman" w:hAnsi="Times New Roman" w:cs="Times New Roman"/>
              </w:rPr>
            </w:pPr>
            <w:r>
              <w:rPr>
                <w:rFonts w:ascii="Times New Roman" w:hAnsi="Times New Roman" w:cs="Times New Roman"/>
              </w:rPr>
              <w:t>public void setProperty(String key,String value)</w:t>
            </w:r>
          </w:p>
        </w:tc>
        <w:tc>
          <w:tcPr>
            <w:tcW w:w="4488" w:type="dxa"/>
            <w:tcBorders>
              <w:top w:val="nil"/>
              <w:left w:val="single" w:color="000080" w:sz="2" w:space="0"/>
              <w:bottom w:val="single" w:color="000080" w:sz="2" w:space="0"/>
              <w:right w:val="single" w:color="000080" w:sz="2" w:space="0"/>
            </w:tcBorders>
            <w:shd w:val="clear" w:color="auto" w:fill="FFFFFF"/>
          </w:tcPr>
          <w:p>
            <w:pPr>
              <w:pStyle w:val="882"/>
              <w:rPr>
                <w:rFonts w:ascii="Times New Roman" w:hAnsi="Times New Roman" w:cs="Times New Roman"/>
              </w:rPr>
            </w:pPr>
            <w:r>
              <w:rPr>
                <w:rFonts w:ascii="Times New Roman" w:hAnsi="Times New Roman" w:cs="Times New Roman"/>
              </w:rPr>
              <w:t>sets the property in the properties object.</w:t>
            </w:r>
          </w:p>
        </w:tc>
      </w:tr>
      <w:tr>
        <w:tblPrEx>
          <w:tblCellMar>
            <w:top w:w="0" w:type="dxa"/>
            <w:left w:w="10" w:type="dxa"/>
            <w:bottom w:w="0" w:type="dxa"/>
            <w:right w:w="10" w:type="dxa"/>
          </w:tblCellMar>
        </w:tblPrEx>
        <w:tc>
          <w:tcPr>
            <w:tcW w:w="4607" w:type="dxa"/>
            <w:tcBorders>
              <w:top w:val="nil"/>
              <w:left w:val="single" w:color="000080" w:sz="2" w:space="0"/>
              <w:bottom w:val="single" w:color="000080" w:sz="2" w:space="0"/>
              <w:right w:val="nil"/>
            </w:tcBorders>
            <w:shd w:val="clear" w:color="auto" w:fill="FFFFFF"/>
          </w:tcPr>
          <w:p>
            <w:pPr>
              <w:pStyle w:val="882"/>
              <w:rPr>
                <w:rFonts w:ascii="Times New Roman" w:hAnsi="Times New Roman" w:cs="Times New Roman"/>
              </w:rPr>
            </w:pPr>
            <w:r>
              <w:rPr>
                <w:rFonts w:ascii="Times New Roman" w:hAnsi="Times New Roman" w:cs="Times New Roman"/>
              </w:rPr>
              <w:t>public void store(Writer w, String comment)</w:t>
            </w:r>
          </w:p>
        </w:tc>
        <w:tc>
          <w:tcPr>
            <w:tcW w:w="4488" w:type="dxa"/>
            <w:tcBorders>
              <w:top w:val="nil"/>
              <w:left w:val="single" w:color="000080" w:sz="2" w:space="0"/>
              <w:bottom w:val="single" w:color="000080" w:sz="2" w:space="0"/>
              <w:right w:val="single" w:color="000080" w:sz="2" w:space="0"/>
            </w:tcBorders>
            <w:shd w:val="clear" w:color="auto" w:fill="FFFFFF"/>
          </w:tcPr>
          <w:p>
            <w:pPr>
              <w:pStyle w:val="882"/>
              <w:rPr>
                <w:rFonts w:ascii="Times New Roman" w:hAnsi="Times New Roman" w:cs="Times New Roman"/>
              </w:rPr>
            </w:pPr>
            <w:r>
              <w:rPr>
                <w:rFonts w:ascii="Times New Roman" w:hAnsi="Times New Roman" w:cs="Times New Roman"/>
              </w:rPr>
              <w:t>writers the properties in the writer object.</w:t>
            </w:r>
          </w:p>
        </w:tc>
      </w:tr>
      <w:tr>
        <w:tblPrEx>
          <w:tblCellMar>
            <w:top w:w="0" w:type="dxa"/>
            <w:left w:w="10" w:type="dxa"/>
            <w:bottom w:w="0" w:type="dxa"/>
            <w:right w:w="10" w:type="dxa"/>
          </w:tblCellMar>
        </w:tblPrEx>
        <w:tc>
          <w:tcPr>
            <w:tcW w:w="4607" w:type="dxa"/>
            <w:tcBorders>
              <w:top w:val="nil"/>
              <w:left w:val="single" w:color="000080" w:sz="2" w:space="0"/>
              <w:bottom w:val="single" w:color="000080" w:sz="2" w:space="0"/>
              <w:right w:val="nil"/>
            </w:tcBorders>
            <w:shd w:val="clear" w:color="auto" w:fill="FFFFFF"/>
          </w:tcPr>
          <w:p>
            <w:pPr>
              <w:pStyle w:val="882"/>
              <w:rPr>
                <w:rFonts w:ascii="Times New Roman" w:hAnsi="Times New Roman" w:cs="Times New Roman"/>
              </w:rPr>
            </w:pPr>
            <w:r>
              <w:rPr>
                <w:rFonts w:ascii="Times New Roman" w:hAnsi="Times New Roman" w:cs="Times New Roman"/>
              </w:rPr>
              <w:t>public void store(OutputStream os, String comment)</w:t>
            </w:r>
          </w:p>
        </w:tc>
        <w:tc>
          <w:tcPr>
            <w:tcW w:w="4488" w:type="dxa"/>
            <w:tcBorders>
              <w:top w:val="nil"/>
              <w:left w:val="single" w:color="000080" w:sz="2" w:space="0"/>
              <w:bottom w:val="single" w:color="000080" w:sz="2" w:space="0"/>
              <w:right w:val="single" w:color="000080" w:sz="2" w:space="0"/>
            </w:tcBorders>
            <w:shd w:val="clear" w:color="auto" w:fill="FFFFFF"/>
          </w:tcPr>
          <w:p>
            <w:pPr>
              <w:pStyle w:val="882"/>
              <w:rPr>
                <w:rFonts w:ascii="Times New Roman" w:hAnsi="Times New Roman" w:cs="Times New Roman"/>
              </w:rPr>
            </w:pPr>
            <w:r>
              <w:rPr>
                <w:rFonts w:ascii="Times New Roman" w:hAnsi="Times New Roman" w:cs="Times New Roman"/>
              </w:rPr>
              <w:t>writes the properties in the OutputStream object.</w:t>
            </w:r>
          </w:p>
        </w:tc>
      </w:tr>
      <w:tr>
        <w:tblPrEx>
          <w:tblCellMar>
            <w:top w:w="0" w:type="dxa"/>
            <w:left w:w="10" w:type="dxa"/>
            <w:bottom w:w="0" w:type="dxa"/>
            <w:right w:w="10" w:type="dxa"/>
          </w:tblCellMar>
        </w:tblPrEx>
        <w:tc>
          <w:tcPr>
            <w:tcW w:w="4607" w:type="dxa"/>
            <w:tcBorders>
              <w:top w:val="nil"/>
              <w:left w:val="single" w:color="000080" w:sz="2" w:space="0"/>
              <w:bottom w:val="single" w:color="000080" w:sz="2" w:space="0"/>
              <w:right w:val="nil"/>
            </w:tcBorders>
            <w:shd w:val="clear" w:color="auto" w:fill="FFFFFF"/>
          </w:tcPr>
          <w:p>
            <w:pPr>
              <w:pStyle w:val="882"/>
              <w:rPr>
                <w:rFonts w:ascii="Times New Roman" w:hAnsi="Times New Roman" w:cs="Times New Roman"/>
              </w:rPr>
            </w:pPr>
            <w:r>
              <w:rPr>
                <w:rFonts w:ascii="Times New Roman" w:hAnsi="Times New Roman" w:cs="Times New Roman"/>
              </w:rPr>
              <w:t>storeToXML(OutputStream os, String comment)</w:t>
            </w:r>
          </w:p>
        </w:tc>
        <w:tc>
          <w:tcPr>
            <w:tcW w:w="4488" w:type="dxa"/>
            <w:tcBorders>
              <w:top w:val="nil"/>
              <w:left w:val="single" w:color="000080" w:sz="2" w:space="0"/>
              <w:bottom w:val="single" w:color="000080" w:sz="2" w:space="0"/>
              <w:right w:val="single" w:color="000080" w:sz="2" w:space="0"/>
            </w:tcBorders>
            <w:shd w:val="clear" w:color="auto" w:fill="FFFFFF"/>
          </w:tcPr>
          <w:p>
            <w:pPr>
              <w:pStyle w:val="882"/>
              <w:rPr>
                <w:rFonts w:ascii="Times New Roman" w:hAnsi="Times New Roman" w:cs="Times New Roman"/>
              </w:rPr>
            </w:pPr>
            <w:r>
              <w:rPr>
                <w:rFonts w:ascii="Times New Roman" w:hAnsi="Times New Roman" w:cs="Times New Roman"/>
              </w:rPr>
              <w:t>writers the properties in the writer object for generating xml document.</w:t>
            </w:r>
          </w:p>
        </w:tc>
      </w:tr>
      <w:tr>
        <w:tblPrEx>
          <w:tblCellMar>
            <w:top w:w="0" w:type="dxa"/>
            <w:left w:w="10" w:type="dxa"/>
            <w:bottom w:w="0" w:type="dxa"/>
            <w:right w:w="10" w:type="dxa"/>
          </w:tblCellMar>
        </w:tblPrEx>
        <w:tc>
          <w:tcPr>
            <w:tcW w:w="4607" w:type="dxa"/>
            <w:tcBorders>
              <w:top w:val="nil"/>
              <w:left w:val="single" w:color="000080" w:sz="2" w:space="0"/>
              <w:bottom w:val="single" w:color="000080" w:sz="2" w:space="0"/>
              <w:right w:val="nil"/>
            </w:tcBorders>
            <w:shd w:val="clear" w:color="auto" w:fill="FFFFFF"/>
          </w:tcPr>
          <w:p>
            <w:pPr>
              <w:pStyle w:val="882"/>
              <w:rPr>
                <w:rFonts w:ascii="Times New Roman" w:hAnsi="Times New Roman" w:cs="Times New Roman"/>
              </w:rPr>
            </w:pPr>
            <w:r>
              <w:rPr>
                <w:rFonts w:ascii="Times New Roman" w:hAnsi="Times New Roman" w:cs="Times New Roman"/>
              </w:rPr>
              <w:t>public void storeToXML(Writer w, String comment, String encoding)</w:t>
            </w:r>
          </w:p>
        </w:tc>
        <w:tc>
          <w:tcPr>
            <w:tcW w:w="4488" w:type="dxa"/>
            <w:tcBorders>
              <w:top w:val="nil"/>
              <w:left w:val="single" w:color="000080" w:sz="2" w:space="0"/>
              <w:bottom w:val="single" w:color="000080" w:sz="2" w:space="0"/>
              <w:right w:val="single" w:color="000080" w:sz="2" w:space="0"/>
            </w:tcBorders>
            <w:shd w:val="clear" w:color="auto" w:fill="FFFFFF"/>
          </w:tcPr>
          <w:p>
            <w:pPr>
              <w:pStyle w:val="882"/>
              <w:rPr>
                <w:rFonts w:ascii="Times New Roman" w:hAnsi="Times New Roman" w:cs="Times New Roman"/>
              </w:rPr>
            </w:pPr>
            <w:r>
              <w:rPr>
                <w:rFonts w:ascii="Times New Roman" w:hAnsi="Times New Roman" w:cs="Times New Roman"/>
              </w:rPr>
              <w:t>writers the properties in the writer object for generating xml document with specified encoding.</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Example of Properties class to get information from properties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rPr>
        <w:t>To get information from the properties file, create the properties file first.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db.properties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b/>
          <w:bCs/>
        </w:rPr>
      </w:pPr>
      <w:r>
        <w:rPr>
          <w:rFonts w:ascii="Times New Roman" w:hAnsi="Times New Roman" w:cs="Times New Roman"/>
          <w:b/>
          <w:bCs/>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b/>
          <w:bCs/>
        </w:rPr>
      </w:pPr>
      <w:r>
        <w:rPr>
          <w:rFonts w:ascii="Times New Roman" w:hAnsi="Times New Roman" w:eastAsia="Times New Roman" w:cs="Times New Roman"/>
          <w:b/>
          <w:bCs/>
        </w:rPr>
        <w:t xml:space="preserve">    </w:t>
      </w:r>
      <w:r>
        <w:rPr>
          <w:rFonts w:ascii="Times New Roman" w:hAnsi="Times New Roman" w:cs="Times New Roman"/>
          <w:b/>
          <w:bCs/>
        </w:rPr>
        <w:t xml:space="preserve">user=system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b/>
          <w:bCs/>
        </w:rPr>
        <w:t xml:space="preserve">    </w:t>
      </w:r>
      <w:r>
        <w:rPr>
          <w:rFonts w:ascii="Times New Roman" w:hAnsi="Times New Roman" w:cs="Times New Roman"/>
          <w:b/>
          <w:bCs/>
        </w:rPr>
        <w:t xml:space="preserve">password=oracle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Test.java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import java.util.*;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import java.io.*;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public class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public static void main(String[] args)throws 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FileReader reader=new FileReader("db.properties");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Properties   p=new Properties();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p.load(reader);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System.out.println (p.getProperty("user"));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System.out.println (p.getProperty("password"));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rPr>
        <w:t>Now if you change the value of the properties file, you don't need to compile the java class again. That means no maintenance problem.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Interview Questions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 What is the difference between ArrayList and Vector?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tbl>
      <w:tblPr>
        <w:tblStyle w:val="26"/>
        <w:tblW w:w="9680" w:type="dxa"/>
        <w:tblInd w:w="-30" w:type="dxa"/>
        <w:tblLayout w:type="fixed"/>
        <w:tblCellMar>
          <w:top w:w="0" w:type="dxa"/>
          <w:left w:w="108" w:type="dxa"/>
          <w:bottom w:w="0" w:type="dxa"/>
          <w:right w:w="108" w:type="dxa"/>
        </w:tblCellMar>
      </w:tblPr>
      <w:tblGrid>
        <w:gridCol w:w="399"/>
        <w:gridCol w:w="4691"/>
        <w:gridCol w:w="4590"/>
      </w:tblGrid>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No.</w:t>
            </w:r>
          </w:p>
        </w:tc>
        <w:tc>
          <w:tcPr>
            <w:tcW w:w="4691"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ArrayList</w:t>
            </w:r>
          </w:p>
        </w:tc>
        <w:tc>
          <w:tcPr>
            <w:tcW w:w="4590"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b/>
                <w:bCs/>
                <w:lang w:val="en-US" w:eastAsia="en-US" w:bidi="te-IN"/>
              </w:rPr>
              <w:t>Vector</w:t>
            </w:r>
          </w:p>
        </w:tc>
      </w:tr>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1)</w:t>
            </w:r>
          </w:p>
        </w:tc>
        <w:tc>
          <w:tcPr>
            <w:tcW w:w="4691"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ArrayList is not synchronized.</w:t>
            </w:r>
          </w:p>
        </w:tc>
        <w:tc>
          <w:tcPr>
            <w:tcW w:w="4590"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Vector is synchronized.</w:t>
            </w:r>
          </w:p>
        </w:tc>
      </w:tr>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2)</w:t>
            </w:r>
          </w:p>
        </w:tc>
        <w:tc>
          <w:tcPr>
            <w:tcW w:w="4691"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ArrayList is not a legacy class.</w:t>
            </w:r>
          </w:p>
        </w:tc>
        <w:tc>
          <w:tcPr>
            <w:tcW w:w="4590"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Vector is a legacy class.</w:t>
            </w:r>
          </w:p>
        </w:tc>
      </w:tr>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3)</w:t>
            </w:r>
          </w:p>
        </w:tc>
        <w:tc>
          <w:tcPr>
            <w:tcW w:w="4691"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ArrayList increases its size by 50% of the array size.</w:t>
            </w:r>
          </w:p>
        </w:tc>
        <w:tc>
          <w:tcPr>
            <w:tcW w:w="4590"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Vector increases its size by doubling the array size.</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8"/>
        <w:numPr>
          <w:ilvl w:val="2"/>
          <w:numId w:val="27"/>
        </w:numPr>
        <w:jc w:val="both"/>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2) What is the difference between ArrayList and LinkedList?</w:t>
      </w:r>
    </w:p>
    <w:tbl>
      <w:tblPr>
        <w:tblStyle w:val="26"/>
        <w:tblW w:w="9836" w:type="dxa"/>
        <w:tblInd w:w="-30" w:type="dxa"/>
        <w:tblLayout w:type="fixed"/>
        <w:tblCellMar>
          <w:top w:w="0" w:type="dxa"/>
          <w:left w:w="108" w:type="dxa"/>
          <w:bottom w:w="0" w:type="dxa"/>
          <w:right w:w="108" w:type="dxa"/>
        </w:tblCellMar>
      </w:tblPr>
      <w:tblGrid>
        <w:gridCol w:w="399"/>
        <w:gridCol w:w="6154"/>
        <w:gridCol w:w="3283"/>
      </w:tblGrid>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No.</w:t>
            </w:r>
          </w:p>
        </w:tc>
        <w:tc>
          <w:tcPr>
            <w:tcW w:w="6154"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ArrayList</w:t>
            </w:r>
          </w:p>
        </w:tc>
        <w:tc>
          <w:tcPr>
            <w:tcW w:w="3283"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b/>
                <w:bCs/>
                <w:lang w:val="en-US" w:eastAsia="en-US" w:bidi="te-IN"/>
              </w:rPr>
              <w:t>LinkedList</w:t>
            </w:r>
          </w:p>
        </w:tc>
      </w:tr>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1)</w:t>
            </w:r>
          </w:p>
        </w:tc>
        <w:tc>
          <w:tcPr>
            <w:tcW w:w="6154"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ArrayList uses a dynamic array.</w:t>
            </w:r>
          </w:p>
        </w:tc>
        <w:tc>
          <w:tcPr>
            <w:tcW w:w="3283"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LinkedList uses doubly linked list.</w:t>
            </w:r>
          </w:p>
        </w:tc>
      </w:tr>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2)</w:t>
            </w:r>
          </w:p>
        </w:tc>
        <w:tc>
          <w:tcPr>
            <w:tcW w:w="6154"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ArrayList is not efficient for manipulation because a lot of shifting is required.</w:t>
            </w:r>
          </w:p>
        </w:tc>
        <w:tc>
          <w:tcPr>
            <w:tcW w:w="3283"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 xml:space="preserve">LinkedList is efficient for manipulation. </w:t>
            </w:r>
          </w:p>
        </w:tc>
      </w:tr>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3)</w:t>
            </w:r>
          </w:p>
        </w:tc>
        <w:tc>
          <w:tcPr>
            <w:tcW w:w="6154"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ArrayList is better to store and fetch data.</w:t>
            </w:r>
          </w:p>
        </w:tc>
        <w:tc>
          <w:tcPr>
            <w:tcW w:w="3283"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LinkedList is better to manipulate data.</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3) What is the difference between Iterator and ListIterator?</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lang w:eastAsia="en-US"/>
        </w:rPr>
      </w:pPr>
      <w:r>
        <w:t>Iterator traverses the elements in forward direction only whereas ListIterator traverses the elements in forward and backward direction.</w:t>
      </w:r>
    </w:p>
    <w:tbl>
      <w:tblPr>
        <w:tblStyle w:val="26"/>
        <w:tblW w:w="9836" w:type="dxa"/>
        <w:tblInd w:w="-30" w:type="dxa"/>
        <w:tblLayout w:type="fixed"/>
        <w:tblCellMar>
          <w:top w:w="0" w:type="dxa"/>
          <w:left w:w="108" w:type="dxa"/>
          <w:bottom w:w="0" w:type="dxa"/>
          <w:right w:w="108" w:type="dxa"/>
        </w:tblCellMar>
      </w:tblPr>
      <w:tblGrid>
        <w:gridCol w:w="399"/>
        <w:gridCol w:w="4021"/>
        <w:gridCol w:w="5416"/>
      </w:tblGrid>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No.</w:t>
            </w:r>
          </w:p>
        </w:tc>
        <w:tc>
          <w:tcPr>
            <w:tcW w:w="4021"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Iterator</w:t>
            </w:r>
          </w:p>
        </w:tc>
        <w:tc>
          <w:tcPr>
            <w:tcW w:w="5416"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b/>
                <w:bCs/>
                <w:lang w:val="en-US" w:eastAsia="en-US" w:bidi="te-IN"/>
              </w:rPr>
              <w:t>ListIterator</w:t>
            </w:r>
          </w:p>
        </w:tc>
      </w:tr>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 xml:space="preserve">1) </w:t>
            </w:r>
          </w:p>
        </w:tc>
        <w:tc>
          <w:tcPr>
            <w:tcW w:w="4021"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Iterator traverses the elements in forward direction only.</w:t>
            </w:r>
          </w:p>
        </w:tc>
        <w:tc>
          <w:tcPr>
            <w:tcW w:w="5416"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ListIterator traverses the elements in backward and forward directions both.</w:t>
            </w:r>
          </w:p>
        </w:tc>
      </w:tr>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 xml:space="preserve">2) </w:t>
            </w:r>
          </w:p>
        </w:tc>
        <w:tc>
          <w:tcPr>
            <w:tcW w:w="4021"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Iterator can be used in List, Set and Queue.</w:t>
            </w:r>
          </w:p>
        </w:tc>
        <w:tc>
          <w:tcPr>
            <w:tcW w:w="5416"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ListIterator can be used in List only.</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8"/>
        <w:numPr>
          <w:ilvl w:val="2"/>
          <w:numId w:val="27"/>
        </w:numPr>
        <w:jc w:val="both"/>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4) What is the difference between Iterator and Enumeration?</w:t>
      </w:r>
    </w:p>
    <w:tbl>
      <w:tblPr>
        <w:tblStyle w:val="26"/>
        <w:tblW w:w="9434" w:type="dxa"/>
        <w:tblInd w:w="-30" w:type="dxa"/>
        <w:tblLayout w:type="fixed"/>
        <w:tblCellMar>
          <w:top w:w="0" w:type="dxa"/>
          <w:left w:w="108" w:type="dxa"/>
          <w:bottom w:w="0" w:type="dxa"/>
          <w:right w:w="108" w:type="dxa"/>
        </w:tblCellMar>
      </w:tblPr>
      <w:tblGrid>
        <w:gridCol w:w="399"/>
        <w:gridCol w:w="4745"/>
        <w:gridCol w:w="4290"/>
      </w:tblGrid>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No.</w:t>
            </w:r>
          </w:p>
        </w:tc>
        <w:tc>
          <w:tcPr>
            <w:tcW w:w="474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Iterator</w:t>
            </w:r>
          </w:p>
        </w:tc>
        <w:tc>
          <w:tcPr>
            <w:tcW w:w="4290"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b/>
                <w:bCs/>
                <w:lang w:val="en-US" w:eastAsia="en-US" w:bidi="te-IN"/>
              </w:rPr>
              <w:t>Enumeration</w:t>
            </w:r>
          </w:p>
        </w:tc>
      </w:tr>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 xml:space="preserve">1) </w:t>
            </w:r>
          </w:p>
        </w:tc>
        <w:tc>
          <w:tcPr>
            <w:tcW w:w="474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Iterator can traverse legacy and non-legacy elements.</w:t>
            </w:r>
          </w:p>
        </w:tc>
        <w:tc>
          <w:tcPr>
            <w:tcW w:w="4290"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Enumeration can traverse only legacy elements.</w:t>
            </w:r>
          </w:p>
        </w:tc>
      </w:tr>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 xml:space="preserve">2) </w:t>
            </w:r>
          </w:p>
        </w:tc>
        <w:tc>
          <w:tcPr>
            <w:tcW w:w="474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Iterator is fail-fast.</w:t>
            </w:r>
          </w:p>
        </w:tc>
        <w:tc>
          <w:tcPr>
            <w:tcW w:w="4290"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Enumeration is not fail-fast.</w:t>
            </w:r>
          </w:p>
        </w:tc>
      </w:tr>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 xml:space="preserve">3) </w:t>
            </w:r>
          </w:p>
        </w:tc>
        <w:tc>
          <w:tcPr>
            <w:tcW w:w="474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Iterator is slower than Enumeration.</w:t>
            </w:r>
          </w:p>
        </w:tc>
        <w:tc>
          <w:tcPr>
            <w:tcW w:w="4290"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Enumeration is faster than Iterator.</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5) What is the difference between List and Set?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List can contain duplicate elements whereas Set contains only unique elements.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6) What is the difference between HashSet and TreeSet?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HashSet maintains </w:t>
      </w:r>
      <w:r>
        <w:rPr>
          <w:b/>
          <w:bCs/>
        </w:rPr>
        <w:t>no order</w:t>
      </w:r>
      <w:r>
        <w:t xml:space="preserve"> whereas TreeSet maintains </w:t>
      </w:r>
      <w:r>
        <w:rPr>
          <w:b/>
          <w:bCs/>
        </w:rPr>
        <w:t>ascending order</w:t>
      </w:r>
      <w:r>
        <w:t>.</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7) What is the difference between Set and Map?</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Set contains values only whereas Map contains key and values both.</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8) What is the difference between HashSet and HashMap?</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HashSet contains only values whereas HashMap contains entry(key,value). HashSet can be iterated but HashMap need to convert into Set to be iterated.</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9) What is the difference between HashMap and TreeMap?</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HashMap maintains </w:t>
      </w:r>
      <w:r>
        <w:rPr>
          <w:b/>
          <w:bCs/>
        </w:rPr>
        <w:t>no order</w:t>
      </w:r>
      <w:r>
        <w:t xml:space="preserve"> but TreeMap maintains </w:t>
      </w:r>
      <w:r>
        <w:rPr>
          <w:b/>
          <w:bCs/>
        </w:rPr>
        <w:t>ascending order</w:t>
      </w:r>
      <w:r>
        <w:t>.</w:t>
      </w:r>
    </w:p>
    <w:p>
      <w:pPr>
        <w:pStyle w:val="8"/>
        <w:numPr>
          <w:ilvl w:val="2"/>
          <w:numId w:val="27"/>
        </w:numPr>
        <w:jc w:val="both"/>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10) What is the difference between HashMap and Hashtable?</w:t>
      </w:r>
    </w:p>
    <w:tbl>
      <w:tblPr>
        <w:tblStyle w:val="26"/>
        <w:tblW w:w="9836" w:type="dxa"/>
        <w:tblInd w:w="-30" w:type="dxa"/>
        <w:tblLayout w:type="fixed"/>
        <w:tblCellMar>
          <w:top w:w="0" w:type="dxa"/>
          <w:left w:w="108" w:type="dxa"/>
          <w:bottom w:w="0" w:type="dxa"/>
          <w:right w:w="108" w:type="dxa"/>
        </w:tblCellMar>
      </w:tblPr>
      <w:tblGrid>
        <w:gridCol w:w="399"/>
        <w:gridCol w:w="5063"/>
        <w:gridCol w:w="4374"/>
      </w:tblGrid>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No.</w:t>
            </w:r>
          </w:p>
        </w:tc>
        <w:tc>
          <w:tcPr>
            <w:tcW w:w="5063"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HashMap</w:t>
            </w:r>
          </w:p>
        </w:tc>
        <w:tc>
          <w:tcPr>
            <w:tcW w:w="4374"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b/>
                <w:bCs/>
                <w:lang w:val="en-US" w:eastAsia="en-US" w:bidi="te-IN"/>
              </w:rPr>
              <w:t>Hashtable</w:t>
            </w:r>
          </w:p>
        </w:tc>
      </w:tr>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1)</w:t>
            </w:r>
          </w:p>
        </w:tc>
        <w:tc>
          <w:tcPr>
            <w:tcW w:w="5063"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HashMap is not synchronized.</w:t>
            </w:r>
          </w:p>
        </w:tc>
        <w:tc>
          <w:tcPr>
            <w:tcW w:w="4374"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Hashtable is synchronized.</w:t>
            </w:r>
          </w:p>
        </w:tc>
      </w:tr>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2)</w:t>
            </w:r>
          </w:p>
        </w:tc>
        <w:tc>
          <w:tcPr>
            <w:tcW w:w="5063"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HashMap can contain one null key and multiple null values.</w:t>
            </w:r>
          </w:p>
        </w:tc>
        <w:tc>
          <w:tcPr>
            <w:tcW w:w="4374"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Hashtable cannot contain any null key or null value</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11) What is the difference between Collection and Collections?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Collection is an interface whereas Collections is a class. Collection interface provides normal functionality of data structure to List, Set and Queue. But, Collections class is to sort and synchronize collection elements.</w:t>
      </w:r>
    </w:p>
    <w:p>
      <w:pPr>
        <w:pStyle w:val="8"/>
        <w:numPr>
          <w:ilvl w:val="2"/>
          <w:numId w:val="27"/>
        </w:numPr>
        <w:jc w:val="both"/>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12) What is the difference between Comparable and Comparator?</w:t>
      </w:r>
    </w:p>
    <w:tbl>
      <w:tblPr>
        <w:tblStyle w:val="26"/>
        <w:tblW w:w="9836" w:type="dxa"/>
        <w:tblInd w:w="-30" w:type="dxa"/>
        <w:tblLayout w:type="fixed"/>
        <w:tblCellMar>
          <w:top w:w="0" w:type="dxa"/>
          <w:left w:w="108" w:type="dxa"/>
          <w:bottom w:w="0" w:type="dxa"/>
          <w:right w:w="108" w:type="dxa"/>
        </w:tblCellMar>
      </w:tblPr>
      <w:tblGrid>
        <w:gridCol w:w="399"/>
        <w:gridCol w:w="5335"/>
        <w:gridCol w:w="4102"/>
      </w:tblGrid>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No.</w:t>
            </w:r>
          </w:p>
        </w:tc>
        <w:tc>
          <w:tcPr>
            <w:tcW w:w="533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Comparable</w:t>
            </w:r>
          </w:p>
        </w:tc>
        <w:tc>
          <w:tcPr>
            <w:tcW w:w="4102"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b/>
                <w:bCs/>
                <w:lang w:val="en-US" w:eastAsia="en-US" w:bidi="te-IN"/>
              </w:rPr>
              <w:t>Comparator</w:t>
            </w:r>
          </w:p>
        </w:tc>
      </w:tr>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1)</w:t>
            </w:r>
          </w:p>
        </w:tc>
        <w:tc>
          <w:tcPr>
            <w:tcW w:w="533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Comparable provides only one sort of sequence.</w:t>
            </w:r>
          </w:p>
        </w:tc>
        <w:tc>
          <w:tcPr>
            <w:tcW w:w="4102"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Comparator provides multiple sort of sequences.</w:t>
            </w:r>
          </w:p>
        </w:tc>
      </w:tr>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2)</w:t>
            </w:r>
          </w:p>
        </w:tc>
        <w:tc>
          <w:tcPr>
            <w:tcW w:w="533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It provides one method named compareTo().</w:t>
            </w:r>
          </w:p>
        </w:tc>
        <w:tc>
          <w:tcPr>
            <w:tcW w:w="4102"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It provides one method named compare().</w:t>
            </w:r>
          </w:p>
        </w:tc>
      </w:tr>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3)</w:t>
            </w:r>
          </w:p>
        </w:tc>
        <w:tc>
          <w:tcPr>
            <w:tcW w:w="533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It is found in java.lang package.</w:t>
            </w:r>
          </w:p>
        </w:tc>
        <w:tc>
          <w:tcPr>
            <w:tcW w:w="4102"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it is found in java.util package.</w:t>
            </w:r>
          </w:p>
        </w:tc>
      </w:tr>
      <w:tr>
        <w:tblPrEx>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4)</w:t>
            </w:r>
          </w:p>
        </w:tc>
        <w:tc>
          <w:tcPr>
            <w:tcW w:w="533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If we implement Comparable interface, actual class is modified.</w:t>
            </w:r>
          </w:p>
        </w:tc>
        <w:tc>
          <w:tcPr>
            <w:tcW w:w="4102"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Actual class is not modified.</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13) What is the advantage of Properties file?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If you change the value in properties file, you don't need to recompile the java class. So, it makes the application easy to manage.</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14) What does the hashCode() method?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hashCode() method returns a hash code value (an integer number).</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hashCode() method returns the same integer number, if two keys (by calling equals() method) are same.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But, it is possible that two hash code numbers can have different or same keys.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15) Why we override equals() method?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equals method is used to check whether two objects are same or not. It needs to be overridden if we want to check the objects based on property.</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For example, Employee is a class that has 3 data members: id, name and salary. But, we want to check the equality of employee object on the basis of salary. Then, we need to override the equals() method.</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16) How to synchronize List, Set and Map elements?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eastAsia="en-US"/>
        </w:rPr>
      </w:pPr>
      <w:r>
        <w:t>Yes, Collections class provides methods to make List, Set or Map elements as synchronized:</w:t>
      </w:r>
    </w:p>
    <w:tbl>
      <w:tblPr>
        <w:tblStyle w:val="26"/>
        <w:tblW w:w="5959" w:type="dxa"/>
        <w:tblInd w:w="-30" w:type="dxa"/>
        <w:tblLayout w:type="fixed"/>
        <w:tblCellMar>
          <w:top w:w="0" w:type="dxa"/>
          <w:left w:w="108" w:type="dxa"/>
          <w:bottom w:w="0" w:type="dxa"/>
          <w:right w:w="108" w:type="dxa"/>
        </w:tblCellMar>
      </w:tblPr>
      <w:tblGrid>
        <w:gridCol w:w="5959"/>
      </w:tblGrid>
      <w:tr>
        <w:tblPrEx>
          <w:tblCellMar>
            <w:top w:w="0" w:type="dxa"/>
            <w:left w:w="108" w:type="dxa"/>
            <w:bottom w:w="0" w:type="dxa"/>
            <w:right w:w="108" w:type="dxa"/>
          </w:tblCellMar>
        </w:tblPrEx>
        <w:tc>
          <w:tcPr>
            <w:tcW w:w="5959"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public static List synchronizedList(List l){}</w:t>
            </w:r>
          </w:p>
        </w:tc>
      </w:tr>
      <w:tr>
        <w:tblPrEx>
          <w:tblCellMar>
            <w:top w:w="0" w:type="dxa"/>
            <w:left w:w="108" w:type="dxa"/>
            <w:bottom w:w="0" w:type="dxa"/>
            <w:right w:w="108" w:type="dxa"/>
          </w:tblCellMar>
        </w:tblPrEx>
        <w:tc>
          <w:tcPr>
            <w:tcW w:w="5959"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public static Set synchronizedSet(Set s){}</w:t>
            </w:r>
          </w:p>
        </w:tc>
      </w:tr>
      <w:tr>
        <w:tblPrEx>
          <w:tblCellMar>
            <w:top w:w="0" w:type="dxa"/>
            <w:left w:w="108" w:type="dxa"/>
            <w:bottom w:w="0" w:type="dxa"/>
            <w:right w:w="108" w:type="dxa"/>
          </w:tblCellMar>
        </w:tblPrEx>
        <w:tc>
          <w:tcPr>
            <w:tcW w:w="5959"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public static SortedSet synchronizedSortedSet(SortedSet s){}</w:t>
            </w:r>
          </w:p>
        </w:tc>
      </w:tr>
      <w:tr>
        <w:tblPrEx>
          <w:tblCellMar>
            <w:top w:w="0" w:type="dxa"/>
            <w:left w:w="108" w:type="dxa"/>
            <w:bottom w:w="0" w:type="dxa"/>
            <w:right w:w="108" w:type="dxa"/>
          </w:tblCellMar>
        </w:tblPrEx>
        <w:tc>
          <w:tcPr>
            <w:tcW w:w="5959"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public static Map synchronizedMap(Map m){}</w:t>
            </w:r>
          </w:p>
        </w:tc>
      </w:tr>
      <w:tr>
        <w:tblPrEx>
          <w:tblCellMar>
            <w:top w:w="0" w:type="dxa"/>
            <w:left w:w="108" w:type="dxa"/>
            <w:bottom w:w="0" w:type="dxa"/>
            <w:right w:w="108" w:type="dxa"/>
          </w:tblCellMar>
        </w:tblPrEx>
        <w:tc>
          <w:tcPr>
            <w:tcW w:w="5959"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public static SortedMap synchronizedSortedMap(SortedMap m){}</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17) What is the advantage of generic collection?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If we use generic class, we don't need typecasting. It is typesafe and checked at compile time.</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18) What is hash-collision in Hashtable and how it is handled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Two different keys with the same hash value is known as hash-collision. Two different entries will be kept in a single hash bucket to avoid the collision.</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19) What is the Dictionary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Dictionary class provides the capability to store key-value pairs.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20) What is the default size of load factor in hashing based collection?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default size of load factor is </w:t>
      </w:r>
      <w:r>
        <w:rPr>
          <w:b/>
          <w:bCs/>
        </w:rPr>
        <w:t>0.75</w:t>
      </w:r>
      <w:r>
        <w:t>. The default capacity is computed as initial capacity * load factor. For example, 16 * 0.75 = 12. So, 12 is the default capacity of Map.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40"/>
          <w:szCs w:val="40"/>
        </w:rPr>
      </w:pPr>
      <w:r>
        <w:rPr>
          <w:rFonts w:ascii="Times New Roman" w:hAnsi="Times New Roman" w:cs="Times New Roman"/>
          <w:b/>
          <w:bCs/>
          <w:sz w:val="40"/>
          <w:szCs w:val="40"/>
        </w:rPr>
        <w:t>Input and Output streams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 I/O (Input and Output) is used to process the input and produce the output based on the input.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 uses the concept of stream to make I/O operation fast. The java.io package contains all the classes required for input and output operations.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We can perform file handling in java by java IO API.</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vertAlign w:val="superscript"/>
        </w:rPr>
      </w:pPr>
      <w:r>
        <w:rPr>
          <w:rFonts w:ascii="Times New Roman" w:hAnsi="Times New Roman" w:cs="Times New Roman"/>
          <w:b/>
          <w:bCs/>
        </w:rPr>
        <w:t>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vertAlign w:val="superscript"/>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 stream is a sequence of data. In Java a stream is composed of bytes. It's called a stream because it's like a stream of water that continues to flow.</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In java, 3 streams are created for us automatically. All these streams are attached with console.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1) System.out:</w:t>
      </w:r>
      <w:r>
        <w:rPr>
          <w:rFonts w:ascii="Times New Roman" w:hAnsi="Times New Roman" w:cs="Times New Roman"/>
        </w:rPr>
        <w:t xml:space="preserve"> standard output 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2) System.in:</w:t>
      </w:r>
      <w:r>
        <w:rPr>
          <w:rFonts w:ascii="Times New Roman" w:hAnsi="Times New Roman" w:cs="Times New Roman"/>
        </w:rPr>
        <w:t xml:space="preserve"> standard input 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3) System.err:</w:t>
      </w:r>
      <w:r>
        <w:rPr>
          <w:rFonts w:ascii="Times New Roman" w:hAnsi="Times New Roman" w:cs="Times New Roman"/>
        </w:rPr>
        <w:t xml:space="preserve"> standard error stream ( System errors i.e JVM error message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Let's see the code to print output and error message to the console.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System.out.println ("simple message");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System.err.println ("error message");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int i=System.in.read();//returns ASCII code of 1st character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System.out.println ((char)i);//will print the character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InputStream ( Source of data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 application uses an input stream to read data from a source, it may be a file,an array,peripheral device or socket.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OutputStream ( Destination of Data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 application uses an output stream to write data to a destination, it may be a file,an array,peripheral device or socket.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lang w:val="en-US" w:eastAsia="en-US" w:bidi="ar-SA"/>
        </w:rPr>
        <w:drawing>
          <wp:anchor distT="0" distB="0" distL="114935" distR="114935" simplePos="0" relativeHeight="251659264" behindDoc="0" locked="0" layoutInCell="1" allowOverlap="1">
            <wp:simplePos x="0" y="0"/>
            <wp:positionH relativeFrom="column">
              <wp:align>center</wp:align>
            </wp:positionH>
            <wp:positionV relativeFrom="paragraph">
              <wp:posOffset>0</wp:posOffset>
            </wp:positionV>
            <wp:extent cx="6476365" cy="1501140"/>
            <wp:effectExtent l="19050" t="0" r="63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4"/>
                    <a:srcRect/>
                    <a:stretch>
                      <a:fillRect/>
                    </a:stretch>
                  </pic:blipFill>
                  <pic:spPr>
                    <a:xfrm>
                      <a:off x="0" y="0"/>
                      <a:ext cx="6476365" cy="1501140"/>
                    </a:xfrm>
                    <a:prstGeom prst="rect">
                      <a:avLst/>
                    </a:prstGeom>
                    <a:solidFill>
                      <a:srgbClr val="FFFFFF"/>
                    </a:solidFill>
                  </pic:spPr>
                </pic:pic>
              </a:graphicData>
            </a:graphic>
          </wp:anchor>
        </w:drawing>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Character Stream Vs Byte Stream in Java</w:t>
      </w:r>
      <w:r>
        <w:rPr>
          <w:rFonts w:ascii="Times New Roman" w:hAnsi="Times New Roman" w:eastAsia="Times New Roman" w:cs="Times New Roman"/>
          <w:b/>
          <w:bCs/>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Byte Streams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 byte stream access the file byte by byte. Java programs use byte streams to perform input and output of 8-bit bytes. It is suitable for any kind of file, however not quite appropriate for text files. For example, if the file is using a unicode encoding and a character is represented with two bytes, the byte stream will treat these separately and you will need to do the conversion yourself. Byte oriented streams do not use any encoding scheme while Character oriented streams use character encoding scheme(UNICODE). All byte stream classes are descended from InputStream and OutputStream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Character Streams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rPr>
        <w:t>A character stream will read a file character by character. Character Stream is a higher level concept than Byte Stream . A Character Stream is, effectively, a Byte Stream that has been wrapped with logic that allows it to output characters from a specific encoding . That means, a character stream needs to be given the file's encoding in order to work properly. Character stream can support all types of character sets ASCII, Unicode, UTF-8, UTF-16 etc. All character stream classes are descended from Reader and Writer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lang w:val="en-US" w:eastAsia="en-US" w:bidi="ar-SA"/>
        </w:rPr>
        <w:drawing>
          <wp:anchor distT="0" distB="0" distL="114935" distR="114935" simplePos="0" relativeHeight="251660288" behindDoc="0" locked="0" layoutInCell="1" allowOverlap="1">
            <wp:simplePos x="0" y="0"/>
            <wp:positionH relativeFrom="column">
              <wp:align>center</wp:align>
            </wp:positionH>
            <wp:positionV relativeFrom="paragraph">
              <wp:posOffset>0</wp:posOffset>
            </wp:positionV>
            <wp:extent cx="4685665" cy="2885440"/>
            <wp:effectExtent l="19050" t="0" r="63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5"/>
                    <a:srcRect/>
                    <a:stretch>
                      <a:fillRect/>
                    </a:stretch>
                  </pic:blipFill>
                  <pic:spPr>
                    <a:xfrm>
                      <a:off x="0" y="0"/>
                      <a:ext cx="4685665" cy="2885440"/>
                    </a:xfrm>
                    <a:prstGeom prst="rect">
                      <a:avLst/>
                    </a:prstGeom>
                    <a:solidFill>
                      <a:srgbClr val="FFFFFF"/>
                    </a:solidFill>
                  </pic:spPr>
                </pic:pic>
              </a:graphicData>
            </a:graphic>
          </wp:anchor>
        </w:drawing>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Hierachy of Byte Stream classes.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lang w:val="en-US" w:eastAsia="en-US" w:bidi="ar-SA"/>
        </w:rPr>
        <w:drawing>
          <wp:anchor distT="0" distB="0" distL="114935" distR="114935" simplePos="0" relativeHeight="251661312" behindDoc="0" locked="0" layoutInCell="1" allowOverlap="1">
            <wp:simplePos x="0" y="0"/>
            <wp:positionH relativeFrom="column">
              <wp:posOffset>428625</wp:posOffset>
            </wp:positionH>
            <wp:positionV relativeFrom="paragraph">
              <wp:posOffset>47625</wp:posOffset>
            </wp:positionV>
            <wp:extent cx="5714365" cy="3809365"/>
            <wp:effectExtent l="19050" t="0" r="63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6"/>
                    <a:srcRect/>
                    <a:stretch>
                      <a:fillRect/>
                    </a:stretch>
                  </pic:blipFill>
                  <pic:spPr>
                    <a:xfrm>
                      <a:off x="0" y="0"/>
                      <a:ext cx="5714365" cy="3809365"/>
                    </a:xfrm>
                    <a:prstGeom prst="rect">
                      <a:avLst/>
                    </a:prstGeom>
                    <a:solidFill>
                      <a:srgbClr val="FFFFFF"/>
                    </a:solidFill>
                  </pic:spPr>
                </pic:pic>
              </a:graphicData>
            </a:graphic>
          </wp:anchor>
        </w:drawing>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OutputStream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OutputStream class is an abstract class.It is the superclass of all classes representing an output stream of bytes. An output stream accepts output bytes and sends them to some sink.</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Commonly used methods of OutputStream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1) public void write( int    ) throws 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is used to write a byte to the required output 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2) public void write( byte []  ) throws 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is used to write an array of byte to the required output 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3) public void flush()  throws 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flushes the required output 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4) public void close()throws 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is used to close the required output 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InputStream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InputStream class is an abstract class.It is the superclass of all classes representing an input stream of bytes.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1) public abstract int read()  throws 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reads the next byte of data from the input stream.It returns -1 at the end of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2) public  int  available()throws 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returns an estimate of the number of bytes that can be read from the required input 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3) public void close()throws 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is used to close the required input 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File Class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It is class from java.io package to get information about file attributes.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 (String   filePath )  :  constructor to create file object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File file = new File(“C:\\project\\test\\file1”); </w:t>
      </w:r>
      <w:r>
        <w:rPr>
          <w:rFonts w:ascii="Times New Roman" w:hAnsi="Times New Roman" w:cs="Times New Roman"/>
        </w:rPr>
        <w:sym w:font="Wingdings" w:char="F0E0"/>
      </w:r>
      <w:r>
        <w:rPr>
          <w:rFonts w:ascii="Times New Roman" w:hAnsi="Times New Roman" w:cs="Times New Roman"/>
        </w:rPr>
        <w:t xml:space="preserve"> windows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File file = new File(“/home/nrit/file1”); </w:t>
      </w:r>
      <w:r>
        <w:rPr>
          <w:rFonts w:ascii="Times New Roman" w:hAnsi="Times New Roman" w:cs="Times New Roman"/>
        </w:rPr>
        <w:sym w:font="Wingdings" w:char="F0E0"/>
      </w:r>
      <w:r>
        <w:rPr>
          <w:rFonts w:ascii="Times New Roman" w:hAnsi="Times New Roman" w:cs="Times New Roman"/>
        </w:rPr>
        <w:t xml:space="preserve"> linux</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Since java is an independent of plat form we should common code for both OS.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 file = new File(“c:/project/test/file1”);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Use / as path separator for any OS.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Eg: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  file   = new File("C:/project/test/EMPLOYEE.dat");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file.exists()  : checking for existence of the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file.isFile() : checking for file or not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file.isDirectory()  : checking for direcoty or not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file.canRead() : checking for read permission </w:t>
      </w:r>
      <w:r>
        <w:rPr>
          <w:rFonts w:ascii="Times New Roman" w:hAnsi="Times New Roman" w:cs="Times New Roman"/>
        </w:rPr>
        <w:tab/>
      </w:r>
      <w:r>
        <w:rPr>
          <w:rFonts w:ascii="Times New Roman" w:hAnsi="Times New Roman" w:cs="Times New Roman"/>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file.canWrite() : checking for write permission </w:t>
      </w:r>
      <w:r>
        <w:rPr>
          <w:rFonts w:ascii="Times New Roman" w:hAnsi="Times New Roman" w:cs="Times New Roman"/>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file.canExecute() : checking for execute permission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file.length() : to get size of the file in bytes.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file.getParent : to get parent name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file.getName() : it return name of the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file.renameTo(dest) : to rename a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file.pathSeparator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file.pathSeparatorChar :  OS file path separator.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file.lastModified() :  last modified time.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Program for the all abve methods.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java.util.Date;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//using </w:t>
      </w:r>
      <w:r>
        <w:rPr>
          <w:rFonts w:ascii="Times New Roman" w:hAnsi="Times New Roman" w:cs="Times New Roman"/>
          <w:color w:val="3F7F5F"/>
          <w:u w:val="single"/>
          <w:lang w:val="en-US" w:eastAsia="en-US" w:bidi="te-IN"/>
        </w:rPr>
        <w:t>commanline</w:t>
      </w:r>
      <w:r>
        <w:rPr>
          <w:rFonts w:ascii="Times New Roman" w:hAnsi="Times New Roman" w:cs="Times New Roman"/>
          <w:color w:val="3F7F5F"/>
          <w:lang w:val="en-US" w:eastAsia="en-US" w:bidi="te-IN"/>
        </w:rPr>
        <w:t xml:space="preserve"> parameter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 </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 </w:t>
      </w:r>
      <w:r>
        <w:rPr>
          <w:rFonts w:ascii="Times New Roman" w:hAnsi="Times New Roman" w:cs="Times New Roman"/>
          <w:color w:val="6A3E3E"/>
          <w:lang w:val="en-US" w:eastAsia="en-US" w:bidi="te-IN"/>
        </w:rPr>
        <w:t>file2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.exists())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"exist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"does not exist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.isFile())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"it is a file"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"Not a file"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.isDirectory())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"it is a directory"</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"Not a directory"</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.canRead())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"can read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"can not read"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.canWrite())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"can be  modified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"can not be  modified"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.canExecute())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"can be  executed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"can not be  executed"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long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len</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.length();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"size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len</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 bytes"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"size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len</w:t>
      </w:r>
      <w:r>
        <w:rPr>
          <w:rFonts w:ascii="Times New Roman" w:hAnsi="Times New Roman" w:cs="Times New Roman"/>
          <w:color w:val="000000"/>
          <w:lang w:val="en-US" w:eastAsia="en-US" w:bidi="te-IN"/>
        </w:rPr>
        <w:t>/1024)+</w:t>
      </w:r>
      <w:r>
        <w:rPr>
          <w:rFonts w:ascii="Times New Roman" w:hAnsi="Times New Roman" w:cs="Times New Roman"/>
          <w:color w:val="2A00FF"/>
          <w:lang w:val="en-US" w:eastAsia="en-US" w:bidi="te-IN"/>
        </w:rPr>
        <w:t>" kb"</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"size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len</w:t>
      </w:r>
      <w:r>
        <w:rPr>
          <w:rFonts w:ascii="Times New Roman" w:hAnsi="Times New Roman" w:cs="Times New Roman"/>
          <w:color w:val="000000"/>
          <w:lang w:val="en-US" w:eastAsia="en-US" w:bidi="te-IN"/>
        </w:rPr>
        <w:t>/(1024*1024))+</w:t>
      </w:r>
      <w:r>
        <w:rPr>
          <w:rFonts w:ascii="Times New Roman" w:hAnsi="Times New Roman" w:cs="Times New Roman"/>
          <w:color w:val="2A00FF"/>
          <w:lang w:val="en-US" w:eastAsia="en-US" w:bidi="te-IN"/>
        </w:rPr>
        <w:t>" mb"</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parent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.getParent();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"parent: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parent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 xml:space="preserve">.getName();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"name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.renameTo(</w:t>
      </w:r>
      <w:r>
        <w:rPr>
          <w:rFonts w:ascii="Times New Roman" w:hAnsi="Times New Roman" w:cs="Times New Roman"/>
          <w:color w:val="6A3E3E"/>
          <w:lang w:val="en-US" w:eastAsia="en-US" w:bidi="te-IN"/>
        </w:rPr>
        <w:t>file2</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"renamed"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"failed to rename"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"path separator "</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w:t>
      </w:r>
      <w:r>
        <w:rPr>
          <w:rFonts w:ascii="Times New Roman" w:hAnsi="Times New Roman" w:cs="Times New Roman"/>
          <w:b/>
          <w:bCs/>
          <w:i/>
          <w:iCs/>
          <w:color w:val="0000C0"/>
          <w:u w:val="single"/>
          <w:lang w:val="en-US" w:eastAsia="en-US" w:bidi="te-IN"/>
        </w:rPr>
        <w:t>pathSeparator</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Date </w:t>
      </w:r>
      <w:r>
        <w:rPr>
          <w:rFonts w:ascii="Times New Roman" w:hAnsi="Times New Roman" w:cs="Times New Roman"/>
          <w:color w:val="6A3E3E"/>
          <w:lang w:val="en-US" w:eastAsia="en-US" w:bidi="te-IN"/>
        </w:rPr>
        <w:t>date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Date(</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.lastModified());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"Last modified time : "</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date</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Pass file path as command line params and run the abve program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runAs </w:t>
      </w:r>
      <w:r>
        <w:rPr>
          <w:rFonts w:ascii="Times New Roman" w:hAnsi="Times New Roman" w:cs="Times New Roman"/>
        </w:rPr>
        <w:sym w:font="Wingdings" w:char="F0E0"/>
      </w:r>
      <w:r>
        <w:rPr>
          <w:rFonts w:ascii="Times New Roman" w:hAnsi="Times New Roman" w:cs="Times New Roman"/>
        </w:rPr>
        <w:t xml:space="preserve"> RunConfiguration </w:t>
      </w:r>
      <w:r>
        <w:rPr>
          <w:rFonts w:ascii="Times New Roman" w:hAnsi="Times New Roman" w:cs="Times New Roman"/>
        </w:rPr>
        <w:sym w:font="Wingdings" w:char="F0E0"/>
      </w:r>
      <w:r>
        <w:rPr>
          <w:rFonts w:ascii="Times New Roman" w:hAnsi="Times New Roman" w:cs="Times New Roman"/>
        </w:rPr>
        <w:t xml:space="preserve"> argumets </w:t>
      </w:r>
      <w:r>
        <w:rPr>
          <w:rFonts w:ascii="Times New Roman" w:hAnsi="Times New Roman" w:cs="Times New Roman"/>
        </w:rPr>
        <w:sym w:font="Wingdings" w:char="F0E0"/>
      </w:r>
      <w:r>
        <w:rPr>
          <w:rFonts w:ascii="Times New Roman" w:hAnsi="Times New Roman" w:cs="Times New Roman"/>
        </w:rPr>
        <w:t xml:space="preserve"> "D:\MNRAO-Java-material\CoreJava\latest.pdf"   "D:\MNRAO-Java-material\CoreJava\latest1.pdf"</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to create new file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color w:val="000000"/>
          <w:kern w:val="0"/>
          <w:lang w:val="en-US" w:eastAsia="en-US" w:bidi="te-IN"/>
        </w:rPr>
      </w:pPr>
      <w:r>
        <w:rPr>
          <w:rFonts w:ascii="Times New Roman" w:hAnsi="Times New Roman" w:cs="Times New Roman"/>
        </w:rPr>
        <w:tab/>
      </w:r>
      <w:r>
        <w:rPr>
          <w:rFonts w:ascii="Times New Roman" w:hAnsi="Times New Roman" w:eastAsia="Times New Roman" w:cs="Times New Roman"/>
          <w:color w:val="000000"/>
          <w:kern w:val="0"/>
          <w:lang w:val="en-US" w:eastAsia="en-US" w:bidi="te-IN"/>
        </w:rPr>
        <w:t xml:space="preserve">File  </w:t>
      </w:r>
      <w:r>
        <w:rPr>
          <w:rFonts w:ascii="Times New Roman" w:hAnsi="Times New Roman" w:eastAsia="Times New Roman" w:cs="Times New Roman"/>
          <w:color w:val="6A3E3E"/>
          <w:kern w:val="0"/>
          <w:lang w:val="en-US" w:eastAsia="en-US" w:bidi="te-IN"/>
        </w:rPr>
        <w:t>filePath</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File(</w:t>
      </w:r>
      <w:r>
        <w:rPr>
          <w:rFonts w:ascii="Times New Roman" w:hAnsi="Times New Roman" w:eastAsia="Times New Roman" w:cs="Times New Roman"/>
          <w:color w:val="6A3E3E"/>
          <w:kern w:val="0"/>
          <w:lang w:val="en-US" w:eastAsia="en-US" w:bidi="te-IN"/>
        </w:rPr>
        <w:t>“D:\\NRIT_Java-material\\CoreJava\\emp.dat”</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color w:val="000000"/>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ind w:firstLine="72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 xml:space="preserve">File  </w:t>
      </w:r>
      <w:r>
        <w:rPr>
          <w:rFonts w:ascii="Times New Roman" w:hAnsi="Times New Roman" w:eastAsia="Times New Roman" w:cs="Times New Roman"/>
          <w:color w:val="6A3E3E"/>
          <w:kern w:val="0"/>
          <w:lang w:val="en-US" w:eastAsia="en-US" w:bidi="te-IN"/>
        </w:rPr>
        <w:t>filePath</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File(</w:t>
      </w:r>
      <w:r>
        <w:rPr>
          <w:rFonts w:ascii="Times New Roman" w:hAnsi="Times New Roman" w:eastAsia="Times New Roman" w:cs="Times New Roman"/>
          <w:color w:val="6A3E3E"/>
          <w:kern w:val="0"/>
          <w:lang w:val="en-US" w:eastAsia="en-US" w:bidi="te-IN"/>
        </w:rPr>
        <w:t>args[0]</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if</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filePath</w:t>
      </w:r>
      <w:r>
        <w:rPr>
          <w:rFonts w:ascii="Times New Roman" w:hAnsi="Times New Roman" w:eastAsia="Times New Roman" w:cs="Times New Roman"/>
          <w:color w:val="000000"/>
          <w:kern w:val="0"/>
          <w:lang w:val="en-US" w:eastAsia="en-US" w:bidi="te-IN"/>
        </w:rPr>
        <w:t>.createNewFile())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System.</w:t>
      </w:r>
      <w:r>
        <w:rPr>
          <w:rFonts w:ascii="Times New Roman" w:hAnsi="Times New Roman" w:eastAsia="Times New Roman" w:cs="Times New Roman"/>
          <w:b/>
          <w:bCs/>
          <w:i/>
          <w:iCs/>
          <w:color w:val="0000C0"/>
          <w:kern w:val="0"/>
          <w:lang w:val="en-US" w:eastAsia="en-US" w:bidi="te-IN"/>
        </w:rPr>
        <w:t>out</w:t>
      </w:r>
      <w:r>
        <w:rPr>
          <w:rFonts w:ascii="Times New Roman" w:hAnsi="Times New Roman" w:eastAsia="Times New Roman" w:cs="Times New Roman"/>
          <w:color w:val="000000"/>
          <w:kern w:val="0"/>
          <w:lang w:val="en-US" w:eastAsia="en-US" w:bidi="te-IN"/>
        </w:rPr>
        <w:t>.println(</w:t>
      </w:r>
      <w:r>
        <w:rPr>
          <w:rFonts w:ascii="Times New Roman" w:hAnsi="Times New Roman" w:eastAsia="Times New Roman" w:cs="Times New Roman"/>
          <w:color w:val="2A00FF"/>
          <w:kern w:val="0"/>
          <w:lang w:val="en-US" w:eastAsia="en-US" w:bidi="te-IN"/>
        </w:rPr>
        <w:t>"created"</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System.</w:t>
      </w:r>
      <w:r>
        <w:rPr>
          <w:rFonts w:ascii="Times New Roman" w:hAnsi="Times New Roman" w:eastAsia="Times New Roman" w:cs="Times New Roman"/>
          <w:b/>
          <w:bCs/>
          <w:i/>
          <w:iCs/>
          <w:color w:val="0000C0"/>
          <w:kern w:val="0"/>
          <w:lang w:val="en-US" w:eastAsia="en-US" w:bidi="te-IN"/>
        </w:rPr>
        <w:t>out</w:t>
      </w:r>
      <w:r>
        <w:rPr>
          <w:rFonts w:ascii="Times New Roman" w:hAnsi="Times New Roman" w:eastAsia="Times New Roman" w:cs="Times New Roman"/>
          <w:color w:val="000000"/>
          <w:kern w:val="0"/>
          <w:lang w:val="en-US" w:eastAsia="en-US" w:bidi="te-IN"/>
        </w:rPr>
        <w:t>.println(</w:t>
      </w:r>
      <w:r>
        <w:rPr>
          <w:rFonts w:ascii="Times New Roman" w:hAnsi="Times New Roman" w:eastAsia="Times New Roman" w:cs="Times New Roman"/>
          <w:color w:val="2A00FF"/>
          <w:kern w:val="0"/>
          <w:lang w:val="en-US" w:eastAsia="en-US" w:bidi="te-IN"/>
        </w:rPr>
        <w:t>"failed"</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kern w:val="0"/>
          <w:lang w:val="en-US" w:eastAsia="en-US" w:bidi="te-IN"/>
        </w:rPr>
      </w:pPr>
      <w:r>
        <w:rPr>
          <w:rFonts w:ascii="Times New Roman" w:hAnsi="Times New Roman" w:eastAsia="Times New Roman" w:cs="Times New Roman"/>
          <w:color w:val="000000"/>
          <w:kern w:val="0"/>
          <w:lang w:val="en-US" w:eastAsia="en-US" w:bidi="te-IN"/>
        </w:rPr>
        <w:t>To delete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highlight w:val="lightGray"/>
          <w:lang w:val="en-US" w:eastAsia="en-US" w:bidi="te-IN"/>
        </w:rPr>
        <w:t>File</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filePath</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000000"/>
          <w:kern w:val="0"/>
          <w:highlight w:val="lightGray"/>
          <w:lang w:val="en-US" w:eastAsia="en-US" w:bidi="te-IN"/>
        </w:rPr>
        <w:t>File</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args</w:t>
      </w:r>
      <w:r>
        <w:rPr>
          <w:rFonts w:ascii="Times New Roman" w:hAnsi="Times New Roman" w:eastAsia="Times New Roman" w:cs="Times New Roman"/>
          <w:color w:val="000000"/>
          <w:kern w:val="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Consolas" w:hAnsi="Consolas" w:eastAsia="Times New Roman" w:cs="Consolas"/>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filePath</w:t>
      </w:r>
      <w:r>
        <w:rPr>
          <w:rFonts w:ascii="Times New Roman" w:hAnsi="Times New Roman" w:eastAsia="Times New Roman" w:cs="Times New Roman"/>
          <w:color w:val="000000"/>
          <w:kern w:val="0"/>
          <w:lang w:val="en-US" w:eastAsia="en-US" w:bidi="te-IN"/>
        </w:rPr>
        <w:t>.deleteOnExit();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FileInputStream and FileOutputStream (File Handling)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In Java, FileInputStream and FileOutputStream classes are used for file handling in 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 FileOutputStream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 FileOutputStream is an output stream for writing data to a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If you have to write primitive values then use FileOutputStream.Instead, for character-oriented data, prefer FileWriter.But you can write byte-oriented as well as character-oriented data.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Program to create file using commandline params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rPr>
      </w:pPr>
      <w:r>
        <w:rPr>
          <w:rFonts w:ascii="Times New Roman" w:hAnsi="Times New Roman" w:eastAsia="Times New Roman" w:cs="Times New Roman"/>
        </w:rPr>
        <w:t xml:space="preserve"> </w:t>
      </w:r>
      <w:r>
        <w:rPr>
          <w:rFonts w:ascii="Times New Roman" w:hAnsi="Times New Roman" w:cs="Times New Roman"/>
          <w:color w:val="000000"/>
        </w:rPr>
        <w:t>D:\test&gt;java  Create  file1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It should take only one parameter.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It has to take data from keyboard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i/p: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at the end shoud be ctrl+z</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step1: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u w:val="single"/>
        </w:rPr>
      </w:pPr>
      <w:r>
        <w:rPr>
          <w:rFonts w:ascii="Times New Roman" w:hAnsi="Times New Roman" w:cs="Times New Roman"/>
        </w:rPr>
        <w:t xml:space="preserve">$gedit  </w:t>
      </w:r>
      <w:r>
        <w:rPr>
          <w:rFonts w:ascii="Times New Roman" w:hAnsi="Times New Roman" w:cs="Times New Roman"/>
          <w:color w:val="000000"/>
          <w:u w:val="single"/>
        </w:rPr>
        <w:t>Create.java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u w:val="single"/>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u w:val="single"/>
        </w:rPr>
        <w:t>(</w:t>
      </w:r>
      <w:r>
        <w:rPr>
          <w:rFonts w:ascii="Times New Roman" w:hAnsi="Times New Roman" w:cs="Times New Roman"/>
          <w:color w:val="000000"/>
        </w:rPr>
        <w: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eastAsia="en-US" w:bidi="te-IN"/>
        </w:rPr>
      </w:pPr>
      <w:r>
        <w:rPr>
          <w:rFonts w:ascii="Times New Roman" w:hAnsi="Times New Roman" w:cs="Times New Roman"/>
          <w:color w:val="000000"/>
        </w:rPr>
        <w:t>D:\test&gt;notepad Create.java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java.io.FileOutputStream;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java.io.IOException;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Create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IOException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"invalid syntax, usage: java Create &lt;file_name&gt;"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00"/>
          <w:lang w:val="en-US" w:eastAsia="en-US" w:bidi="te-IN"/>
        </w:rPr>
        <w:t>exit</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 </w:t>
      </w:r>
      <w:r>
        <w:rPr>
          <w:rFonts w:ascii="Times New Roman" w:hAnsi="Times New Roman" w:cs="Times New Roman"/>
          <w:color w:val="6A3E3E"/>
          <w:lang w:val="en-US" w:eastAsia="en-US" w:bidi="te-IN"/>
        </w:rPr>
        <w:t>filePath</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filePath</w:t>
      </w:r>
      <w:r>
        <w:rPr>
          <w:rFonts w:ascii="Times New Roman" w:hAnsi="Times New Roman" w:cs="Times New Roman"/>
          <w:color w:val="000000"/>
          <w:lang w:val="en-US" w:eastAsia="en-US" w:bidi="te-IN"/>
        </w:rPr>
        <w:t>.exists())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[0]+</w:t>
      </w:r>
      <w:r>
        <w:rPr>
          <w:rFonts w:ascii="Times New Roman" w:hAnsi="Times New Roman" w:cs="Times New Roman"/>
          <w:color w:val="2A00FF"/>
          <w:lang w:val="en-US" w:eastAsia="en-US" w:bidi="te-IN"/>
        </w:rPr>
        <w:t>" already exist, can not create"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00"/>
          <w:lang w:val="en-US" w:eastAsia="en-US" w:bidi="te-IN"/>
        </w:rPr>
        <w:t>exit</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FileOutputStream  </w:t>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FileOutputStream(</w:t>
      </w:r>
      <w:r>
        <w:rPr>
          <w:rFonts w:ascii="Times New Roman" w:hAnsi="Times New Roman" w:cs="Times New Roman"/>
          <w:color w:val="6A3E3E"/>
          <w:lang w:val="en-US" w:eastAsia="en-US" w:bidi="te-IN"/>
        </w:rPr>
        <w:t>filePath</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in</w:t>
      </w:r>
      <w:r>
        <w:rPr>
          <w:rFonts w:ascii="Times New Roman" w:hAnsi="Times New Roman" w:cs="Times New Roman"/>
          <w:color w:val="000000"/>
          <w:lang w:val="en-US" w:eastAsia="en-US" w:bidi="te-IN"/>
        </w:rPr>
        <w:t>.read();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.write(</w:t>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in</w:t>
      </w:r>
      <w:r>
        <w:rPr>
          <w:rFonts w:ascii="Times New Roman" w:hAnsi="Times New Roman" w:cs="Times New Roman"/>
          <w:color w:val="000000"/>
          <w:lang w:val="en-US" w:eastAsia="en-US" w:bidi="te-IN"/>
        </w:rPr>
        <w:t>.read();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.flush();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"Successfully created"</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finally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$javac  </w:t>
      </w:r>
      <w:r>
        <w:rPr>
          <w:rFonts w:ascii="Times New Roman" w:hAnsi="Times New Roman" w:cs="Times New Roman"/>
          <w:color w:val="000000"/>
        </w:rPr>
        <w:t>Create.java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$java Create  file1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Output: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Successfullly created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b/>
          <w:bCs/>
        </w:rPr>
      </w:pPr>
      <w:r>
        <w:rPr>
          <w:rFonts w:ascii="Times New Roman" w:hAnsi="Times New Roman" w:cs="Times New Roman"/>
          <w:b/>
          <w:bCs/>
        </w:rPr>
        <w:t xml:space="preserve">$gedit  </w:t>
      </w:r>
      <w:r>
        <w:rPr>
          <w:rFonts w:ascii="Times New Roman" w:hAnsi="Times New Roman" w:cs="Times New Roman"/>
          <w:b/>
          <w:bCs/>
          <w:color w:val="000000"/>
        </w:rPr>
        <w:t>Display.java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7F0055"/>
          <w:lang w:val="en-US" w:eastAsia="en-US" w:bidi="te-IN"/>
        </w:rPr>
      </w:pPr>
      <w:r>
        <w:rPr>
          <w:rFonts w:ascii="Times New Roman" w:hAnsi="Times New Roman" w:eastAsia="Times New Roman" w:cs="Times New Roma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java.io.IOException;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Display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IOException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"invalid syntax, usage: java Display &lt;file_name&gt;"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00"/>
          <w:lang w:val="en-US" w:eastAsia="en-US" w:bidi="te-IN"/>
        </w:rPr>
        <w:t>exit</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 </w:t>
      </w:r>
      <w:r>
        <w:rPr>
          <w:rFonts w:ascii="Times New Roman" w:hAnsi="Times New Roman" w:cs="Times New Roman"/>
          <w:color w:val="6A3E3E"/>
          <w:lang w:val="en-US" w:eastAsia="en-US" w:bidi="te-IN"/>
        </w:rPr>
        <w:t>inputFile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w:t>
      </w:r>
      <w:r>
        <w:rPr>
          <w:rFonts w:ascii="Times New Roman" w:hAnsi="Times New Roman" w:cs="Times New Roman"/>
          <w:color w:val="000000"/>
          <w:u w:val="single"/>
          <w:lang w:val="en-US" w:eastAsia="en-US" w:bidi="te-IN"/>
        </w:rPr>
        <w:t>args</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inputFile</w:t>
      </w:r>
      <w:r>
        <w:rPr>
          <w:rFonts w:ascii="Times New Roman" w:hAnsi="Times New Roman" w:cs="Times New Roman"/>
          <w:color w:val="000000"/>
          <w:lang w:val="en-US" w:eastAsia="en-US" w:bidi="te-IN"/>
        </w:rPr>
        <w:t>.exists())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[0]+</w:t>
      </w:r>
      <w:r>
        <w:rPr>
          <w:rFonts w:ascii="Times New Roman" w:hAnsi="Times New Roman" w:cs="Times New Roman"/>
          <w:color w:val="2A00FF"/>
          <w:lang w:val="en-US" w:eastAsia="en-US" w:bidi="te-IN"/>
        </w:rPr>
        <w:t>" file not found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00"/>
          <w:lang w:val="en-US" w:eastAsia="en-US" w:bidi="te-IN"/>
        </w:rPr>
        <w:t>exit</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inputFile</w:t>
      </w:r>
      <w:r>
        <w:rPr>
          <w:rFonts w:ascii="Times New Roman" w:hAnsi="Times New Roman" w:cs="Times New Roman"/>
          <w:color w:val="000000"/>
          <w:lang w:val="en-US" w:eastAsia="en-US" w:bidi="te-IN"/>
        </w:rPr>
        <w:t>.isFile())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[0]+</w:t>
      </w:r>
      <w:r>
        <w:rPr>
          <w:rFonts w:ascii="Times New Roman" w:hAnsi="Times New Roman" w:cs="Times New Roman"/>
          <w:color w:val="2A00FF"/>
          <w:lang w:val="en-US" w:eastAsia="en-US" w:bidi="te-IN"/>
        </w:rPr>
        <w:t>"not a file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00"/>
          <w:lang w:val="en-US" w:eastAsia="en-US" w:bidi="te-IN"/>
        </w:rPr>
        <w:t>exit</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FileInputStream  </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FileInputStream(</w:t>
      </w:r>
      <w:r>
        <w:rPr>
          <w:rFonts w:ascii="Times New Roman" w:hAnsi="Times New Roman" w:cs="Times New Roman"/>
          <w:color w:val="6A3E3E"/>
          <w:lang w:val="en-US" w:eastAsia="en-US" w:bidi="te-IN"/>
        </w:rPr>
        <w:t>inputFile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.read();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w:t>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.read();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 (Exception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finally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$javac </w:t>
      </w:r>
      <w:r>
        <w:rPr>
          <w:rFonts w:ascii="Times New Roman" w:hAnsi="Times New Roman" w:cs="Times New Roman"/>
          <w:color w:val="000000"/>
        </w:rPr>
        <w:t>Display.java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$java Display  file1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Copying files.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$gedit   Copy.java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java.io.FileInputStream;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java.io.FileOutputStream;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w:t>
      </w:r>
      <w:r>
        <w:rPr>
          <w:rFonts w:ascii="Times New Roman" w:hAnsi="Times New Roman" w:cs="Times New Roman"/>
          <w:color w:val="000000"/>
          <w:u w:val="single"/>
        </w:rPr>
        <w:t>Copy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r>
        <w:rPr>
          <w:rFonts w:ascii="Times New Roman" w:hAnsi="Times New Roman" w:cs="Times New Roman"/>
          <w:b/>
          <w:color w:val="7F0055"/>
        </w:rPr>
        <w:t>throws</w:t>
      </w:r>
      <w:r>
        <w:rPr>
          <w:rFonts w:ascii="Times New Roman" w:hAnsi="Times New Roman" w:cs="Times New Roman"/>
          <w:color w:val="000000"/>
        </w:rPr>
        <w:t xml:space="preserve"> 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args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!=2)</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"Invalid Syntax usage: java Copy &lt;source_filename&gt;  &lt;dest_filename&gt; "</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i/>
          <w:color w:val="000000"/>
        </w:rPr>
        <w:t>exit</w:t>
      </w:r>
      <w:r>
        <w:rPr>
          <w:rFonts w:ascii="Times New Roman" w:hAnsi="Times New Roman" w:cs="Times New Roman"/>
          <w:color w:val="000000"/>
        </w:rPr>
        <w:t>(0);</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File   </w:t>
      </w:r>
      <w:r>
        <w:rPr>
          <w:rFonts w:ascii="Times New Roman" w:hAnsi="Times New Roman" w:cs="Times New Roman"/>
          <w:color w:val="6A3E3E"/>
        </w:rPr>
        <w:t>sourceFile</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w:t>
      </w:r>
      <w:r>
        <w:rPr>
          <w:rFonts w:ascii="Times New Roman" w:hAnsi="Times New Roman" w:cs="Times New Roman"/>
          <w:color w:val="6A3E3E"/>
        </w:rPr>
        <w:t>args</w:t>
      </w:r>
      <w:r>
        <w:rPr>
          <w:rFonts w:ascii="Times New Roman" w:hAnsi="Times New Roman" w:cs="Times New Roman"/>
          <w:color w:val="000000"/>
        </w:rPr>
        <w:t>[0]);</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sourceFile</w:t>
      </w:r>
      <w:r>
        <w:rPr>
          <w:rFonts w:ascii="Times New Roman" w:hAnsi="Times New Roman" w:cs="Times New Roman"/>
          <w:color w:val="000000"/>
        </w:rPr>
        <w:t>.exists())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args</w:t>
      </w:r>
      <w:r>
        <w:rPr>
          <w:rFonts w:ascii="Times New Roman" w:hAnsi="Times New Roman" w:cs="Times New Roman"/>
          <w:color w:val="000000"/>
        </w:rPr>
        <w:t>[0]+</w:t>
      </w:r>
      <w:r>
        <w:rPr>
          <w:rFonts w:ascii="Times New Roman" w:hAnsi="Times New Roman" w:cs="Times New Roman"/>
          <w:color w:val="2A00FF"/>
        </w:rPr>
        <w:t>"  does not exist can not copy"</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i/>
          <w:color w:val="000000"/>
        </w:rPr>
        <w:t>exit</w:t>
      </w:r>
      <w:r>
        <w:rPr>
          <w:rFonts w:ascii="Times New Roman" w:hAnsi="Times New Roman" w:cs="Times New Roman"/>
          <w:color w:val="000000"/>
        </w:rPr>
        <w:t>(0);</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File   </w:t>
      </w:r>
      <w:r>
        <w:rPr>
          <w:rFonts w:ascii="Times New Roman" w:hAnsi="Times New Roman" w:cs="Times New Roman"/>
          <w:color w:val="6A3E3E"/>
        </w:rPr>
        <w:t>destFile</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w:t>
      </w:r>
      <w:r>
        <w:rPr>
          <w:rFonts w:ascii="Times New Roman" w:hAnsi="Times New Roman" w:cs="Times New Roman"/>
          <w:color w:val="6A3E3E"/>
        </w:rPr>
        <w:t>args</w:t>
      </w:r>
      <w:r>
        <w:rPr>
          <w:rFonts w:ascii="Times New Roman" w:hAnsi="Times New Roman" w:cs="Times New Roman"/>
          <w:color w:val="000000"/>
        </w:rPr>
        <w:t>[1]);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destFile</w:t>
      </w:r>
      <w:r>
        <w:rPr>
          <w:rFonts w:ascii="Times New Roman" w:hAnsi="Times New Roman" w:cs="Times New Roman"/>
          <w:color w:val="000000"/>
        </w:rPr>
        <w:t>.exists())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args</w:t>
      </w:r>
      <w:r>
        <w:rPr>
          <w:rFonts w:ascii="Times New Roman" w:hAnsi="Times New Roman" w:cs="Times New Roman"/>
          <w:color w:val="000000"/>
        </w:rPr>
        <w:t>[1]+</w:t>
      </w:r>
      <w:r>
        <w:rPr>
          <w:rFonts w:ascii="Times New Roman" w:hAnsi="Times New Roman" w:cs="Times New Roman"/>
          <w:color w:val="2A00FF"/>
        </w:rPr>
        <w:t>"  already exist can not copy"</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i/>
          <w:color w:val="000000"/>
        </w:rPr>
        <w:t>exit</w:t>
      </w:r>
      <w:r>
        <w:rPr>
          <w:rFonts w:ascii="Times New Roman" w:hAnsi="Times New Roman" w:cs="Times New Roman"/>
          <w:color w:val="000000"/>
        </w:rPr>
        <w:t>(0);</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FileInputStream </w:t>
      </w:r>
      <w:r>
        <w:rPr>
          <w:rFonts w:ascii="Times New Roman" w:hAnsi="Times New Roman" w:cs="Times New Roman"/>
          <w:color w:val="6A3E3E"/>
        </w:rPr>
        <w:t>fis</w:t>
      </w:r>
      <w:r>
        <w:rPr>
          <w:rFonts w:ascii="Times New Roman" w:hAnsi="Times New Roman" w:cs="Times New Roman"/>
          <w:color w:val="000000"/>
        </w:rPr>
        <w:t>=</w:t>
      </w:r>
      <w:r>
        <w:rPr>
          <w:rFonts w:ascii="Times New Roman" w:hAnsi="Times New Roman" w:cs="Times New Roman"/>
          <w:b/>
          <w:color w:val="7F0055"/>
        </w:rPr>
        <w:t>null</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FileOutputStream </w:t>
      </w:r>
      <w:r>
        <w:rPr>
          <w:rFonts w:ascii="Times New Roman" w:hAnsi="Times New Roman" w:cs="Times New Roman"/>
          <w:color w:val="6A3E3E"/>
        </w:rPr>
        <w:t>fos</w:t>
      </w:r>
      <w:r>
        <w:rPr>
          <w:rFonts w:ascii="Times New Roman" w:hAnsi="Times New Roman" w:cs="Times New Roman"/>
          <w:color w:val="000000"/>
        </w:rPr>
        <w:t>=</w:t>
      </w:r>
      <w:r>
        <w:rPr>
          <w:rFonts w:ascii="Times New Roman" w:hAnsi="Times New Roman" w:cs="Times New Roman"/>
          <w:b/>
          <w:color w:val="7F0055"/>
        </w:rPr>
        <w:t>null</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try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fis</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FileInputStream(</w:t>
      </w:r>
      <w:r>
        <w:rPr>
          <w:rFonts w:ascii="Times New Roman" w:hAnsi="Times New Roman" w:cs="Times New Roman"/>
          <w:color w:val="6A3E3E"/>
        </w:rPr>
        <w:t>args</w:t>
      </w:r>
      <w:r>
        <w:rPr>
          <w:rFonts w:ascii="Times New Roman" w:hAnsi="Times New Roman" w:cs="Times New Roman"/>
          <w:color w:val="000000"/>
        </w:rPr>
        <w:t>[0]);</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fos</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FileOutputStream(</w:t>
      </w:r>
      <w:r>
        <w:rPr>
          <w:rFonts w:ascii="Times New Roman" w:hAnsi="Times New Roman" w:cs="Times New Roman"/>
          <w:color w:val="6A3E3E"/>
        </w:rPr>
        <w:t>args</w:t>
      </w:r>
      <w:r>
        <w:rPr>
          <w:rFonts w:ascii="Times New Roman" w:hAnsi="Times New Roman" w:cs="Times New Roman"/>
          <w:color w:val="000000"/>
        </w:rPr>
        <w:t>[1]);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ch</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fis</w:t>
      </w:r>
      <w:r>
        <w:rPr>
          <w:rFonts w:ascii="Times New Roman" w:hAnsi="Times New Roman" w:cs="Times New Roman"/>
          <w:color w:val="000000"/>
        </w:rPr>
        <w:t>.read();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ch</w:t>
      </w:r>
      <w:r>
        <w:rPr>
          <w:rFonts w:ascii="Times New Roman" w:hAnsi="Times New Roman" w:cs="Times New Roman"/>
          <w:color w:val="000000"/>
        </w:rPr>
        <w:t>!=(</w:t>
      </w:r>
      <w:r>
        <w:rPr>
          <w:rFonts w:ascii="Times New Roman" w:hAnsi="Times New Roman" w:cs="Times New Roman"/>
          <w:b/>
          <w:color w:val="7F0055"/>
        </w:rPr>
        <w:t>char</w:t>
      </w:r>
      <w:r>
        <w:rPr>
          <w:rFonts w:ascii="Times New Roman" w:hAnsi="Times New Roman" w:cs="Times New Roman"/>
          <w:color w:val="000000"/>
        </w:rPr>
        <w:t>)-1)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fos</w:t>
      </w:r>
      <w:r>
        <w:rPr>
          <w:rFonts w:ascii="Times New Roman" w:hAnsi="Times New Roman" w:cs="Times New Roman"/>
          <w:color w:val="000000"/>
        </w:rPr>
        <w:t>.write(</w:t>
      </w:r>
      <w:r>
        <w:rPr>
          <w:rFonts w:ascii="Times New Roman" w:hAnsi="Times New Roman" w:cs="Times New Roman"/>
          <w:color w:val="6A3E3E"/>
        </w:rPr>
        <w:t>ch</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ch</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fis</w:t>
      </w:r>
      <w:r>
        <w:rPr>
          <w:rFonts w:ascii="Times New Roman" w:hAnsi="Times New Roman" w:cs="Times New Roman"/>
          <w:color w:val="000000"/>
        </w:rPr>
        <w:t>.read();</w:t>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fis</w:t>
      </w:r>
      <w:r>
        <w:rPr>
          <w:rFonts w:ascii="Times New Roman" w:hAnsi="Times New Roman" w:cs="Times New Roman"/>
          <w:color w:val="000000"/>
        </w:rPr>
        <w:t>.close();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fos</w:t>
      </w:r>
      <w:r>
        <w:rPr>
          <w:rFonts w:ascii="Times New Roman" w:hAnsi="Times New Roman" w:cs="Times New Roman"/>
          <w:color w:val="000000"/>
        </w:rPr>
        <w:t>.close();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(Exception </w:t>
      </w:r>
      <w:r>
        <w:rPr>
          <w:rFonts w:ascii="Times New Roman" w:hAnsi="Times New Roman" w:cs="Times New Roman"/>
          <w:color w:val="6A3E3E"/>
        </w:rPr>
        <w:t>e</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w:t>
      </w:r>
      <w:r>
        <w:rPr>
          <w:rFonts w:ascii="Times New Roman" w:hAnsi="Times New Roman" w:cs="Times New Roman"/>
          <w:color w:val="000000"/>
        </w:rPr>
        <w:t>.printStackTrace();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finally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fis</w:t>
      </w:r>
      <w:r>
        <w:rPr>
          <w:rFonts w:ascii="Times New Roman" w:hAnsi="Times New Roman" w:cs="Times New Roman"/>
          <w:color w:val="000000"/>
        </w:rPr>
        <w:t>!=</w:t>
      </w:r>
      <w:r>
        <w:rPr>
          <w:rFonts w:ascii="Times New Roman" w:hAnsi="Times New Roman" w:cs="Times New Roman"/>
          <w:b/>
          <w:color w:val="7F0055"/>
        </w:rPr>
        <w:t>null</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fis</w:t>
      </w:r>
      <w:r>
        <w:rPr>
          <w:rFonts w:ascii="Times New Roman" w:hAnsi="Times New Roman" w:cs="Times New Roman"/>
          <w:color w:val="000000"/>
        </w:rPr>
        <w:t>.close();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fos</w:t>
      </w:r>
      <w:r>
        <w:rPr>
          <w:rFonts w:ascii="Times New Roman" w:hAnsi="Times New Roman" w:cs="Times New Roman"/>
          <w:color w:val="000000"/>
        </w:rPr>
        <w:t>!=</w:t>
      </w:r>
      <w:r>
        <w:rPr>
          <w:rFonts w:ascii="Times New Roman" w:hAnsi="Times New Roman" w:cs="Times New Roman"/>
          <w:b/>
          <w:color w:val="7F0055"/>
        </w:rPr>
        <w:t>null</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fos</w:t>
      </w:r>
      <w:r>
        <w:rPr>
          <w:rFonts w:ascii="Times New Roman" w:hAnsi="Times New Roman" w:cs="Times New Roman"/>
          <w:color w:val="000000"/>
        </w:rPr>
        <w:t>.close();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$javac Copy.java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 Copy  file1 file2</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Reading and writing lines: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DataInputStream  provides readLine() method to read a line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 xml:space="preserve">FileInputStream  </w:t>
      </w:r>
      <w:r>
        <w:rPr>
          <w:rFonts w:ascii="Times New Roman" w:hAnsi="Times New Roman" w:cs="Times New Roman"/>
          <w:color w:val="6A3E3E"/>
        </w:rPr>
        <w:t>fis</w:t>
      </w:r>
      <w:r>
        <w:rPr>
          <w:rFonts w:ascii="Times New Roman" w:hAnsi="Times New Roman" w:cs="Times New Roman"/>
          <w:color w:val="000000"/>
        </w:rPr>
        <w:t xml:space="preserve">= </w:t>
      </w:r>
      <w:r>
        <w:rPr>
          <w:rFonts w:ascii="Times New Roman" w:hAnsi="Times New Roman" w:cs="Times New Roman"/>
          <w:b/>
          <w:color w:val="7F0055"/>
        </w:rPr>
        <w:t>null</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 xml:space="preserve">DataInputStream </w:t>
      </w:r>
      <w:r>
        <w:rPr>
          <w:rFonts w:ascii="Times New Roman" w:hAnsi="Times New Roman" w:cs="Times New Roman"/>
          <w:color w:val="6A3E3E"/>
        </w:rPr>
        <w:t>dis</w:t>
      </w:r>
      <w:r>
        <w:rPr>
          <w:rFonts w:ascii="Times New Roman" w:hAnsi="Times New Roman" w:cs="Times New Roman"/>
          <w:color w:val="000000"/>
        </w:rPr>
        <w:t xml:space="preserve"> = </w:t>
      </w:r>
      <w:r>
        <w:rPr>
          <w:rFonts w:ascii="Times New Roman" w:hAnsi="Times New Roman" w:cs="Times New Roman"/>
          <w:b/>
          <w:color w:val="7F0055"/>
        </w:rPr>
        <w:t>null</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6A3E3E"/>
        </w:rPr>
        <w:t>fis</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FileInputStream(</w:t>
      </w:r>
      <w:r>
        <w:rPr>
          <w:rFonts w:ascii="Times New Roman" w:hAnsi="Times New Roman" w:cs="Times New Roman"/>
          <w:color w:val="2A00FF"/>
        </w:rPr>
        <w:t>"employee.dat"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6A3E3E"/>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6A3E3E"/>
        </w:rPr>
        <w:t xml:space="preserve">dis </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DataInputStream(</w:t>
      </w:r>
      <w:r>
        <w:rPr>
          <w:rFonts w:ascii="Times New Roman" w:hAnsi="Times New Roman" w:cs="Times New Roman"/>
          <w:color w:val="6A3E3E"/>
        </w:rPr>
        <w:t>fis</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 xml:space="preserve">String </w:t>
      </w:r>
      <w:r>
        <w:rPr>
          <w:rFonts w:ascii="Times New Roman" w:hAnsi="Times New Roman" w:cs="Times New Roman"/>
          <w:color w:val="6A3E3E"/>
        </w:rPr>
        <w:t>line</w:t>
      </w:r>
      <w:r>
        <w:rPr>
          <w:rFonts w:ascii="Times New Roman" w:hAnsi="Times New Roman" w:cs="Times New Roman"/>
          <w:color w:val="000000"/>
        </w:rPr>
        <w:t xml:space="preserve"> = </w:t>
      </w:r>
      <w:r>
        <w:rPr>
          <w:rFonts w:ascii="Times New Roman" w:hAnsi="Times New Roman" w:cs="Times New Roman"/>
          <w:color w:val="6A3E3E"/>
        </w:rPr>
        <w:t>dis</w:t>
      </w:r>
      <w:r>
        <w:rPr>
          <w:rFonts w:ascii="Times New Roman" w:hAnsi="Times New Roman" w:cs="Times New Roman"/>
          <w:color w:val="000000"/>
        </w:rPr>
        <w:t>.</w:t>
      </w:r>
      <w:r>
        <w:rPr>
          <w:rFonts w:ascii="Times New Roman" w:hAnsi="Times New Roman" w:cs="Times New Roman"/>
          <w:strike/>
          <w:color w:val="000000"/>
          <w:u w:val="single"/>
        </w:rPr>
        <w:t>readLine</w:t>
      </w:r>
      <w:r>
        <w:rPr>
          <w:rFonts w:ascii="Times New Roman" w:hAnsi="Times New Roman" w:cs="Times New Roman"/>
          <w:color w:val="000000"/>
          <w:u w:val="single"/>
        </w:rPr>
        <w:t>()</w:t>
      </w:r>
      <w:r>
        <w:rPr>
          <w:rFonts w:ascii="Times New Roman" w:hAnsi="Times New Roman" w:cs="Times New Roman"/>
          <w:color w:val="000000"/>
        </w:rPr>
        <w:t>;  --&gt; returns null when reach to EOF.</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 xml:space="preserve">Program to read emplyeee records from the </w:t>
      </w:r>
      <w:r>
        <w:rPr>
          <w:rFonts w:ascii="Times New Roman" w:hAnsi="Times New Roman" w:cs="Times New Roman"/>
          <w:color w:val="2A00FF"/>
        </w:rPr>
        <w:t xml:space="preserve">"employee.dat" </w:t>
      </w:r>
      <w:r>
        <w:rPr>
          <w:rFonts w:ascii="Times New Roman" w:hAnsi="Times New Roman" w:cs="Times New Roman"/>
          <w:color w:val="000000"/>
        </w:rPr>
        <w:t xml:space="preserve"> file and has to display 1</w:t>
      </w:r>
      <w:r>
        <w:rPr>
          <w:rFonts w:ascii="Times New Roman" w:hAnsi="Times New Roman" w:cs="Times New Roman"/>
          <w:color w:val="000000"/>
          <w:vertAlign w:val="superscript"/>
        </w:rPr>
        <w:t>st</w:t>
      </w:r>
      <w:r>
        <w:rPr>
          <w:rFonts w:ascii="Times New Roman" w:hAnsi="Times New Roman" w:cs="Times New Roman"/>
          <w:color w:val="000000"/>
        </w:rPr>
        <w:t xml:space="preserve"> filed, 2</w:t>
      </w:r>
      <w:r>
        <w:rPr>
          <w:rFonts w:ascii="Times New Roman" w:hAnsi="Times New Roman" w:cs="Times New Roman"/>
          <w:color w:val="000000"/>
          <w:vertAlign w:val="superscript"/>
        </w:rPr>
        <w:t>nd</w:t>
      </w:r>
      <w:r>
        <w:rPr>
          <w:rFonts w:ascii="Times New Roman" w:hAnsi="Times New Roman" w:cs="Times New Roman"/>
          <w:color w:val="000000"/>
        </w:rPr>
        <w:t xml:space="preserve"> field and 5th field.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2A00FF"/>
        </w:rPr>
        <w:t xml:space="preserve">"employee.dat"  </w:t>
      </w:r>
      <w:r>
        <w:rPr>
          <w:rFonts w:ascii="Times New Roman" w:hAnsi="Times New Roman" w:cs="Times New Roman"/>
          <w:b/>
          <w:bCs/>
          <w:color w:val="2A00FF"/>
        </w:rPr>
        <w:t>file contains following data.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1001:Sri Ram:5000.0:male:dev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1002:Manoj:6000.0:male:admin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1003:Anusha:6500.0:feamle:testing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1004:prasad:5500.0:male:dev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1005:vinay:3500.0:male:finance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1006:mithun:5500.0:male:admin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1007:thirumala:8500.0:female:dev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1050:nrit1:10000.0:male:admin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1051:nrit2:11000.0:female:dev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1011:Sri Ram:5000.0:male:dev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1012:Manoj:6000.0:male:admin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1013:Anusha:6500.0:female:testing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1014:prasad:5500.0:male:dev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java.io.DataInputStream;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java.io.IOException;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EmpDataFilter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IOException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"Invalid Syntax, Uasge: EmpDataFilter  &lt;empdata_file&gt;"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00"/>
          <w:lang w:val="en-US" w:eastAsia="en-US" w:bidi="te-IN"/>
        </w:rPr>
        <w:t>exit</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 </w:t>
      </w:r>
      <w:r>
        <w:rPr>
          <w:rFonts w:ascii="Times New Roman" w:hAnsi="Times New Roman" w:cs="Times New Roman"/>
          <w:color w:val="6A3E3E"/>
          <w:lang w:val="en-US" w:eastAsia="en-US" w:bidi="te-IN"/>
        </w:rPr>
        <w:t>file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fileName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file</w:t>
      </w:r>
      <w:r>
        <w:rPr>
          <w:rFonts w:ascii="Times New Roman" w:hAnsi="Times New Roman" w:cs="Times New Roman"/>
          <w:color w:val="000000"/>
          <w:lang w:val="en-US" w:eastAsia="en-US" w:bidi="te-IN"/>
        </w:rPr>
        <w:t>.getName();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fileName</w:t>
      </w:r>
      <w:r>
        <w:rPr>
          <w:rFonts w:ascii="Times New Roman" w:hAnsi="Times New Roman" w:cs="Times New Roman"/>
          <w:color w:val="000000"/>
          <w:lang w:val="en-US" w:eastAsia="en-US" w:bidi="te-IN"/>
        </w:rPr>
        <w:t>.equalsIgnoreCase(</w:t>
      </w:r>
      <w:r>
        <w:rPr>
          <w:rFonts w:ascii="Times New Roman" w:hAnsi="Times New Roman" w:cs="Times New Roman"/>
          <w:color w:val="2A00FF"/>
          <w:lang w:val="en-US" w:eastAsia="en-US" w:bidi="te-IN"/>
        </w:rPr>
        <w:t>"EMPLOYEE.dat"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"invalid file and missing data file"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00"/>
          <w:lang w:val="en-US" w:eastAsia="en-US" w:bidi="te-IN"/>
        </w:rPr>
        <w:t>exit</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FileInputStream </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DataInputStream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FileInputStream(</w:t>
      </w:r>
      <w:r>
        <w:rPr>
          <w:rFonts w:ascii="Times New Roman" w:hAnsi="Times New Roman" w:cs="Times New Roman"/>
          <w:color w:val="6A3E3E"/>
          <w:lang w:val="en-US" w:eastAsia="en-US" w:bidi="te-IN"/>
        </w:rPr>
        <w:t>file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DataInputStream(</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strike/>
          <w:color w:val="000000"/>
          <w:u w:val="single"/>
          <w:lang w:val="en-US" w:eastAsia="en-US" w:bidi="te-IN"/>
        </w:rPr>
        <w:t>readLine</w:t>
      </w:r>
      <w:r>
        <w:rPr>
          <w:rFonts w:ascii="Times New Roman" w:hAnsi="Times New Roman" w:cs="Times New Roman"/>
          <w:color w:val="000000"/>
          <w:u w:val="single"/>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  &amp;&amp; !</w:t>
      </w:r>
      <w:r>
        <w:rPr>
          <w:rFonts w:ascii="Times New Roman" w:hAnsi="Times New Roman" w:cs="Times New Roman"/>
          <w:color w:val="6A3E3E"/>
          <w:lang w:val="en-US" w:eastAsia="en-US" w:bidi="te-IN"/>
        </w:rPr>
        <w:t xml:space="preserve"> record.isEmpty()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.split(</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result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[0]+</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[1]+</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result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strike/>
          <w:color w:val="000000"/>
          <w:u w:val="single"/>
          <w:lang w:val="en-US" w:eastAsia="en-US" w:bidi="te-IN"/>
        </w:rPr>
        <w:t>readLine</w:t>
      </w:r>
      <w:r>
        <w:rPr>
          <w:rFonts w:ascii="Times New Roman" w:hAnsi="Times New Roman" w:cs="Times New Roman"/>
          <w:color w:val="000000"/>
          <w:u w:val="single"/>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 (Exception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finally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color w:val="000000"/>
          <w:lang w:val="en-US" w:eastAsia="en-US" w:bidi="te-IN"/>
        </w:rPr>
        <w:t xml:space="preserve">RunAs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RunConfiguration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Java Application ( double click )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EmpDataFilter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arguments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“C:\project\test\EMPLOYEE.dat”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run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O/P: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1001:Sri Ram:dev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1002:Manoj:admin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1003:Anusha:testing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1004:prasad:dev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1005:vinay:finance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1006:mithun:admin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1007:thirumala:dev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1050:nrit1:admin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1051:nrit2:dev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1011:Sri Ram:dev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1012:Manoj:admin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1013:Anusha:testing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000000"/>
          <w:lang w:val="en-US" w:eastAsia="en-US" w:bidi="te-IN"/>
        </w:rPr>
        <w:t>1014:prasad:dev</w:t>
      </w:r>
      <w:r>
        <w:rPr>
          <w:rFonts w:ascii="Times New Roman" w:hAnsi="Times New Roman" w:cs="Times New Roman"/>
          <w:b/>
          <w:bCs/>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program to convert above format into csv file ( employee.dat to  employee.csv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Note : employee.csv should also be gerated at same location of “employee.dat”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2A00FF"/>
        </w:rPr>
        <w:t xml:space="preserve">"employee.dat"  </w:t>
      </w:r>
      <w:r>
        <w:rPr>
          <w:rFonts w:ascii="Times New Roman" w:hAnsi="Times New Roman" w:cs="Times New Roman"/>
          <w:b/>
          <w:bCs/>
          <w:color w:val="2A00FF"/>
        </w:rPr>
        <w:t>file contains following data.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1001:Sri Ram:5000.0:male:dev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1002:Manoj:6000.0:male:admin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1003:Anusha:6500.0:feamle:testing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1004:prasad:5500.0:male:dev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1005:vinay:3500.0:male:finance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1006:mithun:5500.0:male:admin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1007:thirumala:8500.0:female:dev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1050:nrit1:10000.0:male:admin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1051:nrit2:11000.0:female:dev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1011:Sri Ram:5000.0:male:dev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1012:Manoj:6000.0:male:admin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1013:Anusha:6500.0:female:testing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1014:prasad:5500.0:male:dev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r>
        <w:rPr>
          <w:rFonts w:ascii="Times New Roman" w:hAnsi="Times New Roman" w:cs="Times New Roman"/>
          <w:b/>
          <w:bCs/>
          <w:color w:val="000000"/>
          <w:lang w:val="en-US" w:eastAsia="en-US" w:bidi="te-IN"/>
        </w:rPr>
        <w:t>program: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java.io.DataInputStream;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java.io.DataOutputStream;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java.io.FileOutputStream;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java.io.IOException;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EmpDataCSVFIle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IOException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"Invalid Syntax, Uasge: EmpDataCSVFIle  &lt;empdata_file_path&gt; &lt;empcsv_file_path&gt;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00"/>
          <w:lang w:val="en-US" w:eastAsia="en-US" w:bidi="te-IN"/>
        </w:rPr>
        <w:t>exit</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 </w:t>
      </w:r>
      <w:r>
        <w:rPr>
          <w:rFonts w:ascii="Times New Roman" w:hAnsi="Times New Roman" w:cs="Times New Roman"/>
          <w:color w:val="6A3E3E"/>
          <w:lang w:val="en-US" w:eastAsia="en-US" w:bidi="te-IN"/>
        </w:rPr>
        <w:t>empDataFilePath</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 </w:t>
      </w:r>
      <w:r>
        <w:rPr>
          <w:rFonts w:ascii="Times New Roman" w:hAnsi="Times New Roman" w:cs="Times New Roman"/>
          <w:color w:val="6A3E3E"/>
          <w:lang w:val="en-US" w:eastAsia="en-US" w:bidi="te-IN"/>
        </w:rPr>
        <w:t>empDataCsvFilePath</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FileInputStream </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DataInputStream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FileOutputStream </w:t>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DataOutputStream </w:t>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FileInputStream(</w:t>
      </w:r>
      <w:r>
        <w:rPr>
          <w:rFonts w:ascii="Times New Roman" w:hAnsi="Times New Roman" w:cs="Times New Roman"/>
          <w:color w:val="6A3E3E"/>
          <w:lang w:val="en-US" w:eastAsia="en-US" w:bidi="te-IN"/>
        </w:rPr>
        <w:t>empDataFilePath</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DataInputStream(</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FileOutputStream(</w:t>
      </w:r>
      <w:r>
        <w:rPr>
          <w:rFonts w:ascii="Times New Roman" w:hAnsi="Times New Roman" w:cs="Times New Roman"/>
          <w:color w:val="6A3E3E"/>
          <w:lang w:val="en-US" w:eastAsia="en-US" w:bidi="te-IN"/>
        </w:rPr>
        <w:t>empDataCsvFilePath</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DataOutputStream(</w:t>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strike/>
          <w:color w:val="000000"/>
          <w:u w:val="single"/>
          <w:lang w:val="en-US" w:eastAsia="en-US" w:bidi="te-IN"/>
        </w:rPr>
        <w:t>readLine</w:t>
      </w:r>
      <w:r>
        <w:rPr>
          <w:rFonts w:ascii="Times New Roman" w:hAnsi="Times New Roman" w:cs="Times New Roman"/>
          <w:color w:val="000000"/>
          <w:u w:val="single"/>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 xml:space="preserve">  &amp;&amp;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.isEmpty())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result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.replaceAll(</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.writeBytes(</w:t>
      </w:r>
      <w:r>
        <w:rPr>
          <w:rFonts w:ascii="Times New Roman" w:hAnsi="Times New Roman" w:cs="Times New Roman"/>
          <w:color w:val="6A3E3E"/>
          <w:lang w:val="en-US" w:eastAsia="en-US" w:bidi="te-IN"/>
        </w:rPr>
        <w:t>result</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"\n"</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strike/>
          <w:color w:val="000000"/>
          <w:u w:val="single"/>
          <w:lang w:val="en-US" w:eastAsia="en-US" w:bidi="te-IN"/>
        </w:rPr>
        <w:t>readLine</w:t>
      </w:r>
      <w:r>
        <w:rPr>
          <w:rFonts w:ascii="Times New Roman" w:hAnsi="Times New Roman" w:cs="Times New Roman"/>
          <w:color w:val="000000"/>
          <w:u w:val="single"/>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"Successfully converted"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finally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2A00FF"/>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color w:val="000000"/>
          <w:lang w:val="en-US" w:eastAsia="en-US" w:bidi="te-IN"/>
        </w:rPr>
        <w:t xml:space="preserve">RunAs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RunConfiguration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Java Application ( double click )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EmpDataCSVFIle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arguments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“C:\project\test\EMPLOYEE.dat”   “C:\project\test\EMPLOYEE.csv”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run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o/p employee.csv as follows: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1001,Sri Ram,5000.0,male,dev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1002,Manoj,6000.0,male,admin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1003,Anusha,6500.0,feamle,testing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1004,prasad,5500.0,male,dev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1005,vinay,3500.0,male,finance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1006,mithun,5500.0,male,admin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1007,thirumala,8500.0,female,dev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1050,nrit1,10000.0,male,admin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1051,nrit2,11000.0,female,dev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1011,Sri Ram,5000.0,male,dev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1012,Manoj,6000.0,male,admin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1013,Anusha,6500.0,female,testing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1014,prasad,5500.0,male,dev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Program to read records  from text file, convert into Employee object and store into ArrayList and display from ArrayList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package</w:t>
      </w:r>
      <w:r>
        <w:rPr>
          <w:rFonts w:ascii="Times New Roman" w:hAnsi="Times New Roman" w:eastAsia="Times New Roman" w:cs="Times New Roman"/>
          <w:color w:val="000000"/>
          <w:kern w:val="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class</w:t>
      </w:r>
      <w:r>
        <w:rPr>
          <w:rFonts w:ascii="Times New Roman" w:hAnsi="Times New Roman" w:eastAsia="Times New Roman" w:cs="Times New Roman"/>
          <w:color w:val="000000"/>
          <w:kern w:val="0"/>
          <w:lang w:val="en-US" w:eastAsia="en-US" w:bidi="te-IN"/>
        </w:rPr>
        <w:t xml:space="preserve"> Employee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private</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int</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0000C0"/>
          <w:kern w:val="0"/>
          <w:lang w:val="en-US" w:eastAsia="en-US" w:bidi="te-IN"/>
        </w:rPr>
        <w:t>empNum</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private</w:t>
      </w:r>
      <w:r>
        <w:rPr>
          <w:rFonts w:ascii="Times New Roman" w:hAnsi="Times New Roman" w:eastAsia="Times New Roman" w:cs="Times New Roman"/>
          <w:color w:val="000000"/>
          <w:kern w:val="0"/>
          <w:lang w:val="en-US" w:eastAsia="en-US" w:bidi="te-IN"/>
        </w:rPr>
        <w:t xml:space="preserve"> String </w:t>
      </w:r>
      <w:r>
        <w:rPr>
          <w:rFonts w:ascii="Times New Roman" w:hAnsi="Times New Roman" w:eastAsia="Times New Roman" w:cs="Times New Roman"/>
          <w:color w:val="0000C0"/>
          <w:kern w:val="0"/>
          <w:lang w:val="en-US" w:eastAsia="en-US" w:bidi="te-IN"/>
        </w:rPr>
        <w:t>empName</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private</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double</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0000C0"/>
          <w:kern w:val="0"/>
          <w:lang w:val="en-US" w:eastAsia="en-US" w:bidi="te-IN"/>
        </w:rPr>
        <w:t>empSalary</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private</w:t>
      </w:r>
      <w:r>
        <w:rPr>
          <w:rFonts w:ascii="Times New Roman" w:hAnsi="Times New Roman" w:eastAsia="Times New Roman" w:cs="Times New Roman"/>
          <w:color w:val="000000"/>
          <w:kern w:val="0"/>
          <w:lang w:val="en-US" w:eastAsia="en-US" w:bidi="te-IN"/>
        </w:rPr>
        <w:t xml:space="preserve"> String </w:t>
      </w:r>
      <w:r>
        <w:rPr>
          <w:rFonts w:ascii="Times New Roman" w:hAnsi="Times New Roman" w:eastAsia="Times New Roman" w:cs="Times New Roman"/>
          <w:color w:val="0000C0"/>
          <w:kern w:val="0"/>
          <w:lang w:val="en-US" w:eastAsia="en-US" w:bidi="te-IN"/>
        </w:rPr>
        <w:t>empGender</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private</w:t>
      </w:r>
      <w:r>
        <w:rPr>
          <w:rFonts w:ascii="Times New Roman" w:hAnsi="Times New Roman" w:eastAsia="Times New Roman" w:cs="Times New Roman"/>
          <w:color w:val="000000"/>
          <w:kern w:val="0"/>
          <w:lang w:val="en-US" w:eastAsia="en-US" w:bidi="te-IN"/>
        </w:rPr>
        <w:t xml:space="preserve"> String </w:t>
      </w:r>
      <w:r>
        <w:rPr>
          <w:rFonts w:ascii="Times New Roman" w:hAnsi="Times New Roman" w:eastAsia="Times New Roman" w:cs="Times New Roman"/>
          <w:color w:val="0000C0"/>
          <w:kern w:val="0"/>
          <w:lang w:val="en-US" w:eastAsia="en-US" w:bidi="te-IN"/>
        </w:rPr>
        <w:t>empDept</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int</w:t>
      </w:r>
      <w:r>
        <w:rPr>
          <w:rFonts w:ascii="Times New Roman" w:hAnsi="Times New Roman" w:eastAsia="Times New Roman" w:cs="Times New Roman"/>
          <w:color w:val="000000"/>
          <w:kern w:val="0"/>
          <w:lang w:val="en-US" w:eastAsia="en-US" w:bidi="te-IN"/>
        </w:rPr>
        <w:t xml:space="preserve"> getEmpNum()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return</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0000C0"/>
          <w:kern w:val="0"/>
          <w:lang w:val="en-US" w:eastAsia="en-US" w:bidi="te-IN"/>
        </w:rPr>
        <w:t>empNum</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void</w:t>
      </w:r>
      <w:r>
        <w:rPr>
          <w:rFonts w:ascii="Times New Roman" w:hAnsi="Times New Roman" w:eastAsia="Times New Roman" w:cs="Times New Roman"/>
          <w:color w:val="000000"/>
          <w:kern w:val="0"/>
          <w:lang w:val="en-US" w:eastAsia="en-US" w:bidi="te-IN"/>
        </w:rPr>
        <w:t xml:space="preserve"> setEmpNum(</w:t>
      </w:r>
      <w:r>
        <w:rPr>
          <w:rFonts w:ascii="Times New Roman" w:hAnsi="Times New Roman" w:eastAsia="Times New Roman" w:cs="Times New Roman"/>
          <w:b/>
          <w:bCs/>
          <w:color w:val="7F0055"/>
          <w:kern w:val="0"/>
          <w:lang w:val="en-US" w:eastAsia="en-US" w:bidi="te-IN"/>
        </w:rPr>
        <w:t>int</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empNum</w:t>
      </w:r>
      <w:r>
        <w:rPr>
          <w:rFonts w:ascii="Times New Roman" w:hAnsi="Times New Roman" w:eastAsia="Times New Roman" w:cs="Times New Roman"/>
          <w:color w:val="000000"/>
          <w:kern w:val="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this</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0000C0"/>
          <w:kern w:val="0"/>
          <w:lang w:val="en-US" w:eastAsia="en-US" w:bidi="te-IN"/>
        </w:rPr>
        <w:t>empNum</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empNum</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String getEmpName()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return</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0000C0"/>
          <w:kern w:val="0"/>
          <w:lang w:val="en-US" w:eastAsia="en-US" w:bidi="te-IN"/>
        </w:rPr>
        <w:t>empName</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void</w:t>
      </w:r>
      <w:r>
        <w:rPr>
          <w:rFonts w:ascii="Times New Roman" w:hAnsi="Times New Roman" w:eastAsia="Times New Roman" w:cs="Times New Roman"/>
          <w:color w:val="000000"/>
          <w:kern w:val="0"/>
          <w:lang w:val="en-US" w:eastAsia="en-US" w:bidi="te-IN"/>
        </w:rPr>
        <w:t xml:space="preserve"> setEmpName(String </w:t>
      </w:r>
      <w:r>
        <w:rPr>
          <w:rFonts w:ascii="Times New Roman" w:hAnsi="Times New Roman" w:eastAsia="Times New Roman" w:cs="Times New Roman"/>
          <w:color w:val="6A3E3E"/>
          <w:kern w:val="0"/>
          <w:lang w:val="en-US" w:eastAsia="en-US" w:bidi="te-IN"/>
        </w:rPr>
        <w:t>empName</w:t>
      </w:r>
      <w:r>
        <w:rPr>
          <w:rFonts w:ascii="Times New Roman" w:hAnsi="Times New Roman" w:eastAsia="Times New Roman" w:cs="Times New Roman"/>
          <w:color w:val="000000"/>
          <w:kern w:val="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this</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0000C0"/>
          <w:kern w:val="0"/>
          <w:lang w:val="en-US" w:eastAsia="en-US" w:bidi="te-IN"/>
        </w:rPr>
        <w:t>empName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empName</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double</w:t>
      </w:r>
      <w:r>
        <w:rPr>
          <w:rFonts w:ascii="Times New Roman" w:hAnsi="Times New Roman" w:eastAsia="Times New Roman" w:cs="Times New Roman"/>
          <w:color w:val="000000"/>
          <w:kern w:val="0"/>
          <w:lang w:val="en-US" w:eastAsia="en-US" w:bidi="te-IN"/>
        </w:rPr>
        <w:t xml:space="preserve"> getEmpSalary()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return</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0000C0"/>
          <w:kern w:val="0"/>
          <w:lang w:val="en-US" w:eastAsia="en-US" w:bidi="te-IN"/>
        </w:rPr>
        <w:t>empSalary</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void</w:t>
      </w:r>
      <w:r>
        <w:rPr>
          <w:rFonts w:ascii="Times New Roman" w:hAnsi="Times New Roman" w:eastAsia="Times New Roman" w:cs="Times New Roman"/>
          <w:color w:val="000000"/>
          <w:kern w:val="0"/>
          <w:lang w:val="en-US" w:eastAsia="en-US" w:bidi="te-IN"/>
        </w:rPr>
        <w:t xml:space="preserve"> setEmpSalary(</w:t>
      </w:r>
      <w:r>
        <w:rPr>
          <w:rFonts w:ascii="Times New Roman" w:hAnsi="Times New Roman" w:eastAsia="Times New Roman" w:cs="Times New Roman"/>
          <w:b/>
          <w:bCs/>
          <w:color w:val="7F0055"/>
          <w:kern w:val="0"/>
          <w:lang w:val="en-US" w:eastAsia="en-US" w:bidi="te-IN"/>
        </w:rPr>
        <w:t>double</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empSalary</w:t>
      </w:r>
      <w:r>
        <w:rPr>
          <w:rFonts w:ascii="Times New Roman" w:hAnsi="Times New Roman" w:eastAsia="Times New Roman" w:cs="Times New Roman"/>
          <w:color w:val="000000"/>
          <w:kern w:val="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this</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0000C0"/>
          <w:kern w:val="0"/>
          <w:lang w:val="en-US" w:eastAsia="en-US" w:bidi="te-IN"/>
        </w:rPr>
        <w:t>empSalary</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empSalary</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String getEmpGender()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return</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0000C0"/>
          <w:kern w:val="0"/>
          <w:lang w:val="en-US" w:eastAsia="en-US" w:bidi="te-IN"/>
        </w:rPr>
        <w:t>empGender</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void</w:t>
      </w:r>
      <w:r>
        <w:rPr>
          <w:rFonts w:ascii="Times New Roman" w:hAnsi="Times New Roman" w:eastAsia="Times New Roman" w:cs="Times New Roman"/>
          <w:color w:val="000000"/>
          <w:kern w:val="0"/>
          <w:lang w:val="en-US" w:eastAsia="en-US" w:bidi="te-IN"/>
        </w:rPr>
        <w:t xml:space="preserve"> setEmpGender(String </w:t>
      </w:r>
      <w:r>
        <w:rPr>
          <w:rFonts w:ascii="Times New Roman" w:hAnsi="Times New Roman" w:eastAsia="Times New Roman" w:cs="Times New Roman"/>
          <w:color w:val="6A3E3E"/>
          <w:kern w:val="0"/>
          <w:lang w:val="en-US" w:eastAsia="en-US" w:bidi="te-IN"/>
        </w:rPr>
        <w:t>empGender</w:t>
      </w:r>
      <w:r>
        <w:rPr>
          <w:rFonts w:ascii="Times New Roman" w:hAnsi="Times New Roman" w:eastAsia="Times New Roman" w:cs="Times New Roman"/>
          <w:color w:val="000000"/>
          <w:kern w:val="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this</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0000C0"/>
          <w:kern w:val="0"/>
          <w:lang w:val="en-US" w:eastAsia="en-US" w:bidi="te-IN"/>
        </w:rPr>
        <w:t>empGender</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empGender</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String getEmpDept()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return</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0000C0"/>
          <w:kern w:val="0"/>
          <w:lang w:val="en-US" w:eastAsia="en-US" w:bidi="te-IN"/>
        </w:rPr>
        <w:t>empDept</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void</w:t>
      </w:r>
      <w:r>
        <w:rPr>
          <w:rFonts w:ascii="Times New Roman" w:hAnsi="Times New Roman" w:eastAsia="Times New Roman" w:cs="Times New Roman"/>
          <w:color w:val="000000"/>
          <w:kern w:val="0"/>
          <w:lang w:val="en-US" w:eastAsia="en-US" w:bidi="te-IN"/>
        </w:rPr>
        <w:t xml:space="preserve"> setEmpDept(String </w:t>
      </w:r>
      <w:r>
        <w:rPr>
          <w:rFonts w:ascii="Times New Roman" w:hAnsi="Times New Roman" w:eastAsia="Times New Roman" w:cs="Times New Roman"/>
          <w:color w:val="6A3E3E"/>
          <w:kern w:val="0"/>
          <w:lang w:val="en-US" w:eastAsia="en-US" w:bidi="te-IN"/>
        </w:rPr>
        <w:t>empDept</w:t>
      </w:r>
      <w:r>
        <w:rPr>
          <w:rFonts w:ascii="Times New Roman" w:hAnsi="Times New Roman" w:eastAsia="Times New Roman" w:cs="Times New Roman"/>
          <w:color w:val="000000"/>
          <w:kern w:val="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this</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0000C0"/>
          <w:kern w:val="0"/>
          <w:lang w:val="en-US" w:eastAsia="en-US" w:bidi="te-IN"/>
        </w:rPr>
        <w:t>empDept</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empDept</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kern w:val="2"/>
        </w:rPr>
      </w:pPr>
      <w:r>
        <w:rPr>
          <w:rFonts w:ascii="Times New Roman" w:hAnsi="Times New Roman" w:eastAsia="Times New Roman" w:cs="Times New Roman"/>
          <w:color w:val="000000"/>
          <w:kern w:val="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Times New Roman" w:cs="Times New Roman"/>
          <w:color w:val="000000"/>
          <w:kern w:val="0"/>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w:t>
      </w:r>
      <w:r>
        <w:rPr>
          <w:rFonts w:ascii="Times New Roman" w:hAnsi="Times New Roman" w:eastAsia="Times New Roman" w:cs="Times New Roman"/>
          <w:color w:val="000000"/>
          <w:kern w:val="0"/>
          <w:lang w:val="en-US" w:eastAsia="en-US" w:bidi="te-IN"/>
        </w:rPr>
        <w:t>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kern w:val="2"/>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java.io.DataInputStream;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java.io.DataOutputStream;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java.io.FileOutputStream;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java.io.IOException;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java.util.ArrayList;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EmpDataRead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IOException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"Invalid Syntax, Uasge: EmpDataRead  &lt;empdata_file_path&gt;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00"/>
          <w:lang w:val="en-US" w:eastAsia="en-US" w:bidi="te-IN"/>
        </w:rPr>
        <w:t>exit</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 </w:t>
      </w:r>
      <w:r>
        <w:rPr>
          <w:rFonts w:ascii="Times New Roman" w:hAnsi="Times New Roman" w:cs="Times New Roman"/>
          <w:color w:val="6A3E3E"/>
          <w:lang w:val="en-US" w:eastAsia="en-US" w:bidi="te-IN"/>
        </w:rPr>
        <w:t>empDataFilePath</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FileInputStream </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DataInputStream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FileInputStream(</w:t>
      </w:r>
      <w:r>
        <w:rPr>
          <w:rFonts w:ascii="Times New Roman" w:hAnsi="Times New Roman" w:cs="Times New Roman"/>
          <w:color w:val="6A3E3E"/>
          <w:lang w:val="en-US" w:eastAsia="en-US" w:bidi="te-IN"/>
        </w:rPr>
        <w:t>empDataFilePath</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DataInputStream(</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ArrayList&lt;Employee&gt; </w:t>
      </w:r>
      <w:r>
        <w:rPr>
          <w:rFonts w:ascii="Times New Roman" w:hAnsi="Times New Roman" w:cs="Times New Roman"/>
          <w:color w:val="6A3E3E"/>
          <w:lang w:val="en-US" w:eastAsia="en-US" w:bidi="te-IN"/>
        </w:rPr>
        <w:t>empDataList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ArrayList&lt;Employee&gt;();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strike/>
          <w:color w:val="000000"/>
          <w:u w:val="single"/>
          <w:lang w:val="en-US" w:eastAsia="en-US" w:bidi="te-IN"/>
        </w:rPr>
        <w:t>readLine</w:t>
      </w:r>
      <w:r>
        <w:rPr>
          <w:rFonts w:ascii="Times New Roman" w:hAnsi="Times New Roman" w:cs="Times New Roman"/>
          <w:color w:val="000000"/>
          <w:u w:val="single"/>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 xml:space="preserve">  &amp;&amp;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.isEmpty())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.split(</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.setEmpNum(Integer.</w:t>
      </w:r>
      <w:r>
        <w:rPr>
          <w:rFonts w:ascii="Times New Roman" w:hAnsi="Times New Roman" w:cs="Times New Roman"/>
          <w:i/>
          <w:iCs/>
          <w:color w:val="000000"/>
          <w:lang w:val="en-US" w:eastAsia="en-US" w:bidi="te-IN"/>
        </w:rPr>
        <w:t>parseInt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.setEmpName(</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.setEmpSalary(Double.</w:t>
      </w:r>
      <w:r>
        <w:rPr>
          <w:rFonts w:ascii="Times New Roman" w:hAnsi="Times New Roman" w:cs="Times New Roman"/>
          <w:i/>
          <w:iCs/>
          <w:color w:val="000000"/>
          <w:lang w:val="en-US" w:eastAsia="en-US" w:bidi="te-IN"/>
        </w:rPr>
        <w:t>parseDouble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.setEmpGender(</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.setEmpDept(</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empDataList</w:t>
      </w:r>
      <w:r>
        <w:rPr>
          <w:rFonts w:ascii="Times New Roman" w:hAnsi="Times New Roman" w:cs="Times New Roman"/>
          <w:color w:val="000000"/>
          <w:lang w:val="en-US" w:eastAsia="en-US" w:bidi="te-IN"/>
        </w:rPr>
        <w:t>.add(</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strike/>
          <w:color w:val="000000"/>
          <w:u w:val="single"/>
          <w:lang w:val="en-US" w:eastAsia="en-US" w:bidi="te-IN"/>
        </w:rPr>
        <w:t>readLine</w:t>
      </w:r>
      <w:r>
        <w:rPr>
          <w:rFonts w:ascii="Times New Roman" w:hAnsi="Times New Roman" w:cs="Times New Roman"/>
          <w:color w:val="000000"/>
          <w:u w:val="single"/>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"Successfully loaded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Iterator&lt;Employee&gt; </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empDataList</w:t>
      </w:r>
      <w:r>
        <w:rPr>
          <w:rFonts w:ascii="Times New Roman" w:hAnsi="Times New Roman" w:cs="Times New Roman"/>
          <w:color w:val="000000"/>
          <w:lang w:val="en-US" w:eastAsia="en-US" w:bidi="te-IN"/>
        </w:rPr>
        <w:t>.iterator();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.hasNext())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nextRecord</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.next();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nextRecord</w:t>
      </w:r>
      <w:r>
        <w:rPr>
          <w:rFonts w:ascii="Times New Roman" w:hAnsi="Times New Roman" w:cs="Times New Roman"/>
          <w:color w:val="000000"/>
          <w:lang w:val="en-US" w:eastAsia="en-US" w:bidi="te-IN"/>
        </w:rPr>
        <w:t>.getEmpNum()+</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nextRecord</w:t>
      </w:r>
      <w:r>
        <w:rPr>
          <w:rFonts w:ascii="Times New Roman" w:hAnsi="Times New Roman" w:cs="Times New Roman"/>
          <w:color w:val="000000"/>
          <w:lang w:val="en-US" w:eastAsia="en-US" w:bidi="te-IN"/>
        </w:rPr>
        <w:t>.getEmpName()+</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nextRecord</w:t>
      </w:r>
      <w:r>
        <w:rPr>
          <w:rFonts w:ascii="Times New Roman" w:hAnsi="Times New Roman" w:cs="Times New Roman"/>
          <w:color w:val="000000"/>
          <w:lang w:val="en-US" w:eastAsia="en-US" w:bidi="te-IN"/>
        </w:rPr>
        <w:t>.getEmpSalary()+</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nextRecord</w:t>
      </w:r>
      <w:r>
        <w:rPr>
          <w:rFonts w:ascii="Times New Roman" w:hAnsi="Times New Roman" w:cs="Times New Roman"/>
          <w:color w:val="000000"/>
          <w:lang w:val="en-US" w:eastAsia="en-US" w:bidi="te-IN"/>
        </w:rPr>
        <w:t>.getEmpGender()+</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nextRecord</w:t>
      </w:r>
      <w:r>
        <w:rPr>
          <w:rFonts w:ascii="Times New Roman" w:hAnsi="Times New Roman" w:cs="Times New Roman"/>
          <w:color w:val="000000"/>
          <w:lang w:val="en-US" w:eastAsia="en-US" w:bidi="te-IN"/>
        </w:rPr>
        <w:t>.getEmpDept()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finally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r>
        <w:rPr>
          <w:rFonts w:ascii="Times New Roman" w:hAnsi="Times New Roman" w:cs="Times New Roman"/>
          <w:b/>
          <w:bCs/>
          <w:color w:val="000000"/>
          <w:lang w:val="en-US" w:eastAsia="en-US" w:bidi="te-IN"/>
        </w:rPr>
        <w:t>Program to find names of departments of Employees 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r>
        <w:rPr>
          <w:rFonts w:ascii="Times New Roman" w:hAnsi="Times New Roman" w:cs="Times New Roman"/>
          <w:b/>
          <w:bCs/>
          <w:color w:val="000000"/>
          <w:lang w:val="en-US" w:eastAsia="en-US" w:bidi="te-IN"/>
        </w:rPr>
        <w:t>Data as follows  “EMPLOYEES.csv”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1001,Sri Ram,5000.0,male,dev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1002,Manoj,6000.0,male,admin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1003,Anusha,6500.0,feamle,testing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1004,prasad,5500.0,male,dev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1005,vinay,3500.0,male,finance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1006,mithun,5500.0,male,admin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1007,thirumala,8500.0,female,dev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1008,nrit1,10000.0,male,admin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1009,nrit2,11000.0,female,dev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1010,Sri Ram,5000.0,male,dev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1011,Manoj,6000.0,male,admin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1012,Anusha,6500.0,female,testing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1013,prasad,5500.0,male,dev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package</w:t>
      </w:r>
      <w:r>
        <w:rPr>
          <w:rFonts w:ascii="Times New Roman" w:hAnsi="Times New Roman" w:eastAsia="Times New Roman" w:cs="Times New Roman"/>
          <w:color w:val="000000"/>
          <w:kern w:val="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java.io.DataInputStream;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java.io.File;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java.io.FileInputStream;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java.io.IOException;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java.util.Iterator;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java.util.TreeSet;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class</w:t>
      </w:r>
      <w:r>
        <w:rPr>
          <w:rFonts w:ascii="Times New Roman" w:hAnsi="Times New Roman" w:eastAsia="Times New Roman" w:cs="Times New Roman"/>
          <w:color w:val="000000"/>
          <w:kern w:val="0"/>
          <w:lang w:val="en-US" w:eastAsia="en-US" w:bidi="te-IN"/>
        </w:rPr>
        <w:t xml:space="preserve"> EmpDeptNames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static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void</w:t>
      </w:r>
      <w:r>
        <w:rPr>
          <w:rFonts w:ascii="Times New Roman" w:hAnsi="Times New Roman" w:eastAsia="Times New Roman" w:cs="Times New Roman"/>
          <w:color w:val="000000"/>
          <w:kern w:val="0"/>
          <w:lang w:val="en-US" w:eastAsia="en-US" w:bidi="te-IN"/>
        </w:rPr>
        <w:t xml:space="preserve"> main(String[] </w:t>
      </w:r>
      <w:r>
        <w:rPr>
          <w:rFonts w:ascii="Times New Roman" w:hAnsi="Times New Roman" w:eastAsia="Times New Roman" w:cs="Times New Roman"/>
          <w:color w:val="6A3E3E"/>
          <w:kern w:val="0"/>
          <w:lang w:val="en-US" w:eastAsia="en-US" w:bidi="te-IN"/>
        </w:rPr>
        <w:t>args</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throws</w:t>
      </w:r>
      <w:r>
        <w:rPr>
          <w:rFonts w:ascii="Times New Roman" w:hAnsi="Times New Roman" w:eastAsia="Times New Roman" w:cs="Times New Roman"/>
          <w:color w:val="000000"/>
          <w:kern w:val="0"/>
          <w:lang w:val="en-US" w:eastAsia="en-US" w:bidi="te-IN"/>
        </w:rPr>
        <w:t xml:space="preserve"> IOException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if</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args</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0000C0"/>
          <w:kern w:val="0"/>
          <w:lang w:val="en-US" w:eastAsia="en-US" w:bidi="te-IN"/>
        </w:rPr>
        <w:t>length</w:t>
      </w:r>
      <w:r>
        <w:rPr>
          <w:rFonts w:ascii="Times New Roman" w:hAnsi="Times New Roman" w:eastAsia="Times New Roman" w:cs="Times New Roman"/>
          <w:color w:val="000000"/>
          <w:kern w:val="0"/>
          <w:lang w:val="en-US" w:eastAsia="en-US" w:bidi="te-IN"/>
        </w:rPr>
        <w:t xml:space="preserve"> != 1)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System.</w:t>
      </w:r>
      <w:r>
        <w:rPr>
          <w:rFonts w:ascii="Times New Roman" w:hAnsi="Times New Roman" w:eastAsia="Times New Roman" w:cs="Times New Roman"/>
          <w:b/>
          <w:bCs/>
          <w:i/>
          <w:iCs/>
          <w:color w:val="0000C0"/>
          <w:kern w:val="0"/>
          <w:lang w:val="en-US" w:eastAsia="en-US" w:bidi="te-IN"/>
        </w:rPr>
        <w:t>out</w:t>
      </w:r>
      <w:r>
        <w:rPr>
          <w:rFonts w:ascii="Times New Roman" w:hAnsi="Times New Roman" w:eastAsia="Times New Roman" w:cs="Times New Roman"/>
          <w:color w:val="000000"/>
          <w:kern w:val="0"/>
          <w:lang w:val="en-US" w:eastAsia="en-US" w:bidi="te-IN"/>
        </w:rPr>
        <w:t>.println(</w:t>
      </w:r>
      <w:r>
        <w:rPr>
          <w:rFonts w:ascii="Times New Roman" w:hAnsi="Times New Roman" w:eastAsia="Times New Roman" w:cs="Times New Roman"/>
          <w:color w:val="2A00FF"/>
          <w:kern w:val="0"/>
          <w:lang w:val="en-US" w:eastAsia="en-US" w:bidi="te-IN"/>
        </w:rPr>
        <w:t>"Invalid syntax, Usage: UserValidate &lt;Src_data_path&gt;"</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System.</w:t>
      </w:r>
      <w:r>
        <w:rPr>
          <w:rFonts w:ascii="Times New Roman" w:hAnsi="Times New Roman" w:eastAsia="Times New Roman" w:cs="Times New Roman"/>
          <w:i/>
          <w:iCs/>
          <w:color w:val="000000"/>
          <w:kern w:val="0"/>
          <w:lang w:val="en-US" w:eastAsia="en-US" w:bidi="te-IN"/>
        </w:rPr>
        <w:t>exit</w:t>
      </w:r>
      <w:r>
        <w:rPr>
          <w:rFonts w:ascii="Times New Roman" w:hAnsi="Times New Roman" w:eastAsia="Times New Roman" w:cs="Times New Roman"/>
          <w:color w:val="000000"/>
          <w:kern w:val="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File </w:t>
      </w:r>
      <w:r>
        <w:rPr>
          <w:rFonts w:ascii="Times New Roman" w:hAnsi="Times New Roman" w:eastAsia="Times New Roman" w:cs="Times New Roman"/>
          <w:color w:val="6A3E3E"/>
          <w:kern w:val="0"/>
          <w:lang w:val="en-US" w:eastAsia="en-US" w:bidi="te-IN"/>
        </w:rPr>
        <w:t>file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File(</w:t>
      </w:r>
      <w:r>
        <w:rPr>
          <w:rFonts w:ascii="Times New Roman" w:hAnsi="Times New Roman" w:eastAsia="Times New Roman" w:cs="Times New Roman"/>
          <w:color w:val="6A3E3E"/>
          <w:kern w:val="0"/>
          <w:lang w:val="en-US" w:eastAsia="en-US" w:bidi="te-IN"/>
        </w:rPr>
        <w:t>args</w:t>
      </w:r>
      <w:r>
        <w:rPr>
          <w:rFonts w:ascii="Times New Roman" w:hAnsi="Times New Roman" w:eastAsia="Times New Roman" w:cs="Times New Roman"/>
          <w:color w:val="000000"/>
          <w:kern w:val="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if</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file</w:t>
      </w:r>
      <w:r>
        <w:rPr>
          <w:rFonts w:ascii="Times New Roman" w:hAnsi="Times New Roman" w:eastAsia="Times New Roman" w:cs="Times New Roman"/>
          <w:color w:val="000000"/>
          <w:kern w:val="0"/>
          <w:lang w:val="en-US" w:eastAsia="en-US" w:bidi="te-IN"/>
        </w:rPr>
        <w:t>.exists())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System.</w:t>
      </w:r>
      <w:r>
        <w:rPr>
          <w:rFonts w:ascii="Times New Roman" w:hAnsi="Times New Roman" w:eastAsia="Times New Roman" w:cs="Times New Roman"/>
          <w:b/>
          <w:bCs/>
          <w:i/>
          <w:iCs/>
          <w:color w:val="0000C0"/>
          <w:kern w:val="0"/>
          <w:lang w:val="en-US" w:eastAsia="en-US" w:bidi="te-IN"/>
        </w:rPr>
        <w:t>out</w:t>
      </w:r>
      <w:r>
        <w:rPr>
          <w:rFonts w:ascii="Times New Roman" w:hAnsi="Times New Roman" w:eastAsia="Times New Roman" w:cs="Times New Roman"/>
          <w:color w:val="000000"/>
          <w:kern w:val="0"/>
          <w:lang w:val="en-US" w:eastAsia="en-US" w:bidi="te-IN"/>
        </w:rPr>
        <w:t>.println(</w:t>
      </w:r>
      <w:r>
        <w:rPr>
          <w:rFonts w:ascii="Times New Roman" w:hAnsi="Times New Roman" w:eastAsia="Times New Roman" w:cs="Times New Roman"/>
          <w:color w:val="6A3E3E"/>
          <w:kern w:val="0"/>
          <w:lang w:val="en-US" w:eastAsia="en-US" w:bidi="te-IN"/>
        </w:rPr>
        <w:t>args</w:t>
      </w:r>
      <w:r>
        <w:rPr>
          <w:rFonts w:ascii="Times New Roman" w:hAnsi="Times New Roman" w:eastAsia="Times New Roman" w:cs="Times New Roman"/>
          <w:color w:val="000000"/>
          <w:kern w:val="0"/>
          <w:lang w:val="en-US" w:eastAsia="en-US" w:bidi="te-IN"/>
        </w:rPr>
        <w:t xml:space="preserve">[0] + </w:t>
      </w:r>
      <w:r>
        <w:rPr>
          <w:rFonts w:ascii="Times New Roman" w:hAnsi="Times New Roman" w:eastAsia="Times New Roman" w:cs="Times New Roman"/>
          <w:color w:val="2A00FF"/>
          <w:kern w:val="0"/>
          <w:lang w:val="en-US" w:eastAsia="en-US" w:bidi="te-IN"/>
        </w:rPr>
        <w:t>"does not exist"</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System.</w:t>
      </w:r>
      <w:r>
        <w:rPr>
          <w:rFonts w:ascii="Times New Roman" w:hAnsi="Times New Roman" w:eastAsia="Times New Roman" w:cs="Times New Roman"/>
          <w:i/>
          <w:iCs/>
          <w:color w:val="000000"/>
          <w:kern w:val="0"/>
          <w:lang w:val="en-US" w:eastAsia="en-US" w:bidi="te-IN"/>
        </w:rPr>
        <w:t>exit</w:t>
      </w:r>
      <w:r>
        <w:rPr>
          <w:rFonts w:ascii="Times New Roman" w:hAnsi="Times New Roman" w:eastAsia="Times New Roman" w:cs="Times New Roman"/>
          <w:color w:val="000000"/>
          <w:kern w:val="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FileInputStream </w:t>
      </w:r>
      <w:r>
        <w:rPr>
          <w:rFonts w:ascii="Times New Roman" w:hAnsi="Times New Roman" w:eastAsia="Times New Roman" w:cs="Times New Roman"/>
          <w:color w:val="6A3E3E"/>
          <w:kern w:val="0"/>
          <w:lang w:val="en-US" w:eastAsia="en-US" w:bidi="te-IN"/>
        </w:rPr>
        <w:t>fis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null</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DataInputStream </w:t>
      </w:r>
      <w:r>
        <w:rPr>
          <w:rFonts w:ascii="Times New Roman" w:hAnsi="Times New Roman" w:eastAsia="Times New Roman" w:cs="Times New Roman"/>
          <w:color w:val="6A3E3E"/>
          <w:kern w:val="0"/>
          <w:lang w:val="en-US" w:eastAsia="en-US" w:bidi="te-IN"/>
        </w:rPr>
        <w:t>dis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null</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try</w:t>
      </w:r>
      <w:r>
        <w:rPr>
          <w:rFonts w:ascii="Times New Roman" w:hAnsi="Times New Roman" w:eastAsia="Times New Roman" w:cs="Times New Roman"/>
          <w:color w:val="000000"/>
          <w:kern w:val="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fis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FileInputStream(</w:t>
      </w:r>
      <w:r>
        <w:rPr>
          <w:rFonts w:ascii="Times New Roman" w:hAnsi="Times New Roman" w:eastAsia="Times New Roman" w:cs="Times New Roman"/>
          <w:color w:val="6A3E3E"/>
          <w:kern w:val="0"/>
          <w:lang w:val="en-US" w:eastAsia="en-US" w:bidi="te-IN"/>
        </w:rPr>
        <w:t>file</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dis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DataInputStream(</w:t>
      </w:r>
      <w:r>
        <w:rPr>
          <w:rFonts w:ascii="Times New Roman" w:hAnsi="Times New Roman" w:eastAsia="Times New Roman" w:cs="Times New Roman"/>
          <w:color w:val="6A3E3E"/>
          <w:kern w:val="0"/>
          <w:lang w:val="en-US" w:eastAsia="en-US" w:bidi="te-IN"/>
        </w:rPr>
        <w:t>fis</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TreeSet&lt;String&gt;  </w:t>
      </w:r>
      <w:r>
        <w:rPr>
          <w:rFonts w:ascii="Times New Roman" w:hAnsi="Times New Roman" w:eastAsia="Times New Roman" w:cs="Times New Roman"/>
          <w:color w:val="6A3E3E"/>
          <w:kern w:val="0"/>
          <w:lang w:val="en-US" w:eastAsia="en-US" w:bidi="te-IN"/>
        </w:rPr>
        <w:t>deptNames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TreeSet&lt;String&gt;();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record</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dis</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strike/>
          <w:color w:val="000000"/>
          <w:kern w:val="0"/>
          <w:u w:val="single"/>
          <w:lang w:val="en-US" w:eastAsia="en-US" w:bidi="te-IN"/>
        </w:rPr>
        <w:t>readLine</w:t>
      </w:r>
      <w:r>
        <w:rPr>
          <w:rFonts w:ascii="Times New Roman" w:hAnsi="Times New Roman" w:eastAsia="Times New Roman" w:cs="Times New Roman"/>
          <w:color w:val="000000"/>
          <w:kern w:val="0"/>
          <w:u w:val="single"/>
          <w:lang w:val="en-US" w:eastAsia="en-US" w:bidi="te-IN"/>
        </w:rPr>
        <w:t>()</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while</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record</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null</w:t>
      </w:r>
      <w:r>
        <w:rPr>
          <w:rFonts w:ascii="Times New Roman" w:hAnsi="Times New Roman" w:eastAsia="Times New Roman" w:cs="Times New Roman"/>
          <w:color w:val="000000"/>
          <w:kern w:val="0"/>
          <w:lang w:val="en-US" w:eastAsia="en-US" w:bidi="te-IN"/>
        </w:rPr>
        <w:t xml:space="preserve"> &amp;&amp; !</w:t>
      </w:r>
      <w:r>
        <w:rPr>
          <w:rFonts w:ascii="Times New Roman" w:hAnsi="Times New Roman" w:eastAsia="Times New Roman" w:cs="Times New Roman"/>
          <w:color w:val="6A3E3E"/>
          <w:kern w:val="0"/>
          <w:lang w:val="en-US" w:eastAsia="en-US" w:bidi="te-IN"/>
        </w:rPr>
        <w:t>record</w:t>
      </w:r>
      <w:r>
        <w:rPr>
          <w:rFonts w:ascii="Times New Roman" w:hAnsi="Times New Roman" w:eastAsia="Times New Roman" w:cs="Times New Roman"/>
          <w:color w:val="000000"/>
          <w:kern w:val="0"/>
          <w:lang w:val="en-US" w:eastAsia="en-US" w:bidi="te-IN"/>
        </w:rPr>
        <w:t>.isEmpty())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 </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record</w:t>
      </w:r>
      <w:r>
        <w:rPr>
          <w:rFonts w:ascii="Times New Roman" w:hAnsi="Times New Roman" w:eastAsia="Times New Roman" w:cs="Times New Roman"/>
          <w:color w:val="000000"/>
          <w:kern w:val="0"/>
          <w:lang w:val="en-US" w:eastAsia="en-US" w:bidi="te-IN"/>
        </w:rPr>
        <w:t>.split(</w:t>
      </w:r>
      <w:r>
        <w:rPr>
          <w:rFonts w:ascii="Times New Roman" w:hAnsi="Times New Roman" w:eastAsia="Times New Roman" w:cs="Times New Roman"/>
          <w:color w:val="2A00FF"/>
          <w:kern w:val="0"/>
          <w:lang w:val="en-US" w:eastAsia="en-US" w:bidi="te-IN"/>
        </w:rPr>
        <w:t>":"</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deptNames</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record</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dis</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strike/>
          <w:color w:val="000000"/>
          <w:kern w:val="0"/>
          <w:u w:val="single"/>
          <w:lang w:val="en-US" w:eastAsia="en-US" w:bidi="te-IN"/>
        </w:rPr>
        <w:t>readLine</w:t>
      </w:r>
      <w:r>
        <w:rPr>
          <w:rFonts w:ascii="Times New Roman" w:hAnsi="Times New Roman" w:eastAsia="Times New Roman" w:cs="Times New Roman"/>
          <w:color w:val="000000"/>
          <w:kern w:val="0"/>
          <w:u w:val="single"/>
          <w:lang w:val="en-US" w:eastAsia="en-US" w:bidi="te-IN"/>
        </w:rPr>
        <w:t>()</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dis</w:t>
      </w:r>
      <w:r>
        <w:rPr>
          <w:rFonts w:ascii="Times New Roman" w:hAnsi="Times New Roman" w:eastAsia="Times New Roman" w:cs="Times New Roman"/>
          <w:color w:val="000000"/>
          <w:kern w:val="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fis</w:t>
      </w:r>
      <w:r>
        <w:rPr>
          <w:rFonts w:ascii="Times New Roman" w:hAnsi="Times New Roman" w:eastAsia="Times New Roman" w:cs="Times New Roman"/>
          <w:color w:val="000000"/>
          <w:kern w:val="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Iterator&lt;String&gt; </w:t>
      </w:r>
      <w:r>
        <w:rPr>
          <w:rFonts w:ascii="Times New Roman" w:hAnsi="Times New Roman" w:eastAsia="Times New Roman" w:cs="Times New Roman"/>
          <w:color w:val="6A3E3E"/>
          <w:kern w:val="0"/>
          <w:lang w:val="en-US" w:eastAsia="en-US" w:bidi="te-IN"/>
        </w:rPr>
        <w:t>iterator</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deptNames</w:t>
      </w:r>
      <w:r>
        <w:rPr>
          <w:rFonts w:ascii="Times New Roman" w:hAnsi="Times New Roman" w:eastAsia="Times New Roman" w:cs="Times New Roman"/>
          <w:color w:val="000000"/>
          <w:kern w:val="0"/>
          <w:lang w:val="en-US" w:eastAsia="en-US" w:bidi="te-IN"/>
        </w:rPr>
        <w:t>.iterator();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while</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iterator</w:t>
      </w:r>
      <w:r>
        <w:rPr>
          <w:rFonts w:ascii="Times New Roman" w:hAnsi="Times New Roman" w:eastAsia="Times New Roman" w:cs="Times New Roman"/>
          <w:color w:val="000000"/>
          <w:kern w:val="0"/>
          <w:lang w:val="en-US" w:eastAsia="en-US" w:bidi="te-IN"/>
        </w:rPr>
        <w:t>.hasNext())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deptName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iterator</w:t>
      </w:r>
      <w:r>
        <w:rPr>
          <w:rFonts w:ascii="Times New Roman" w:hAnsi="Times New Roman" w:eastAsia="Times New Roman" w:cs="Times New Roman"/>
          <w:color w:val="000000"/>
          <w:kern w:val="0"/>
          <w:lang w:val="en-US" w:eastAsia="en-US" w:bidi="te-IN"/>
        </w:rPr>
        <w:t>.next();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System.</w:t>
      </w:r>
      <w:r>
        <w:rPr>
          <w:rFonts w:ascii="Times New Roman" w:hAnsi="Times New Roman" w:eastAsia="Times New Roman" w:cs="Times New Roman"/>
          <w:b/>
          <w:bCs/>
          <w:i/>
          <w:iCs/>
          <w:color w:val="0000C0"/>
          <w:kern w:val="0"/>
          <w:lang w:val="en-US" w:eastAsia="en-US" w:bidi="te-IN"/>
        </w:rPr>
        <w:t>out</w:t>
      </w:r>
      <w:r>
        <w:rPr>
          <w:rFonts w:ascii="Times New Roman" w:hAnsi="Times New Roman" w:eastAsia="Times New Roman" w:cs="Times New Roman"/>
          <w:color w:val="000000"/>
          <w:kern w:val="0"/>
          <w:lang w:val="en-US" w:eastAsia="en-US" w:bidi="te-IN"/>
        </w:rPr>
        <w:t>.println(</w:t>
      </w:r>
      <w:r>
        <w:rPr>
          <w:rFonts w:ascii="Times New Roman" w:hAnsi="Times New Roman" w:eastAsia="Times New Roman" w:cs="Times New Roman"/>
          <w:color w:val="6A3E3E"/>
          <w:kern w:val="0"/>
          <w:lang w:val="en-US" w:eastAsia="en-US" w:bidi="te-IN"/>
        </w:rPr>
        <w:t>deptName</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catch</w:t>
      </w:r>
      <w:r>
        <w:rPr>
          <w:rFonts w:ascii="Times New Roman" w:hAnsi="Times New Roman" w:eastAsia="Times New Roman" w:cs="Times New Roman"/>
          <w:color w:val="000000"/>
          <w:kern w:val="0"/>
          <w:lang w:val="en-US" w:eastAsia="en-US" w:bidi="te-IN"/>
        </w:rPr>
        <w:t xml:space="preserve"> (Exception </w:t>
      </w:r>
      <w:r>
        <w:rPr>
          <w:rFonts w:ascii="Times New Roman" w:hAnsi="Times New Roman" w:eastAsia="Times New Roman" w:cs="Times New Roman"/>
          <w:color w:val="6A3E3E"/>
          <w:kern w:val="0"/>
          <w:lang w:val="en-US" w:eastAsia="en-US" w:bidi="te-IN"/>
        </w:rPr>
        <w:t>e</w:t>
      </w:r>
      <w:r>
        <w:rPr>
          <w:rFonts w:ascii="Times New Roman" w:hAnsi="Times New Roman" w:eastAsia="Times New Roman" w:cs="Times New Roman"/>
          <w:color w:val="000000"/>
          <w:kern w:val="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w:t>
      </w:r>
      <w:r>
        <w:rPr>
          <w:rFonts w:ascii="Times New Roman" w:hAnsi="Times New Roman" w:eastAsia="Times New Roman" w:cs="Times New Roman"/>
          <w:color w:val="000000"/>
          <w:kern w:val="0"/>
          <w:lang w:val="en-US" w:eastAsia="en-US" w:bidi="te-IN"/>
        </w:rPr>
        <w:t>.printStackTrace();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finally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if</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dis</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b/>
          <w:bCs/>
          <w:color w:val="7F0055"/>
          <w:kern w:val="0"/>
          <w:lang w:val="en-US" w:eastAsia="en-US" w:bidi="te-IN"/>
        </w:rPr>
        <w:t>null</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dis</w:t>
      </w:r>
      <w:r>
        <w:rPr>
          <w:rFonts w:ascii="Times New Roman" w:hAnsi="Times New Roman" w:eastAsia="Times New Roman" w:cs="Times New Roman"/>
          <w:color w:val="000000"/>
          <w:kern w:val="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if</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fis</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b/>
          <w:bCs/>
          <w:color w:val="7F0055"/>
          <w:kern w:val="0"/>
          <w:lang w:val="en-US" w:eastAsia="en-US" w:bidi="te-IN"/>
        </w:rPr>
        <w:t>null</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fis</w:t>
      </w:r>
      <w:r>
        <w:rPr>
          <w:rFonts w:ascii="Times New Roman" w:hAnsi="Times New Roman" w:eastAsia="Times New Roman" w:cs="Times New Roman"/>
          <w:color w:val="000000"/>
          <w:kern w:val="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kern w:val="2"/>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Java   SequenceInputStream  Example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color w:val="000000"/>
        </w:rPr>
        <w:t>E</w:t>
      </w:r>
      <w:r>
        <w:rPr>
          <w:rFonts w:ascii="Times New Roman" w:hAnsi="Times New Roman" w:cs="Times New Roman"/>
          <w:b/>
          <w:bCs/>
        </w:rPr>
        <w:t>xample that reads the data from two files and writes screen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java.io.FileInputStream;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java.io.SequenceInputStream;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r>
        <w:rPr>
          <w:rFonts w:ascii="Times New Roman" w:hAnsi="Times New Roman" w:cs="Times New Roman"/>
          <w:b/>
          <w:color w:val="7F0055"/>
        </w:rPr>
        <w:t>throws</w:t>
      </w:r>
      <w:r>
        <w:rPr>
          <w:rFonts w:ascii="Times New Roman" w:hAnsi="Times New Roman" w:cs="Times New Roman"/>
          <w:color w:val="000000"/>
        </w:rPr>
        <w:t xml:space="preserve"> 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File </w:t>
      </w:r>
      <w:r>
        <w:rPr>
          <w:rFonts w:ascii="Times New Roman" w:hAnsi="Times New Roman" w:cs="Times New Roman"/>
          <w:color w:val="6A3E3E"/>
        </w:rPr>
        <w:t>file1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w:t>
      </w:r>
      <w:r>
        <w:rPr>
          <w:rFonts w:ascii="Times New Roman" w:hAnsi="Times New Roman" w:cs="Times New Roman"/>
          <w:color w:val="2A00FF"/>
        </w:rPr>
        <w:t>"D:\\testin1.txt"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File </w:t>
      </w:r>
      <w:r>
        <w:rPr>
          <w:rFonts w:ascii="Times New Roman" w:hAnsi="Times New Roman" w:cs="Times New Roman"/>
          <w:color w:val="6A3E3E"/>
        </w:rPr>
        <w:t>file2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w:t>
      </w:r>
      <w:r>
        <w:rPr>
          <w:rFonts w:ascii="Times New Roman" w:hAnsi="Times New Roman" w:cs="Times New Roman"/>
          <w:color w:val="2A00FF"/>
        </w:rPr>
        <w:t>"D:\\testin2.txt"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FileInputStream </w:t>
      </w:r>
      <w:r>
        <w:rPr>
          <w:rFonts w:ascii="Times New Roman" w:hAnsi="Times New Roman" w:cs="Times New Roman"/>
          <w:color w:val="6A3E3E"/>
        </w:rPr>
        <w:t>input1</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FileInputStream(</w:t>
      </w:r>
      <w:r>
        <w:rPr>
          <w:rFonts w:ascii="Times New Roman" w:hAnsi="Times New Roman" w:cs="Times New Roman"/>
          <w:color w:val="6A3E3E"/>
        </w:rPr>
        <w:t>file1</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eastAsia="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FileInputStream </w:t>
      </w:r>
      <w:r>
        <w:rPr>
          <w:rFonts w:ascii="Times New Roman" w:hAnsi="Times New Roman" w:cs="Times New Roman"/>
          <w:color w:val="6A3E3E"/>
        </w:rPr>
        <w:t>input2</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FileInputStream(</w:t>
      </w:r>
      <w:r>
        <w:rPr>
          <w:rFonts w:ascii="Times New Roman" w:hAnsi="Times New Roman" w:cs="Times New Roman"/>
          <w:color w:val="6A3E3E"/>
        </w:rPr>
        <w:t>file2</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SequenceInputStream  </w:t>
      </w:r>
      <w:r>
        <w:rPr>
          <w:rFonts w:ascii="Times New Roman" w:hAnsi="Times New Roman" w:cs="Times New Roman"/>
          <w:color w:val="6A3E3E"/>
        </w:rPr>
        <w:t xml:space="preserve">inst  </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SequenceInputStream(</w:t>
      </w:r>
      <w:r>
        <w:rPr>
          <w:rFonts w:ascii="Times New Roman" w:hAnsi="Times New Roman" w:cs="Times New Roman"/>
          <w:color w:val="6A3E3E"/>
        </w:rPr>
        <w:t>input1</w:t>
      </w:r>
      <w:r>
        <w:rPr>
          <w:rFonts w:ascii="Times New Roman" w:hAnsi="Times New Roman" w:cs="Times New Roman"/>
          <w:color w:val="000000"/>
        </w:rPr>
        <w:t xml:space="preserve">, </w:t>
      </w:r>
      <w:r>
        <w:rPr>
          <w:rFonts w:ascii="Times New Roman" w:hAnsi="Times New Roman" w:cs="Times New Roman"/>
          <w:color w:val="6A3E3E"/>
        </w:rPr>
        <w:t>input2</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ch</w:t>
      </w:r>
      <w:r>
        <w:rPr>
          <w:rFonts w:ascii="Times New Roman" w:hAnsi="Times New Roman" w:cs="Times New Roman"/>
          <w:color w:val="000000"/>
        </w:rPr>
        <w:t>=(</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inst</w:t>
      </w:r>
      <w:r>
        <w:rPr>
          <w:rFonts w:ascii="Times New Roman" w:hAnsi="Times New Roman" w:cs="Times New Roman"/>
          <w:color w:val="000000"/>
        </w:rPr>
        <w:t>.read();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ch</w:t>
      </w:r>
      <w:r>
        <w:rPr>
          <w:rFonts w:ascii="Times New Roman" w:hAnsi="Times New Roman" w:cs="Times New Roman"/>
          <w:color w:val="000000"/>
        </w:rPr>
        <w:t>!=(</w:t>
      </w:r>
      <w:r>
        <w:rPr>
          <w:rFonts w:ascii="Times New Roman" w:hAnsi="Times New Roman" w:cs="Times New Roman"/>
          <w:b/>
          <w:color w:val="7F0055"/>
        </w:rPr>
        <w:t>char</w:t>
      </w:r>
      <w:r>
        <w:rPr>
          <w:rFonts w:ascii="Times New Roman" w:hAnsi="Times New Roman" w:cs="Times New Roman"/>
          <w:color w:val="000000"/>
        </w:rPr>
        <w:t>)-1)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6A3E3E"/>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w:t>
      </w:r>
      <w:r>
        <w:rPr>
          <w:rFonts w:ascii="Times New Roman" w:hAnsi="Times New Roman" w:cs="Times New Roman"/>
          <w:color w:val="6A3E3E"/>
        </w:rPr>
        <w:t>ch</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6A3E3E"/>
        </w:rPr>
        <w:tab/>
      </w:r>
      <w:r>
        <w:rPr>
          <w:rFonts w:ascii="Times New Roman" w:hAnsi="Times New Roman" w:cs="Times New Roman"/>
          <w:color w:val="6A3E3E"/>
        </w:rPr>
        <w:tab/>
      </w:r>
      <w:r>
        <w:rPr>
          <w:rFonts w:ascii="Times New Roman" w:hAnsi="Times New Roman" w:cs="Times New Roman"/>
          <w:color w:val="6A3E3E"/>
        </w:rPr>
        <w:tab/>
      </w:r>
      <w:r>
        <w:rPr>
          <w:rFonts w:ascii="Times New Roman" w:hAnsi="Times New Roman" w:cs="Times New Roman"/>
          <w:color w:val="6A3E3E"/>
        </w:rPr>
        <w:t xml:space="preserve"> ch</w:t>
      </w:r>
      <w:r>
        <w:rPr>
          <w:rFonts w:ascii="Times New Roman" w:hAnsi="Times New Roman" w:cs="Times New Roman"/>
          <w:color w:val="000000"/>
        </w:rPr>
        <w:t>=(</w:t>
      </w:r>
      <w:r>
        <w:rPr>
          <w:rFonts w:ascii="Times New Roman" w:hAnsi="Times New Roman" w:cs="Times New Roman"/>
          <w:b/>
          <w:color w:val="7F0055"/>
        </w:rPr>
        <w:t>char</w:t>
      </w:r>
      <w:r>
        <w:rPr>
          <w:rFonts w:ascii="Times New Roman" w:hAnsi="Times New Roman" w:cs="Times New Roman"/>
          <w:color w:val="000000"/>
        </w:rPr>
        <w:t>)</w:t>
      </w:r>
      <w:r>
        <w:rPr>
          <w:rFonts w:ascii="Times New Roman" w:hAnsi="Times New Roman" w:cs="Times New Roman"/>
          <w:color w:val="6A3E3E"/>
        </w:rPr>
        <w:t>inst</w:t>
      </w:r>
      <w:r>
        <w:rPr>
          <w:rFonts w:ascii="Times New Roman" w:hAnsi="Times New Roman" w:cs="Times New Roman"/>
          <w:color w:val="000000"/>
        </w:rPr>
        <w:t xml:space="preserve">.read();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inst</w:t>
      </w:r>
      <w:r>
        <w:rPr>
          <w:rFonts w:ascii="Times New Roman" w:hAnsi="Times New Roman" w:cs="Times New Roman"/>
          <w:color w:val="000000"/>
        </w:rPr>
        <w:t xml:space="preserve">.close();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input1</w:t>
      </w:r>
      <w:r>
        <w:rPr>
          <w:rFonts w:ascii="Times New Roman" w:hAnsi="Times New Roman" w:cs="Times New Roman"/>
          <w:color w:val="000000"/>
        </w:rPr>
        <w:t xml:space="preserve">.close();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input2</w:t>
      </w:r>
      <w:r>
        <w:rPr>
          <w:rFonts w:ascii="Times New Roman" w:hAnsi="Times New Roman" w:cs="Times New Roman"/>
          <w:color w:val="000000"/>
        </w:rPr>
        <w:t xml:space="preserve">.close(); </w:t>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color w:val="000000"/>
        </w:rPr>
        <w:t>E</w:t>
      </w:r>
      <w:r>
        <w:rPr>
          <w:rFonts w:ascii="Times New Roman" w:hAnsi="Times New Roman" w:cs="Times New Roman"/>
          <w:b/>
          <w:bCs/>
        </w:rPr>
        <w:t>xample that reads the data from two files and writes into another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java.io.FileInputStream;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java.io.FileOutputStream;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java.io.SequenceInputStream;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r>
        <w:rPr>
          <w:rFonts w:ascii="Times New Roman" w:hAnsi="Times New Roman" w:cs="Times New Roman"/>
          <w:b/>
          <w:color w:val="7F0055"/>
        </w:rPr>
        <w:t>throws</w:t>
      </w:r>
      <w:r>
        <w:rPr>
          <w:rFonts w:ascii="Times New Roman" w:hAnsi="Times New Roman" w:cs="Times New Roman"/>
          <w:color w:val="000000"/>
        </w:rPr>
        <w:t xml:space="preserve"> 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File </w:t>
      </w:r>
      <w:r>
        <w:rPr>
          <w:rFonts w:ascii="Times New Roman" w:hAnsi="Times New Roman" w:cs="Times New Roman"/>
          <w:color w:val="6A3E3E"/>
        </w:rPr>
        <w:t>file1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w:t>
      </w:r>
      <w:r>
        <w:rPr>
          <w:rFonts w:ascii="Times New Roman" w:hAnsi="Times New Roman" w:cs="Times New Roman"/>
          <w:color w:val="2A00FF"/>
        </w:rPr>
        <w:t>"D:\\testin1.txt"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File </w:t>
      </w:r>
      <w:r>
        <w:rPr>
          <w:rFonts w:ascii="Times New Roman" w:hAnsi="Times New Roman" w:cs="Times New Roman"/>
          <w:color w:val="6A3E3E"/>
        </w:rPr>
        <w:t>file2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w:t>
      </w:r>
      <w:r>
        <w:rPr>
          <w:rFonts w:ascii="Times New Roman" w:hAnsi="Times New Roman" w:cs="Times New Roman"/>
          <w:color w:val="2A00FF"/>
        </w:rPr>
        <w:t>"D:\\testin2.txt"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File </w:t>
      </w:r>
      <w:r>
        <w:rPr>
          <w:rFonts w:ascii="Times New Roman" w:hAnsi="Times New Roman" w:cs="Times New Roman"/>
          <w:color w:val="6A3E3E"/>
        </w:rPr>
        <w:t>file3</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w:t>
      </w:r>
      <w:r>
        <w:rPr>
          <w:rFonts w:ascii="Times New Roman" w:hAnsi="Times New Roman" w:cs="Times New Roman"/>
          <w:color w:val="2A00FF"/>
        </w:rPr>
        <w:t>"D:\\testout.txt"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FileInputStream </w:t>
      </w:r>
      <w:r>
        <w:rPr>
          <w:rFonts w:ascii="Times New Roman" w:hAnsi="Times New Roman" w:cs="Times New Roman"/>
          <w:color w:val="6A3E3E"/>
        </w:rPr>
        <w:t>input1</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FileInputStream(</w:t>
      </w:r>
      <w:r>
        <w:rPr>
          <w:rFonts w:ascii="Times New Roman" w:hAnsi="Times New Roman" w:cs="Times New Roman"/>
          <w:color w:val="6A3E3E"/>
        </w:rPr>
        <w:t>file1</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eastAsia="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FileInputStream </w:t>
      </w:r>
      <w:r>
        <w:rPr>
          <w:rFonts w:ascii="Times New Roman" w:hAnsi="Times New Roman" w:cs="Times New Roman"/>
          <w:color w:val="6A3E3E"/>
        </w:rPr>
        <w:t>input2</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FileInputStream(</w:t>
      </w:r>
      <w:r>
        <w:rPr>
          <w:rFonts w:ascii="Times New Roman" w:hAnsi="Times New Roman" w:cs="Times New Roman"/>
          <w:color w:val="6A3E3E"/>
        </w:rPr>
        <w:t>file2</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FileOutputStream </w:t>
      </w:r>
      <w:r>
        <w:rPr>
          <w:rFonts w:ascii="Times New Roman" w:hAnsi="Times New Roman" w:cs="Times New Roman"/>
          <w:color w:val="6A3E3E"/>
        </w:rPr>
        <w:t>output</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FileOutputStream(</w:t>
      </w:r>
      <w:r>
        <w:rPr>
          <w:rFonts w:ascii="Times New Roman" w:hAnsi="Times New Roman" w:cs="Times New Roman"/>
          <w:color w:val="6A3E3E"/>
        </w:rPr>
        <w:t>file3</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SequenceInputStream </w:t>
      </w:r>
      <w:r>
        <w:rPr>
          <w:rFonts w:ascii="Times New Roman" w:hAnsi="Times New Roman" w:cs="Times New Roman"/>
          <w:color w:val="6A3E3E"/>
        </w:rPr>
        <w:t>inst</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SequenceInputStream(</w:t>
      </w:r>
      <w:r>
        <w:rPr>
          <w:rFonts w:ascii="Times New Roman" w:hAnsi="Times New Roman" w:cs="Times New Roman"/>
          <w:color w:val="6A3E3E"/>
        </w:rPr>
        <w:t>input1</w:t>
      </w:r>
      <w:r>
        <w:rPr>
          <w:rFonts w:ascii="Times New Roman" w:hAnsi="Times New Roman" w:cs="Times New Roman"/>
          <w:color w:val="000000"/>
        </w:rPr>
        <w:t xml:space="preserve">, </w:t>
      </w:r>
      <w:r>
        <w:rPr>
          <w:rFonts w:ascii="Times New Roman" w:hAnsi="Times New Roman" w:cs="Times New Roman"/>
          <w:color w:val="6A3E3E"/>
        </w:rPr>
        <w:t>input2</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20"/>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20"/>
        <w:jc w:val="both"/>
        <w:rPr>
          <w:rFonts w:ascii="Times New Roman" w:hAnsi="Times New Roman" w:cs="Times New Roman"/>
          <w:color w:val="000000"/>
        </w:rPr>
      </w:pP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ch</w:t>
      </w:r>
      <w:r>
        <w:rPr>
          <w:rFonts w:ascii="Times New Roman" w:hAnsi="Times New Roman" w:cs="Times New Roman"/>
          <w:color w:val="000000"/>
        </w:rPr>
        <w:t>=(</w:t>
      </w:r>
      <w:r>
        <w:rPr>
          <w:rFonts w:ascii="Times New Roman" w:hAnsi="Times New Roman" w:cs="Times New Roman"/>
          <w:b/>
          <w:color w:val="7F0055"/>
        </w:rPr>
        <w:t>char</w:t>
      </w:r>
      <w:r>
        <w:rPr>
          <w:rFonts w:ascii="Times New Roman" w:hAnsi="Times New Roman" w:cs="Times New Roman"/>
          <w:color w:val="000000"/>
        </w:rPr>
        <w:t>)</w:t>
      </w:r>
      <w:r>
        <w:rPr>
          <w:rFonts w:ascii="Times New Roman" w:hAnsi="Times New Roman" w:cs="Times New Roman"/>
          <w:color w:val="6A3E3E"/>
        </w:rPr>
        <w:t>inst</w:t>
      </w:r>
      <w:r>
        <w:rPr>
          <w:rFonts w:ascii="Times New Roman" w:hAnsi="Times New Roman" w:cs="Times New Roman"/>
          <w:color w:val="000000"/>
        </w:rPr>
        <w:t>.read();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ch</w:t>
      </w:r>
      <w:r>
        <w:rPr>
          <w:rFonts w:ascii="Times New Roman" w:hAnsi="Times New Roman" w:cs="Times New Roman"/>
          <w:color w:val="000000"/>
        </w:rPr>
        <w:t>!=(</w:t>
      </w:r>
      <w:r>
        <w:rPr>
          <w:rFonts w:ascii="Times New Roman" w:hAnsi="Times New Roman" w:cs="Times New Roman"/>
          <w:b/>
          <w:color w:val="7F0055"/>
        </w:rPr>
        <w:t>char</w:t>
      </w:r>
      <w:r>
        <w:rPr>
          <w:rFonts w:ascii="Times New Roman" w:hAnsi="Times New Roman" w:cs="Times New Roman"/>
          <w:color w:val="000000"/>
        </w:rPr>
        <w:t>)-1)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output</w:t>
      </w:r>
      <w:r>
        <w:rPr>
          <w:rFonts w:ascii="Times New Roman" w:hAnsi="Times New Roman" w:cs="Times New Roman"/>
          <w:color w:val="000000"/>
        </w:rPr>
        <w:t>.write(</w:t>
      </w:r>
      <w:r>
        <w:rPr>
          <w:rFonts w:ascii="Times New Roman" w:hAnsi="Times New Roman" w:cs="Times New Roman"/>
          <w:color w:val="6A3E3E"/>
        </w:rPr>
        <w:t>ch</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ch</w:t>
      </w:r>
      <w:r>
        <w:rPr>
          <w:rFonts w:ascii="Times New Roman" w:hAnsi="Times New Roman" w:cs="Times New Roman"/>
          <w:color w:val="000000"/>
        </w:rPr>
        <w:t>=(</w:t>
      </w:r>
      <w:r>
        <w:rPr>
          <w:rFonts w:ascii="Times New Roman" w:hAnsi="Times New Roman" w:cs="Times New Roman"/>
          <w:b/>
          <w:color w:val="7F0055"/>
        </w:rPr>
        <w:t>char</w:t>
      </w:r>
      <w:r>
        <w:rPr>
          <w:rFonts w:ascii="Times New Roman" w:hAnsi="Times New Roman" w:cs="Times New Roman"/>
          <w:color w:val="000000"/>
        </w:rPr>
        <w:t>)</w:t>
      </w:r>
      <w:r>
        <w:rPr>
          <w:rFonts w:ascii="Times New Roman" w:hAnsi="Times New Roman" w:cs="Times New Roman"/>
          <w:color w:val="6A3E3E"/>
        </w:rPr>
        <w:t>inst</w:t>
      </w:r>
      <w:r>
        <w:rPr>
          <w:rFonts w:ascii="Times New Roman" w:hAnsi="Times New Roman" w:cs="Times New Roman"/>
          <w:color w:val="000000"/>
        </w:rPr>
        <w:t>.read();</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inst</w:t>
      </w:r>
      <w:r>
        <w:rPr>
          <w:rFonts w:ascii="Times New Roman" w:hAnsi="Times New Roman" w:cs="Times New Roman"/>
          <w:color w:val="000000"/>
        </w:rPr>
        <w:t xml:space="preserve">.close();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input1</w:t>
      </w:r>
      <w:r>
        <w:rPr>
          <w:rFonts w:ascii="Times New Roman" w:hAnsi="Times New Roman" w:cs="Times New Roman"/>
          <w:color w:val="000000"/>
        </w:rPr>
        <w:t xml:space="preserve">.close();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input2</w:t>
      </w:r>
      <w:r>
        <w:rPr>
          <w:rFonts w:ascii="Times New Roman" w:hAnsi="Times New Roman" w:cs="Times New Roman"/>
          <w:color w:val="000000"/>
        </w:rPr>
        <w:t>.close();</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output</w:t>
      </w:r>
      <w:r>
        <w:rPr>
          <w:rFonts w:ascii="Times New Roman" w:hAnsi="Times New Roman" w:cs="Times New Roman"/>
          <w:color w:val="000000"/>
        </w:rPr>
        <w:t>.close();</w:t>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Java Console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The Java Console class is be used to get input from console. It provides methods to read texts and passwords.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If you read password using Console class, it will not be displayed to the user.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The java.io.Console class is attached with system console internally. The Console class is introduced since 1.5.</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Let's see a simple example to read text from console.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public final class Console extends Object implements Flushable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lang w:val="en-US" w:eastAsia="en-US" w:bidi="ar-SA"/>
        </w:rPr>
        <w:drawing>
          <wp:anchor distT="0" distB="0" distL="114935" distR="114935" simplePos="0" relativeHeight="251663360" behindDoc="0" locked="0" layoutInCell="1" allowOverlap="1">
            <wp:simplePos x="0" y="0"/>
            <wp:positionH relativeFrom="column">
              <wp:align>center</wp:align>
            </wp:positionH>
            <wp:positionV relativeFrom="paragraph">
              <wp:posOffset>0</wp:posOffset>
            </wp:positionV>
            <wp:extent cx="6476365" cy="3798570"/>
            <wp:effectExtent l="19050" t="0" r="63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7"/>
                    <a:srcRect/>
                    <a:stretch>
                      <a:fillRect/>
                    </a:stretch>
                  </pic:blipFill>
                  <pic:spPr>
                    <a:xfrm>
                      <a:off x="0" y="0"/>
                      <a:ext cx="6476365" cy="3798570"/>
                    </a:xfrm>
                    <a:prstGeom prst="rect">
                      <a:avLst/>
                    </a:prstGeom>
                    <a:solidFill>
                      <a:srgbClr val="FFFFFF"/>
                    </a:solidFill>
                  </pic:spPr>
                </pic:pic>
              </a:graphicData>
            </a:graphic>
          </wp:anchor>
        </w:drawing>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To read data from console: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java.io.Console;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ConsoleTest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Console </w:t>
      </w:r>
      <w:r>
        <w:rPr>
          <w:rFonts w:ascii="Times New Roman" w:hAnsi="Times New Roman" w:cs="Times New Roman"/>
          <w:color w:val="6A3E3E"/>
        </w:rPr>
        <w:t>c</w:t>
      </w:r>
      <w:r>
        <w:rPr>
          <w:rFonts w:ascii="Times New Roman" w:hAnsi="Times New Roman" w:cs="Times New Roman"/>
          <w:color w:val="000000"/>
        </w:rPr>
        <w:t xml:space="preserve"> = System.</w:t>
      </w:r>
      <w:r>
        <w:rPr>
          <w:rFonts w:ascii="Times New Roman" w:hAnsi="Times New Roman" w:cs="Times New Roman"/>
          <w:i/>
          <w:color w:val="000000"/>
        </w:rPr>
        <w:t>console</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"Enter your name: "</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name</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 xml:space="preserve">.readLine();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"Welcome "</w:t>
      </w:r>
      <w:r>
        <w:rPr>
          <w:rFonts w:ascii="Times New Roman" w:hAnsi="Times New Roman" w:cs="Times New Roman"/>
          <w:color w:val="000000"/>
        </w:rPr>
        <w:t>+</w:t>
      </w:r>
      <w:r>
        <w:rPr>
          <w:rFonts w:ascii="Times New Roman" w:hAnsi="Times New Roman" w:cs="Times New Roman"/>
          <w:color w:val="6A3E3E"/>
        </w:rPr>
        <w:t>name</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eastAsia="Times New Roman" w:cs="Times New Roman"/>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Password example: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java.io.Console;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ConsoleTest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Console </w:t>
      </w:r>
      <w:r>
        <w:rPr>
          <w:rFonts w:ascii="Times New Roman" w:hAnsi="Times New Roman" w:cs="Times New Roman"/>
          <w:color w:val="6A3E3E"/>
        </w:rPr>
        <w:t>c</w:t>
      </w:r>
      <w:r>
        <w:rPr>
          <w:rFonts w:ascii="Times New Roman" w:hAnsi="Times New Roman" w:cs="Times New Roman"/>
          <w:color w:val="000000"/>
        </w:rPr>
        <w:t xml:space="preserve"> = System.</w:t>
      </w:r>
      <w:r>
        <w:rPr>
          <w:rFonts w:ascii="Times New Roman" w:hAnsi="Times New Roman" w:cs="Times New Roman"/>
          <w:i/>
          <w:color w:val="000000"/>
        </w:rPr>
        <w:t>console</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"Enter your name: "</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eastAsia="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 xml:space="preserve">name </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 xml:space="preserve">.readLine();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"Enter your passwd: "</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eastAsia="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char</w:t>
      </w:r>
      <w:r>
        <w:rPr>
          <w:rFonts w:ascii="Times New Roman" w:hAnsi="Times New Roman" w:cs="Times New Roman"/>
          <w:color w:val="000000"/>
        </w:rPr>
        <w:t xml:space="preserve"> [] </w:t>
      </w:r>
      <w:r>
        <w:rPr>
          <w:rFonts w:ascii="Times New Roman" w:hAnsi="Times New Roman" w:cs="Times New Roman"/>
          <w:color w:val="6A3E3E"/>
        </w:rPr>
        <w:t xml:space="preserve">ch </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.readPassword();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 xml:space="preserve">pass </w:t>
      </w:r>
      <w:r>
        <w:rPr>
          <w:rFonts w:ascii="Times New Roman" w:hAnsi="Times New Roman" w:cs="Times New Roman"/>
          <w:color w:val="000000"/>
        </w:rPr>
        <w:t>= String.</w:t>
      </w:r>
      <w:r>
        <w:rPr>
          <w:rFonts w:ascii="Times New Roman" w:hAnsi="Times New Roman" w:cs="Times New Roman"/>
          <w:i/>
          <w:color w:val="000000"/>
        </w:rPr>
        <w:t>valueOf</w:t>
      </w:r>
      <w:r>
        <w:rPr>
          <w:rFonts w:ascii="Times New Roman" w:hAnsi="Times New Roman" w:cs="Times New Roman"/>
          <w:color w:val="000000"/>
        </w:rPr>
        <w:t>(</w:t>
      </w:r>
      <w:r>
        <w:rPr>
          <w:rFonts w:ascii="Times New Roman" w:hAnsi="Times New Roman" w:cs="Times New Roman"/>
          <w:color w:val="6A3E3E"/>
        </w:rPr>
        <w:t>ch</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name</w:t>
      </w:r>
      <w:r>
        <w:rPr>
          <w:rFonts w:ascii="Times New Roman" w:hAnsi="Times New Roman" w:cs="Times New Roman"/>
          <w:color w:val="000000"/>
        </w:rPr>
        <w:t>.equals(</w:t>
      </w:r>
      <w:r>
        <w:rPr>
          <w:rFonts w:ascii="Times New Roman" w:hAnsi="Times New Roman" w:cs="Times New Roman"/>
          <w:color w:val="2A00FF"/>
        </w:rPr>
        <w:t>"mnrao"</w:t>
      </w:r>
      <w:r>
        <w:rPr>
          <w:rFonts w:ascii="Times New Roman" w:hAnsi="Times New Roman" w:cs="Times New Roman"/>
          <w:color w:val="000000"/>
        </w:rPr>
        <w:t xml:space="preserve">) &amp;&amp; </w:t>
      </w:r>
      <w:r>
        <w:rPr>
          <w:rFonts w:ascii="Times New Roman" w:hAnsi="Times New Roman" w:cs="Times New Roman"/>
          <w:color w:val="6A3E3E"/>
        </w:rPr>
        <w:t>pass</w:t>
      </w:r>
      <w:r>
        <w:rPr>
          <w:rFonts w:ascii="Times New Roman" w:hAnsi="Times New Roman" w:cs="Times New Roman"/>
          <w:color w:val="000000"/>
        </w:rPr>
        <w:t>.equals(</w:t>
      </w:r>
      <w:r>
        <w:rPr>
          <w:rFonts w:ascii="Times New Roman" w:hAnsi="Times New Roman" w:cs="Times New Roman"/>
          <w:color w:val="2A00FF"/>
        </w:rPr>
        <w:t>"java"</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"Valid User"</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"Invalid user"</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 xml:space="preserve">Character Streams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lang w:val="en-US" w:eastAsia="en-US" w:bidi="ar-SA"/>
        </w:rPr>
        <w:drawing>
          <wp:anchor distT="0" distB="0" distL="114935" distR="114935" simplePos="0" relativeHeight="251662336" behindDoc="0" locked="0" layoutInCell="1" allowOverlap="1">
            <wp:simplePos x="0" y="0"/>
            <wp:positionH relativeFrom="column">
              <wp:align>center</wp:align>
            </wp:positionH>
            <wp:positionV relativeFrom="paragraph">
              <wp:posOffset>0</wp:posOffset>
            </wp:positionV>
            <wp:extent cx="6209665" cy="3685540"/>
            <wp:effectExtent l="19050" t="0" r="63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8"/>
                    <a:srcRect/>
                    <a:stretch>
                      <a:fillRect/>
                    </a:stretch>
                  </pic:blipFill>
                  <pic:spPr>
                    <a:xfrm>
                      <a:off x="0" y="0"/>
                      <a:ext cx="6209665" cy="3685540"/>
                    </a:xfrm>
                    <a:prstGeom prst="rect">
                      <a:avLst/>
                    </a:prstGeom>
                    <a:solidFill>
                      <a:srgbClr val="FFFFFF"/>
                    </a:solidFill>
                  </pic:spPr>
                </pic:pic>
              </a:graphicData>
            </a:graphic>
          </wp:anchor>
        </w:drawing>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FileReader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java.io.FileReader;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r>
        <w:rPr>
          <w:rFonts w:ascii="Times New Roman" w:hAnsi="Times New Roman" w:cs="Times New Roman"/>
          <w:b/>
          <w:color w:val="7F0055"/>
        </w:rPr>
        <w:t>throws</w:t>
      </w:r>
      <w:r>
        <w:rPr>
          <w:rFonts w:ascii="Times New Roman" w:hAnsi="Times New Roman" w:cs="Times New Roman"/>
          <w:color w:val="000000"/>
        </w:rPr>
        <w:t xml:space="preserve"> IOException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FileReader   </w:t>
      </w:r>
      <w:r>
        <w:rPr>
          <w:rFonts w:ascii="Times New Roman" w:hAnsi="Times New Roman" w:cs="Times New Roman"/>
          <w:color w:val="6A3E3E"/>
        </w:rPr>
        <w:t>fr</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FileReader(</w:t>
      </w:r>
      <w:r>
        <w:rPr>
          <w:rFonts w:ascii="Times New Roman" w:hAnsi="Times New Roman" w:cs="Times New Roman"/>
          <w:color w:val="2A00FF"/>
        </w:rPr>
        <w:t>"/home/demo/files/file1"</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ch</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fr</w:t>
      </w:r>
      <w:r>
        <w:rPr>
          <w:rFonts w:ascii="Times New Roman" w:hAnsi="Times New Roman" w:cs="Times New Roman"/>
          <w:color w:val="000000"/>
        </w:rPr>
        <w:t>.read();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ch</w:t>
      </w:r>
      <w:r>
        <w:rPr>
          <w:rFonts w:ascii="Times New Roman" w:hAnsi="Times New Roman" w:cs="Times New Roman"/>
          <w:color w:val="000000"/>
        </w:rPr>
        <w:t>!=(</w:t>
      </w:r>
      <w:r>
        <w:rPr>
          <w:rFonts w:ascii="Times New Roman" w:hAnsi="Times New Roman" w:cs="Times New Roman"/>
          <w:b/>
          <w:color w:val="7F0055"/>
        </w:rPr>
        <w:t>char</w:t>
      </w:r>
      <w:r>
        <w:rPr>
          <w:rFonts w:ascii="Times New Roman" w:hAnsi="Times New Roman" w:cs="Times New Roman"/>
          <w:color w:val="000000"/>
        </w:rPr>
        <w:t>)-1)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w:t>
      </w:r>
      <w:r>
        <w:rPr>
          <w:rFonts w:ascii="Times New Roman" w:hAnsi="Times New Roman" w:cs="Times New Roman"/>
          <w:color w:val="6A3E3E"/>
        </w:rPr>
        <w:t>ch</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ch</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fr</w:t>
      </w:r>
      <w:r>
        <w:rPr>
          <w:rFonts w:ascii="Times New Roman" w:hAnsi="Times New Roman" w:cs="Times New Roman"/>
          <w:color w:val="000000"/>
        </w:rPr>
        <w:t>.read();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fr</w:t>
      </w:r>
      <w:r>
        <w:rPr>
          <w:rFonts w:ascii="Times New Roman" w:hAnsi="Times New Roman" w:cs="Times New Roman"/>
          <w:color w:val="000000"/>
        </w:rPr>
        <w:t>.close();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FileWriter Example: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color w:val="7F0055"/>
        </w:rPr>
        <w:t>import</w:t>
      </w:r>
      <w:r>
        <w:rPr>
          <w:rFonts w:ascii="Times New Roman" w:hAnsi="Times New Roman" w:cs="Times New Roman"/>
          <w:b/>
          <w:bCs/>
          <w:color w:val="000000"/>
        </w:rPr>
        <w:t xml:space="preserve"> java.io.FileWriter;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try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FileWriter </w:t>
      </w:r>
      <w:r>
        <w:rPr>
          <w:rFonts w:ascii="Times New Roman" w:hAnsi="Times New Roman" w:cs="Times New Roman"/>
          <w:color w:val="6A3E3E"/>
        </w:rPr>
        <w:t>fw</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FileWriter(</w:t>
      </w:r>
      <w:r>
        <w:rPr>
          <w:rFonts w:ascii="Times New Roman" w:hAnsi="Times New Roman" w:cs="Times New Roman"/>
          <w:color w:val="2A00FF"/>
        </w:rPr>
        <w:t>"D:/testout.txt"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fw</w:t>
      </w:r>
      <w:r>
        <w:rPr>
          <w:rFonts w:ascii="Times New Roman" w:hAnsi="Times New Roman" w:cs="Times New Roman"/>
          <w:color w:val="000000"/>
        </w:rPr>
        <w:t>.write(</w:t>
      </w:r>
      <w:r>
        <w:rPr>
          <w:rFonts w:ascii="Times New Roman" w:hAnsi="Times New Roman" w:cs="Times New Roman"/>
          <w:color w:val="2A00FF"/>
        </w:rPr>
        <w:t>"Welcome to NR IT Solutions"</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fw</w:t>
      </w:r>
      <w:r>
        <w:rPr>
          <w:rFonts w:ascii="Times New Roman" w:hAnsi="Times New Roman" w:cs="Times New Roman"/>
          <w:color w:val="000000"/>
        </w:rPr>
        <w:t>.close();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(Exception </w:t>
      </w:r>
      <w:r>
        <w:rPr>
          <w:rFonts w:ascii="Times New Roman" w:hAnsi="Times New Roman" w:cs="Times New Roman"/>
          <w:color w:val="6A3E3E"/>
        </w:rPr>
        <w:t>e</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e</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"Success..."</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Java BufferedReader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java.io.BufferedReader;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java.io.FileReader;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java.io.IOException;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r>
        <w:rPr>
          <w:rFonts w:ascii="Times New Roman" w:hAnsi="Times New Roman" w:cs="Times New Roman"/>
          <w:b/>
          <w:color w:val="7F0055"/>
        </w:rPr>
        <w:t>throws</w:t>
      </w:r>
      <w:r>
        <w:rPr>
          <w:rFonts w:ascii="Times New Roman" w:hAnsi="Times New Roman" w:cs="Times New Roman"/>
          <w:color w:val="000000"/>
        </w:rPr>
        <w:t xml:space="preserve"> IOException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FileReader </w:t>
      </w:r>
      <w:r>
        <w:rPr>
          <w:rFonts w:ascii="Times New Roman" w:hAnsi="Times New Roman" w:cs="Times New Roman"/>
          <w:color w:val="6A3E3E"/>
        </w:rPr>
        <w:t>fr</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FileReader(</w:t>
      </w:r>
      <w:r>
        <w:rPr>
          <w:rFonts w:ascii="Times New Roman" w:hAnsi="Times New Roman" w:cs="Times New Roman"/>
          <w:color w:val="2A00FF"/>
        </w:rPr>
        <w:t>"/home/demo/files/file1"</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BufferedReader </w:t>
      </w:r>
      <w:r>
        <w:rPr>
          <w:rFonts w:ascii="Times New Roman" w:hAnsi="Times New Roman" w:cs="Times New Roman"/>
          <w:color w:val="6A3E3E"/>
        </w:rPr>
        <w:t>br</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BufferedReader( </w:t>
      </w:r>
      <w:r>
        <w:rPr>
          <w:rFonts w:ascii="Times New Roman" w:hAnsi="Times New Roman" w:cs="Times New Roman"/>
          <w:color w:val="6A3E3E"/>
        </w:rPr>
        <w:t xml:space="preserve">fr </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line</w:t>
      </w:r>
      <w:r>
        <w:rPr>
          <w:rFonts w:ascii="Times New Roman" w:hAnsi="Times New Roman" w:cs="Times New Roman"/>
          <w:color w:val="000000"/>
        </w:rPr>
        <w:t xml:space="preserve">  = </w:t>
      </w:r>
      <w:r>
        <w:rPr>
          <w:rFonts w:ascii="Times New Roman" w:hAnsi="Times New Roman" w:cs="Times New Roman"/>
          <w:color w:val="6A3E3E"/>
        </w:rPr>
        <w:t>br</w:t>
      </w:r>
      <w:r>
        <w:rPr>
          <w:rFonts w:ascii="Times New Roman" w:hAnsi="Times New Roman" w:cs="Times New Roman"/>
          <w:color w:val="000000"/>
        </w:rPr>
        <w:t>.readLine();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line</w:t>
      </w:r>
      <w:r>
        <w:rPr>
          <w:rFonts w:ascii="Times New Roman" w:hAnsi="Times New Roman" w:cs="Times New Roman"/>
          <w:color w:val="000000"/>
        </w:rPr>
        <w:t xml:space="preserve"> != </w:t>
      </w:r>
      <w:r>
        <w:rPr>
          <w:rFonts w:ascii="Times New Roman" w:hAnsi="Times New Roman" w:cs="Times New Roman"/>
          <w:b/>
          <w:color w:val="7F0055"/>
        </w:rPr>
        <w:t>null</w:t>
      </w:r>
      <w:r>
        <w:rPr>
          <w:rFonts w:ascii="Times New Roman" w:hAnsi="Times New Roman" w:cs="Times New Roman"/>
          <w:color w:val="000000"/>
        </w:rPr>
        <w:t xml:space="preserve"> &amp;&amp; !</w:t>
      </w:r>
      <w:r>
        <w:rPr>
          <w:rFonts w:ascii="Times New Roman" w:hAnsi="Times New Roman" w:cs="Times New Roman"/>
          <w:color w:val="6A3E3E"/>
        </w:rPr>
        <w:t>line</w:t>
      </w:r>
      <w:r>
        <w:rPr>
          <w:rFonts w:ascii="Times New Roman" w:hAnsi="Times New Roman" w:cs="Times New Roman"/>
          <w:color w:val="000000"/>
        </w:rPr>
        <w:t>.equals(</w:t>
      </w:r>
      <w:r>
        <w:rPr>
          <w:rFonts w:ascii="Times New Roman" w:hAnsi="Times New Roman" w:cs="Times New Roman"/>
          <w:color w:val="2A00FF"/>
        </w:rPr>
        <w:t>""</w:t>
      </w:r>
      <w:r>
        <w:rPr>
          <w:rFonts w:ascii="Times New Roman" w:hAnsi="Times New Roman" w:cs="Times New Roman"/>
          <w:color w:val="000000"/>
        </w:rPr>
        <w:t>)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line</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line</w:t>
      </w:r>
      <w:r>
        <w:rPr>
          <w:rFonts w:ascii="Times New Roman" w:hAnsi="Times New Roman" w:cs="Times New Roman"/>
          <w:color w:val="000000"/>
        </w:rPr>
        <w:t xml:space="preserve">  = </w:t>
      </w:r>
      <w:r>
        <w:rPr>
          <w:rFonts w:ascii="Times New Roman" w:hAnsi="Times New Roman" w:cs="Times New Roman"/>
          <w:color w:val="6A3E3E"/>
        </w:rPr>
        <w:t>br</w:t>
      </w:r>
      <w:r>
        <w:rPr>
          <w:rFonts w:ascii="Times New Roman" w:hAnsi="Times New Roman" w:cs="Times New Roman"/>
          <w:color w:val="000000"/>
        </w:rPr>
        <w:t>.readLine();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br</w:t>
      </w:r>
      <w:r>
        <w:rPr>
          <w:rFonts w:ascii="Times New Roman" w:hAnsi="Times New Roman" w:cs="Times New Roman"/>
          <w:color w:val="000000"/>
        </w:rPr>
        <w:t>.close();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fr</w:t>
      </w:r>
      <w:r>
        <w:rPr>
          <w:rFonts w:ascii="Times New Roman" w:hAnsi="Times New Roman" w:cs="Times New Roman"/>
          <w:color w:val="000000"/>
        </w:rPr>
        <w:t>.close();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BufferedWriter Example: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java.io.BufferedWriter;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java.io.FileWriter;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r>
        <w:rPr>
          <w:rFonts w:ascii="Times New Roman" w:hAnsi="Times New Roman" w:cs="Times New Roman"/>
          <w:b/>
          <w:color w:val="7F0055"/>
        </w:rPr>
        <w:t>throws</w:t>
      </w:r>
      <w:r>
        <w:rPr>
          <w:rFonts w:ascii="Times New Roman" w:hAnsi="Times New Roman" w:cs="Times New Roman"/>
          <w:color w:val="000000"/>
        </w:rPr>
        <w:t xml:space="preserve"> 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FileWriter </w:t>
      </w:r>
      <w:r>
        <w:rPr>
          <w:rFonts w:ascii="Times New Roman" w:hAnsi="Times New Roman" w:cs="Times New Roman"/>
          <w:color w:val="6A3E3E"/>
        </w:rPr>
        <w:t>writer</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FileWriter(</w:t>
      </w:r>
      <w:r>
        <w:rPr>
          <w:rFonts w:ascii="Times New Roman" w:hAnsi="Times New Roman" w:cs="Times New Roman"/>
          <w:color w:val="2A00FF"/>
        </w:rPr>
        <w:t>"D:\\testout.txt"</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BufferedWriter </w:t>
      </w:r>
      <w:r>
        <w:rPr>
          <w:rFonts w:ascii="Times New Roman" w:hAnsi="Times New Roman" w:cs="Times New Roman"/>
          <w:color w:val="6A3E3E"/>
        </w:rPr>
        <w:t>buffer</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BufferedWriter(</w:t>
      </w:r>
      <w:r>
        <w:rPr>
          <w:rFonts w:ascii="Times New Roman" w:hAnsi="Times New Roman" w:cs="Times New Roman"/>
          <w:color w:val="6A3E3E"/>
        </w:rPr>
        <w:t>writer</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buffer</w:t>
      </w:r>
      <w:r>
        <w:rPr>
          <w:rFonts w:ascii="Times New Roman" w:hAnsi="Times New Roman" w:cs="Times New Roman"/>
          <w:color w:val="000000"/>
        </w:rPr>
        <w:t>.write(</w:t>
      </w:r>
      <w:r>
        <w:rPr>
          <w:rFonts w:ascii="Times New Roman" w:hAnsi="Times New Roman" w:cs="Times New Roman"/>
          <w:color w:val="2A00FF"/>
        </w:rPr>
        <w:t>"Welcome to NR IT Solutions\n"</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buffer</w:t>
      </w:r>
      <w:r>
        <w:rPr>
          <w:rFonts w:ascii="Times New Roman" w:hAnsi="Times New Roman" w:cs="Times New Roman"/>
          <w:color w:val="000000"/>
        </w:rPr>
        <w:t xml:space="preserve">.close();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"Success"</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Reading data from console by InputStreamReader and BufferedReader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java.io.*;</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BufferedReaderExample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 xml:space="preserve">) </w:t>
      </w:r>
      <w:r>
        <w:rPr>
          <w:rFonts w:ascii="Times New Roman" w:hAnsi="Times New Roman" w:cs="Times New Roman"/>
          <w:b/>
          <w:color w:val="7F0055"/>
        </w:rPr>
        <w:t>throws</w:t>
      </w:r>
      <w:r>
        <w:rPr>
          <w:rFonts w:ascii="Times New Roman" w:hAnsi="Times New Roman" w:cs="Times New Roman"/>
          <w:color w:val="000000"/>
        </w:rPr>
        <w:t xml:space="preserve"> 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InputStreamReader  </w:t>
      </w:r>
      <w:r>
        <w:rPr>
          <w:rFonts w:ascii="Times New Roman" w:hAnsi="Times New Roman" w:cs="Times New Roman"/>
          <w:color w:val="6A3E3E"/>
        </w:rPr>
        <w:t>r</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InputStreamReader(System.</w:t>
      </w:r>
      <w:r>
        <w:rPr>
          <w:rFonts w:ascii="Times New Roman" w:hAnsi="Times New Roman" w:cs="Times New Roman"/>
          <w:b/>
          <w:i/>
          <w:color w:val="0000C0"/>
        </w:rPr>
        <w:t>in</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BufferedReader  </w:t>
      </w:r>
      <w:r>
        <w:rPr>
          <w:rFonts w:ascii="Times New Roman" w:hAnsi="Times New Roman" w:cs="Times New Roman"/>
          <w:color w:val="6A3E3E"/>
        </w:rPr>
        <w:t>br</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BufferedReader( </w:t>
      </w:r>
      <w:r>
        <w:rPr>
          <w:rFonts w:ascii="Times New Roman" w:hAnsi="Times New Roman" w:cs="Times New Roman"/>
          <w:color w:val="6A3E3E"/>
        </w:rPr>
        <w:t xml:space="preserve">r </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"Enter your name"</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name</w:t>
      </w:r>
      <w:r>
        <w:rPr>
          <w:rFonts w:ascii="Times New Roman" w:hAnsi="Times New Roman" w:cs="Times New Roman"/>
          <w:color w:val="000000"/>
        </w:rPr>
        <w:t xml:space="preserve"> = </w:t>
      </w:r>
      <w:r>
        <w:rPr>
          <w:rFonts w:ascii="Times New Roman" w:hAnsi="Times New Roman" w:cs="Times New Roman"/>
          <w:color w:val="6A3E3E"/>
        </w:rPr>
        <w:t>br</w:t>
      </w:r>
      <w:r>
        <w:rPr>
          <w:rFonts w:ascii="Times New Roman" w:hAnsi="Times New Roman" w:cs="Times New Roman"/>
          <w:color w:val="000000"/>
        </w:rPr>
        <w:t>.readLine();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"Welcome "</w:t>
      </w:r>
      <w:r>
        <w:rPr>
          <w:rFonts w:ascii="Times New Roman" w:hAnsi="Times New Roman" w:cs="Times New Roman"/>
          <w:color w:val="000000"/>
        </w:rPr>
        <w:t xml:space="preserve"> + </w:t>
      </w:r>
      <w:r>
        <w:rPr>
          <w:rFonts w:ascii="Times New Roman" w:hAnsi="Times New Roman" w:cs="Times New Roman"/>
          <w:color w:val="6A3E3E"/>
        </w:rPr>
        <w:t>name</w:t>
      </w:r>
      <w:r>
        <w:rPr>
          <w:rFonts w:ascii="Times New Roman" w:hAnsi="Times New Roman" w:cs="Times New Roman"/>
          <w:color w:val="000000"/>
        </w:rPr>
        <w:t>);</w:t>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PrintStream class  Example: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it provides print() and println ()  over loaded methods for different data types.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java.io.FileOutputStream;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java.io.PrintStream;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r>
        <w:rPr>
          <w:rFonts w:ascii="Times New Roman" w:hAnsi="Times New Roman" w:cs="Times New Roman"/>
          <w:b/>
          <w:color w:val="7F0055"/>
        </w:rPr>
        <w:t>throws</w:t>
      </w:r>
      <w:r>
        <w:rPr>
          <w:rFonts w:ascii="Times New Roman" w:hAnsi="Times New Roman" w:cs="Times New Roman"/>
          <w:color w:val="000000"/>
        </w:rPr>
        <w:t xml:space="preserve"> 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 xml:space="preserve"> {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 xml:space="preserve">  FileOutputStream </w:t>
      </w:r>
      <w:r>
        <w:rPr>
          <w:rFonts w:ascii="Times New Roman" w:hAnsi="Times New Roman" w:cs="Times New Roman"/>
          <w:color w:val="6A3E3E"/>
        </w:rPr>
        <w:t>fout</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FileOutputStream(</w:t>
      </w:r>
      <w:r>
        <w:rPr>
          <w:rFonts w:ascii="Times New Roman" w:hAnsi="Times New Roman" w:cs="Times New Roman"/>
          <w:color w:val="2A00FF"/>
        </w:rPr>
        <w:t>"D:\\testout.txt "</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PrintStream  </w:t>
      </w:r>
      <w:r>
        <w:rPr>
          <w:rFonts w:ascii="Times New Roman" w:hAnsi="Times New Roman" w:cs="Times New Roman"/>
          <w:color w:val="6A3E3E"/>
        </w:rPr>
        <w:t xml:space="preserve">pout </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PrintStream(</w:t>
      </w:r>
      <w:r>
        <w:rPr>
          <w:rFonts w:ascii="Times New Roman" w:hAnsi="Times New Roman" w:cs="Times New Roman"/>
          <w:color w:val="6A3E3E"/>
        </w:rPr>
        <w:t>fout</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eastAsia="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pout</w:t>
      </w:r>
      <w:r>
        <w:rPr>
          <w:rFonts w:ascii="Times New Roman" w:hAnsi="Times New Roman" w:cs="Times New Roman"/>
          <w:color w:val="000000"/>
        </w:rPr>
        <w:t xml:space="preserve">.println (2016);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pout</w:t>
      </w:r>
      <w:r>
        <w:rPr>
          <w:rFonts w:ascii="Times New Roman" w:hAnsi="Times New Roman" w:cs="Times New Roman"/>
          <w:color w:val="000000"/>
        </w:rPr>
        <w:t>.println (</w:t>
      </w:r>
      <w:r>
        <w:rPr>
          <w:rFonts w:ascii="Times New Roman" w:hAnsi="Times New Roman" w:cs="Times New Roman"/>
          <w:color w:val="2A00FF"/>
        </w:rPr>
        <w:t>2000.50</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pout</w:t>
      </w:r>
      <w:r>
        <w:rPr>
          <w:rFonts w:ascii="Times New Roman" w:hAnsi="Times New Roman" w:cs="Times New Roman"/>
          <w:color w:val="000000"/>
        </w:rPr>
        <w:t>.println (</w:t>
      </w:r>
      <w:r>
        <w:rPr>
          <w:rFonts w:ascii="Times New Roman" w:hAnsi="Times New Roman" w:cs="Times New Roman"/>
          <w:color w:val="2A00FF"/>
        </w:rPr>
        <w:t>"Welcome to NR IT Solutions"</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pout</w:t>
      </w:r>
      <w:r>
        <w:rPr>
          <w:rFonts w:ascii="Times New Roman" w:hAnsi="Times New Roman" w:cs="Times New Roman"/>
          <w:color w:val="000000"/>
        </w:rPr>
        <w:t xml:space="preserve">.close();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fout</w:t>
      </w:r>
      <w:r>
        <w:rPr>
          <w:rFonts w:ascii="Times New Roman" w:hAnsi="Times New Roman" w:cs="Times New Roman"/>
          <w:color w:val="000000"/>
        </w:rPr>
        <w:t xml:space="preserve">.close();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"Success?"</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PrintWriter class Example: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eastAsia="Times New Roman" w:cs="Times New Roman"/>
          <w:b/>
          <w:bCs/>
        </w:rPr>
        <w:t xml:space="preserve"> </w:t>
      </w:r>
      <w:r>
        <w:rPr>
          <w:rFonts w:ascii="Times New Roman" w:hAnsi="Times New Roman" w:cs="Times New Roman"/>
          <w:b/>
          <w:bCs/>
        </w:rPr>
        <w:t>Example of writing the data on a console and in a text file testout.txt using Java PrintWriter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java.io.PrintWriter;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r>
        <w:rPr>
          <w:rFonts w:ascii="Times New Roman" w:hAnsi="Times New Roman" w:cs="Times New Roman"/>
          <w:b/>
          <w:color w:val="7F0055"/>
        </w:rPr>
        <w:t>throws</w:t>
      </w:r>
      <w:r>
        <w:rPr>
          <w:rFonts w:ascii="Times New Roman" w:hAnsi="Times New Roman" w:cs="Times New Roman"/>
          <w:color w:val="000000"/>
        </w:rPr>
        <w:t xml:space="preserve"> 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3F7F5F"/>
        </w:rPr>
        <w:t>// Data to write on Console using PrintWriter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PrintWriter </w:t>
      </w:r>
      <w:r>
        <w:rPr>
          <w:rFonts w:ascii="Times New Roman" w:hAnsi="Times New Roman" w:cs="Times New Roman"/>
          <w:color w:val="6A3E3E"/>
        </w:rPr>
        <w:t>writer</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PrintWriter(System.</w:t>
      </w:r>
      <w:r>
        <w:rPr>
          <w:rFonts w:ascii="Times New Roman" w:hAnsi="Times New Roman" w:cs="Times New Roman"/>
          <w:b/>
          <w:i/>
          <w:color w:val="0000C0"/>
        </w:rPr>
        <w:t>out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writer</w:t>
      </w:r>
      <w:r>
        <w:rPr>
          <w:rFonts w:ascii="Times New Roman" w:hAnsi="Times New Roman" w:cs="Times New Roman"/>
          <w:color w:val="000000"/>
        </w:rPr>
        <w:t>.write(</w:t>
      </w:r>
      <w:r>
        <w:rPr>
          <w:rFonts w:ascii="Times New Roman" w:hAnsi="Times New Roman" w:cs="Times New Roman"/>
          <w:color w:val="2A00FF"/>
        </w:rPr>
        <w:t>"Welcome to NR IT Solutions"</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writer</w:t>
      </w:r>
      <w:r>
        <w:rPr>
          <w:rFonts w:ascii="Times New Roman" w:hAnsi="Times New Roman" w:cs="Times New Roman"/>
          <w:color w:val="000000"/>
        </w:rPr>
        <w:t>.flush();</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writer</w:t>
      </w:r>
      <w:r>
        <w:rPr>
          <w:rFonts w:ascii="Times New Roman" w:hAnsi="Times New Roman" w:cs="Times New Roman"/>
          <w:color w:val="000000"/>
        </w:rPr>
        <w:t>.close();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3F7F5F"/>
        </w:rPr>
        <w:t>// Data to write in File using PrintWriter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PrintWriter </w:t>
      </w:r>
      <w:r>
        <w:rPr>
          <w:rFonts w:ascii="Times New Roman" w:hAnsi="Times New Roman" w:cs="Times New Roman"/>
          <w:color w:val="6A3E3E"/>
        </w:rPr>
        <w:t>writer1</w:t>
      </w:r>
      <w:r>
        <w:rPr>
          <w:rFonts w:ascii="Times New Roman" w:hAnsi="Times New Roman" w:cs="Times New Roman"/>
          <w:color w:val="000000"/>
        </w:rPr>
        <w:t xml:space="preserve"> = </w:t>
      </w:r>
      <w:r>
        <w:rPr>
          <w:rFonts w:ascii="Times New Roman" w:hAnsi="Times New Roman" w:cs="Times New Roman"/>
          <w:b/>
          <w:color w:val="7F0055"/>
        </w:rPr>
        <w:t>null</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writer1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PrintWriter(</w:t>
      </w:r>
      <w:r>
        <w:rPr>
          <w:rFonts w:ascii="Times New Roman" w:hAnsi="Times New Roman" w:cs="Times New Roman"/>
          <w:b/>
          <w:color w:val="7F0055"/>
        </w:rPr>
        <w:t>new</w:t>
      </w:r>
      <w:r>
        <w:rPr>
          <w:rFonts w:ascii="Times New Roman" w:hAnsi="Times New Roman" w:cs="Times New Roman"/>
          <w:color w:val="000000"/>
        </w:rPr>
        <w:t xml:space="preserve"> File(</w:t>
      </w:r>
      <w:r>
        <w:rPr>
          <w:rFonts w:ascii="Times New Roman" w:hAnsi="Times New Roman" w:cs="Times New Roman"/>
          <w:color w:val="2A00FF"/>
        </w:rPr>
        <w:t>"D:\\testout.txt"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writer1</w:t>
      </w:r>
      <w:r>
        <w:rPr>
          <w:rFonts w:ascii="Times New Roman" w:hAnsi="Times New Roman" w:cs="Times New Roman"/>
          <w:color w:val="000000"/>
        </w:rPr>
        <w:t>.write(</w:t>
      </w:r>
      <w:r>
        <w:rPr>
          <w:rFonts w:ascii="Times New Roman" w:hAnsi="Times New Roman" w:cs="Times New Roman"/>
          <w:color w:val="2A00FF"/>
        </w:rPr>
        <w:t>"Training on Java, Spring, Hibernate"</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writer1</w:t>
      </w:r>
      <w:r>
        <w:rPr>
          <w:rFonts w:ascii="Times New Roman" w:hAnsi="Times New Roman" w:cs="Times New Roman"/>
          <w:color w:val="000000"/>
        </w:rPr>
        <w:t>.flush();</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writer1</w:t>
      </w:r>
      <w:r>
        <w:rPr>
          <w:rFonts w:ascii="Times New Roman" w:hAnsi="Times New Roman" w:cs="Times New Roman"/>
          <w:color w:val="000000"/>
        </w:rPr>
        <w:t>.close();</w:t>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.printf():</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output formatting: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 xml:space="preserve">) </w:t>
      </w:r>
      <w:r>
        <w:rPr>
          <w:rFonts w:ascii="Times New Roman" w:hAnsi="Times New Roman" w:cs="Times New Roman"/>
          <w:b/>
          <w:color w:val="7F0055"/>
        </w:rPr>
        <w:t>throws</w:t>
      </w:r>
      <w:r>
        <w:rPr>
          <w:rFonts w:ascii="Times New Roman" w:hAnsi="Times New Roman" w:cs="Times New Roman"/>
          <w:color w:val="000000"/>
        </w:rPr>
        <w:t xml:space="preserve"> 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.printf(</w:t>
      </w:r>
      <w:r>
        <w:rPr>
          <w:rFonts w:ascii="Times New Roman" w:hAnsi="Times New Roman" w:cs="Times New Roman"/>
          <w:color w:val="2A00FF"/>
        </w:rPr>
        <w:t>"%5d  %10s"</w:t>
      </w:r>
      <w:r>
        <w:rPr>
          <w:rFonts w:ascii="Times New Roman" w:hAnsi="Times New Roman" w:cs="Times New Roman"/>
          <w:color w:val="000000"/>
        </w:rPr>
        <w:t xml:space="preserve">,10, </w:t>
      </w:r>
      <w:r>
        <w:rPr>
          <w:rFonts w:ascii="Times New Roman" w:hAnsi="Times New Roman" w:cs="Times New Roman"/>
          <w:color w:val="2A00FF"/>
        </w:rPr>
        <w:t>"hello"</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Pr>
          <w:rFonts w:ascii="Times New Roman" w:hAnsi="Times New Roman" w:cs="Times New Roman"/>
          <w:b/>
          <w:bCs/>
        </w:rPr>
        <w:t>Loading Properties file data</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rPr>
        <w:t>Properties class provide following methods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ind w:firstLine="360"/>
        <w:rPr>
          <w:rFonts w:ascii="Times New Roman" w:hAnsi="Times New Roman" w:cs="Times New Roman"/>
        </w:rPr>
      </w:pPr>
      <w:r>
        <w:rPr>
          <w:rFonts w:ascii="Times New Roman" w:hAnsi="Times New Roman" w:cs="Times New Roman"/>
        </w:rPr>
        <w:t>1.</w:t>
      </w:r>
      <w:r>
        <w:rPr>
          <w:rFonts w:ascii="Times New Roman" w:hAnsi="Times New Roman" w:cs="Times New Roman"/>
          <w:color w:val="000000"/>
          <w:lang w:val="en-US" w:eastAsia="en-US" w:bidi="te-IN"/>
        </w:rPr>
        <w:t xml:space="preserve"> </w:t>
      </w:r>
      <w:r>
        <w:rPr>
          <w:rFonts w:ascii="Times New Roman" w:hAnsi="Times New Roman" w:cs="Times New Roman"/>
          <w:color w:val="00000A"/>
        </w:rPr>
        <w:t>Object</w:t>
      </w:r>
      <w:r>
        <w:rPr>
          <w:rFonts w:ascii="Times New Roman" w:hAnsi="Times New Roman" w:cs="Times New Roman"/>
          <w:color w:val="000000"/>
          <w:lang w:val="en-US" w:eastAsia="en-US" w:bidi="te-IN"/>
        </w:rPr>
        <w:t xml:space="preserve"> </w:t>
      </w:r>
      <w:r>
        <w:rPr>
          <w:rFonts w:ascii="Times New Roman" w:hAnsi="Times New Roman" w:cs="Times New Roman"/>
          <w:color w:val="00000A"/>
        </w:rPr>
        <w:t xml:space="preserve">setProperty(String key,  String value) </w:t>
      </w:r>
      <w:r>
        <w:rPr>
          <w:rFonts w:ascii="Times New Roman" w:hAnsi="Times New Roman" w:cs="Times New Roman"/>
          <w:color w:val="00000A"/>
        </w:rPr>
        <w:sym w:font="Times New Roman" w:char="F0E0"/>
      </w:r>
      <w:r>
        <w:rPr>
          <w:rFonts w:ascii="Times New Roman" w:hAnsi="Times New Roman" w:cs="Times New Roman"/>
          <w:color w:val="00000A"/>
        </w:rPr>
        <w:t xml:space="preserve"> it takes key and value pair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widowControl/>
        <w:numPr>
          <w:ilvl w:val="0"/>
          <w:numId w:val="29"/>
        </w:numPr>
        <w:suppressAutoHyphens w:val="0"/>
        <w:autoSpaceDE w:val="0"/>
        <w:textAlignment w:val="auto"/>
        <w:rPr>
          <w:rFonts w:ascii="Times New Roman" w:hAnsi="Times New Roman" w:cs="Times New Roman"/>
          <w:color w:val="00000A"/>
        </w:rPr>
      </w:pPr>
      <w:r>
        <w:rPr>
          <w:rFonts w:ascii="Times New Roman" w:hAnsi="Times New Roman" w:cs="Times New Roman"/>
          <w:color w:val="00000A"/>
        </w:rPr>
        <w:t>String getProperty(String key)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A"/>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java.io.FileReader;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java.util.Properties;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PropTest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 xml:space="preserve"> == 0)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"Missing properties file"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"Usage: PropTest &lt;prop_file_name&gt;"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00"/>
          <w:lang w:val="en-US" w:eastAsia="en-US" w:bidi="te-IN"/>
        </w:rPr>
        <w:t>exit</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Properties </w:t>
      </w:r>
      <w:r>
        <w:rPr>
          <w:rFonts w:ascii="Times New Roman" w:hAnsi="Times New Roman" w:cs="Times New Roman"/>
          <w:color w:val="6A3E3E"/>
          <w:lang w:val="en-US" w:eastAsia="en-US" w:bidi="te-IN"/>
        </w:rPr>
        <w:t>dbProp</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Properties();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FileReader   </w:t>
      </w:r>
      <w:r>
        <w:rPr>
          <w:rFonts w:ascii="Times New Roman" w:hAnsi="Times New Roman" w:cs="Times New Roman"/>
          <w:color w:val="6A3E3E"/>
          <w:lang w:val="en-US" w:eastAsia="en-US" w:bidi="te-IN"/>
        </w:rPr>
        <w:t>propPath</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FileReader(</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dbProp</w:t>
      </w:r>
      <w:r>
        <w:rPr>
          <w:rFonts w:ascii="Times New Roman" w:hAnsi="Times New Roman" w:cs="Times New Roman"/>
          <w:color w:val="000000"/>
          <w:lang w:val="en-US" w:eastAsia="en-US" w:bidi="te-IN"/>
        </w:rPr>
        <w:t>.load(</w:t>
      </w:r>
      <w:r>
        <w:rPr>
          <w:rFonts w:ascii="Times New Roman" w:hAnsi="Times New Roman" w:cs="Times New Roman"/>
          <w:color w:val="6A3E3E"/>
          <w:lang w:val="en-US" w:eastAsia="en-US" w:bidi="te-IN"/>
        </w:rPr>
        <w:t>propPath</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"Database product :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dbProp</w:t>
      </w:r>
      <w:r>
        <w:rPr>
          <w:rFonts w:ascii="Times New Roman" w:hAnsi="Times New Roman" w:cs="Times New Roman"/>
          <w:color w:val="000000"/>
          <w:lang w:val="en-US" w:eastAsia="en-US" w:bidi="te-IN"/>
        </w:rPr>
        <w:t>.getProperty(</w:t>
      </w:r>
      <w:r>
        <w:rPr>
          <w:rFonts w:ascii="Times New Roman" w:hAnsi="Times New Roman" w:cs="Times New Roman"/>
          <w:color w:val="2A00FF"/>
          <w:lang w:val="en-US" w:eastAsia="en-US" w:bidi="te-IN"/>
        </w:rPr>
        <w:t>"dbProduct"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"Database Host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dbProp</w:t>
      </w:r>
      <w:r>
        <w:rPr>
          <w:rFonts w:ascii="Times New Roman" w:hAnsi="Times New Roman" w:cs="Times New Roman"/>
          <w:color w:val="000000"/>
          <w:lang w:val="en-US" w:eastAsia="en-US" w:bidi="te-IN"/>
        </w:rPr>
        <w:t>.getProperty(</w:t>
      </w:r>
      <w:r>
        <w:rPr>
          <w:rFonts w:ascii="Times New Roman" w:hAnsi="Times New Roman" w:cs="Times New Roman"/>
          <w:color w:val="2A00FF"/>
          <w:lang w:val="en-US" w:eastAsia="en-US" w:bidi="te-IN"/>
        </w:rPr>
        <w:t>"dbhost"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"Database name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dbProp</w:t>
      </w:r>
      <w:r>
        <w:rPr>
          <w:rFonts w:ascii="Times New Roman" w:hAnsi="Times New Roman" w:cs="Times New Roman"/>
          <w:color w:val="000000"/>
          <w:lang w:val="en-US" w:eastAsia="en-US" w:bidi="te-IN"/>
        </w:rPr>
        <w:t>.getProperty(</w:t>
      </w:r>
      <w:r>
        <w:rPr>
          <w:rFonts w:ascii="Times New Roman" w:hAnsi="Times New Roman" w:cs="Times New Roman"/>
          <w:color w:val="2A00FF"/>
          <w:lang w:val="en-US" w:eastAsia="en-US" w:bidi="te-IN"/>
        </w:rPr>
        <w:t>"dbname"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"Database Driver :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dbProp</w:t>
      </w:r>
      <w:r>
        <w:rPr>
          <w:rFonts w:ascii="Times New Roman" w:hAnsi="Times New Roman" w:cs="Times New Roman"/>
          <w:color w:val="000000"/>
          <w:lang w:val="en-US" w:eastAsia="en-US" w:bidi="te-IN"/>
        </w:rPr>
        <w:t>.getProperty(</w:t>
      </w:r>
      <w:r>
        <w:rPr>
          <w:rFonts w:ascii="Times New Roman" w:hAnsi="Times New Roman" w:cs="Times New Roman"/>
          <w:color w:val="2A00FF"/>
          <w:lang w:val="en-US" w:eastAsia="en-US" w:bidi="te-IN"/>
        </w:rPr>
        <w:t>"dbdriver"</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"Database Port :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dbProp</w:t>
      </w:r>
      <w:r>
        <w:rPr>
          <w:rFonts w:ascii="Times New Roman" w:hAnsi="Times New Roman" w:cs="Times New Roman"/>
          <w:color w:val="000000"/>
          <w:lang w:val="en-US" w:eastAsia="en-US" w:bidi="te-IN"/>
        </w:rPr>
        <w:t>.getProperty(</w:t>
      </w:r>
      <w:r>
        <w:rPr>
          <w:rFonts w:ascii="Times New Roman" w:hAnsi="Times New Roman" w:cs="Times New Roman"/>
          <w:color w:val="2A00FF"/>
          <w:lang w:val="en-US" w:eastAsia="en-US" w:bidi="te-IN"/>
        </w:rPr>
        <w:t>"dbport"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"Database UID :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dbProp</w:t>
      </w:r>
      <w:r>
        <w:rPr>
          <w:rFonts w:ascii="Times New Roman" w:hAnsi="Times New Roman" w:cs="Times New Roman"/>
          <w:color w:val="000000"/>
          <w:lang w:val="en-US" w:eastAsia="en-US" w:bidi="te-IN"/>
        </w:rPr>
        <w:t>.getProperty(</w:t>
      </w:r>
      <w:r>
        <w:rPr>
          <w:rFonts w:ascii="Times New Roman" w:hAnsi="Times New Roman" w:cs="Times New Roman"/>
          <w:color w:val="2A00FF"/>
          <w:lang w:val="en-US" w:eastAsia="en-US" w:bidi="te-IN"/>
        </w:rPr>
        <w:t>"dbuid"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"Database PWD :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dbProp</w:t>
      </w:r>
      <w:r>
        <w:rPr>
          <w:rFonts w:ascii="Times New Roman" w:hAnsi="Times New Roman" w:cs="Times New Roman"/>
          <w:color w:val="000000"/>
          <w:lang w:val="en-US" w:eastAsia="en-US" w:bidi="te-IN"/>
        </w:rPr>
        <w:t>.getProperty(</w:t>
      </w:r>
      <w:r>
        <w:rPr>
          <w:rFonts w:ascii="Times New Roman" w:hAnsi="Times New Roman" w:cs="Times New Roman"/>
          <w:color w:val="2A00FF"/>
          <w:lang w:val="en-US" w:eastAsia="en-US" w:bidi="te-IN"/>
        </w:rPr>
        <w:t>"dbpwd"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propPath</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 (Exception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A"/>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sz w:val="40"/>
          <w:szCs w:val="4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40"/>
          <w:szCs w:val="40"/>
        </w:rPr>
      </w:pPr>
      <w:r>
        <w:rPr>
          <w:rFonts w:ascii="Times New Roman" w:hAnsi="Times New Roman" w:cs="Times New Roman"/>
          <w:b/>
          <w:bCs/>
          <w:sz w:val="40"/>
          <w:szCs w:val="40"/>
        </w:rPr>
        <w:t>Excel Data Parsing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b/>
          <w:bCs/>
          <w:color w:val="7F0055"/>
          <w:lang w:val="en-US" w:bidi="te-IN"/>
        </w:rPr>
        <w:t>package</w:t>
      </w:r>
      <w:r>
        <w:rPr>
          <w:rFonts w:ascii="Times New Roman" w:hAnsi="Times New Roman" w:cs="Times New Roman"/>
          <w:color w:val="000000"/>
          <w:lang w:val="en-US" w:bidi="te-IN"/>
        </w:rPr>
        <w:t xml:space="preserve"> com.nrit.mnrao.excel;</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java.io.File;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java.io.FileInputStream;</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java.util.Iterator;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org.apache.poi.ss.usermodel.Row;</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org.apache.poi.xssf.usermodel.XSSFCell;</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org.apache.poi.xssf.usermodel.XSSFRow;</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org.apache.poi.xssf.usermodel.XSSFSheet;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org.apache.poi.xssf.usermodel.XSSFWorkbook;</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ExcelParser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private</w:t>
      </w:r>
      <w:r>
        <w:rPr>
          <w:rFonts w:ascii="Times New Roman" w:hAnsi="Times New Roman" w:cs="Times New Roman"/>
          <w:color w:val="000000"/>
          <w:lang w:val="en-US" w:bidi="te-IN"/>
        </w:rPr>
        <w:t xml:space="preserve"> StringBuilder </w:t>
      </w:r>
      <w:r>
        <w:rPr>
          <w:rFonts w:ascii="Times New Roman" w:hAnsi="Times New Roman" w:cs="Times New Roman"/>
          <w:color w:val="0000C0"/>
          <w:lang w:val="en-US" w:bidi="te-IN"/>
        </w:rPr>
        <w:t>currentString</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null</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String parseExcelData(String  </w:t>
      </w:r>
      <w:r>
        <w:rPr>
          <w:rFonts w:ascii="Times New Roman" w:hAnsi="Times New Roman" w:cs="Times New Roman"/>
          <w:color w:val="6A3E3E"/>
          <w:lang w:val="en-US" w:bidi="te-IN"/>
        </w:rPr>
        <w:t>filePath</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File </w:t>
      </w:r>
      <w:r>
        <w:rPr>
          <w:rFonts w:ascii="Times New Roman" w:hAnsi="Times New Roman" w:cs="Times New Roman"/>
          <w:color w:val="6A3E3E"/>
          <w:lang w:val="en-US" w:bidi="te-IN"/>
        </w:rPr>
        <w:t>file</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File(</w:t>
      </w:r>
      <w:r>
        <w:rPr>
          <w:rFonts w:ascii="Times New Roman" w:hAnsi="Times New Roman" w:cs="Times New Roman"/>
          <w:color w:val="6A3E3E"/>
          <w:lang w:val="en-US" w:bidi="te-IN"/>
        </w:rPr>
        <w:t>filePath</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FileInputStream </w:t>
      </w:r>
      <w:r>
        <w:rPr>
          <w:rFonts w:ascii="Times New Roman" w:hAnsi="Times New Roman" w:cs="Times New Roman"/>
          <w:color w:val="6A3E3E"/>
          <w:lang w:val="en-US" w:bidi="te-IN"/>
        </w:rPr>
        <w:t>fis</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null</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fis</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FileInputStream(</w:t>
      </w:r>
      <w:r>
        <w:rPr>
          <w:rFonts w:ascii="Times New Roman" w:hAnsi="Times New Roman" w:cs="Times New Roman"/>
          <w:color w:val="6A3E3E"/>
          <w:lang w:val="en-US" w:bidi="te-IN"/>
        </w:rPr>
        <w:t>file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XSSFWorkbook </w:t>
      </w:r>
      <w:r>
        <w:rPr>
          <w:rFonts w:ascii="Times New Roman" w:hAnsi="Times New Roman" w:cs="Times New Roman"/>
          <w:color w:val="6A3E3E"/>
          <w:lang w:val="en-US" w:bidi="te-IN"/>
        </w:rPr>
        <w:t>workbook</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XSSFWorkbook(</w:t>
      </w:r>
      <w:r>
        <w:rPr>
          <w:rFonts w:ascii="Times New Roman" w:hAnsi="Times New Roman" w:cs="Times New Roman"/>
          <w:color w:val="6A3E3E"/>
          <w:lang w:val="en-US" w:bidi="te-IN"/>
        </w:rPr>
        <w:t>fis</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XSSFSheet </w:t>
      </w:r>
      <w:r>
        <w:rPr>
          <w:rFonts w:ascii="Times New Roman" w:hAnsi="Times New Roman" w:cs="Times New Roman"/>
          <w:color w:val="6A3E3E"/>
          <w:lang w:val="en-US" w:bidi="te-IN"/>
        </w:rPr>
        <w:t>sheet</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workbook</w:t>
      </w:r>
      <w:r>
        <w:rPr>
          <w:rFonts w:ascii="Times New Roman" w:hAnsi="Times New Roman" w:cs="Times New Roman"/>
          <w:color w:val="000000"/>
          <w:lang w:val="en-US" w:bidi="te-IN"/>
        </w:rPr>
        <w:t>.getSheetAt(0);</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Iterator&lt;Row&gt; </w:t>
      </w:r>
      <w:r>
        <w:rPr>
          <w:rFonts w:ascii="Times New Roman" w:hAnsi="Times New Roman" w:cs="Times New Roman"/>
          <w:color w:val="6A3E3E"/>
          <w:lang w:val="en-US" w:bidi="te-IN"/>
        </w:rPr>
        <w:t>rowIterator</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sheet</w:t>
      </w:r>
      <w:r>
        <w:rPr>
          <w:rFonts w:ascii="Times New Roman" w:hAnsi="Times New Roman" w:cs="Times New Roman"/>
          <w:color w:val="000000"/>
          <w:lang w:val="en-US" w:bidi="te-IN"/>
        </w:rPr>
        <w:t>.rowIterator();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currentString</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StringBuilder();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"entered into parse Excel"</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XSSFRow </w:t>
      </w:r>
      <w:r>
        <w:rPr>
          <w:rFonts w:ascii="Times New Roman" w:hAnsi="Times New Roman" w:cs="Times New Roman"/>
          <w:color w:val="6A3E3E"/>
          <w:lang w:val="en-US" w:bidi="te-IN"/>
        </w:rPr>
        <w:t>row</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XSSFCell </w:t>
      </w:r>
      <w:r>
        <w:rPr>
          <w:rFonts w:ascii="Times New Roman" w:hAnsi="Times New Roman" w:cs="Times New Roman"/>
          <w:color w:val="6A3E3E"/>
          <w:lang w:val="en-US" w:bidi="te-IN"/>
        </w:rPr>
        <w:t>cell</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while</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rowIterator</w:t>
      </w:r>
      <w:r>
        <w:rPr>
          <w:rFonts w:ascii="Times New Roman" w:hAnsi="Times New Roman" w:cs="Times New Roman"/>
          <w:color w:val="000000"/>
          <w:lang w:val="en-US" w:bidi="te-IN"/>
        </w:rPr>
        <w:t>.hasNext())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2160" w:firstLine="72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row</w:t>
      </w:r>
      <w:r>
        <w:rPr>
          <w:rFonts w:ascii="Times New Roman" w:hAnsi="Times New Roman" w:cs="Times New Roman"/>
          <w:color w:val="000000"/>
          <w:lang w:val="en-US" w:bidi="te-IN"/>
        </w:rPr>
        <w:t xml:space="preserve"> = (XSSFRow)</w:t>
      </w:r>
      <w:r>
        <w:rPr>
          <w:rFonts w:ascii="Times New Roman" w:hAnsi="Times New Roman" w:cs="Times New Roman"/>
          <w:color w:val="6A3E3E"/>
          <w:lang w:val="en-US" w:bidi="te-IN"/>
        </w:rPr>
        <w:t>rowIterator</w:t>
      </w:r>
      <w:r>
        <w:rPr>
          <w:rFonts w:ascii="Times New Roman" w:hAnsi="Times New Roman" w:cs="Times New Roman"/>
          <w:color w:val="000000"/>
          <w:lang w:val="en-US" w:bidi="te-IN"/>
        </w:rPr>
        <w:t>.next();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46464"/>
          <w:lang w:val="en-US" w:bidi="te-IN"/>
        </w:rPr>
        <w:t>@SuppressWarnings</w:t>
      </w:r>
      <w:r>
        <w:rPr>
          <w:rFonts w:ascii="Times New Roman" w:hAnsi="Times New Roman" w:cs="Times New Roman"/>
          <w:color w:val="000000"/>
          <w:lang w:val="en-US" w:bidi="te-IN"/>
        </w:rPr>
        <w:t>(</w:t>
      </w:r>
      <w:r>
        <w:rPr>
          <w:rFonts w:ascii="Times New Roman" w:hAnsi="Times New Roman" w:cs="Times New Roman"/>
          <w:color w:val="2A00FF"/>
          <w:lang w:val="en-US" w:bidi="te-IN"/>
        </w:rPr>
        <w:t>"rawtypes"</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Iterator  </w:t>
      </w:r>
      <w:r>
        <w:rPr>
          <w:rFonts w:ascii="Times New Roman" w:hAnsi="Times New Roman" w:cs="Times New Roman"/>
          <w:color w:val="6A3E3E"/>
          <w:lang w:val="en-US" w:bidi="te-IN"/>
        </w:rPr>
        <w:t>cellIterator</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row</w:t>
      </w:r>
      <w:r>
        <w:rPr>
          <w:rFonts w:ascii="Times New Roman" w:hAnsi="Times New Roman" w:cs="Times New Roman"/>
          <w:color w:val="000000"/>
          <w:lang w:val="en-US" w:bidi="te-IN"/>
        </w:rPr>
        <w:t>.cellIterator();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while</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cellIterator</w:t>
      </w:r>
      <w:r>
        <w:rPr>
          <w:rFonts w:ascii="Times New Roman" w:hAnsi="Times New Roman" w:cs="Times New Roman"/>
          <w:color w:val="000000"/>
          <w:lang w:val="en-US" w:bidi="te-IN"/>
        </w:rPr>
        <w:t>.hasNext())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2880" w:firstLine="72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cell</w:t>
      </w:r>
      <w:r>
        <w:rPr>
          <w:rFonts w:ascii="Times New Roman" w:hAnsi="Times New Roman" w:cs="Times New Roman"/>
          <w:color w:val="000000"/>
          <w:lang w:val="en-US" w:bidi="te-IN"/>
        </w:rPr>
        <w:t xml:space="preserve"> = (XSSFCell)</w:t>
      </w:r>
      <w:r>
        <w:rPr>
          <w:rFonts w:ascii="Times New Roman" w:hAnsi="Times New Roman" w:cs="Times New Roman"/>
          <w:color w:val="6A3E3E"/>
          <w:lang w:val="en-US" w:bidi="te-IN"/>
        </w:rPr>
        <w:t>cellIterator</w:t>
      </w:r>
      <w:r>
        <w:rPr>
          <w:rFonts w:ascii="Times New Roman" w:hAnsi="Times New Roman" w:cs="Times New Roman"/>
          <w:color w:val="000000"/>
          <w:lang w:val="en-US" w:bidi="te-IN"/>
        </w:rPr>
        <w:t>.next();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switch</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cell</w:t>
      </w:r>
      <w:r>
        <w:rPr>
          <w:rFonts w:ascii="Times New Roman" w:hAnsi="Times New Roman" w:cs="Times New Roman"/>
          <w:color w:val="000000"/>
          <w:lang w:val="en-US" w:bidi="te-IN"/>
        </w:rPr>
        <w:t>.getCellType())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600" w:firstLine="72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case</w:t>
      </w:r>
      <w:r>
        <w:rPr>
          <w:rFonts w:ascii="Times New Roman" w:hAnsi="Times New Roman" w:cs="Times New Roman"/>
          <w:color w:val="000000"/>
          <w:lang w:val="en-US" w:bidi="te-IN"/>
        </w:rPr>
        <w:t xml:space="preserve"> XSSFCell.</w:t>
      </w:r>
      <w:r>
        <w:rPr>
          <w:rFonts w:ascii="Times New Roman" w:hAnsi="Times New Roman" w:cs="Times New Roman"/>
          <w:b/>
          <w:bCs/>
          <w:i/>
          <w:iCs/>
          <w:color w:val="0000C0"/>
          <w:lang w:val="en-US" w:bidi="te-IN"/>
        </w:rPr>
        <w:t>CELL_TYPE_BOOLEAN</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currentString</w:t>
      </w:r>
      <w:r>
        <w:rPr>
          <w:rFonts w:ascii="Times New Roman" w:hAnsi="Times New Roman" w:cs="Times New Roman"/>
          <w:color w:val="000000"/>
          <w:lang w:val="en-US" w:bidi="te-IN"/>
        </w:rPr>
        <w:t>.append(</w:t>
      </w:r>
      <w:r>
        <w:rPr>
          <w:rFonts w:ascii="Times New Roman" w:hAnsi="Times New Roman" w:cs="Times New Roman"/>
          <w:color w:val="6A3E3E"/>
          <w:lang w:val="en-US" w:bidi="te-IN"/>
        </w:rPr>
        <w:t>cell</w:t>
      </w:r>
      <w:r>
        <w:rPr>
          <w:rFonts w:ascii="Times New Roman" w:hAnsi="Times New Roman" w:cs="Times New Roman"/>
          <w:color w:val="000000"/>
          <w:lang w:val="en-US" w:bidi="te-IN"/>
        </w:rPr>
        <w:t xml:space="preserve">.getBooleanCellValue() + </w:t>
      </w:r>
      <w:r>
        <w:rPr>
          <w:rFonts w:ascii="Times New Roman" w:hAnsi="Times New Roman" w:cs="Times New Roman"/>
          <w:color w:val="2A00FF"/>
          <w:lang w:val="en-US" w:bidi="te-IN"/>
        </w:rPr>
        <w: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break</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case</w:t>
      </w:r>
      <w:r>
        <w:rPr>
          <w:rFonts w:ascii="Times New Roman" w:hAnsi="Times New Roman" w:cs="Times New Roman"/>
          <w:color w:val="000000"/>
          <w:lang w:val="en-US" w:bidi="te-IN"/>
        </w:rPr>
        <w:t xml:space="preserve"> XSSFCell.</w:t>
      </w:r>
      <w:r>
        <w:rPr>
          <w:rFonts w:ascii="Times New Roman" w:hAnsi="Times New Roman" w:cs="Times New Roman"/>
          <w:b/>
          <w:bCs/>
          <w:i/>
          <w:iCs/>
          <w:color w:val="0000C0"/>
          <w:lang w:val="en-US" w:bidi="te-IN"/>
        </w:rPr>
        <w:t>CELL_TYPE_NUMERIC</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currentString</w:t>
      </w:r>
      <w:r>
        <w:rPr>
          <w:rFonts w:ascii="Times New Roman" w:hAnsi="Times New Roman" w:cs="Times New Roman"/>
          <w:color w:val="000000"/>
          <w:lang w:val="en-US" w:bidi="te-IN"/>
        </w:rPr>
        <w:t>.append(</w:t>
      </w:r>
      <w:r>
        <w:rPr>
          <w:rFonts w:ascii="Times New Roman" w:hAnsi="Times New Roman" w:cs="Times New Roman"/>
          <w:color w:val="6A3E3E"/>
          <w:lang w:val="en-US" w:bidi="te-IN"/>
        </w:rPr>
        <w:t>cell</w:t>
      </w:r>
      <w:r>
        <w:rPr>
          <w:rFonts w:ascii="Times New Roman" w:hAnsi="Times New Roman" w:cs="Times New Roman"/>
          <w:color w:val="000000"/>
          <w:lang w:val="en-US" w:bidi="te-IN"/>
        </w:rPr>
        <w:t xml:space="preserve">.getNumericCellValue() + </w:t>
      </w:r>
      <w:r>
        <w:rPr>
          <w:rFonts w:ascii="Times New Roman" w:hAnsi="Times New Roman" w:cs="Times New Roman"/>
          <w:color w:val="2A00FF"/>
          <w:lang w:val="en-US" w:bidi="te-IN"/>
        </w:rPr>
        <w: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break</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600" w:firstLine="72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case</w:t>
      </w:r>
      <w:r>
        <w:rPr>
          <w:rFonts w:ascii="Times New Roman" w:hAnsi="Times New Roman" w:cs="Times New Roman"/>
          <w:color w:val="000000"/>
          <w:lang w:val="en-US" w:bidi="te-IN"/>
        </w:rPr>
        <w:t xml:space="preserve"> XSSFCell.</w:t>
      </w:r>
      <w:r>
        <w:rPr>
          <w:rFonts w:ascii="Times New Roman" w:hAnsi="Times New Roman" w:cs="Times New Roman"/>
          <w:b/>
          <w:bCs/>
          <w:i/>
          <w:iCs/>
          <w:color w:val="0000C0"/>
          <w:lang w:val="en-US" w:bidi="te-IN"/>
        </w:rPr>
        <w:t>CELL_TYPE_STRING</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currentString</w:t>
      </w:r>
      <w:r>
        <w:rPr>
          <w:rFonts w:ascii="Times New Roman" w:hAnsi="Times New Roman" w:cs="Times New Roman"/>
          <w:color w:val="000000"/>
          <w:lang w:val="en-US" w:bidi="te-IN"/>
        </w:rPr>
        <w:t>.append(</w:t>
      </w:r>
      <w:r>
        <w:rPr>
          <w:rFonts w:ascii="Times New Roman" w:hAnsi="Times New Roman" w:cs="Times New Roman"/>
          <w:color w:val="6A3E3E"/>
          <w:lang w:val="en-US" w:bidi="te-IN"/>
        </w:rPr>
        <w:t>cell</w:t>
      </w:r>
      <w:r>
        <w:rPr>
          <w:rFonts w:ascii="Times New Roman" w:hAnsi="Times New Roman" w:cs="Times New Roman"/>
          <w:color w:val="000000"/>
          <w:lang w:val="en-US" w:bidi="te-IN"/>
        </w:rPr>
        <w:t xml:space="preserve">.getStringCellValue() + </w:t>
      </w:r>
      <w:r>
        <w:rPr>
          <w:rFonts w:ascii="Times New Roman" w:hAnsi="Times New Roman" w:cs="Times New Roman"/>
          <w:color w:val="2A00FF"/>
          <w:lang w:val="en-US" w:bidi="te-IN"/>
        </w:rPr>
        <w: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break</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currentString</w:t>
      </w:r>
      <w:r>
        <w:rPr>
          <w:rFonts w:ascii="Times New Roman" w:hAnsi="Times New Roman" w:cs="Times New Roman"/>
          <w:color w:val="000000"/>
          <w:lang w:val="en-US" w:bidi="te-IN"/>
        </w:rPr>
        <w:t>.setLength(</w:t>
      </w:r>
      <w:r>
        <w:rPr>
          <w:rFonts w:ascii="Times New Roman" w:hAnsi="Times New Roman" w:cs="Times New Roman"/>
          <w:color w:val="0000C0"/>
          <w:lang w:val="en-US" w:bidi="te-IN"/>
        </w:rPr>
        <w:t>currentString</w:t>
      </w:r>
      <w:r>
        <w:rPr>
          <w:rFonts w:ascii="Times New Roman" w:hAnsi="Times New Roman" w:cs="Times New Roman"/>
          <w:color w:val="000000"/>
          <w:lang w:val="en-US" w:bidi="te-IN"/>
        </w:rPr>
        <w:t>.length() - 1);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currentString</w:t>
      </w:r>
      <w:r>
        <w:rPr>
          <w:rFonts w:ascii="Times New Roman" w:hAnsi="Times New Roman" w:cs="Times New Roman"/>
          <w:color w:val="000000"/>
          <w:lang w:val="en-US" w:bidi="te-IN"/>
        </w:rPr>
        <w:t>.append(</w:t>
      </w:r>
      <w:r>
        <w:rPr>
          <w:rFonts w:ascii="Times New Roman" w:hAnsi="Times New Roman" w:cs="Times New Roman"/>
          <w:color w:val="2A00FF"/>
          <w:lang w:val="en-US" w:bidi="te-IN"/>
        </w:rPr>
        <w:t>"\n"</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fis</w:t>
      </w:r>
      <w:r>
        <w:rPr>
          <w:rFonts w:ascii="Times New Roman" w:hAnsi="Times New Roman" w:cs="Times New Roman"/>
          <w:color w:val="000000"/>
          <w:lang w:val="en-US" w:bidi="te-IN"/>
        </w:rPr>
        <w:t>.close();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 (Exception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"String builder : "</w:t>
      </w:r>
      <w:r>
        <w:rPr>
          <w:rFonts w:ascii="Times New Roman" w:hAnsi="Times New Roman" w:cs="Times New Roman"/>
          <w:color w:val="000000"/>
          <w:lang w:val="en-US" w:bidi="te-IN"/>
        </w:rPr>
        <w:t>+</w:t>
      </w:r>
      <w:r>
        <w:rPr>
          <w:rFonts w:ascii="Times New Roman" w:hAnsi="Times New Roman" w:cs="Times New Roman"/>
          <w:color w:val="0000C0"/>
          <w:lang w:val="en-US" w:bidi="te-IN"/>
        </w:rPr>
        <w:t>currentString</w:t>
      </w:r>
      <w:r>
        <w:rPr>
          <w:rFonts w:ascii="Times New Roman" w:hAnsi="Times New Roman" w:cs="Times New Roman"/>
          <w:color w:val="000000"/>
          <w:lang w:val="en-US" w:bidi="te-IN"/>
        </w:rPr>
        <w:t>.length()+</w:t>
      </w:r>
      <w:r>
        <w:rPr>
          <w:rFonts w:ascii="Times New Roman" w:hAnsi="Times New Roman" w:cs="Times New Roman"/>
          <w:color w:val="2A00FF"/>
          <w:lang w:val="en-US" w:bidi="te-IN"/>
        </w:rPr>
        <w:t>"vaue  "</w:t>
      </w:r>
      <w:r>
        <w:rPr>
          <w:rFonts w:ascii="Times New Roman" w:hAnsi="Times New Roman" w:cs="Times New Roman"/>
          <w:color w:val="000000"/>
          <w:lang w:val="en-US" w:bidi="te-IN"/>
        </w:rPr>
        <w:t>+</w:t>
      </w:r>
      <w:r>
        <w:rPr>
          <w:rFonts w:ascii="Times New Roman" w:hAnsi="Times New Roman" w:cs="Times New Roman"/>
          <w:color w:val="0000C0"/>
          <w:lang w:val="en-US" w:bidi="te-IN"/>
        </w:rPr>
        <w:t>currentString</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finalData</w:t>
      </w:r>
      <w:r>
        <w:rPr>
          <w:rFonts w:ascii="Times New Roman" w:hAnsi="Times New Roman" w:cs="Times New Roman"/>
          <w:color w:val="000000"/>
          <w:lang w:val="en-US" w:bidi="te-IN"/>
        </w:rPr>
        <w:t xml:space="preserve"> = </w:t>
      </w:r>
      <w:r>
        <w:rPr>
          <w:rFonts w:ascii="Times New Roman" w:hAnsi="Times New Roman" w:cs="Times New Roman"/>
          <w:color w:val="0000C0"/>
          <w:lang w:val="en-US" w:bidi="te-IN"/>
        </w:rPr>
        <w:t>currentString</w:t>
      </w:r>
      <w:r>
        <w:rPr>
          <w:rFonts w:ascii="Times New Roman" w:hAnsi="Times New Roman" w:cs="Times New Roman"/>
          <w:color w:val="000000"/>
          <w:lang w:val="en-US" w:bidi="te-IN"/>
        </w:rPr>
        <w:t>.toString();</w:t>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return</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finalData</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package</w:t>
      </w:r>
      <w:r>
        <w:rPr>
          <w:rFonts w:ascii="Times New Roman" w:hAnsi="Times New Roman" w:cs="Times New Roman"/>
          <w:color w:val="000000"/>
          <w:lang w:val="en-US" w:bidi="te-IN"/>
        </w:rPr>
        <w:t xml:space="preserve"> com.nrit.mnrao.excel;</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java.io.IOException;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Test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throws</w:t>
      </w:r>
      <w:r>
        <w:rPr>
          <w:rFonts w:ascii="Times New Roman" w:hAnsi="Times New Roman" w:cs="Times New Roman"/>
          <w:color w:val="000000"/>
          <w:lang w:val="en-US" w:bidi="te-IN"/>
        </w:rPr>
        <w:t xml:space="preserve"> IOException, InterruptedException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sourceFilePath</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args</w:t>
      </w:r>
      <w:r>
        <w:rPr>
          <w:rFonts w:ascii="Times New Roman" w:hAnsi="Times New Roman" w:cs="Times New Roman"/>
          <w:color w:val="000000"/>
          <w:lang w:val="en-US" w:bidi="te-IN"/>
        </w:rPr>
        <w:t>[0];</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targetFilePath</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args</w:t>
      </w:r>
      <w:r>
        <w:rPr>
          <w:rFonts w:ascii="Times New Roman" w:hAnsi="Times New Roman" w:cs="Times New Roman"/>
          <w:color w:val="000000"/>
          <w:lang w:val="en-US" w:bidi="te-IN"/>
        </w:rPr>
        <w:t>[1];</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ExcelParser </w:t>
      </w:r>
      <w:r>
        <w:rPr>
          <w:rFonts w:ascii="Times New Roman" w:hAnsi="Times New Roman" w:cs="Times New Roman"/>
          <w:color w:val="6A3E3E"/>
          <w:lang w:val="en-US" w:bidi="te-IN"/>
        </w:rPr>
        <w:t>parser</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ExcelParser();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excelData</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parser</w:t>
      </w:r>
      <w:r>
        <w:rPr>
          <w:rFonts w:ascii="Times New Roman" w:hAnsi="Times New Roman" w:cs="Times New Roman"/>
          <w:color w:val="000000"/>
          <w:lang w:val="en-US" w:bidi="te-IN"/>
        </w:rPr>
        <w:t>.parseExcelData(</w:t>
      </w:r>
      <w:r>
        <w:rPr>
          <w:rFonts w:ascii="Times New Roman" w:hAnsi="Times New Roman" w:cs="Times New Roman"/>
          <w:color w:val="6A3E3E"/>
          <w:lang w:val="en-US" w:bidi="te-IN"/>
        </w:rPr>
        <w:t>sourceFilePath</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 </w:t>
      </w:r>
      <w:r>
        <w:rPr>
          <w:rFonts w:ascii="Times New Roman" w:hAnsi="Times New Roman" w:cs="Times New Roman"/>
          <w:color w:val="6A3E3E"/>
          <w:lang w:val="en-US" w:bidi="te-IN"/>
        </w:rPr>
        <w:t>records</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excelData</w:t>
      </w:r>
      <w:r>
        <w:rPr>
          <w:rFonts w:ascii="Times New Roman" w:hAnsi="Times New Roman" w:cs="Times New Roman"/>
          <w:color w:val="000000"/>
          <w:lang w:val="en-US" w:bidi="te-IN"/>
        </w:rPr>
        <w:t>.split(</w:t>
      </w:r>
      <w:r>
        <w:rPr>
          <w:rFonts w:ascii="Times New Roman" w:hAnsi="Times New Roman" w:cs="Times New Roman"/>
          <w:color w:val="2A00FF"/>
          <w:lang w:val="en-US" w:bidi="te-IN"/>
        </w:rPr>
        <w:t>"\n"</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CSVFile  </w:t>
      </w:r>
      <w:r>
        <w:rPr>
          <w:rFonts w:ascii="Times New Roman" w:hAnsi="Times New Roman" w:cs="Times New Roman"/>
          <w:color w:val="6A3E3E"/>
          <w:lang w:val="en-US" w:bidi="te-IN"/>
        </w:rPr>
        <w:t>csvFile</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CSVFile();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csvFile</w:t>
      </w:r>
      <w:r>
        <w:rPr>
          <w:rFonts w:ascii="Times New Roman" w:hAnsi="Times New Roman" w:cs="Times New Roman"/>
          <w:color w:val="000000"/>
          <w:lang w:val="en-US" w:bidi="te-IN"/>
        </w:rPr>
        <w:t>.generateCSVFile(</w:t>
      </w:r>
      <w:r>
        <w:rPr>
          <w:rFonts w:ascii="Times New Roman" w:hAnsi="Times New Roman" w:cs="Times New Roman"/>
          <w:color w:val="6A3E3E"/>
          <w:lang w:val="en-US" w:bidi="te-IN"/>
        </w:rPr>
        <w:t>records</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targetFilePath</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In eclipse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Right click on main () </w:t>
      </w:r>
      <w:r>
        <w:rPr>
          <w:rFonts w:ascii="Times New Roman" w:hAnsi="Times New Roman" w:cs="Times New Roman"/>
        </w:rPr>
        <w:sym w:font="Wingdings" w:char="F0E0"/>
      </w:r>
      <w:r>
        <w:rPr>
          <w:rFonts w:ascii="Times New Roman" w:hAnsi="Times New Roman" w:cs="Times New Roman"/>
        </w:rPr>
        <w:t xml:space="preserve"> RunAs </w:t>
      </w:r>
      <w:r>
        <w:rPr>
          <w:rFonts w:ascii="Times New Roman" w:hAnsi="Times New Roman" w:cs="Times New Roman"/>
        </w:rPr>
        <w:sym w:font="Wingdings" w:char="F0E0"/>
      </w:r>
      <w:r>
        <w:rPr>
          <w:rFonts w:ascii="Times New Roman" w:hAnsi="Times New Roman" w:cs="Times New Roman"/>
        </w:rPr>
        <w:t xml:space="preserve"> RunConfiguration </w:t>
      </w:r>
      <w:r>
        <w:rPr>
          <w:rFonts w:ascii="Times New Roman" w:hAnsi="Times New Roman" w:cs="Times New Roman"/>
        </w:rPr>
        <w:sym w:font="Wingdings" w:char="F0E0"/>
      </w:r>
      <w:r>
        <w:rPr>
          <w:rFonts w:ascii="Times New Roman" w:hAnsi="Times New Roman" w:cs="Times New Roman"/>
        </w:rPr>
        <w:t xml:space="preserve"> JavaApplication </w:t>
      </w:r>
      <w:r>
        <w:rPr>
          <w:rFonts w:ascii="Times New Roman" w:hAnsi="Times New Roman" w:cs="Times New Roman"/>
        </w:rPr>
        <w:sym w:font="Wingdings" w:char="F0E0"/>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Arguments tab:</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Windows: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D:\\hadoop\\employee.xlsx     D:\\hadoop\\emp.csv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Linux:</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/home/demo/hadoop employee.xlsx    /home/demo/hadoop/ employee.csv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source path of excel data         DestinationPath of Data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A"/>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Times New Roman" w:hAnsi="Times New Roman" w:cs="Times New Roman"/>
          <w:b/>
          <w:bCs/>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Times New Roman" w:hAnsi="Times New Roman" w:cs="Times New Roman"/>
          <w:b/>
          <w:bCs/>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Times New Roman" w:hAnsi="Times New Roman" w:cs="Times New Roman"/>
          <w:b/>
          <w:bCs/>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Times New Roman" w:hAnsi="Times New Roman" w:cs="Times New Roman"/>
          <w:b/>
          <w:bCs/>
          <w:color w:val="000000"/>
          <w:sz w:val="40"/>
          <w:szCs w:val="40"/>
          <w:lang w:val="en-US" w:bidi="te-IN"/>
        </w:rPr>
      </w:pPr>
      <w:r>
        <w:rPr>
          <w:rFonts w:ascii="Times New Roman" w:hAnsi="Times New Roman" w:cs="Times New Roman"/>
          <w:b/>
          <w:bCs/>
          <w:color w:val="000000"/>
          <w:sz w:val="40"/>
          <w:szCs w:val="40"/>
          <w:lang w:val="en-US" w:bidi="te-IN"/>
        </w:rPr>
        <w:t>XML Parser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000000"/>
          <w:lang w:val="en-US" w:bidi="te-IN"/>
        </w:rPr>
        <w:t>Using DOM Parser: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Eg: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Sample Data:</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Employee.xml:</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cs="Times New Roman"/>
          <w:color w:val="000000"/>
        </w:rPr>
        <w:t>&lt;employees&gt;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&lt;employee&gt;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color w:val="000000"/>
        </w:rPr>
      </w:pPr>
      <w:r>
        <w:rPr>
          <w:rFonts w:ascii="Times New Roman" w:hAnsi="Times New Roman" w:cs="Times New Roman"/>
          <w:color w:val="000000"/>
        </w:rPr>
        <w:t>&lt;id&gt;111&lt;/id&gt;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&lt;firstName&gt;Lokesh&lt;/firstName&gt;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&lt;lastName&gt;Gupta&lt;/lastName&gt;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&lt;location&gt;India&lt;/location&gt;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&lt;/employee&gt;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&lt;employee&gt;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color w:val="000000"/>
        </w:rPr>
        <w:t>&lt;id&gt;222&lt;/id&gt;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&lt;firstName&gt;Alex&lt;/firstName&gt;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&lt;lastName&gt;Gussin&lt;/lastName&gt;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&lt;location&gt;Russia&lt;/location&gt;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&lt;/employee&gt;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&lt;employee&gt;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&lt;id&gt;333&lt;/id&gt;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&lt;firstName&gt;David&lt;/firstName&gt;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&lt;lastName&gt;Feezor&lt;/lastName&gt;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&lt;location&gt;USA&lt;/location&gt;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&lt;/employee&gt;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&lt;employee&gt;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&lt;id&gt;444&lt;/id&gt;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&lt;firstName&gt;Russ&lt;/firstName&gt;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&lt;lastName&gt;Dawson&lt;/lastName&gt;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&lt;location&gt;USA&lt;/location&gt;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&lt;/employee&gt;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000000"/>
        </w:rPr>
      </w:pPr>
      <w:r>
        <w:rPr>
          <w:rFonts w:ascii="Times New Roman" w:hAnsi="Times New Roman" w:cs="Times New Roman"/>
          <w:color w:val="000000"/>
        </w:rPr>
        <w:t>&lt;/employees&gt;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cs="Times New Roman"/>
          <w:b/>
          <w:bCs/>
          <w:color w:val="000000"/>
        </w:rPr>
        <w:t>Result file emp.csv:</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111,Lokesh,Gupta,India</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222,Alex,Gussin,Russia</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333,David,Feezor,USA</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444,Russ,Dawson,USA</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package</w:t>
      </w:r>
      <w:r>
        <w:rPr>
          <w:rFonts w:ascii="Times New Roman" w:hAnsi="Times New Roman" w:cs="Times New Roman"/>
          <w:color w:val="000000"/>
          <w:lang w:val="en-US" w:bidi="te-IN"/>
        </w:rPr>
        <w:t xml:space="preserve"> com.nrit.mnrao.xml;</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java.io.DataInputStream;</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java.io.File;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java.io.FileInputStream;</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java.io.IOException;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javax.xml.parsers.DocumentBuilder;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javax.xml.parsers.DocumentBuilderFactory;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javax.xml.parsers.ParserConfigurationException;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org.w3c.dom.Document;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org.w3c.dom.Element;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org.w3c.dom.Node;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org.w3c.dom.NodeList;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org.xml.sax.SAXException;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XMLParser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String parseXMLData(String </w:t>
      </w:r>
      <w:r>
        <w:rPr>
          <w:rFonts w:ascii="Times New Roman" w:hAnsi="Times New Roman" w:cs="Times New Roman"/>
          <w:color w:val="6A3E3E"/>
          <w:lang w:val="en-US" w:bidi="te-IN"/>
        </w:rPr>
        <w:t>xmlFilePath</w:t>
      </w:r>
      <w:r>
        <w:rPr>
          <w:rFonts w:ascii="Times New Roman" w:hAnsi="Times New Roman" w:cs="Times New Roman"/>
          <w:color w:val="000000"/>
          <w:lang w:val="en-US" w:bidi="te-IN"/>
        </w:rPr>
        <w:t xml:space="preserve">, String </w:t>
      </w:r>
      <w:r>
        <w:rPr>
          <w:rFonts w:ascii="Times New Roman" w:hAnsi="Times New Roman" w:cs="Times New Roman"/>
          <w:color w:val="000000"/>
          <w:u w:val="single"/>
          <w:lang w:val="en-US" w:bidi="te-IN"/>
        </w:rPr>
        <w:t>keyElement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throws</w:t>
      </w:r>
      <w:r>
        <w:rPr>
          <w:rFonts w:ascii="Times New Roman" w:hAnsi="Times New Roman" w:cs="Times New Roman"/>
          <w:color w:val="000000"/>
          <w:lang w:val="en-US" w:bidi="te-IN"/>
        </w:rPr>
        <w:t xml:space="preserve"> IOException, InterruptedException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File </w:t>
      </w:r>
      <w:r>
        <w:rPr>
          <w:rFonts w:ascii="Times New Roman" w:hAnsi="Times New Roman" w:cs="Times New Roman"/>
          <w:color w:val="6A3E3E"/>
          <w:lang w:val="en-US" w:bidi="te-IN"/>
        </w:rPr>
        <w:t>file</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File(</w:t>
      </w:r>
      <w:r>
        <w:rPr>
          <w:rFonts w:ascii="Times New Roman" w:hAnsi="Times New Roman" w:cs="Times New Roman"/>
          <w:color w:val="6A3E3E"/>
          <w:lang w:val="en-US" w:bidi="te-IN"/>
        </w:rPr>
        <w:t>xmlFilePath</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FileInputStream </w:t>
      </w:r>
      <w:r>
        <w:rPr>
          <w:rFonts w:ascii="Times New Roman" w:hAnsi="Times New Roman" w:cs="Times New Roman"/>
          <w:color w:val="6A3E3E"/>
          <w:lang w:val="en-US" w:bidi="te-IN"/>
        </w:rPr>
        <w:t>fis</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FileInputStream(</w:t>
      </w:r>
      <w:r>
        <w:rPr>
          <w:rFonts w:ascii="Times New Roman" w:hAnsi="Times New Roman" w:cs="Times New Roman"/>
          <w:color w:val="6A3E3E"/>
          <w:lang w:val="en-US" w:bidi="te-IN"/>
        </w:rPr>
        <w:t>file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DataInputStream </w:t>
      </w:r>
      <w:r>
        <w:rPr>
          <w:rFonts w:ascii="Times New Roman" w:hAnsi="Times New Roman" w:cs="Times New Roman"/>
          <w:color w:val="6A3E3E"/>
          <w:lang w:val="en-US" w:bidi="te-IN"/>
        </w:rPr>
        <w:t>dis</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DataInputStream(</w:t>
      </w:r>
      <w:r>
        <w:rPr>
          <w:rFonts w:ascii="Times New Roman" w:hAnsi="Times New Roman" w:cs="Times New Roman"/>
          <w:color w:val="6A3E3E"/>
          <w:lang w:val="en-US" w:bidi="te-IN"/>
        </w:rPr>
        <w:t>fis</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3F7F5F"/>
          <w:lang w:val="en-US" w:bidi="te-IN"/>
        </w:rPr>
        <w:t>// Get Document Builder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DocumentBuilderFactory </w:t>
      </w:r>
      <w:r>
        <w:rPr>
          <w:rFonts w:ascii="Times New Roman" w:hAnsi="Times New Roman" w:cs="Times New Roman"/>
          <w:color w:val="6A3E3E"/>
          <w:lang w:val="en-US" w:bidi="te-IN"/>
        </w:rPr>
        <w:t>factory</w:t>
      </w:r>
      <w:r>
        <w:rPr>
          <w:rFonts w:ascii="Times New Roman" w:hAnsi="Times New Roman" w:cs="Times New Roman"/>
          <w:color w:val="000000"/>
          <w:lang w:val="en-US" w:bidi="te-IN"/>
        </w:rPr>
        <w:t xml:space="preserve"> = DocumentBuilderFactory.</w:t>
      </w:r>
      <w:r>
        <w:rPr>
          <w:rFonts w:ascii="Times New Roman" w:hAnsi="Times New Roman" w:cs="Times New Roman"/>
          <w:i/>
          <w:iCs/>
          <w:color w:val="000000"/>
          <w:lang w:val="en-US" w:bidi="te-IN"/>
        </w:rPr>
        <w:t>newInstance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DocumentBuilder </w:t>
      </w:r>
      <w:r>
        <w:rPr>
          <w:rFonts w:ascii="Times New Roman" w:hAnsi="Times New Roman" w:cs="Times New Roman"/>
          <w:color w:val="6A3E3E"/>
          <w:lang w:val="en-US" w:bidi="te-IN"/>
        </w:rPr>
        <w:t>builder</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null</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Document </w:t>
      </w:r>
      <w:r>
        <w:rPr>
          <w:rFonts w:ascii="Times New Roman" w:hAnsi="Times New Roman" w:cs="Times New Roman"/>
          <w:color w:val="6A3E3E"/>
          <w:lang w:val="en-US" w:bidi="te-IN"/>
        </w:rPr>
        <w:t>document</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null</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builder</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factory</w:t>
      </w:r>
      <w:r>
        <w:rPr>
          <w:rFonts w:ascii="Times New Roman" w:hAnsi="Times New Roman" w:cs="Times New Roman"/>
          <w:color w:val="000000"/>
          <w:lang w:val="en-US" w:bidi="te-IN"/>
        </w:rPr>
        <w:t>.newDocumentBuilder();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 (ParserConfigurationException </w:t>
      </w:r>
      <w:r>
        <w:rPr>
          <w:rFonts w:ascii="Times New Roman" w:hAnsi="Times New Roman" w:cs="Times New Roman"/>
          <w:color w:val="6A3E3E"/>
          <w:lang w:val="en-US" w:bidi="te-IN"/>
        </w:rPr>
        <w:t>e1</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3F7F5F"/>
          <w:lang w:val="en-US" w:bidi="te-IN"/>
        </w:rPr>
        <w:t xml:space="preserve">// </w:t>
      </w:r>
      <w:r>
        <w:rPr>
          <w:rFonts w:ascii="Times New Roman" w:hAnsi="Times New Roman" w:cs="Times New Roman"/>
          <w:b/>
          <w:bCs/>
          <w:color w:val="7F9FBF"/>
          <w:lang w:val="en-US" w:bidi="te-IN"/>
        </w:rPr>
        <w:t>TODO</w:t>
      </w:r>
      <w:r>
        <w:rPr>
          <w:rFonts w:ascii="Times New Roman" w:hAnsi="Times New Roman" w:cs="Times New Roman"/>
          <w:color w:val="3F7F5F"/>
          <w:lang w:val="en-US" w:bidi="te-IN"/>
        </w:rPr>
        <w:t xml:space="preserve"> Auto-generated catch block</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e1</w:t>
      </w:r>
      <w:r>
        <w:rPr>
          <w:rFonts w:ascii="Times New Roman" w:hAnsi="Times New Roman" w:cs="Times New Roman"/>
          <w:color w:val="000000"/>
          <w:lang w:val="en-US" w:bidi="te-IN"/>
        </w:rPr>
        <w:t>.printStackTrace();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3F7F5F"/>
          <w:lang w:val="en-US" w:bidi="te-IN"/>
        </w:rPr>
        <w:t>// Build Document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document</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builder</w:t>
      </w:r>
      <w:r>
        <w:rPr>
          <w:rFonts w:ascii="Times New Roman" w:hAnsi="Times New Roman" w:cs="Times New Roman"/>
          <w:color w:val="000000"/>
          <w:lang w:val="en-US" w:bidi="te-IN"/>
        </w:rPr>
        <w:t>.parse(</w:t>
      </w:r>
      <w:r>
        <w:rPr>
          <w:rFonts w:ascii="Times New Roman" w:hAnsi="Times New Roman" w:cs="Times New Roman"/>
          <w:color w:val="6A3E3E"/>
          <w:lang w:val="en-US" w:bidi="te-IN"/>
        </w:rPr>
        <w:t>dis</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 (SAXException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3F7F5F"/>
          <w:lang w:val="en-US" w:bidi="te-IN"/>
        </w:rPr>
        <w:t xml:space="preserve">// </w:t>
      </w:r>
      <w:r>
        <w:rPr>
          <w:rFonts w:ascii="Times New Roman" w:hAnsi="Times New Roman" w:cs="Times New Roman"/>
          <w:b/>
          <w:bCs/>
          <w:color w:val="7F9FBF"/>
          <w:lang w:val="en-US" w:bidi="te-IN"/>
        </w:rPr>
        <w:t>TODO</w:t>
      </w:r>
      <w:r>
        <w:rPr>
          <w:rFonts w:ascii="Times New Roman" w:hAnsi="Times New Roman" w:cs="Times New Roman"/>
          <w:color w:val="3F7F5F"/>
          <w:lang w:val="en-US" w:bidi="te-IN"/>
        </w:rPr>
        <w:t xml:space="preserve"> Auto-generated catch block</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e</w:t>
      </w:r>
      <w:r>
        <w:rPr>
          <w:rFonts w:ascii="Times New Roman" w:hAnsi="Times New Roman" w:cs="Times New Roman"/>
          <w:color w:val="000000"/>
          <w:lang w:val="en-US" w:bidi="te-IN"/>
        </w:rPr>
        <w:t>.printStackTrace();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3F7F5F"/>
          <w:lang w:val="en-US" w:bidi="te-IN"/>
        </w:rPr>
        <w:t>// /Normalize the XML Structure; It's just too important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document</w:t>
      </w:r>
      <w:r>
        <w:rPr>
          <w:rFonts w:ascii="Times New Roman" w:hAnsi="Times New Roman" w:cs="Times New Roman"/>
          <w:color w:val="000000"/>
          <w:lang w:val="en-US" w:bidi="te-IN"/>
        </w:rPr>
        <w:t>.getDocumentElement().normalize();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3F7F5F"/>
          <w:lang w:val="en-US" w:bidi="te-IN"/>
        </w:rPr>
        <w:t>// Here comes the root node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Element </w:t>
      </w:r>
      <w:r>
        <w:rPr>
          <w:rFonts w:ascii="Times New Roman" w:hAnsi="Times New Roman" w:cs="Times New Roman"/>
          <w:color w:val="6A3E3E"/>
          <w:lang w:val="en-US" w:bidi="te-IN"/>
        </w:rPr>
        <w:t>root</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document</w:t>
      </w:r>
      <w:r>
        <w:rPr>
          <w:rFonts w:ascii="Times New Roman" w:hAnsi="Times New Roman" w:cs="Times New Roman"/>
          <w:color w:val="000000"/>
          <w:lang w:val="en-US" w:bidi="te-IN"/>
        </w:rPr>
        <w:t>.getDocumentElement();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6A3E3E"/>
          <w:lang w:val="en-US" w:bidi="te-IN"/>
        </w:rPr>
        <w:t>root</w:t>
      </w:r>
      <w:r>
        <w:rPr>
          <w:rFonts w:ascii="Times New Roman" w:hAnsi="Times New Roman" w:cs="Times New Roman"/>
          <w:color w:val="000000"/>
          <w:lang w:val="en-US" w:bidi="te-IN"/>
        </w:rPr>
        <w:t>.getNodeName());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3F7F5F"/>
          <w:lang w:val="en-US" w:bidi="te-IN"/>
        </w:rPr>
        <w:t>// Get all employees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NodeList </w:t>
      </w:r>
      <w:r>
        <w:rPr>
          <w:rFonts w:ascii="Times New Roman" w:hAnsi="Times New Roman" w:cs="Times New Roman"/>
          <w:color w:val="6A3E3E"/>
          <w:lang w:val="en-US" w:bidi="te-IN"/>
        </w:rPr>
        <w:t>nList</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document</w:t>
      </w:r>
      <w:r>
        <w:rPr>
          <w:rFonts w:ascii="Times New Roman" w:hAnsi="Times New Roman" w:cs="Times New Roman"/>
          <w:color w:val="000000"/>
          <w:lang w:val="en-US" w:bidi="te-IN"/>
        </w:rPr>
        <w:t>.getElementsByTagName(</w:t>
      </w:r>
      <w:r>
        <w:rPr>
          <w:rFonts w:ascii="Times New Roman" w:hAnsi="Times New Roman" w:cs="Times New Roman"/>
          <w:color w:val="6A3E3E"/>
          <w:lang w:val="en-US" w:bidi="te-IN"/>
        </w:rPr>
        <w:t>keyElement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StringBuffer </w:t>
      </w:r>
      <w:r>
        <w:rPr>
          <w:rFonts w:ascii="Times New Roman" w:hAnsi="Times New Roman" w:cs="Times New Roman"/>
          <w:color w:val="6A3E3E"/>
          <w:lang w:val="en-US" w:bidi="te-IN"/>
        </w:rPr>
        <w:t>buffer</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StringBuffer();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6A3E3E"/>
          <w:lang w:val="en-US" w:bidi="te-IN"/>
        </w:rPr>
        <w:t>nList</w:t>
      </w:r>
      <w:r>
        <w:rPr>
          <w:rFonts w:ascii="Times New Roman" w:hAnsi="Times New Roman" w:cs="Times New Roman"/>
          <w:color w:val="000000"/>
          <w:lang w:val="en-US" w:bidi="te-IN"/>
        </w:rPr>
        <w:t>.getLength());</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for</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temp</w:t>
      </w:r>
      <w:r>
        <w:rPr>
          <w:rFonts w:ascii="Times New Roman" w:hAnsi="Times New Roman" w:cs="Times New Roman"/>
          <w:color w:val="000000"/>
          <w:lang w:val="en-US" w:bidi="te-IN"/>
        </w:rPr>
        <w:t xml:space="preserve"> = 0; </w:t>
      </w:r>
      <w:r>
        <w:rPr>
          <w:rFonts w:ascii="Times New Roman" w:hAnsi="Times New Roman" w:cs="Times New Roman"/>
          <w:color w:val="6A3E3E"/>
          <w:lang w:val="en-US" w:bidi="te-IN"/>
        </w:rPr>
        <w:t>temp</w:t>
      </w:r>
      <w:r>
        <w:rPr>
          <w:rFonts w:ascii="Times New Roman" w:hAnsi="Times New Roman" w:cs="Times New Roman"/>
          <w:color w:val="000000"/>
          <w:lang w:val="en-US" w:bidi="te-IN"/>
        </w:rPr>
        <w:t xml:space="preserve"> &lt; </w:t>
      </w:r>
      <w:r>
        <w:rPr>
          <w:rFonts w:ascii="Times New Roman" w:hAnsi="Times New Roman" w:cs="Times New Roman"/>
          <w:color w:val="6A3E3E"/>
          <w:lang w:val="en-US" w:bidi="te-IN"/>
        </w:rPr>
        <w:t>nList</w:t>
      </w:r>
      <w:r>
        <w:rPr>
          <w:rFonts w:ascii="Times New Roman" w:hAnsi="Times New Roman" w:cs="Times New Roman"/>
          <w:color w:val="000000"/>
          <w:lang w:val="en-US" w:bidi="te-IN"/>
        </w:rPr>
        <w:t xml:space="preserve">.getLength(); </w:t>
      </w:r>
      <w:r>
        <w:rPr>
          <w:rFonts w:ascii="Times New Roman" w:hAnsi="Times New Roman" w:cs="Times New Roman"/>
          <w:color w:val="6A3E3E"/>
          <w:lang w:val="en-US" w:bidi="te-IN"/>
        </w:rPr>
        <w:t>temp</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Node </w:t>
      </w:r>
      <w:r>
        <w:rPr>
          <w:rFonts w:ascii="Times New Roman" w:hAnsi="Times New Roman" w:cs="Times New Roman"/>
          <w:color w:val="6A3E3E"/>
          <w:lang w:val="en-US" w:bidi="te-IN"/>
        </w:rPr>
        <w:t>node</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nList</w:t>
      </w:r>
      <w:r>
        <w:rPr>
          <w:rFonts w:ascii="Times New Roman" w:hAnsi="Times New Roman" w:cs="Times New Roman"/>
          <w:color w:val="000000"/>
          <w:lang w:val="en-US" w:bidi="te-IN"/>
        </w:rPr>
        <w:t>.item(</w:t>
      </w:r>
      <w:r>
        <w:rPr>
          <w:rFonts w:ascii="Times New Roman" w:hAnsi="Times New Roman" w:cs="Times New Roman"/>
          <w:color w:val="6A3E3E"/>
          <w:lang w:val="en-US" w:bidi="te-IN"/>
        </w:rPr>
        <w:t>temp</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w:t>
      </w:r>
      <w:r>
        <w:rPr>
          <w:rFonts w:ascii="Times New Roman" w:hAnsi="Times New Roman" w:cs="Times New Roman"/>
          <w:color w:val="000000"/>
          <w:lang w:val="en-US" w:bidi="te-IN"/>
        </w:rPr>
        <w:t xml:space="preserve">); </w:t>
      </w:r>
      <w:r>
        <w:rPr>
          <w:rFonts w:ascii="Times New Roman" w:hAnsi="Times New Roman" w:cs="Times New Roman"/>
          <w:color w:val="3F7F5F"/>
          <w:lang w:val="en-US" w:bidi="te-IN"/>
        </w:rPr>
        <w:t>// Just a separator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if</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node</w:t>
      </w:r>
      <w:r>
        <w:rPr>
          <w:rFonts w:ascii="Times New Roman" w:hAnsi="Times New Roman" w:cs="Times New Roman"/>
          <w:color w:val="000000"/>
          <w:lang w:val="en-US" w:bidi="te-IN"/>
        </w:rPr>
        <w:t>.getNodeType() == Node.</w:t>
      </w:r>
      <w:r>
        <w:rPr>
          <w:rFonts w:ascii="Times New Roman" w:hAnsi="Times New Roman" w:cs="Times New Roman"/>
          <w:b/>
          <w:bCs/>
          <w:i/>
          <w:iCs/>
          <w:color w:val="0000C0"/>
          <w:lang w:val="en-US" w:bidi="te-IN"/>
        </w:rPr>
        <w:t>ELEMENT_NODE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3F7F5F"/>
          <w:lang w:val="en-US" w:bidi="te-IN"/>
        </w:rPr>
        <w:t>// Print each employee's detail</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Element </w:t>
      </w:r>
      <w:r>
        <w:rPr>
          <w:rFonts w:ascii="Times New Roman" w:hAnsi="Times New Roman" w:cs="Times New Roman"/>
          <w:color w:val="6A3E3E"/>
          <w:lang w:val="en-US" w:bidi="te-IN"/>
        </w:rPr>
        <w:t>eElement</w:t>
      </w:r>
      <w:r>
        <w:rPr>
          <w:rFonts w:ascii="Times New Roman" w:hAnsi="Times New Roman" w:cs="Times New Roman"/>
          <w:color w:val="000000"/>
          <w:lang w:val="en-US" w:bidi="te-IN"/>
        </w:rPr>
        <w:t xml:space="preserve"> = (Element) </w:t>
      </w:r>
      <w:r>
        <w:rPr>
          <w:rFonts w:ascii="Times New Roman" w:hAnsi="Times New Roman" w:cs="Times New Roman"/>
          <w:color w:val="6A3E3E"/>
          <w:lang w:val="en-US" w:bidi="te-IN"/>
        </w:rPr>
        <w:t>node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3F7F5F"/>
          <w:lang w:val="en-US" w:bidi="te-IN"/>
        </w:rPr>
        <w:t>// buffer.append(eElement.getAttribute("id")+",");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buffer</w:t>
      </w:r>
      <w:r>
        <w:rPr>
          <w:rFonts w:ascii="Times New Roman" w:hAnsi="Times New Roman" w:cs="Times New Roman"/>
          <w:color w:val="000000"/>
          <w:lang w:val="en-US" w:bidi="te-IN"/>
        </w:rPr>
        <w:t>.append(</w:t>
      </w:r>
      <w:r>
        <w:rPr>
          <w:rFonts w:ascii="Times New Roman" w:hAnsi="Times New Roman" w:cs="Times New Roman"/>
          <w:color w:val="6A3E3E"/>
          <w:lang w:val="en-US" w:bidi="te-IN"/>
        </w:rPr>
        <w:t>eElement</w:t>
      </w:r>
      <w:r>
        <w:rPr>
          <w:rFonts w:ascii="Times New Roman" w:hAnsi="Times New Roman" w:cs="Times New Roman"/>
          <w:color w:val="000000"/>
          <w:lang w:val="en-US" w:bidi="te-IN"/>
        </w:rPr>
        <w:t>.getElementsByTagName(</w:t>
      </w:r>
      <w:r>
        <w:rPr>
          <w:rFonts w:ascii="Times New Roman" w:hAnsi="Times New Roman" w:cs="Times New Roman"/>
          <w:color w:val="2A00FF"/>
          <w:lang w:val="en-US" w:bidi="te-IN"/>
        </w:rPr>
        <w:t>"id"</w:t>
      </w:r>
      <w:r>
        <w:rPr>
          <w:rFonts w:ascii="Times New Roman" w:hAnsi="Times New Roman" w:cs="Times New Roman"/>
          <w:color w:val="000000"/>
          <w:lang w:val="en-US" w:bidi="te-IN"/>
        </w:rPr>
        <w:t>).item(0).getTextContent()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color w:val="2A00FF"/>
          <w:lang w:val="en-US" w:bidi="te-IN"/>
        </w:rPr>
        <w: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buffer</w:t>
      </w:r>
      <w:r>
        <w:rPr>
          <w:rFonts w:ascii="Times New Roman" w:hAnsi="Times New Roman" w:cs="Times New Roman"/>
          <w:color w:val="000000"/>
          <w:lang w:val="en-US" w:bidi="te-IN"/>
        </w:rPr>
        <w:t>.append(</w:t>
      </w:r>
      <w:r>
        <w:rPr>
          <w:rFonts w:ascii="Times New Roman" w:hAnsi="Times New Roman" w:cs="Times New Roman"/>
          <w:color w:val="6A3E3E"/>
          <w:lang w:val="en-US" w:bidi="te-IN"/>
        </w:rPr>
        <w:t>eElement</w:t>
      </w:r>
      <w:r>
        <w:rPr>
          <w:rFonts w:ascii="Times New Roman" w:hAnsi="Times New Roman" w:cs="Times New Roman"/>
          <w:color w:val="000000"/>
          <w:lang w:val="en-US" w:bidi="te-IN"/>
        </w:rPr>
        <w:t>.getElementsByTagName(</w:t>
      </w:r>
      <w:r>
        <w:rPr>
          <w:rFonts w:ascii="Times New Roman" w:hAnsi="Times New Roman" w:cs="Times New Roman"/>
          <w:color w:val="2A00FF"/>
          <w:lang w:val="en-US" w:bidi="te-IN"/>
        </w:rPr>
        <w:t>"firstName"</w:t>
      </w:r>
      <w:r>
        <w:rPr>
          <w:rFonts w:ascii="Times New Roman" w:hAnsi="Times New Roman" w:cs="Times New Roman"/>
          <w:color w:val="000000"/>
          <w:lang w:val="en-US" w:bidi="te-IN"/>
        </w:rPr>
        <w:t>).item(0).getTextContent()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color w:val="2A00FF"/>
          <w:lang w:val="en-US" w:bidi="te-IN"/>
        </w:rPr>
        <w: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buffer</w:t>
      </w:r>
      <w:r>
        <w:rPr>
          <w:rFonts w:ascii="Times New Roman" w:hAnsi="Times New Roman" w:cs="Times New Roman"/>
          <w:color w:val="000000"/>
          <w:lang w:val="en-US" w:bidi="te-IN"/>
        </w:rPr>
        <w:t>.append(</w:t>
      </w:r>
      <w:r>
        <w:rPr>
          <w:rFonts w:ascii="Times New Roman" w:hAnsi="Times New Roman" w:cs="Times New Roman"/>
          <w:color w:val="6A3E3E"/>
          <w:lang w:val="en-US" w:bidi="te-IN"/>
        </w:rPr>
        <w:t>eElement</w:t>
      </w:r>
      <w:r>
        <w:rPr>
          <w:rFonts w:ascii="Times New Roman" w:hAnsi="Times New Roman" w:cs="Times New Roman"/>
          <w:color w:val="000000"/>
          <w:lang w:val="en-US" w:bidi="te-IN"/>
        </w:rPr>
        <w:t>.getElementsByTagName(</w:t>
      </w:r>
      <w:r>
        <w:rPr>
          <w:rFonts w:ascii="Times New Roman" w:hAnsi="Times New Roman" w:cs="Times New Roman"/>
          <w:color w:val="2A00FF"/>
          <w:lang w:val="en-US" w:bidi="te-IN"/>
        </w:rPr>
        <w:t>"lastName"</w:t>
      </w:r>
      <w:r>
        <w:rPr>
          <w:rFonts w:ascii="Times New Roman" w:hAnsi="Times New Roman" w:cs="Times New Roman"/>
          <w:color w:val="000000"/>
          <w:lang w:val="en-US" w:bidi="te-IN"/>
        </w:rPr>
        <w:t>).item(0).getTextContent()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color w:val="2A00FF"/>
          <w:lang w:val="en-US" w:bidi="te-IN"/>
        </w:rPr>
        <w: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buffer</w:t>
      </w:r>
      <w:r>
        <w:rPr>
          <w:rFonts w:ascii="Times New Roman" w:hAnsi="Times New Roman" w:cs="Times New Roman"/>
          <w:color w:val="000000"/>
          <w:lang w:val="en-US" w:bidi="te-IN"/>
        </w:rPr>
        <w:t>.append(</w:t>
      </w:r>
      <w:r>
        <w:rPr>
          <w:rFonts w:ascii="Times New Roman" w:hAnsi="Times New Roman" w:cs="Times New Roman"/>
          <w:color w:val="6A3E3E"/>
          <w:lang w:val="en-US" w:bidi="te-IN"/>
        </w:rPr>
        <w:t>eElement</w:t>
      </w:r>
      <w:r>
        <w:rPr>
          <w:rFonts w:ascii="Times New Roman" w:hAnsi="Times New Roman" w:cs="Times New Roman"/>
          <w:color w:val="000000"/>
          <w:lang w:val="en-US" w:bidi="te-IN"/>
        </w:rPr>
        <w:t>.getElementsByTagName(</w:t>
      </w:r>
      <w:r>
        <w:rPr>
          <w:rFonts w:ascii="Times New Roman" w:hAnsi="Times New Roman" w:cs="Times New Roman"/>
          <w:color w:val="2A00FF"/>
          <w:lang w:val="en-US" w:bidi="te-IN"/>
        </w:rPr>
        <w:t>"location"</w:t>
      </w:r>
      <w:r>
        <w:rPr>
          <w:rFonts w:ascii="Times New Roman" w:hAnsi="Times New Roman" w:cs="Times New Roman"/>
          <w:color w:val="000000"/>
          <w:lang w:val="en-US" w:bidi="te-IN"/>
        </w:rPr>
        <w:t>).item(0).getTextContent());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buffer</w:t>
      </w:r>
      <w:r>
        <w:rPr>
          <w:rFonts w:ascii="Times New Roman" w:hAnsi="Times New Roman" w:cs="Times New Roman"/>
          <w:color w:val="000000"/>
          <w:lang w:val="en-US" w:bidi="te-IN"/>
        </w:rPr>
        <w:t>.append(</w:t>
      </w:r>
      <w:r>
        <w:rPr>
          <w:rFonts w:ascii="Times New Roman" w:hAnsi="Times New Roman" w:cs="Times New Roman"/>
          <w:color w:val="2A00FF"/>
          <w:lang w:val="en-US" w:bidi="te-IN"/>
        </w:rPr>
        <w:t>"\n"</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data</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buffer</w:t>
      </w:r>
      <w:r>
        <w:rPr>
          <w:rFonts w:ascii="Times New Roman" w:hAnsi="Times New Roman" w:cs="Times New Roman"/>
          <w:color w:val="000000"/>
          <w:lang w:val="en-US" w:bidi="te-IN"/>
        </w:rPr>
        <w:t>.toString();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6A3E3E"/>
          <w:lang w:val="en-US" w:bidi="te-IN"/>
        </w:rPr>
        <w:t>data</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return</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data</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package</w:t>
      </w:r>
      <w:r>
        <w:rPr>
          <w:rFonts w:ascii="Times New Roman" w:hAnsi="Times New Roman" w:cs="Times New Roman"/>
          <w:color w:val="000000"/>
          <w:lang w:val="en-US" w:bidi="te-IN"/>
        </w:rPr>
        <w:t xml:space="preserve"> com.nrit.mnrao.xml;</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java.io.DataOutputStream;</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java.io.File;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java.io.FileOutputStream;</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java.io.IOException;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CSVFile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generateCSVFile(String [] </w:t>
      </w:r>
      <w:r>
        <w:rPr>
          <w:rFonts w:ascii="Times New Roman" w:hAnsi="Times New Roman" w:cs="Times New Roman"/>
          <w:color w:val="6A3E3E"/>
          <w:lang w:val="en-US" w:bidi="te-IN"/>
        </w:rPr>
        <w:t>records</w:t>
      </w:r>
      <w:r>
        <w:rPr>
          <w:rFonts w:ascii="Times New Roman" w:hAnsi="Times New Roman" w:cs="Times New Roman"/>
          <w:color w:val="000000"/>
          <w:lang w:val="en-US" w:bidi="te-IN"/>
        </w:rPr>
        <w:t xml:space="preserve">, String </w:t>
      </w:r>
      <w:r>
        <w:rPr>
          <w:rFonts w:ascii="Times New Roman" w:hAnsi="Times New Roman" w:cs="Times New Roman"/>
          <w:color w:val="6A3E3E"/>
          <w:lang w:val="en-US" w:bidi="te-IN"/>
        </w:rPr>
        <w:t>targetParth</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throws</w:t>
      </w:r>
      <w:r>
        <w:rPr>
          <w:rFonts w:ascii="Times New Roman" w:hAnsi="Times New Roman" w:cs="Times New Roman"/>
          <w:color w:val="000000"/>
          <w:lang w:val="en-US" w:bidi="te-IN"/>
        </w:rPr>
        <w:t xml:space="preserve"> IOException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File </w:t>
      </w:r>
      <w:r>
        <w:rPr>
          <w:rFonts w:ascii="Times New Roman" w:hAnsi="Times New Roman" w:cs="Times New Roman"/>
          <w:color w:val="6A3E3E"/>
          <w:lang w:val="en-US" w:bidi="te-IN"/>
        </w:rPr>
        <w:t>file</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File(</w:t>
      </w:r>
      <w:r>
        <w:rPr>
          <w:rFonts w:ascii="Times New Roman" w:hAnsi="Times New Roman" w:cs="Times New Roman"/>
          <w:color w:val="6A3E3E"/>
          <w:lang w:val="en-US" w:bidi="te-IN"/>
        </w:rPr>
        <w:t>targetParth</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FileOutputStream </w:t>
      </w:r>
      <w:r>
        <w:rPr>
          <w:rFonts w:ascii="Times New Roman" w:hAnsi="Times New Roman" w:cs="Times New Roman"/>
          <w:color w:val="6A3E3E"/>
          <w:lang w:val="en-US" w:bidi="te-IN"/>
        </w:rPr>
        <w:t>fos</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null</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DataOutputStream </w:t>
      </w:r>
      <w:r>
        <w:rPr>
          <w:rFonts w:ascii="Times New Roman" w:hAnsi="Times New Roman" w:cs="Times New Roman"/>
          <w:color w:val="6A3E3E"/>
          <w:lang w:val="en-US" w:bidi="te-IN"/>
        </w:rPr>
        <w:t>dos</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null</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fos</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FileOutputStream(</w:t>
      </w:r>
      <w:r>
        <w:rPr>
          <w:rFonts w:ascii="Times New Roman" w:hAnsi="Times New Roman" w:cs="Times New Roman"/>
          <w:color w:val="6A3E3E"/>
          <w:lang w:val="en-US" w:bidi="te-IN"/>
        </w:rPr>
        <w:t>file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dos</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DataOutputStream(</w:t>
      </w:r>
      <w:r>
        <w:rPr>
          <w:rFonts w:ascii="Times New Roman" w:hAnsi="Times New Roman" w:cs="Times New Roman"/>
          <w:color w:val="6A3E3E"/>
          <w:lang w:val="en-US" w:bidi="te-IN"/>
        </w:rPr>
        <w:t>fos</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for</w:t>
      </w:r>
      <w:r>
        <w:rPr>
          <w:rFonts w:ascii="Times New Roman" w:hAnsi="Times New Roman" w:cs="Times New Roman"/>
          <w:color w:val="000000"/>
          <w:lang w:val="en-US" w:bidi="te-IN"/>
        </w:rPr>
        <w:t xml:space="preserve"> (String </w:t>
      </w:r>
      <w:r>
        <w:rPr>
          <w:rFonts w:ascii="Times New Roman" w:hAnsi="Times New Roman" w:cs="Times New Roman"/>
          <w:color w:val="6A3E3E"/>
          <w:lang w:val="en-US" w:bidi="te-IN"/>
        </w:rPr>
        <w:t>string</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records</w:t>
      </w:r>
      <w:r>
        <w:rPr>
          <w:rFonts w:ascii="Times New Roman" w:hAnsi="Times New Roman" w:cs="Times New Roman"/>
          <w:color w:val="000000"/>
          <w:lang w:val="en-US" w:bidi="te-IN"/>
        </w:rPr>
        <w: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6A3E3E"/>
          <w:lang w:val="en-US" w:bidi="te-IN"/>
        </w:rPr>
        <w:t>string</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dos</w:t>
      </w:r>
      <w:r>
        <w:rPr>
          <w:rFonts w:ascii="Times New Roman" w:hAnsi="Times New Roman" w:cs="Times New Roman"/>
          <w:color w:val="000000"/>
          <w:lang w:val="en-US" w:bidi="te-IN"/>
        </w:rPr>
        <w:t>.writeBytes(</w:t>
      </w:r>
      <w:r>
        <w:rPr>
          <w:rFonts w:ascii="Times New Roman" w:hAnsi="Times New Roman" w:cs="Times New Roman"/>
          <w:color w:val="6A3E3E"/>
          <w:lang w:val="en-US" w:bidi="te-IN"/>
        </w:rPr>
        <w:t>string</w:t>
      </w:r>
      <w:r>
        <w:rPr>
          <w:rFonts w:ascii="Times New Roman" w:hAnsi="Times New Roman" w:cs="Times New Roman"/>
          <w:color w:val="000000"/>
          <w:lang w:val="en-US" w:bidi="te-IN"/>
        </w:rPr>
        <w:t>+</w:t>
      </w:r>
      <w:r>
        <w:rPr>
          <w:rFonts w:ascii="Times New Roman" w:hAnsi="Times New Roman" w:cs="Times New Roman"/>
          <w:color w:val="2A00FF"/>
          <w:lang w:val="en-US" w:bidi="te-IN"/>
        </w:rPr>
        <w:t>"\n"</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dos</w:t>
      </w:r>
      <w:r>
        <w:rPr>
          <w:rFonts w:ascii="Times New Roman" w:hAnsi="Times New Roman" w:cs="Times New Roman"/>
          <w:color w:val="000000"/>
          <w:lang w:val="en-US" w:bidi="te-IN"/>
        </w:rPr>
        <w:t>.close();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fos</w:t>
      </w:r>
      <w:r>
        <w:rPr>
          <w:rFonts w:ascii="Times New Roman" w:hAnsi="Times New Roman" w:cs="Times New Roman"/>
          <w:color w:val="000000"/>
          <w:lang w:val="en-US" w:bidi="te-IN"/>
        </w:rPr>
        <w:t>.close();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finally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if</w:t>
      </w:r>
      <w:r>
        <w:rPr>
          <w:rFonts w:ascii="Times New Roman" w:hAnsi="Times New Roman" w:cs="Times New Roman"/>
          <w:color w:val="000000"/>
          <w:lang w:val="en-US" w:bidi="te-IN"/>
        </w:rPr>
        <w:t>(</w:t>
      </w:r>
      <w:r>
        <w:rPr>
          <w:rFonts w:ascii="Times New Roman" w:hAnsi="Times New Roman" w:cs="Times New Roman"/>
          <w:color w:val="6A3E3E"/>
          <w:lang w:val="en-US" w:bidi="te-IN"/>
        </w:rPr>
        <w:t>dos</w:t>
      </w:r>
      <w:r>
        <w:rPr>
          <w:rFonts w:ascii="Times New Roman" w:hAnsi="Times New Roman" w:cs="Times New Roman"/>
          <w:color w:val="000000"/>
          <w:lang w:val="en-US" w:bidi="te-IN"/>
        </w:rPr>
        <w:t>!=</w:t>
      </w:r>
      <w:r>
        <w:rPr>
          <w:rFonts w:ascii="Times New Roman" w:hAnsi="Times New Roman" w:cs="Times New Roman"/>
          <w:b/>
          <w:bCs/>
          <w:color w:val="7F0055"/>
          <w:lang w:val="en-US" w:bidi="te-IN"/>
        </w:rPr>
        <w:t>null</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dos</w:t>
      </w:r>
      <w:r>
        <w:rPr>
          <w:rFonts w:ascii="Times New Roman" w:hAnsi="Times New Roman" w:cs="Times New Roman"/>
          <w:color w:val="000000"/>
          <w:lang w:val="en-US" w:bidi="te-IN"/>
        </w:rPr>
        <w:t>.close();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if</w:t>
      </w:r>
      <w:r>
        <w:rPr>
          <w:rFonts w:ascii="Times New Roman" w:hAnsi="Times New Roman" w:cs="Times New Roman"/>
          <w:color w:val="000000"/>
          <w:lang w:val="en-US" w:bidi="te-IN"/>
        </w:rPr>
        <w:t>(</w:t>
      </w:r>
      <w:r>
        <w:rPr>
          <w:rFonts w:ascii="Times New Roman" w:hAnsi="Times New Roman" w:cs="Times New Roman"/>
          <w:color w:val="6A3E3E"/>
          <w:lang w:val="en-US" w:bidi="te-IN"/>
        </w:rPr>
        <w:t>fos</w:t>
      </w:r>
      <w:r>
        <w:rPr>
          <w:rFonts w:ascii="Times New Roman" w:hAnsi="Times New Roman" w:cs="Times New Roman"/>
          <w:color w:val="000000"/>
          <w:lang w:val="en-US" w:bidi="te-IN"/>
        </w:rPr>
        <w:t>!=</w:t>
      </w:r>
      <w:r>
        <w:rPr>
          <w:rFonts w:ascii="Times New Roman" w:hAnsi="Times New Roman" w:cs="Times New Roman"/>
          <w:b/>
          <w:bCs/>
          <w:color w:val="7F0055"/>
          <w:lang w:val="en-US" w:bidi="te-IN"/>
        </w:rPr>
        <w:t>null</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fos</w:t>
      </w:r>
      <w:r>
        <w:rPr>
          <w:rFonts w:ascii="Times New Roman" w:hAnsi="Times New Roman" w:cs="Times New Roman"/>
          <w:color w:val="000000"/>
          <w:lang w:val="en-US" w:bidi="te-IN"/>
        </w:rPr>
        <w:t>.close();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package</w:t>
      </w:r>
      <w:r>
        <w:rPr>
          <w:rFonts w:ascii="Times New Roman" w:hAnsi="Times New Roman" w:cs="Times New Roman"/>
          <w:color w:val="000000"/>
          <w:lang w:val="en-US" w:bidi="te-IN"/>
        </w:rPr>
        <w:t xml:space="preserve"> com.visix.mnrao.xml;</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java.io.IOException;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Test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throws</w:t>
      </w:r>
      <w:r>
        <w:rPr>
          <w:rFonts w:ascii="Times New Roman" w:hAnsi="Times New Roman" w:cs="Times New Roman"/>
          <w:color w:val="000000"/>
          <w:lang w:val="en-US" w:bidi="te-IN"/>
        </w:rPr>
        <w:t xml:space="preserve"> IOException, InterruptedException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sourceFilePath</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args</w:t>
      </w:r>
      <w:r>
        <w:rPr>
          <w:rFonts w:ascii="Times New Roman" w:hAnsi="Times New Roman" w:cs="Times New Roman"/>
          <w:color w:val="000000"/>
          <w:lang w:val="en-US" w:bidi="te-IN"/>
        </w:rPr>
        <w:t>[0];</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keyElement</w:t>
      </w:r>
      <w:r>
        <w:rPr>
          <w:rFonts w:ascii="Times New Roman" w:hAnsi="Times New Roman" w:cs="Times New Roman"/>
          <w:color w:val="000000"/>
          <w:lang w:val="en-US" w:bidi="te-IN"/>
        </w:rPr>
        <w:t>=</w:t>
      </w:r>
      <w:r>
        <w:rPr>
          <w:rFonts w:ascii="Times New Roman" w:hAnsi="Times New Roman" w:cs="Times New Roman"/>
          <w:color w:val="6A3E3E"/>
          <w:lang w:val="en-US" w:bidi="te-IN"/>
        </w:rPr>
        <w:t>args</w:t>
      </w:r>
      <w:r>
        <w:rPr>
          <w:rFonts w:ascii="Times New Roman" w:hAnsi="Times New Roman" w:cs="Times New Roman"/>
          <w:color w:val="000000"/>
          <w:lang w:val="en-US" w:bidi="te-IN"/>
        </w:rPr>
        <w:t>[1];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targetFilePath</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args</w:t>
      </w:r>
      <w:r>
        <w:rPr>
          <w:rFonts w:ascii="Times New Roman" w:hAnsi="Times New Roman" w:cs="Times New Roman"/>
          <w:color w:val="000000"/>
          <w:lang w:val="en-US" w:bidi="te-IN"/>
        </w:rPr>
        <w:t>[2];</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6A3E3E"/>
          <w:lang w:val="en-US" w:bidi="te-IN"/>
        </w:rPr>
        <w:t>sourceFilePath</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XMLParser </w:t>
      </w:r>
      <w:r>
        <w:rPr>
          <w:rFonts w:ascii="Times New Roman" w:hAnsi="Times New Roman" w:cs="Times New Roman"/>
          <w:color w:val="6A3E3E"/>
          <w:lang w:val="en-US" w:bidi="te-IN"/>
        </w:rPr>
        <w:t>parser</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XMLParser();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xmlData</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parser</w:t>
      </w:r>
      <w:r>
        <w:rPr>
          <w:rFonts w:ascii="Times New Roman" w:hAnsi="Times New Roman" w:cs="Times New Roman"/>
          <w:color w:val="000000"/>
          <w:lang w:val="en-US" w:bidi="te-IN"/>
        </w:rPr>
        <w:t>.parseXMLData(</w:t>
      </w:r>
      <w:r>
        <w:rPr>
          <w:rFonts w:ascii="Times New Roman" w:hAnsi="Times New Roman" w:cs="Times New Roman"/>
          <w:color w:val="6A3E3E"/>
          <w:lang w:val="en-US" w:bidi="te-IN"/>
        </w:rPr>
        <w:t>sourceFilePath</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keyElement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 </w:t>
      </w:r>
      <w:r>
        <w:rPr>
          <w:rFonts w:ascii="Times New Roman" w:hAnsi="Times New Roman" w:cs="Times New Roman"/>
          <w:color w:val="6A3E3E"/>
          <w:lang w:val="en-US" w:bidi="te-IN"/>
        </w:rPr>
        <w:t>records</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xmlData</w:t>
      </w:r>
      <w:r>
        <w:rPr>
          <w:rFonts w:ascii="Times New Roman" w:hAnsi="Times New Roman" w:cs="Times New Roman"/>
          <w:color w:val="000000"/>
          <w:lang w:val="en-US" w:bidi="te-IN"/>
        </w:rPr>
        <w:t>.split(</w:t>
      </w:r>
      <w:r>
        <w:rPr>
          <w:rFonts w:ascii="Times New Roman" w:hAnsi="Times New Roman" w:cs="Times New Roman"/>
          <w:color w:val="2A00FF"/>
          <w:lang w:val="en-US" w:bidi="te-IN"/>
        </w:rPr>
        <w:t>"\n"</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CSVFile  </w:t>
      </w:r>
      <w:r>
        <w:rPr>
          <w:rFonts w:ascii="Times New Roman" w:hAnsi="Times New Roman" w:cs="Times New Roman"/>
          <w:color w:val="6A3E3E"/>
          <w:lang w:val="en-US" w:bidi="te-IN"/>
        </w:rPr>
        <w:t>csvFile</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CSVFile();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csvFile</w:t>
      </w:r>
      <w:r>
        <w:rPr>
          <w:rFonts w:ascii="Times New Roman" w:hAnsi="Times New Roman" w:cs="Times New Roman"/>
          <w:color w:val="000000"/>
          <w:lang w:val="en-US" w:bidi="te-IN"/>
        </w:rPr>
        <w:t>.generateCSVFile(</w:t>
      </w:r>
      <w:r>
        <w:rPr>
          <w:rFonts w:ascii="Times New Roman" w:hAnsi="Times New Roman" w:cs="Times New Roman"/>
          <w:color w:val="6A3E3E"/>
          <w:lang w:val="en-US" w:bidi="te-IN"/>
        </w:rPr>
        <w:t>records</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targetFilePath</w:t>
      </w:r>
      <w:r>
        <w:rPr>
          <w:rFonts w:ascii="Times New Roman" w:hAnsi="Times New Roman" w:cs="Times New Roman"/>
          <w:color w:val="000000"/>
          <w:lang w:val="en-US" w:bidi="te-IN"/>
        </w:rPr>
        <w:t>);</w:t>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System.out.println(“Successfully”);</w:t>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In eclipse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Right click on main () </w:t>
      </w:r>
      <w:r>
        <w:rPr>
          <w:rFonts w:ascii="Times New Roman" w:hAnsi="Times New Roman" w:cs="Times New Roman"/>
        </w:rPr>
        <w:sym w:font="Times New Roman" w:char="F0E0"/>
      </w:r>
      <w:r>
        <w:rPr>
          <w:rFonts w:ascii="Times New Roman" w:hAnsi="Times New Roman" w:cs="Times New Roman"/>
        </w:rPr>
        <w:t xml:space="preserve"> RunAs </w:t>
      </w:r>
      <w:r>
        <w:rPr>
          <w:rFonts w:ascii="Times New Roman" w:hAnsi="Times New Roman" w:cs="Times New Roman"/>
        </w:rPr>
        <w:sym w:font="Times New Roman" w:char="F0E0"/>
      </w:r>
      <w:r>
        <w:rPr>
          <w:rFonts w:ascii="Times New Roman" w:hAnsi="Times New Roman" w:cs="Times New Roman"/>
        </w:rPr>
        <w:t xml:space="preserve"> RunConfiguration</w:t>
      </w:r>
      <w:r>
        <w:rPr>
          <w:rFonts w:ascii="Times New Roman" w:hAnsi="Times New Roman" w:cs="Times New Roman"/>
        </w:rPr>
        <w:sym w:font="Times New Roman" w:char="F0E0"/>
      </w:r>
      <w:r>
        <w:rPr>
          <w:rFonts w:ascii="Times New Roman" w:hAnsi="Times New Roman" w:cs="Times New Roman"/>
        </w:rPr>
        <w:t xml:space="preserve">JavaApplication </w:t>
      </w:r>
      <w:r>
        <w:rPr>
          <w:rFonts w:ascii="Times New Roman" w:hAnsi="Times New Roman" w:cs="Times New Roman"/>
        </w:rPr>
        <w:sym w:font="Times New Roman" w:char="F0E0"/>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Arguments tab:</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Windows: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D:\\hadoop\\employee.xml   employee   D:\\hadoop\\emp.csv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Linux:</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/home/demo/hadoop/ employee.xml   employee     /home/demo/hadoop/ employee.csv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rPr>
        <w:t>( source path of data       searchKey  DestinationPath of Data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rFonts w:ascii="Times New Roman" w:hAnsi="Times New Roman" w:cs="Times New Roman"/>
          <w:sz w:val="40"/>
          <w:szCs w:val="40"/>
        </w:rPr>
      </w:pPr>
      <w:r>
        <w:rPr>
          <w:rFonts w:ascii="Times New Roman" w:hAnsi="Times New Roman" w:cs="Times New Roman"/>
          <w:sz w:val="40"/>
          <w:szCs w:val="40"/>
        </w:rPr>
        <w:t>Serialization</w:t>
      </w:r>
    </w:p>
    <w:p>
      <w:pPr>
        <w:pStyle w:val="6"/>
      </w:pP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Droid Sans Fallback"/>
        </w:rPr>
      </w:pPr>
      <w:r>
        <w:rPr>
          <w:rStyle w:val="25"/>
          <w:rFonts w:eastAsia="Droid Sans Fallback"/>
        </w:rPr>
        <w:t>Serialization in java</w:t>
      </w:r>
      <w:r>
        <w:t xml:space="preserve"> is a mechanism of </w:t>
      </w:r>
      <w:r>
        <w:rPr>
          <w:rStyle w:val="21"/>
        </w:rPr>
        <w:t>writing the state of an object into a byte stream</w:t>
      </w:r>
      <w:r>
        <w: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It is mainly used in Hibernate, RMI, JPA, EJB and JMS technologies.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reverse operation of serialization is called </w:t>
      </w:r>
      <w:r>
        <w:rPr>
          <w:rStyle w:val="21"/>
        </w:rPr>
        <w:t>deserialization</w:t>
      </w:r>
      <w:r>
        <w:t xml:space="preserve"> ( Recollecting Object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25"/>
          <w:rFonts w:eastAsia="Droid Sans Fallback"/>
        </w:rPr>
      </w:pPr>
      <w:r>
        <w:rPr>
          <w:rStyle w:val="25"/>
          <w:rFonts w:eastAsia="Droid Sans Fallback"/>
        </w:rPr>
        <w:t>Advantage of Java Serialization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Droid Sans Fallback"/>
        </w:rPr>
      </w:pPr>
      <w:r>
        <w:t>It is mainly used to travel object's state on the network (known as marshaling) or to store object into the file.</w:t>
      </w:r>
    </w:p>
    <w:p>
      <w:pPr>
        <w:pStyle w:val="7"/>
        <w:numPr>
          <w:ilvl w:val="1"/>
          <w:numId w:val="27"/>
        </w:numPr>
        <w:jc w:val="both"/>
        <w:textAlignment w:val="auto"/>
        <w:rPr>
          <w:rFonts w:ascii="Times New Roman" w:hAnsi="Times New Roman" w:cs="Times New Roman"/>
          <w:sz w:val="24"/>
          <w:szCs w:val="24"/>
        </w:rPr>
      </w:pP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java.io.Serializable interface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Serializable is a marker interface (has no data member and method).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It is used to "mark" java classes so that objects of these classes may get certain capability.</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Cloneable and Remote are also marker interfaces.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String class and all the wrapper classes implements </w:t>
      </w:r>
      <w:r>
        <w:rPr>
          <w:rStyle w:val="21"/>
        </w:rPr>
        <w:t>java.io.Serializable</w:t>
      </w:r>
      <w:r>
        <w:t xml:space="preserve"> interface by default.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Persistance </w:t>
      </w:r>
      <w:r>
        <w:rPr/>
        <w:sym w:font="Wingdings" w:char="F0E0"/>
      </w:r>
      <w:r>
        <w:t xml:space="preserve"> permanent storage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Object Persistance : it is stroring an Object into the file perminanently</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For object persistence serialization required.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By implementing </w:t>
      </w:r>
      <w:r>
        <w:rPr>
          <w:color w:val="000000"/>
        </w:rPr>
        <w:t>Serializable interface we can make class object as Serializable object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java.io.Serializable;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Employee </w:t>
      </w:r>
      <w:r>
        <w:rPr>
          <w:rFonts w:ascii="Times New Roman" w:hAnsi="Times New Roman" w:cs="Times New Roman"/>
          <w:b/>
          <w:bCs/>
          <w:color w:val="7F0055"/>
          <w:lang w:val="en-US" w:eastAsia="en-US" w:bidi="te-IN"/>
        </w:rPr>
        <w:t>implements</w:t>
      </w:r>
      <w:r>
        <w:rPr>
          <w:rFonts w:ascii="Times New Roman" w:hAnsi="Times New Roman" w:cs="Times New Roman"/>
          <w:color w:val="000000"/>
          <w:lang w:val="en-US" w:eastAsia="en-US" w:bidi="te-IN"/>
        </w:rPr>
        <w:t xml:space="preserve"> Serializable{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String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String </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getEmpNum()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setEmpNum(</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getEmpName()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setEmpName(String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getEmpSalary()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setEmpSalary(</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empSalary</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empSalary</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getEmpDept()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setEmpDept(String </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toString()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"Employee [empNum="</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 empName="</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 empSalary="</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 empDept="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Times New Roman" w:cs="Times New Roman"/>
        </w:rPr>
      </w:pP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rPr>
          <w:lang w:val="en-IN"/>
        </w:rPr>
        <w:t xml:space="preserve"> </w:t>
      </w:r>
      <w:r>
        <w:rPr>
          <w:b/>
          <w:bCs/>
        </w:rPr>
        <w:t>ObjectOutputStream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ObjectOutputStream class is used to write primitive data types and Java objects to an OutputStream. Only objects that support the java.io.Serializable interface can be written to streams.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rPr>
          <w:b/>
          <w:bCs/>
        </w:rPr>
        <w:t>Constructor</w:t>
      </w:r>
    </w:p>
    <w:p>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public ObjectOutputStream(OutputStream out) throws IOException </w:t>
      </w:r>
      <w:r>
        <w:rPr>
          <w:rFonts w:ascii="Times New Roman" w:hAnsi="Times New Roman" w:cs="Times New Roman"/>
        </w:rPr>
        <w:sym w:font="Times New Roman" w:char="F0E0"/>
      </w:r>
    </w:p>
    <w:p>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creates an ObjectOutputStream that writes to the specified OutputStream.</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rPr>
          <w:b/>
          <w:bCs/>
        </w:rPr>
        <w:t>Methods</w:t>
      </w:r>
    </w:p>
    <w:p>
      <w:pPr>
        <w:pStyle w:val="885"/>
        <w:widowControl/>
        <w:numPr>
          <w:ilvl w:val="0"/>
          <w:numId w:val="30"/>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 xml:space="preserve">public final void writeObject(Object obj) throws IOException </w:t>
      </w:r>
      <w:r>
        <w:rPr>
          <w:rFonts w:ascii="Times New Roman" w:hAnsi="Times New Roman" w:cs="Times New Roman"/>
          <w:szCs w:val="24"/>
        </w:rPr>
        <w:sym w:font="Times New Roman" w:char="F0E0"/>
      </w:r>
      <w:r>
        <w:rPr>
          <w:rFonts w:ascii="Times New Roman" w:hAnsi="Times New Roman" w:cs="Times New Roman"/>
          <w:szCs w:val="24"/>
        </w:rPr>
        <w:t xml:space="preserve"> writes the specified object to the ObjectOutputStream.</w:t>
      </w:r>
    </w:p>
    <w:p>
      <w:pPr>
        <w:pStyle w:val="885"/>
        <w:widowControl/>
        <w:numPr>
          <w:ilvl w:val="0"/>
          <w:numId w:val="30"/>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 xml:space="preserve">public void flush() throws IOException </w:t>
      </w:r>
      <w:r>
        <w:rPr>
          <w:rFonts w:ascii="Times New Roman" w:hAnsi="Times New Roman" w:cs="Times New Roman"/>
          <w:szCs w:val="24"/>
        </w:rPr>
        <w:sym w:font="Times New Roman" w:char="F0E0"/>
      </w:r>
      <w:r>
        <w:rPr>
          <w:rFonts w:ascii="Times New Roman" w:hAnsi="Times New Roman" w:cs="Times New Roman"/>
          <w:szCs w:val="24"/>
        </w:rPr>
        <w:t xml:space="preserve"> flushes the current output stream.</w:t>
      </w:r>
    </w:p>
    <w:p>
      <w:pPr>
        <w:pStyle w:val="885"/>
        <w:widowControl/>
        <w:numPr>
          <w:ilvl w:val="0"/>
          <w:numId w:val="30"/>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 xml:space="preserve">public void close() throws IOException </w:t>
      </w:r>
      <w:r>
        <w:rPr>
          <w:rFonts w:ascii="Times New Roman" w:hAnsi="Times New Roman" w:cs="Times New Roman"/>
          <w:szCs w:val="24"/>
        </w:rPr>
        <w:sym w:font="Times New Roman" w:char="F0E0"/>
      </w:r>
      <w:r>
        <w:rPr>
          <w:rFonts w:ascii="Times New Roman" w:hAnsi="Times New Roman" w:cs="Times New Roman"/>
          <w:szCs w:val="24"/>
        </w:rPr>
        <w:t xml:space="preserve"> closes the current output stream.</w:t>
      </w:r>
    </w:p>
    <w:p>
      <w:pPr>
        <w:pStyle w:val="7"/>
        <w:numPr>
          <w:ilvl w:val="1"/>
          <w:numId w:val="27"/>
        </w:numPr>
        <w:jc w:val="both"/>
        <w:textAlignment w:val="auto"/>
        <w:rPr>
          <w:rFonts w:ascii="Times New Roman" w:hAnsi="Times New Roman" w:cs="Times New Roman"/>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java.io.FileOutputStream;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java.io.ObjectOutputStream;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PersistTest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FileOutputStream </w:t>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ObjectOutputStream </w:t>
      </w:r>
      <w:r>
        <w:rPr>
          <w:rFonts w:ascii="Times New Roman" w:hAnsi="Times New Roman" w:cs="Times New Roman"/>
          <w:color w:val="6A3E3E"/>
          <w:lang w:val="en-US" w:eastAsia="en-US" w:bidi="te-IN"/>
        </w:rPr>
        <w:t>oos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FileOutputStream(</w:t>
      </w:r>
      <w:r>
        <w:rPr>
          <w:rFonts w:ascii="Times New Roman" w:hAnsi="Times New Roman" w:cs="Times New Roman"/>
          <w:color w:val="2A00FF"/>
          <w:lang w:val="en-US" w:eastAsia="en-US" w:bidi="te-IN"/>
        </w:rPr>
        <w:t>"C:/project/test/emp.dat"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oos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ObjectOutputStream(</w:t>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shd w:val="clear" w:color="auto" w:fill="FFFF00"/>
          <w:lang w:val="en-US" w:eastAsia="en-US" w:bidi="te-IN"/>
        </w:rPr>
        <w:t>employee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.setEmpNum(1001);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"nrit1"</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.setEmpSalary(5000);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.setEmpDept(</w:t>
      </w:r>
      <w:r>
        <w:rPr>
          <w:rFonts w:ascii="Times New Roman" w:hAnsi="Times New Roman" w:cs="Times New Roman"/>
          <w:color w:val="2A00FF"/>
          <w:lang w:val="en-US" w:eastAsia="en-US" w:bidi="te-IN"/>
        </w:rPr>
        <w:t>"dev"</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oos</w:t>
      </w:r>
      <w:r>
        <w:rPr>
          <w:rFonts w:ascii="Times New Roman" w:hAnsi="Times New Roman" w:cs="Times New Roman"/>
          <w:color w:val="000000"/>
          <w:lang w:val="en-US" w:eastAsia="en-US" w:bidi="te-IN"/>
        </w:rPr>
        <w:t>.writeObject(</w:t>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shd w:val="clear" w:color="auto" w:fill="FFFF00"/>
          <w:lang w:val="en-US" w:eastAsia="en-US" w:bidi="te-IN"/>
        </w:rPr>
        <w:t>employee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.setEmpNum(1002);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"nrit2"</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.setEmpSalary(6000);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.setEmpDept(</w:t>
      </w:r>
      <w:r>
        <w:rPr>
          <w:rFonts w:ascii="Times New Roman" w:hAnsi="Times New Roman" w:cs="Times New Roman"/>
          <w:color w:val="2A00FF"/>
          <w:lang w:val="en-US" w:eastAsia="en-US" w:bidi="te-IN"/>
        </w:rPr>
        <w:t>"testing"</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oos</w:t>
      </w:r>
      <w:r>
        <w:rPr>
          <w:rFonts w:ascii="Times New Roman" w:hAnsi="Times New Roman" w:cs="Times New Roman"/>
          <w:color w:val="000000"/>
          <w:lang w:val="en-US" w:eastAsia="en-US" w:bidi="te-IN"/>
        </w:rPr>
        <w:t>.writeObject(</w:t>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FFFF00"/>
          <w:lang w:val="en-US" w:eastAsia="en-US" w:bidi="te-IN"/>
        </w:rPr>
        <w:t>employee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.setEmpNum(1003);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"nrit3"</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.setEmpSalary(3000);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.setEmpDept(</w:t>
      </w:r>
      <w:r>
        <w:rPr>
          <w:rFonts w:ascii="Times New Roman" w:hAnsi="Times New Roman" w:cs="Times New Roman"/>
          <w:color w:val="2A00FF"/>
          <w:lang w:val="en-US" w:eastAsia="en-US" w:bidi="te-IN"/>
        </w:rPr>
        <w:t>"admin"</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oos</w:t>
      </w:r>
      <w:r>
        <w:rPr>
          <w:rFonts w:ascii="Times New Roman" w:hAnsi="Times New Roman" w:cs="Times New Roman"/>
          <w:color w:val="000000"/>
          <w:lang w:val="en-US" w:eastAsia="en-US" w:bidi="te-IN"/>
        </w:rPr>
        <w:t>.writeObject(</w:t>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"Successfully Written"</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oos</w:t>
      </w:r>
      <w:r>
        <w:rPr>
          <w:rFonts w:ascii="Times New Roman" w:hAnsi="Times New Roman" w:cs="Times New Roman"/>
          <w:color w:val="000000"/>
          <w:lang w:val="en-US" w:eastAsia="en-US" w:bidi="te-IN"/>
        </w:rPr>
        <w:t>.flush();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oos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.close();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 (Exception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Pr>
          <w:rFonts w:ascii="Times New Roman" w:hAnsi="Times New Roman" w:cs="Times New Roman"/>
          <w:color w:val="000000"/>
          <w:lang w:val="en-US" w:eastAsia="en-US" w:bidi="te-IN"/>
        </w:rPr>
        <w:t>}</w:t>
      </w: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Deserialization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Deserialization is the process of reconstructing the object from the serialized state.It is the reverse operation of serialization.</w:t>
      </w: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ObjectInputStream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An ObjectInputStream deserializes objects and primitive data written using an ObjectOutputStream.</w:t>
      </w:r>
    </w:p>
    <w:p>
      <w:pPr>
        <w:pStyle w:val="7"/>
        <w:numPr>
          <w:ilvl w:val="1"/>
          <w:numId w:val="27"/>
        </w:numPr>
        <w:jc w:val="both"/>
        <w:textAlignment w:val="auto"/>
        <w:rPr>
          <w:sz w:val="24"/>
          <w:szCs w:val="24"/>
        </w:rPr>
      </w:pPr>
      <w:r>
        <w:rPr>
          <w:rFonts w:ascii="Times New Roman" w:hAnsi="Times New Roman" w:cs="Times New Roman"/>
          <w:sz w:val="24"/>
          <w:szCs w:val="24"/>
        </w:rPr>
        <w:t>Constructor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Style w:val="25"/>
        </w:rPr>
        <w:t>public ObjectInputStream(InputStream in) throws 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720"/>
        <w:jc w:val="both"/>
        <w:rPr>
          <w:rFonts w:ascii="Times New Roman" w:hAnsi="Times New Roman" w:cs="Times New Roman"/>
        </w:rPr>
      </w:pPr>
      <w:r>
        <w:rPr>
          <w:rFonts w:ascii="Times New Roman" w:hAnsi="Times New Roman" w:cs="Times New Roman"/>
        </w:rPr>
        <w:t>creates an ObjectInputStream that reads from the specified InputStream.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885"/>
        <w:numPr>
          <w:ilvl w:val="0"/>
          <w:numId w:val="31"/>
        </w:numPr>
        <w:jc w:val="both"/>
        <w:textAlignment w:val="auto"/>
        <w:rPr>
          <w:rFonts w:ascii="Times New Roman" w:hAnsi="Times New Roman" w:cs="Times New Roman"/>
          <w:szCs w:val="24"/>
        </w:rPr>
      </w:pPr>
      <w:r>
        <w:rPr>
          <w:rFonts w:ascii="Times New Roman" w:hAnsi="Times New Roman" w:cs="Times New Roman"/>
          <w:szCs w:val="24"/>
        </w:rPr>
        <w:t>public final Object readObject() throws IOException, ClassNotFoundException</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p>
    <w:p>
      <w:pPr>
        <w:pStyle w:val="885"/>
        <w:numPr>
          <w:ilvl w:val="0"/>
          <w:numId w:val="32"/>
        </w:numPr>
        <w:jc w:val="both"/>
        <w:textAlignment w:val="auto"/>
        <w:rPr>
          <w:rFonts w:ascii="Times New Roman" w:hAnsi="Times New Roman" w:eastAsia="Times New Roman" w:cs="Times New Roman"/>
          <w:szCs w:val="24"/>
          <w:lang w:val="en-US" w:eastAsia="en-US" w:bidi="te-IN"/>
        </w:rPr>
      </w:pPr>
      <w:r>
        <w:rPr>
          <w:rFonts w:ascii="Times New Roman" w:hAnsi="Times New Roman" w:cs="Times New Roman"/>
          <w:szCs w:val="24"/>
        </w:rPr>
        <w:t>reads an object from the input stream.</w:t>
      </w:r>
    </w:p>
    <w:tbl>
      <w:tblPr>
        <w:tblStyle w:val="26"/>
        <w:tblW w:w="10200" w:type="dxa"/>
        <w:tblInd w:w="-15" w:type="dxa"/>
        <w:tblLayout w:type="fixed"/>
        <w:tblCellMar>
          <w:top w:w="0" w:type="dxa"/>
          <w:left w:w="108" w:type="dxa"/>
          <w:bottom w:w="0" w:type="dxa"/>
          <w:right w:w="108" w:type="dxa"/>
        </w:tblCellMar>
      </w:tblPr>
      <w:tblGrid>
        <w:gridCol w:w="10200"/>
      </w:tblGrid>
      <w:tr>
        <w:tblPrEx>
          <w:tblCellMar>
            <w:top w:w="0" w:type="dxa"/>
            <w:left w:w="108" w:type="dxa"/>
            <w:bottom w:w="0" w:type="dxa"/>
            <w:right w:w="108" w:type="dxa"/>
          </w:tblCellMar>
        </w:tblPrEx>
        <w:tc>
          <w:tcPr>
            <w:tcW w:w="10200" w:type="dxa"/>
            <w:shd w:val="clear" w:color="auto" w:fill="FFFFFF"/>
            <w:tcMar>
              <w:top w:w="15" w:type="dxa"/>
              <w:left w:w="15" w:type="dxa"/>
              <w:bottom w:w="15" w:type="dxa"/>
              <w:right w:w="15" w:type="dxa"/>
            </w:tcMar>
            <w:vAlign w:val="center"/>
          </w:tcPr>
          <w:p>
            <w:pPr>
              <w:pStyle w:val="4"/>
              <w:widowControl/>
              <w:suppressAutoHyphens w:val="0"/>
              <w:snapToGrid w:val="0"/>
              <w:jc w:val="both"/>
              <w:rPr>
                <w:rFonts w:ascii="Times New Roman" w:hAnsi="Times New Roman" w:eastAsia="Times New Roman" w:cs="Times New Roman"/>
                <w:lang w:val="en-US" w:eastAsia="en-US" w:bidi="te-IN"/>
              </w:rPr>
            </w:pPr>
          </w:p>
        </w:tc>
      </w:tr>
      <w:tr>
        <w:tblPrEx>
          <w:tblCellMar>
            <w:top w:w="0" w:type="dxa"/>
            <w:left w:w="108" w:type="dxa"/>
            <w:bottom w:w="0" w:type="dxa"/>
            <w:right w:w="108" w:type="dxa"/>
          </w:tblCellMar>
        </w:tblPrEx>
        <w:tc>
          <w:tcPr>
            <w:tcW w:w="10200" w:type="dxa"/>
            <w:shd w:val="clear" w:color="auto" w:fill="FFFFFF"/>
            <w:tcMar>
              <w:top w:w="15" w:type="dxa"/>
              <w:left w:w="15" w:type="dxa"/>
              <w:bottom w:w="15" w:type="dxa"/>
              <w:right w:w="15" w:type="dxa"/>
            </w:tcMar>
            <w:vAlign w:val="center"/>
          </w:tcPr>
          <w:p>
            <w:pPr>
              <w:pStyle w:val="4"/>
              <w:widowControl/>
              <w:suppressAutoHyphens w:val="0"/>
              <w:jc w:val="both"/>
              <w:rPr>
                <w:rFonts w:ascii="Times New Roman" w:hAnsi="Times New Roman" w:cs="Times New Roman"/>
              </w:rPr>
            </w:pPr>
            <w:r>
              <w:rPr>
                <w:rFonts w:ascii="Times New Roman" w:hAnsi="Times New Roman" w:eastAsia="Times New Roman" w:cs="Times New Roman"/>
                <w:lang w:val="en-US" w:eastAsia="en-US" w:bidi="te-IN"/>
              </w:rPr>
              <w:t xml:space="preserve">     2) public void close() throws IOException  </w:t>
            </w:r>
            <w:r>
              <w:rPr>
                <w:rFonts w:ascii="Times New Roman" w:hAnsi="Times New Roman" w:cs="Times New Roman"/>
                <w:lang w:val="en-US" w:eastAsia="en-US" w:bidi="te-IN"/>
              </w:rPr>
              <w:sym w:font="Times New Roman" w:char="F0E0"/>
            </w:r>
            <w:r>
              <w:rPr>
                <w:rFonts w:ascii="Times New Roman" w:hAnsi="Times New Roman" w:eastAsia="Times New Roman" w:cs="Times New Roman"/>
                <w:lang w:val="en-US" w:eastAsia="en-US" w:bidi="te-IN"/>
              </w:rPr>
              <w:t xml:space="preserve"> closes </w:t>
            </w:r>
            <w:r>
              <w:rPr>
                <w:rStyle w:val="25"/>
              </w:rPr>
              <w:t>ObjectInputStream</w:t>
            </w:r>
            <w:r>
              <w:rPr>
                <w:rFonts w:ascii="Times New Roman" w:hAnsi="Times New Roman" w:eastAsia="Times New Roman" w:cs="Times New Roman"/>
                <w:lang w:val="en-US" w:eastAsia="en-US" w:bidi="te-IN"/>
              </w:rPr>
              <w:t xml:space="preserve">  </w:t>
            </w:r>
          </w:p>
        </w:tc>
      </w:tr>
      <w:tr>
        <w:tblPrEx>
          <w:tblCellMar>
            <w:top w:w="0" w:type="dxa"/>
            <w:left w:w="108" w:type="dxa"/>
            <w:bottom w:w="0" w:type="dxa"/>
            <w:right w:w="108" w:type="dxa"/>
          </w:tblCellMar>
        </w:tblPrEx>
        <w:tc>
          <w:tcPr>
            <w:tcW w:w="10200" w:type="dxa"/>
            <w:shd w:val="clear" w:color="auto" w:fill="FFFFFF"/>
            <w:tcMar>
              <w:top w:w="15" w:type="dxa"/>
              <w:left w:w="15" w:type="dxa"/>
              <w:bottom w:w="15" w:type="dxa"/>
              <w:right w:w="15" w:type="dxa"/>
            </w:tcMar>
            <w:vAlign w:val="center"/>
          </w:tcPr>
          <w:p>
            <w:pPr>
              <w:pStyle w:val="4"/>
              <w:widowControl/>
              <w:suppressAutoHyphens w:val="0"/>
              <w:snapToGrid w:val="0"/>
              <w:jc w:val="both"/>
              <w:rPr>
                <w:rFonts w:ascii="Times New Roman" w:hAnsi="Times New Roman" w:cs="Times New Roman"/>
              </w:rPr>
            </w:pPr>
          </w:p>
        </w:tc>
      </w:tr>
      <w:tr>
        <w:tblPrEx>
          <w:tblCellMar>
            <w:top w:w="0" w:type="dxa"/>
            <w:left w:w="108" w:type="dxa"/>
            <w:bottom w:w="0" w:type="dxa"/>
            <w:right w:w="108" w:type="dxa"/>
          </w:tblCellMar>
        </w:tblPrEx>
        <w:tc>
          <w:tcPr>
            <w:tcW w:w="10200" w:type="dxa"/>
            <w:shd w:val="clear" w:color="auto" w:fill="FFFFFF"/>
            <w:tcMar>
              <w:top w:w="15" w:type="dxa"/>
              <w:left w:w="15" w:type="dxa"/>
              <w:bottom w:w="15" w:type="dxa"/>
              <w:right w:w="15" w:type="dxa"/>
            </w:tcMar>
            <w:vAlign w:val="center"/>
          </w:tcPr>
          <w:p>
            <w:pPr>
              <w:pStyle w:val="4"/>
              <w:widowControl/>
              <w:suppressAutoHyphens w:val="0"/>
              <w:snapToGrid w:val="0"/>
              <w:jc w:val="both"/>
              <w:rPr>
                <w:rFonts w:ascii="Times New Roman" w:hAnsi="Times New Roman" w:eastAsia="Times New Roman" w:cs="Times New Roman"/>
                <w:lang w:val="en-US" w:eastAsia="en-US" w:bidi="te-IN"/>
              </w:rPr>
            </w:pPr>
          </w:p>
        </w:tc>
      </w:tr>
    </w:tbl>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java.io.ObjectInputStream;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DePersistTest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FileInputStream </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ObjectInputStream </w:t>
      </w:r>
      <w:r>
        <w:rPr>
          <w:rFonts w:ascii="Times New Roman" w:hAnsi="Times New Roman" w:cs="Times New Roman"/>
          <w:color w:val="6A3E3E"/>
          <w:lang w:val="en-US" w:eastAsia="en-US" w:bidi="te-IN"/>
        </w:rPr>
        <w:t>ois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FileInputStream(</w:t>
      </w:r>
      <w:r>
        <w:rPr>
          <w:rFonts w:ascii="Times New Roman" w:hAnsi="Times New Roman" w:cs="Times New Roman"/>
          <w:color w:val="2A00FF"/>
          <w:lang w:val="en-US" w:eastAsia="en-US" w:bidi="te-IN"/>
        </w:rPr>
        <w:t>"C:/project/test/emp.dat"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ois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ObjectInputStream(</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Object </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ois</w:t>
      </w:r>
      <w:r>
        <w:rPr>
          <w:rFonts w:ascii="Times New Roman" w:hAnsi="Times New Roman" w:cs="Times New Roman"/>
          <w:color w:val="000000"/>
          <w:lang w:val="en-US" w:eastAsia="en-US" w:bidi="te-IN"/>
        </w:rPr>
        <w:t>.readObject();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"Fist EMP"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instanceof</w:t>
      </w:r>
      <w:r>
        <w:rPr>
          <w:rFonts w:ascii="Times New Roman" w:hAnsi="Times New Roman" w:cs="Times New Roman"/>
          <w:color w:val="000000"/>
          <w:lang w:val="en-US" w:eastAsia="en-US" w:bidi="te-IN"/>
        </w:rPr>
        <w:t xml:space="preserve"> 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 xml:space="preserve"> = (Employee)</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.getEmpNum()+</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.getEmpName()+</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.getEmpSalary()+</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.getEmpDept()+</w:t>
      </w:r>
      <w:r>
        <w:rPr>
          <w:rFonts w:ascii="Times New Roman" w:hAnsi="Times New Roman" w:cs="Times New Roman"/>
          <w:color w:val="2A00FF"/>
          <w:lang w:val="en-US" w:eastAsia="en-US" w:bidi="te-IN"/>
        </w:rPr>
        <w:t>"\t"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"Second EMP"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ois</w:t>
      </w:r>
      <w:r>
        <w:rPr>
          <w:rFonts w:ascii="Times New Roman" w:hAnsi="Times New Roman" w:cs="Times New Roman"/>
          <w:color w:val="000000"/>
          <w:lang w:val="en-US" w:eastAsia="en-US" w:bidi="te-IN"/>
        </w:rPr>
        <w:t>.readObject();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instanceof</w:t>
      </w:r>
      <w:r>
        <w:rPr>
          <w:rFonts w:ascii="Times New Roman" w:hAnsi="Times New Roman" w:cs="Times New Roman"/>
          <w:color w:val="000000"/>
          <w:lang w:val="en-US" w:eastAsia="en-US" w:bidi="te-IN"/>
        </w:rPr>
        <w:t xml:space="preserve"> 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 xml:space="preserve"> = (Employee)</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.getEmpNum()+</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.getEmpName()+</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.getEmpSalary()+</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.getEmpDept()+</w:t>
      </w:r>
      <w:r>
        <w:rPr>
          <w:rFonts w:ascii="Times New Roman" w:hAnsi="Times New Roman" w:cs="Times New Roman"/>
          <w:color w:val="2A00FF"/>
          <w:lang w:val="en-US" w:eastAsia="en-US" w:bidi="te-IN"/>
        </w:rPr>
        <w:t>"\t"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"Third EMP"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ois</w:t>
      </w:r>
      <w:r>
        <w:rPr>
          <w:rFonts w:ascii="Times New Roman" w:hAnsi="Times New Roman" w:cs="Times New Roman"/>
          <w:color w:val="000000"/>
          <w:lang w:val="en-US" w:eastAsia="en-US" w:bidi="te-IN"/>
        </w:rPr>
        <w:t>.readObject();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instanceof</w:t>
      </w:r>
      <w:r>
        <w:rPr>
          <w:rFonts w:ascii="Times New Roman" w:hAnsi="Times New Roman" w:cs="Times New Roman"/>
          <w:color w:val="000000"/>
          <w:lang w:val="en-US" w:eastAsia="en-US" w:bidi="te-IN"/>
        </w:rPr>
        <w:t xml:space="preserve"> 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 xml:space="preserve"> = (Employee)</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.getEmpNum()+</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.getEmpName()+</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.getEmpSalary()+</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.getEmpDept()+</w:t>
      </w:r>
      <w:r>
        <w:rPr>
          <w:rFonts w:ascii="Times New Roman" w:hAnsi="Times New Roman" w:cs="Times New Roman"/>
          <w:color w:val="2A00FF"/>
          <w:lang w:val="en-US" w:eastAsia="en-US" w:bidi="te-IN"/>
        </w:rPr>
        <w:t>"\t"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ois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.close();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 (Exception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Java Serialization with static data member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If there is any static data member in a class, it will not be serialized because static is the part of class but not part of an object.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java.io.Serializable;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Employee </w:t>
      </w:r>
      <w:r>
        <w:rPr>
          <w:rFonts w:ascii="Times New Roman" w:hAnsi="Times New Roman" w:cs="Times New Roman"/>
          <w:b/>
          <w:bCs/>
          <w:color w:val="7F0055"/>
          <w:lang w:val="en-US" w:bidi="te-IN"/>
        </w:rPr>
        <w:t>implements</w:t>
      </w:r>
      <w:r>
        <w:rPr>
          <w:rFonts w:ascii="Times New Roman" w:hAnsi="Times New Roman" w:cs="Times New Roman"/>
          <w:color w:val="000000"/>
          <w:lang w:val="en-US" w:bidi="te-IN"/>
        </w:rPr>
        <w:t xml:space="preserve"> Serializable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b/>
          <w:bCs/>
          <w:color w:val="7F0055"/>
          <w:lang w:val="en-US" w:bidi="te-IN"/>
        </w:rPr>
        <w:t>private</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0000C0"/>
          <w:lang w:val="en-US" w:bidi="te-IN"/>
        </w:rPr>
        <w:t>id</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b/>
          <w:bCs/>
          <w:color w:val="7F0055"/>
          <w:lang w:val="en-US" w:bidi="te-IN"/>
        </w:rPr>
        <w:t>private</w:t>
      </w:r>
      <w:r>
        <w:rPr>
          <w:rFonts w:ascii="Times New Roman" w:hAnsi="Times New Roman" w:cs="Times New Roman"/>
          <w:color w:val="000000"/>
          <w:lang w:val="en-US" w:bidi="te-IN"/>
        </w:rPr>
        <w:t xml:space="preserve"> String </w:t>
      </w:r>
      <w:r>
        <w:rPr>
          <w:rFonts w:ascii="Times New Roman" w:hAnsi="Times New Roman" w:cs="Times New Roman"/>
          <w:color w:val="0000C0"/>
          <w:lang w:val="en-US" w:bidi="te-IN"/>
        </w:rPr>
        <w:t>name</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b/>
          <w:bCs/>
          <w:color w:val="7F0055"/>
          <w:lang w:val="en-US" w:bidi="te-IN"/>
        </w:rPr>
        <w:t>private</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String </w:t>
      </w:r>
      <w:r>
        <w:rPr>
          <w:rFonts w:ascii="Times New Roman" w:hAnsi="Times New Roman" w:cs="Times New Roman"/>
          <w:i/>
          <w:iCs/>
          <w:color w:val="0000C0"/>
          <w:lang w:val="en-US" w:bidi="te-IN"/>
        </w:rPr>
        <w:t>company</w:t>
      </w:r>
      <w:r>
        <w:rPr>
          <w:rFonts w:ascii="Times New Roman" w:hAnsi="Times New Roman" w:cs="Times New Roman"/>
          <w:color w:val="000000"/>
          <w:lang w:val="en-US" w:bidi="te-IN"/>
        </w:rPr>
        <w:t>=</w:t>
      </w:r>
      <w:r>
        <w:rPr>
          <w:rFonts w:ascii="Times New Roman" w:hAnsi="Times New Roman" w:cs="Times New Roman"/>
          <w:color w:val="2A00FF"/>
          <w:lang w:val="en-US" w:bidi="te-IN"/>
        </w:rPr>
        <w:t>"Visix Technologies "</w:t>
      </w:r>
      <w:r>
        <w:rPr>
          <w:rFonts w:ascii="Times New Roman" w:hAnsi="Times New Roman" w:cs="Times New Roman"/>
          <w:color w:val="000000"/>
          <w:lang w:val="en-US" w:bidi="te-IN"/>
        </w:rPr>
        <w:t>;</w:t>
      </w:r>
      <w:r>
        <w:rPr>
          <w:rFonts w:ascii="Times New Roman" w:hAnsi="Times New Roman" w:cs="Times New Roman"/>
          <w:color w:val="3F7F5F"/>
          <w:lang w:val="en-US" w:bidi="te-IN"/>
        </w:rPr>
        <w:t xml:space="preserve">//it won't be serialized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eastAsia="Times New Roman" w:cs="Times New Roman"/>
          <w:color w:val="000000"/>
          <w:lang w:val="en-US" w:bidi="te-IN"/>
        </w:rPr>
      </w:pPr>
      <w:r>
        <w:rPr>
          <w:rFonts w:ascii="Times New Roman" w:hAnsi="Times New Roman" w:cs="Times New Roman"/>
          <w:b/>
          <w:bCs/>
          <w:color w:val="7F0055"/>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Employee(</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id</w:t>
      </w:r>
      <w:r>
        <w:rPr>
          <w:rFonts w:ascii="Times New Roman" w:hAnsi="Times New Roman" w:cs="Times New Roman"/>
          <w:color w:val="000000"/>
          <w:lang w:val="en-US" w:bidi="te-IN"/>
        </w:rPr>
        <w:t xml:space="preserve">, String </w:t>
      </w:r>
      <w:r>
        <w:rPr>
          <w:rFonts w:ascii="Times New Roman" w:hAnsi="Times New Roman" w:cs="Times New Roman"/>
          <w:color w:val="6A3E3E"/>
          <w:lang w:val="en-US" w:bidi="te-IN"/>
        </w:rPr>
        <w:t>name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this</w:t>
      </w:r>
      <w:r>
        <w:rPr>
          <w:rFonts w:ascii="Times New Roman" w:hAnsi="Times New Roman" w:cs="Times New Roman"/>
          <w:color w:val="000000"/>
          <w:lang w:val="en-US" w:bidi="te-IN"/>
        </w:rPr>
        <w:t>.</w:t>
      </w:r>
      <w:r>
        <w:rPr>
          <w:rFonts w:ascii="Times New Roman" w:hAnsi="Times New Roman" w:cs="Times New Roman"/>
          <w:color w:val="0000C0"/>
          <w:lang w:val="en-US" w:bidi="te-IN"/>
        </w:rPr>
        <w:t>id</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id</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this</w:t>
      </w:r>
      <w:r>
        <w:rPr>
          <w:rFonts w:ascii="Times New Roman" w:hAnsi="Times New Roman" w:cs="Times New Roman"/>
          <w:color w:val="000000"/>
          <w:lang w:val="en-US" w:bidi="te-IN"/>
        </w:rPr>
        <w:t>.</w:t>
      </w:r>
      <w:r>
        <w:rPr>
          <w:rFonts w:ascii="Times New Roman" w:hAnsi="Times New Roman" w:cs="Times New Roman"/>
          <w:color w:val="0000C0"/>
          <w:lang w:val="en-US" w:bidi="te-IN"/>
        </w:rPr>
        <w:t>name</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name</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Java Serialization with array or collection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Rule: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case of array or collection, all the objects of array or collection must be serializable. If any object is not serialiizable, serialization will be failed.</w:t>
      </w: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Java Transient Keyword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7F0055"/>
        </w:rPr>
      </w:pPr>
      <w:r>
        <w:t>If you don't want to serialize any data member of a class, you can mark it as transient.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7F0055"/>
        </w:rPr>
      </w:pPr>
      <w:r>
        <w:rPr>
          <w:b/>
          <w:bCs/>
          <w:color w:val="7F0055"/>
        </w:rPr>
        <w:t>import</w:t>
      </w:r>
      <w:r>
        <w:rPr>
          <w:color w:val="000000"/>
        </w:rPr>
        <w:t xml:space="preserve"> java.io.Serializable;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Student </w:t>
      </w:r>
      <w:r>
        <w:rPr>
          <w:rFonts w:ascii="Times New Roman" w:hAnsi="Times New Roman" w:cs="Times New Roman"/>
          <w:b/>
          <w:bCs/>
          <w:color w:val="7F0055"/>
          <w:lang w:val="en-US" w:bidi="te-IN"/>
        </w:rPr>
        <w:t>implements</w:t>
      </w:r>
      <w:r>
        <w:rPr>
          <w:rFonts w:ascii="Times New Roman" w:hAnsi="Times New Roman" w:cs="Times New Roman"/>
          <w:color w:val="000000"/>
          <w:lang w:val="en-US" w:bidi="te-IN"/>
        </w:rPr>
        <w:t xml:space="preserve"> Serializable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0000C0"/>
          <w:lang w:val="en-US" w:bidi="te-IN"/>
        </w:rPr>
        <w:t>id</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String </w:t>
      </w:r>
      <w:r>
        <w:rPr>
          <w:rFonts w:ascii="Times New Roman" w:hAnsi="Times New Roman" w:cs="Times New Roman"/>
          <w:color w:val="0000C0"/>
          <w:lang w:val="en-US" w:bidi="te-IN"/>
        </w:rPr>
        <w:t>name</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transient</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0000C0"/>
          <w:lang w:val="en-US" w:bidi="te-IN"/>
        </w:rPr>
        <w:t>age</w:t>
      </w:r>
      <w:r>
        <w:rPr>
          <w:rFonts w:ascii="Times New Roman" w:hAnsi="Times New Roman" w:cs="Times New Roman"/>
          <w:color w:val="000000"/>
          <w:lang w:val="en-US" w:bidi="te-IN"/>
        </w:rPr>
        <w:t>;</w:t>
      </w:r>
      <w:r>
        <w:rPr>
          <w:rFonts w:ascii="Times New Roman" w:hAnsi="Times New Roman" w:cs="Times New Roman"/>
          <w:color w:val="3F7F5F"/>
          <w:lang w:val="en-US" w:bidi="te-IN"/>
        </w:rPr>
        <w:t xml:space="preserve">//Now it will not be serialized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Student(</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id</w:t>
      </w:r>
      <w:r>
        <w:rPr>
          <w:rFonts w:ascii="Times New Roman" w:hAnsi="Times New Roman" w:cs="Times New Roman"/>
          <w:color w:val="000000"/>
          <w:lang w:val="en-US" w:bidi="te-IN"/>
        </w:rPr>
        <w:t xml:space="preserve">, String </w:t>
      </w:r>
      <w:r>
        <w:rPr>
          <w:rFonts w:ascii="Times New Roman" w:hAnsi="Times New Roman" w:cs="Times New Roman"/>
          <w:color w:val="6A3E3E"/>
          <w:lang w:val="en-US" w:bidi="te-IN"/>
        </w:rPr>
        <w:t>name</w:t>
      </w:r>
      <w:r>
        <w:rPr>
          <w:rFonts w:ascii="Times New Roman" w:hAnsi="Times New Roman" w:cs="Times New Roman"/>
          <w:color w:val="000000"/>
          <w:lang w:val="en-US" w:bidi="te-IN"/>
        </w:rPr>
        <w:t>,</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age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this</w:t>
      </w:r>
      <w:r>
        <w:rPr>
          <w:rFonts w:ascii="Times New Roman" w:hAnsi="Times New Roman" w:cs="Times New Roman"/>
          <w:color w:val="000000"/>
          <w:lang w:val="en-US" w:bidi="te-IN"/>
        </w:rPr>
        <w:t>.</w:t>
      </w:r>
      <w:r>
        <w:rPr>
          <w:rFonts w:ascii="Times New Roman" w:hAnsi="Times New Roman" w:cs="Times New Roman"/>
          <w:color w:val="0000C0"/>
          <w:lang w:val="en-US" w:bidi="te-IN"/>
        </w:rPr>
        <w:t>id</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id</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this</w:t>
      </w:r>
      <w:r>
        <w:rPr>
          <w:rFonts w:ascii="Times New Roman" w:hAnsi="Times New Roman" w:cs="Times New Roman"/>
          <w:color w:val="000000"/>
          <w:lang w:val="en-US" w:bidi="te-IN"/>
        </w:rPr>
        <w:t>.</w:t>
      </w:r>
      <w:r>
        <w:rPr>
          <w:rFonts w:ascii="Times New Roman" w:hAnsi="Times New Roman" w:cs="Times New Roman"/>
          <w:color w:val="0000C0"/>
          <w:lang w:val="en-US" w:bidi="te-IN"/>
        </w:rPr>
        <w:t>name</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name</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this</w:t>
      </w:r>
      <w:r>
        <w:rPr>
          <w:rFonts w:ascii="Times New Roman" w:hAnsi="Times New Roman" w:cs="Times New Roman"/>
          <w:color w:val="000000"/>
          <w:lang w:val="en-US" w:bidi="te-IN"/>
        </w:rPr>
        <w:t>.</w:t>
      </w:r>
      <w:r>
        <w:rPr>
          <w:rFonts w:ascii="Times New Roman" w:hAnsi="Times New Roman" w:cs="Times New Roman"/>
          <w:color w:val="0000C0"/>
          <w:lang w:val="en-US" w:bidi="te-IN"/>
        </w:rPr>
        <w:t>age</w:t>
      </w:r>
      <w:r>
        <w:rPr>
          <w:rFonts w:ascii="Times New Roman" w:hAnsi="Times New Roman" w:cs="Times New Roman"/>
          <w:color w:val="000000"/>
          <w:lang w:val="en-US" w:bidi="te-IN"/>
        </w:rPr>
        <w:t>=</w:t>
      </w:r>
      <w:r>
        <w:rPr>
          <w:rFonts w:ascii="Times New Roman" w:hAnsi="Times New Roman" w:cs="Times New Roman"/>
          <w:color w:val="6A3E3E"/>
          <w:lang w:val="en-US" w:bidi="te-IN"/>
        </w:rPr>
        <w:t>age</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Pr>
          <w:rFonts w:ascii="Times New Roman" w:hAnsi="Times New Roman" w:cs="Times New Roman"/>
          <w:b/>
          <w:bCs/>
        </w:rPr>
        <w:t>Program to store object into file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 class</w:t>
      </w:r>
      <w:r>
        <w:rPr>
          <w:rFonts w:ascii="Times New Roman" w:hAnsi="Times New Roman" w:cs="Times New Roman"/>
          <w:color w:val="000000"/>
          <w:lang w:val="en-US" w:bidi="te-IN"/>
        </w:rPr>
        <w:t xml:space="preserve"> PersistExample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  args</w:t>
      </w:r>
      <w:r>
        <w:rPr>
          <w:rFonts w:ascii="Times New Roman" w:hAnsi="Times New Roman" w:cs="Times New Roman"/>
          <w:color w:val="000000"/>
          <w:lang w:val="en-US" w:bidi="te-IN"/>
        </w:rPr>
        <w:t>)</w:t>
      </w:r>
      <w:r>
        <w:rPr>
          <w:rFonts w:ascii="Times New Roman" w:hAnsi="Times New Roman" w:cs="Times New Roman"/>
          <w:b/>
          <w:bCs/>
          <w:color w:val="7F0055"/>
          <w:lang w:val="en-US" w:bidi="te-IN"/>
        </w:rPr>
        <w:t>throws</w:t>
      </w:r>
      <w:r>
        <w:rPr>
          <w:rFonts w:ascii="Times New Roman" w:hAnsi="Times New Roman" w:cs="Times New Roman"/>
          <w:color w:val="000000"/>
          <w:lang w:val="en-US" w:bidi="te-IN"/>
        </w:rPr>
        <w:t xml:space="preserve"> 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Student </w:t>
      </w:r>
      <w:r>
        <w:rPr>
          <w:rFonts w:ascii="Times New Roman" w:hAnsi="Times New Roman" w:cs="Times New Roman"/>
          <w:color w:val="6A3E3E"/>
          <w:lang w:val="en-US" w:bidi="te-IN"/>
        </w:rPr>
        <w:t>s1</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Student(111,</w:t>
      </w:r>
      <w:r>
        <w:rPr>
          <w:rFonts w:ascii="Times New Roman" w:hAnsi="Times New Roman" w:cs="Times New Roman"/>
          <w:color w:val="2A00FF"/>
          <w:lang w:val="en-US" w:bidi="te-IN"/>
        </w:rPr>
        <w:t>"ravi"</w:t>
      </w:r>
      <w:r>
        <w:rPr>
          <w:rFonts w:ascii="Times New Roman" w:hAnsi="Times New Roman" w:cs="Times New Roman"/>
          <w:color w:val="000000"/>
          <w:lang w:val="en-US" w:bidi="te-IN"/>
        </w:rPr>
        <w:t>,22);</w:t>
      </w:r>
      <w:r>
        <w:rPr>
          <w:rFonts w:ascii="Times New Roman" w:hAnsi="Times New Roman" w:cs="Times New Roman"/>
          <w:color w:val="3F7F5F"/>
          <w:lang w:val="en-US" w:bidi="te-IN"/>
        </w:rPr>
        <w:t xml:space="preserve">//creating object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3F7F5F"/>
          <w:lang w:val="en-US" w:bidi="te-IN"/>
        </w:rPr>
        <w:t xml:space="preserve">//writing object into file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FileOutputStream </w:t>
      </w:r>
      <w:r>
        <w:rPr>
          <w:rFonts w:ascii="Times New Roman" w:hAnsi="Times New Roman" w:cs="Times New Roman"/>
          <w:color w:val="6A3E3E"/>
          <w:lang w:val="en-US" w:bidi="te-IN"/>
        </w:rPr>
        <w:t>f</w:t>
      </w:r>
      <w:r>
        <w:rPr>
          <w:rFonts w:ascii="Times New Roman" w:hAnsi="Times New Roman" w:cs="Times New Roman"/>
          <w:color w:val="000000"/>
          <w:lang w:val="en-US" w:bidi="te-IN"/>
        </w:rPr>
        <w:t>=</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FileOutputStream(</w:t>
      </w:r>
      <w:r>
        <w:rPr>
          <w:rFonts w:ascii="Times New Roman" w:hAnsi="Times New Roman" w:cs="Times New Roman"/>
          <w:color w:val="2A00FF"/>
          <w:lang w:val="en-US" w:bidi="te-IN"/>
        </w:rPr>
        <w:t>"emp.txt"</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ObjectOutputStream </w:t>
      </w:r>
      <w:r>
        <w:rPr>
          <w:rFonts w:ascii="Times New Roman" w:hAnsi="Times New Roman" w:cs="Times New Roman"/>
          <w:color w:val="6A3E3E"/>
          <w:lang w:val="en-US" w:bidi="te-IN"/>
        </w:rPr>
        <w:t>out</w:t>
      </w:r>
      <w:r>
        <w:rPr>
          <w:rFonts w:ascii="Times New Roman" w:hAnsi="Times New Roman" w:cs="Times New Roman"/>
          <w:color w:val="000000"/>
          <w:lang w:val="en-US" w:bidi="te-IN"/>
        </w:rPr>
        <w:t>=</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ObjectOutputStream(</w:t>
      </w:r>
      <w:r>
        <w:rPr>
          <w:rFonts w:ascii="Times New Roman" w:hAnsi="Times New Roman" w:cs="Times New Roman"/>
          <w:color w:val="6A3E3E"/>
          <w:lang w:val="en-US" w:bidi="te-IN"/>
        </w:rPr>
        <w:t>f</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6A3E3E"/>
          <w:lang w:val="en-US" w:bidi="te-IN"/>
        </w:rPr>
        <w:t>out</w:t>
      </w:r>
      <w:r>
        <w:rPr>
          <w:rFonts w:ascii="Times New Roman" w:hAnsi="Times New Roman" w:cs="Times New Roman"/>
          <w:color w:val="000000"/>
          <w:lang w:val="en-US" w:bidi="te-IN"/>
        </w:rPr>
        <w:t>.writeObject(</w:t>
      </w:r>
      <w:r>
        <w:rPr>
          <w:rFonts w:ascii="Times New Roman" w:hAnsi="Times New Roman" w:cs="Times New Roman"/>
          <w:color w:val="6A3E3E"/>
          <w:lang w:val="en-US" w:bidi="te-IN"/>
        </w:rPr>
        <w:t>s1</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out</w:t>
      </w:r>
      <w:r>
        <w:rPr>
          <w:rFonts w:ascii="Times New Roman" w:hAnsi="Times New Roman" w:cs="Times New Roman"/>
          <w:color w:val="000000"/>
          <w:lang w:val="en-US" w:bidi="te-IN"/>
        </w:rPr>
        <w:t xml:space="preserve">.flush();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out</w:t>
      </w:r>
      <w:r>
        <w:rPr>
          <w:rFonts w:ascii="Times New Roman" w:hAnsi="Times New Roman" w:cs="Times New Roman"/>
          <w:color w:val="000000"/>
          <w:lang w:val="en-US" w:bidi="te-IN"/>
        </w:rPr>
        <w:t xml:space="preserve">.close();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6A3E3E"/>
          <w:lang w:val="en-US" w:bidi="te-IN"/>
        </w:rPr>
        <w:t>f</w:t>
      </w:r>
      <w:r>
        <w:rPr>
          <w:rFonts w:ascii="Times New Roman" w:hAnsi="Times New Roman" w:cs="Times New Roman"/>
          <w:color w:val="000000"/>
          <w:lang w:val="en-US" w:bidi="te-IN"/>
        </w:rPr>
        <w:t xml:space="preserve">.close();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"success written to file"</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Pr>
          <w:rFonts w:ascii="Times New Roman" w:hAnsi="Times New Roman" w:cs="Times New Roman"/>
          <w:b/>
          <w:bCs/>
        </w:rPr>
        <w:t>Program to read object from the file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DePersistTest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  args</w:t>
      </w:r>
      <w:r>
        <w:rPr>
          <w:rFonts w:ascii="Times New Roman" w:hAnsi="Times New Roman" w:cs="Times New Roman"/>
          <w:color w:val="000000"/>
          <w:lang w:val="en-US" w:bidi="te-IN"/>
        </w:rPr>
        <w:t>)</w:t>
      </w:r>
      <w:r>
        <w:rPr>
          <w:rFonts w:ascii="Times New Roman" w:hAnsi="Times New Roman" w:cs="Times New Roman"/>
          <w:b/>
          <w:bCs/>
          <w:color w:val="7F0055"/>
          <w:lang w:val="en-US" w:bidi="te-IN"/>
        </w:rPr>
        <w:t>throws</w:t>
      </w:r>
      <w:r>
        <w:rPr>
          <w:rFonts w:ascii="Times New Roman" w:hAnsi="Times New Roman" w:cs="Times New Roman"/>
          <w:color w:val="000000"/>
          <w:lang w:val="en-US" w:bidi="te-IN"/>
        </w:rPr>
        <w:t xml:space="preserve"> 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 xml:space="preserve">ObjectInputStream </w:t>
      </w:r>
      <w:r>
        <w:rPr>
          <w:rFonts w:ascii="Times New Roman" w:hAnsi="Times New Roman" w:cs="Times New Roman"/>
          <w:color w:val="6A3E3E"/>
          <w:lang w:val="en-US" w:bidi="te-IN"/>
        </w:rPr>
        <w:t>in</w:t>
      </w:r>
      <w:r>
        <w:rPr>
          <w:rFonts w:ascii="Times New Roman" w:hAnsi="Times New Roman" w:cs="Times New Roman"/>
          <w:color w:val="000000"/>
          <w:lang w:val="en-US" w:bidi="te-IN"/>
        </w:rPr>
        <w:t>=</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ObjectInputStream(</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FileInputStream(</w:t>
      </w:r>
      <w:r>
        <w:rPr>
          <w:rFonts w:ascii="Times New Roman" w:hAnsi="Times New Roman" w:cs="Times New Roman"/>
          <w:color w:val="2A00FF"/>
          <w:lang w:val="en-US" w:bidi="te-IN"/>
        </w:rPr>
        <w:t>"f.txt"</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Student </w:t>
      </w:r>
      <w:r>
        <w:rPr>
          <w:rFonts w:ascii="Times New Roman" w:hAnsi="Times New Roman" w:cs="Times New Roman"/>
          <w:color w:val="6A3E3E"/>
          <w:lang w:val="en-US" w:bidi="te-IN"/>
        </w:rPr>
        <w:t>s</w:t>
      </w:r>
      <w:r>
        <w:rPr>
          <w:rFonts w:ascii="Times New Roman" w:hAnsi="Times New Roman" w:cs="Times New Roman"/>
          <w:color w:val="000000"/>
          <w:lang w:val="en-US" w:bidi="te-IN"/>
        </w:rPr>
        <w:t>=(Student)</w:t>
      </w:r>
      <w:r>
        <w:rPr>
          <w:rFonts w:ascii="Times New Roman" w:hAnsi="Times New Roman" w:cs="Times New Roman"/>
          <w:color w:val="6A3E3E"/>
          <w:lang w:val="en-US" w:bidi="te-IN"/>
        </w:rPr>
        <w:t>in</w:t>
      </w:r>
      <w:r>
        <w:rPr>
          <w:rFonts w:ascii="Times New Roman" w:hAnsi="Times New Roman" w:cs="Times New Roman"/>
          <w:color w:val="000000"/>
          <w:lang w:val="en-US" w:bidi="te-IN"/>
        </w:rPr>
        <w:t xml:space="preserve">.readObject();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6A3E3E"/>
          <w:lang w:val="en-US" w:bidi="te-IN"/>
        </w:rPr>
        <w:t>s</w:t>
      </w:r>
      <w:r>
        <w:rPr>
          <w:rFonts w:ascii="Times New Roman" w:hAnsi="Times New Roman" w:cs="Times New Roman"/>
          <w:color w:val="000000"/>
          <w:lang w:val="en-US" w:bidi="te-IN"/>
        </w:rPr>
        <w:t>.</w:t>
      </w:r>
      <w:r>
        <w:rPr>
          <w:rFonts w:ascii="Times New Roman" w:hAnsi="Times New Roman" w:cs="Times New Roman"/>
          <w:color w:val="0000C0"/>
          <w:lang w:val="en-US" w:bidi="te-IN"/>
        </w:rPr>
        <w:t>id</w:t>
      </w:r>
      <w:r>
        <w:rPr>
          <w:rFonts w:ascii="Times New Roman" w:hAnsi="Times New Roman" w:cs="Times New Roman"/>
          <w:color w:val="000000"/>
          <w:lang w:val="en-US" w:bidi="te-IN"/>
        </w:rPr>
        <w:t>+</w:t>
      </w:r>
      <w:r>
        <w:rPr>
          <w:rFonts w:ascii="Times New Roman" w:hAnsi="Times New Roman" w:cs="Times New Roman"/>
          <w:color w:val="2A00FF"/>
          <w:lang w:val="en-US" w:bidi="te-IN"/>
        </w:rPr>
        <w:t>" "</w:t>
      </w:r>
      <w:r>
        <w:rPr>
          <w:rFonts w:ascii="Times New Roman" w:hAnsi="Times New Roman" w:cs="Times New Roman"/>
          <w:color w:val="000000"/>
          <w:lang w:val="en-US" w:bidi="te-IN"/>
        </w:rPr>
        <w:t>+</w:t>
      </w:r>
      <w:r>
        <w:rPr>
          <w:rFonts w:ascii="Times New Roman" w:hAnsi="Times New Roman" w:cs="Times New Roman"/>
          <w:color w:val="6A3E3E"/>
          <w:lang w:val="en-US" w:bidi="te-IN"/>
        </w:rPr>
        <w:t>s</w:t>
      </w:r>
      <w:r>
        <w:rPr>
          <w:rFonts w:ascii="Times New Roman" w:hAnsi="Times New Roman" w:cs="Times New Roman"/>
          <w:color w:val="000000"/>
          <w:lang w:val="en-US" w:bidi="te-IN"/>
        </w:rPr>
        <w:t>.</w:t>
      </w:r>
      <w:r>
        <w:rPr>
          <w:rFonts w:ascii="Times New Roman" w:hAnsi="Times New Roman" w:cs="Times New Roman"/>
          <w:color w:val="0000C0"/>
          <w:lang w:val="en-US" w:bidi="te-IN"/>
        </w:rPr>
        <w:t>name</w:t>
      </w:r>
      <w:r>
        <w:rPr>
          <w:rFonts w:ascii="Times New Roman" w:hAnsi="Times New Roman" w:cs="Times New Roman"/>
          <w:color w:val="000000"/>
          <w:lang w:val="en-US" w:bidi="te-IN"/>
        </w:rPr>
        <w:t>+</w:t>
      </w:r>
      <w:r>
        <w:rPr>
          <w:rFonts w:ascii="Times New Roman" w:hAnsi="Times New Roman" w:cs="Times New Roman"/>
          <w:color w:val="2A00FF"/>
          <w:lang w:val="en-US" w:bidi="te-IN"/>
        </w:rPr>
        <w:t>" "</w:t>
      </w:r>
      <w:r>
        <w:rPr>
          <w:rFonts w:ascii="Times New Roman" w:hAnsi="Times New Roman" w:cs="Times New Roman"/>
          <w:color w:val="000000"/>
          <w:lang w:val="en-US" w:bidi="te-IN"/>
        </w:rPr>
        <w:t>+</w:t>
      </w:r>
      <w:r>
        <w:rPr>
          <w:rFonts w:ascii="Times New Roman" w:hAnsi="Times New Roman" w:cs="Times New Roman"/>
          <w:color w:val="6A3E3E"/>
          <w:lang w:val="en-US" w:bidi="te-IN"/>
        </w:rPr>
        <w:t>s</w:t>
      </w:r>
      <w:r>
        <w:rPr>
          <w:rFonts w:ascii="Times New Roman" w:hAnsi="Times New Roman" w:cs="Times New Roman"/>
          <w:color w:val="000000"/>
          <w:lang w:val="en-US" w:bidi="te-IN"/>
        </w:rPr>
        <w:t>.</w:t>
      </w:r>
      <w:r>
        <w:rPr>
          <w:rFonts w:ascii="Times New Roman" w:hAnsi="Times New Roman" w:cs="Times New Roman"/>
          <w:color w:val="0000C0"/>
          <w:lang w:val="en-US" w:bidi="te-IN"/>
        </w:rPr>
        <w:t>age</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in</w:t>
      </w:r>
      <w:r>
        <w:rPr>
          <w:rFonts w:ascii="Times New Roman" w:hAnsi="Times New Roman" w:cs="Times New Roman"/>
          <w:color w:val="000000"/>
          <w:lang w:val="en-US" w:bidi="te-IN"/>
        </w:rPr>
        <w:t xml:space="preserve">.close();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O/p</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111  ravi  0</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40"/>
          <w:szCs w:val="40"/>
        </w:rPr>
      </w:pPr>
      <w:r>
        <w:rPr>
          <w:rFonts w:ascii="Times New Roman" w:hAnsi="Times New Roman" w:cs="Times New Roman"/>
          <w:b/>
          <w:bCs/>
          <w:sz w:val="40"/>
          <w:szCs w:val="40"/>
        </w:rPr>
        <w:t>Reflection API</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Reflection is a process of examining or modifying the run time behavior of a class at run time.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The  java.lang.Class  class provides many methods that can be used to get metadata, examine and change the run time behavior of a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Metadata: Data about data ( information about other information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The java.lang and java.lang.reflect packages provide classes for java reflection.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Where it is used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The Reflection API is mainly used 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IDE (Integrated Development Environment) e.g. Eclipse, MyEclipse, NetBeans etc.</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Debugger, Test Tools etc.</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Commonly used methods of Class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rPr>
        <w:t>Method</w:t>
      </w:r>
      <w:r>
        <w:rPr>
          <w:rFonts w:ascii="Times New Roman" w:hAnsi="Times New Roman" w:cs="Times New Roman"/>
        </w:rPr>
        <w:tab/>
      </w:r>
      <w:r>
        <w:rPr>
          <w:rFonts w:ascii="Times New Roman" w:hAnsi="Times New Roman" w:cs="Times New Roman"/>
        </w:rPr>
        <w:t>Description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1) public String getName()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returns the class name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2) public static Class forName(String className)throws ClassNotFoundException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loads the class and returns the reference of Class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3) public Object newInstance()throws InstantiationException,IllegalAccessException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creates new instance.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4) public boolean isInterface()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checks if it is interface.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5) public boolean isArray()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checks if it is array.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6) public boolean isPrimitive()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checks if it is primitive.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7) public Class getSuperclass()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returns the superclass class reference.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8) public Field[]  getDeclaredFields()throws SecurityException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returns the total number of fields of this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9) public Method[]  getDeclaredMethods()throws SecurityException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returns the total number of methods of this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10) public Constructor[]  getDeclaredConstructors()throws SecurityException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returns the total number of constructors of this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 xml:space="preserve">11) public Method  getDeclaredMethod(String name,Class[] parameterTypes)throws </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NoSuchMethodException,SecurityException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returns the method class instance.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How to get the object of Class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There are 3 ways to get the instance of Class class. They are as follows: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forName() method of Class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getClass() method of Object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1) forName() method of Class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is used to load the class dynamically.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returns the instance of Class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It should be used if you know the fully qualified name of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This cannot be used for primitive types only for the classes.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Let's see the simple example of forName() method.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w:t>
      </w:r>
      <w:r>
        <w:rPr>
          <w:rFonts w:ascii="Times New Roman" w:hAnsi="Times New Roman" w:cs="Times New Roman"/>
          <w:color w:val="000000"/>
          <w:u w:val="single"/>
          <w:lang w:val="en-US" w:eastAsia="en-US" w:bidi="te-IN"/>
        </w:rPr>
        <w:t>Employee</w:t>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String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String </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Employee(</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empSalary</w:t>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getEmpNum()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setEmpNum(</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getEmpName()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setEmpName(String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getEmpSalary()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setEmpSalary(</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empSalary</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empSalary</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getEmpDept()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setEmpDept(String </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toString()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"Employee [empNum="</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 empName="</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 empSalary="</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 empDept="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com.nrit.mnrao.sample;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java.lang.reflect.Constructor;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java.lang.reflect.Field;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java.lang.reflect.Method;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u w:val="single"/>
          <w:lang w:val="en-US" w:eastAsia="en-US" w:bidi="te-IN"/>
        </w:rPr>
        <w:t>Class</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c</w:t>
      </w:r>
      <w:r>
        <w:rPr>
          <w:rFonts w:ascii="Times New Roman" w:hAnsi="Times New Roman" w:cs="Times New Roman"/>
          <w:color w:val="000000"/>
          <w:lang w:val="en-US" w:eastAsia="en-US" w:bidi="te-IN"/>
        </w:rPr>
        <w:t xml:space="preserve"> = Class.</w:t>
      </w:r>
      <w:r>
        <w:rPr>
          <w:rFonts w:ascii="Times New Roman" w:hAnsi="Times New Roman" w:cs="Times New Roman"/>
          <w:i/>
          <w:iCs/>
          <w:color w:val="000000"/>
          <w:lang w:val="en-US" w:eastAsia="en-US" w:bidi="te-IN"/>
        </w:rPr>
        <w:t>forName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"com.nrit.mnrao.test.Employee"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"Successfully loaded"</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"class name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c</w:t>
      </w:r>
      <w:r>
        <w:rPr>
          <w:rFonts w:ascii="Times New Roman" w:hAnsi="Times New Roman" w:cs="Times New Roman"/>
          <w:color w:val="000000"/>
          <w:lang w:val="en-US" w:eastAsia="en-US" w:bidi="te-IN"/>
        </w:rPr>
        <w:t>.getName());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u w:val="single"/>
          <w:lang w:val="en-US" w:eastAsia="en-US" w:bidi="te-IN"/>
        </w:rPr>
        <w:t>Constructor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conNames</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c</w:t>
      </w:r>
      <w:r>
        <w:rPr>
          <w:rFonts w:ascii="Times New Roman" w:hAnsi="Times New Roman" w:cs="Times New Roman"/>
          <w:color w:val="000000"/>
          <w:lang w:val="en-US" w:eastAsia="en-US" w:bidi="te-IN"/>
        </w:rPr>
        <w:t>.getConstructors();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"It provides following constructors"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w:t>
      </w:r>
      <w:r>
        <w:rPr>
          <w:rFonts w:ascii="Times New Roman" w:hAnsi="Times New Roman" w:cs="Times New Roman"/>
          <w:color w:val="000000"/>
          <w:u w:val="single"/>
          <w:lang w:val="en-US" w:eastAsia="en-US" w:bidi="te-IN"/>
        </w:rPr>
        <w:t>Constructor</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conName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conNames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conName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Field [] </w:t>
      </w:r>
      <w:r>
        <w:rPr>
          <w:rFonts w:ascii="Times New Roman" w:hAnsi="Times New Roman" w:cs="Times New Roman"/>
          <w:color w:val="6A3E3E"/>
          <w:lang w:val="en-US" w:eastAsia="en-US" w:bidi="te-IN"/>
        </w:rPr>
        <w:t>fieldNames</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c</w:t>
      </w:r>
      <w:r>
        <w:rPr>
          <w:rFonts w:ascii="Times New Roman" w:hAnsi="Times New Roman" w:cs="Times New Roman"/>
          <w:color w:val="000000"/>
          <w:lang w:val="en-US" w:eastAsia="en-US" w:bidi="te-IN"/>
        </w:rPr>
        <w:t>.getDeclaredFields();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"It provides following Data members"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(Field </w:t>
      </w:r>
      <w:r>
        <w:rPr>
          <w:rFonts w:ascii="Times New Roman" w:hAnsi="Times New Roman" w:cs="Times New Roman"/>
          <w:color w:val="6A3E3E"/>
          <w:lang w:val="en-US" w:eastAsia="en-US" w:bidi="te-IN"/>
        </w:rPr>
        <w:t>fieldName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fieldNames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fieldName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Method [] </w:t>
      </w:r>
      <w:r>
        <w:rPr>
          <w:rFonts w:ascii="Times New Roman" w:hAnsi="Times New Roman" w:cs="Times New Roman"/>
          <w:color w:val="6A3E3E"/>
          <w:lang w:val="en-US" w:eastAsia="en-US" w:bidi="te-IN"/>
        </w:rPr>
        <w:t>methodNames</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c</w:t>
      </w:r>
      <w:r>
        <w:rPr>
          <w:rFonts w:ascii="Times New Roman" w:hAnsi="Times New Roman" w:cs="Times New Roman"/>
          <w:color w:val="000000"/>
          <w:lang w:val="en-US" w:eastAsia="en-US" w:bidi="te-IN"/>
        </w:rPr>
        <w:t>.getDeclaredMethods();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"It provides following Methods"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(Method </w:t>
      </w:r>
      <w:r>
        <w:rPr>
          <w:rFonts w:ascii="Times New Roman" w:hAnsi="Times New Roman" w:cs="Times New Roman"/>
          <w:color w:val="6A3E3E"/>
          <w:lang w:val="en-US" w:eastAsia="en-US" w:bidi="te-IN"/>
        </w:rPr>
        <w:t>methodName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methodNames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methodName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u w:val="single"/>
          <w:lang w:val="en-US" w:eastAsia="en-US" w:bidi="te-IN"/>
        </w:rPr>
        <w:t>Class</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superclass</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c</w:t>
      </w:r>
      <w:r>
        <w:rPr>
          <w:rFonts w:ascii="Times New Roman" w:hAnsi="Times New Roman" w:cs="Times New Roman"/>
          <w:color w:val="000000"/>
          <w:lang w:val="en-US" w:eastAsia="en-US" w:bidi="te-IN"/>
        </w:rPr>
        <w:t>.getSuperclass();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"superclass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superclass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(ClassNotFoundException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Creating object by the user inplace of Class.forName()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com.nrit.mnrao.sample;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java.lang.reflect.Constructor;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java.lang.reflect.Field;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java.lang.reflect.Method;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com.nrit.mnrao.test.Employee;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Class&lt;?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Employee&gt; </w:t>
      </w:r>
      <w:r>
        <w:rPr>
          <w:rFonts w:ascii="Times New Roman" w:hAnsi="Times New Roman" w:cs="Times New Roman"/>
          <w:color w:val="6A3E3E"/>
          <w:shd w:val="clear" w:color="auto" w:fill="FFFF00"/>
          <w:lang w:val="en-US" w:eastAsia="en-US" w:bidi="te-IN"/>
        </w:rPr>
        <w:t>c</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w:t>
      </w:r>
      <w:r>
        <w:rPr>
          <w:rFonts w:ascii="Times New Roman" w:hAnsi="Times New Roman" w:cs="Times New Roman"/>
          <w:color w:val="000000"/>
          <w:lang w:val="en-US" w:eastAsia="en-US" w:bidi="te-IN"/>
        </w:rPr>
        <w:t>.getClass();</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"class name : "</w:t>
      </w:r>
      <w:r>
        <w:rPr>
          <w:rFonts w:ascii="Times New Roman" w:hAnsi="Times New Roman" w:cs="Times New Roman"/>
          <w:color w:val="000000"/>
          <w:lang w:val="en-US" w:eastAsia="en-US" w:bidi="te-IN"/>
        </w:rPr>
        <w:t>+</w:t>
      </w:r>
      <w:r>
        <w:rPr>
          <w:rFonts w:ascii="Times New Roman" w:hAnsi="Times New Roman" w:cs="Times New Roman"/>
          <w:color w:val="6A3E3E"/>
          <w:shd w:val="clear" w:color="auto" w:fill="C0C0C0"/>
          <w:lang w:val="en-US" w:eastAsia="en-US" w:bidi="te-IN"/>
        </w:rPr>
        <w:t>c</w:t>
      </w:r>
      <w:r>
        <w:rPr>
          <w:rFonts w:ascii="Times New Roman" w:hAnsi="Times New Roman" w:cs="Times New Roman"/>
          <w:color w:val="000000"/>
          <w:lang w:val="en-US" w:eastAsia="en-US" w:bidi="te-IN"/>
        </w:rPr>
        <w:t>.getName());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u w:val="single"/>
          <w:lang w:val="en-US" w:eastAsia="en-US" w:bidi="te-IN"/>
        </w:rPr>
        <w:t>Constructor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conNames</w:t>
      </w:r>
      <w:r>
        <w:rPr>
          <w:rFonts w:ascii="Times New Roman" w:hAnsi="Times New Roman" w:cs="Times New Roman"/>
          <w:color w:val="000000"/>
          <w:lang w:val="en-US" w:eastAsia="en-US" w:bidi="te-IN"/>
        </w:rPr>
        <w:t xml:space="preserve"> = </w:t>
      </w:r>
      <w:r>
        <w:rPr>
          <w:rFonts w:ascii="Times New Roman" w:hAnsi="Times New Roman" w:cs="Times New Roman"/>
          <w:color w:val="6A3E3E"/>
          <w:shd w:val="clear" w:color="auto" w:fill="C0C0C0"/>
          <w:lang w:val="en-US" w:eastAsia="en-US" w:bidi="te-IN"/>
        </w:rPr>
        <w:t>c</w:t>
      </w:r>
      <w:r>
        <w:rPr>
          <w:rFonts w:ascii="Times New Roman" w:hAnsi="Times New Roman" w:cs="Times New Roman"/>
          <w:color w:val="000000"/>
          <w:lang w:val="en-US" w:eastAsia="en-US" w:bidi="te-IN"/>
        </w:rPr>
        <w:t>.getConstructors();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"It provides following constructors"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w:t>
      </w:r>
      <w:r>
        <w:rPr>
          <w:rFonts w:ascii="Times New Roman" w:hAnsi="Times New Roman" w:cs="Times New Roman"/>
          <w:color w:val="000000"/>
          <w:u w:val="single"/>
          <w:lang w:val="en-US" w:eastAsia="en-US" w:bidi="te-IN"/>
        </w:rPr>
        <w:t>Constructor</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conName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conNames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conName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Field [] </w:t>
      </w:r>
      <w:r>
        <w:rPr>
          <w:rFonts w:ascii="Times New Roman" w:hAnsi="Times New Roman" w:cs="Times New Roman"/>
          <w:color w:val="6A3E3E"/>
          <w:lang w:val="en-US" w:eastAsia="en-US" w:bidi="te-IN"/>
        </w:rPr>
        <w:t>fieldNames</w:t>
      </w:r>
      <w:r>
        <w:rPr>
          <w:rFonts w:ascii="Times New Roman" w:hAnsi="Times New Roman" w:cs="Times New Roman"/>
          <w:color w:val="000000"/>
          <w:lang w:val="en-US" w:eastAsia="en-US" w:bidi="te-IN"/>
        </w:rPr>
        <w:t xml:space="preserve"> = </w:t>
      </w:r>
      <w:r>
        <w:rPr>
          <w:rFonts w:ascii="Times New Roman" w:hAnsi="Times New Roman" w:cs="Times New Roman"/>
          <w:color w:val="6A3E3E"/>
          <w:shd w:val="clear" w:color="auto" w:fill="C0C0C0"/>
          <w:lang w:val="en-US" w:eastAsia="en-US" w:bidi="te-IN"/>
        </w:rPr>
        <w:t>c</w:t>
      </w:r>
      <w:r>
        <w:rPr>
          <w:rFonts w:ascii="Times New Roman" w:hAnsi="Times New Roman" w:cs="Times New Roman"/>
          <w:color w:val="000000"/>
          <w:lang w:val="en-US" w:eastAsia="en-US" w:bidi="te-IN"/>
        </w:rPr>
        <w:t>.getDeclaredFields();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"It provides following Data members"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(Field </w:t>
      </w:r>
      <w:r>
        <w:rPr>
          <w:rFonts w:ascii="Times New Roman" w:hAnsi="Times New Roman" w:cs="Times New Roman"/>
          <w:color w:val="6A3E3E"/>
          <w:lang w:val="en-US" w:eastAsia="en-US" w:bidi="te-IN"/>
        </w:rPr>
        <w:t>fieldName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fieldNames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fieldName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Method [] </w:t>
      </w:r>
      <w:r>
        <w:rPr>
          <w:rFonts w:ascii="Times New Roman" w:hAnsi="Times New Roman" w:cs="Times New Roman"/>
          <w:color w:val="6A3E3E"/>
          <w:lang w:val="en-US" w:eastAsia="en-US" w:bidi="te-IN"/>
        </w:rPr>
        <w:t>methodNames</w:t>
      </w:r>
      <w:r>
        <w:rPr>
          <w:rFonts w:ascii="Times New Roman" w:hAnsi="Times New Roman" w:cs="Times New Roman"/>
          <w:color w:val="000000"/>
          <w:lang w:val="en-US" w:eastAsia="en-US" w:bidi="te-IN"/>
        </w:rPr>
        <w:t xml:space="preserve"> = </w:t>
      </w:r>
      <w:r>
        <w:rPr>
          <w:rFonts w:ascii="Times New Roman" w:hAnsi="Times New Roman" w:cs="Times New Roman"/>
          <w:color w:val="6A3E3E"/>
          <w:shd w:val="clear" w:color="auto" w:fill="C0C0C0"/>
          <w:lang w:val="en-US" w:eastAsia="en-US" w:bidi="te-IN"/>
        </w:rPr>
        <w:t>c</w:t>
      </w:r>
      <w:r>
        <w:rPr>
          <w:rFonts w:ascii="Times New Roman" w:hAnsi="Times New Roman" w:cs="Times New Roman"/>
          <w:color w:val="000000"/>
          <w:lang w:val="en-US" w:eastAsia="en-US" w:bidi="te-IN"/>
        </w:rPr>
        <w:t>.getDeclaredMethods();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"It provides following Methods"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(Method </w:t>
      </w:r>
      <w:r>
        <w:rPr>
          <w:rFonts w:ascii="Times New Roman" w:hAnsi="Times New Roman" w:cs="Times New Roman"/>
          <w:color w:val="6A3E3E"/>
          <w:lang w:val="en-US" w:eastAsia="en-US" w:bidi="te-IN"/>
        </w:rPr>
        <w:t>methodName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methodNames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methodName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u w:val="single"/>
          <w:lang w:val="en-US" w:eastAsia="en-US" w:bidi="te-IN"/>
        </w:rPr>
        <w:t>Class</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superclass</w:t>
      </w:r>
      <w:r>
        <w:rPr>
          <w:rFonts w:ascii="Times New Roman" w:hAnsi="Times New Roman" w:cs="Times New Roman"/>
          <w:color w:val="000000"/>
          <w:lang w:val="en-US" w:eastAsia="en-US" w:bidi="te-IN"/>
        </w:rPr>
        <w:t xml:space="preserve"> = </w:t>
      </w:r>
      <w:r>
        <w:rPr>
          <w:rFonts w:ascii="Times New Roman" w:hAnsi="Times New Roman" w:cs="Times New Roman"/>
          <w:color w:val="6A3E3E"/>
          <w:shd w:val="clear" w:color="auto" w:fill="C0C0C0"/>
          <w:lang w:val="en-US" w:eastAsia="en-US" w:bidi="te-IN"/>
        </w:rPr>
        <w:t>c</w:t>
      </w:r>
      <w:r>
        <w:rPr>
          <w:rFonts w:ascii="Times New Roman" w:hAnsi="Times New Roman" w:cs="Times New Roman"/>
          <w:color w:val="000000"/>
          <w:lang w:val="en-US" w:eastAsia="en-US" w:bidi="te-IN"/>
        </w:rPr>
        <w:t>.getSuperclass();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"superclass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superclass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center"/>
        <w:rPr>
          <w:rFonts w:ascii="Times New Roman" w:hAnsi="Times New Roman" w:cs="Times New Roman"/>
          <w:b/>
          <w:bCs/>
          <w:sz w:val="40"/>
          <w:szCs w:val="40"/>
        </w:rPr>
      </w:pPr>
      <w:r>
        <w:rPr>
          <w:rFonts w:ascii="Times New Roman" w:hAnsi="Times New Roman" w:cs="Times New Roman"/>
          <w:b/>
          <w:bCs/>
          <w:sz w:val="40"/>
          <w:szCs w:val="40"/>
        </w:rPr>
        <w:t>Multi Threading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b/>
          <w:bCs/>
        </w:rPr>
        <w:t>Mutli Tasking: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It is a running multiple jobs simultaneously.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Multi tasking can be in two ways.</w:t>
      </w:r>
    </w:p>
    <w:p>
      <w:pPr>
        <w:pStyle w:val="4"/>
        <w:widowControl/>
        <w:numPr>
          <w:ilvl w:val="0"/>
          <w:numId w:val="33"/>
        </w:numPr>
        <w:suppressAutoHyphens w:val="0"/>
        <w:spacing w:before="280" w:after="280"/>
        <w:textAlignment w:val="auto"/>
        <w:rPr>
          <w:rFonts w:ascii="Times New Roman" w:hAnsi="Times New Roman" w:cs="Times New Roman"/>
        </w:rPr>
      </w:pPr>
      <w:r>
        <w:rPr>
          <w:rFonts w:ascii="Times New Roman" w:hAnsi="Times New Roman" w:cs="Times New Roman"/>
        </w:rPr>
        <w:t>Process based Multi Tasking</w:t>
      </w:r>
    </w:p>
    <w:p>
      <w:pPr>
        <w:pStyle w:val="4"/>
        <w:widowControl/>
        <w:numPr>
          <w:ilvl w:val="0"/>
          <w:numId w:val="33"/>
        </w:numPr>
        <w:suppressAutoHyphens w:val="0"/>
        <w:spacing w:before="280" w:after="280"/>
        <w:textAlignment w:val="auto"/>
        <w:rPr>
          <w:rFonts w:ascii="Times New Roman" w:hAnsi="Times New Roman" w:cs="Times New Roman"/>
          <w:b/>
          <w:bCs/>
        </w:rPr>
      </w:pPr>
      <w:r>
        <w:rPr>
          <w:rFonts w:ascii="Times New Roman" w:hAnsi="Times New Roman" w:cs="Times New Roman"/>
        </w:rPr>
        <w:t>Thread based Muti Tasking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b/>
          <w:bCs/>
        </w:rPr>
        <w:t>Process based Multi Tasking: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In this for every job separate process creates and loads the job into the process.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These processes are created bt Operating System.</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OS has to manage all the processes.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If jobs are java program, then JVM loads into every process to execute those programs.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Two JVMs can not share the data. Every one runs in its processes.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Two JVM can not communicate each other.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RMI is the way to communicate between Two JVMs.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For example there are four jobs. Then OS creates four childs and loads four JVMs into that processes.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Processs based job scheduling can be</w:t>
      </w:r>
    </w:p>
    <w:p>
      <w:pPr>
        <w:pStyle w:val="4"/>
        <w:widowControl/>
        <w:numPr>
          <w:ilvl w:val="0"/>
          <w:numId w:val="34"/>
        </w:numPr>
        <w:suppressAutoHyphens w:val="0"/>
        <w:spacing w:before="280" w:after="280"/>
        <w:textAlignment w:val="auto"/>
        <w:rPr>
          <w:rFonts w:ascii="Times New Roman" w:hAnsi="Times New Roman" w:cs="Times New Roman"/>
        </w:rPr>
      </w:pPr>
      <w:r>
        <w:rPr>
          <w:rFonts w:ascii="Times New Roman" w:hAnsi="Times New Roman" w:cs="Times New Roman"/>
        </w:rPr>
        <w:t>Roud robin scheduling  ( Cirucluar )</w:t>
      </w:r>
    </w:p>
    <w:p>
      <w:pPr>
        <w:pStyle w:val="4"/>
        <w:widowControl/>
        <w:numPr>
          <w:ilvl w:val="0"/>
          <w:numId w:val="34"/>
        </w:numPr>
        <w:suppressAutoHyphens w:val="0"/>
        <w:spacing w:before="280" w:after="280"/>
        <w:textAlignment w:val="auto"/>
        <w:rPr>
          <w:rFonts w:ascii="Times New Roman" w:hAnsi="Times New Roman" w:cs="Times New Roman"/>
        </w:rPr>
      </w:pPr>
      <w:r>
        <w:rPr>
          <w:rFonts w:ascii="Times New Roman" w:hAnsi="Times New Roman" w:cs="Times New Roman"/>
        </w:rPr>
        <w:t xml:space="preserve">Priority based scheduling ( four ground job will be given more priority and next is its back ground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Advantage: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1.Process based is a safe one as no chance of crashing.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2.No chance of corrupting data as every process has it’s own memory space.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Dis-Advantage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1.OS has to manage many processes. Hence heavy load on the OS. It is an heavy weight process.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2.Performance is less.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Eg: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b/>
          <w:bCs/>
        </w:rPr>
      </w:pPr>
      <w:r>
        <w:rPr>
          <w:rFonts w:ascii="Times New Roman" w:hAnsi="Times New Roman" w:cs="Times New Roman"/>
        </w:rPr>
        <w:tab/>
      </w:r>
      <w:r>
        <w:rPr>
          <w:rFonts w:ascii="Times New Roman" w:hAnsi="Times New Roman" w:cs="Times New Roman"/>
        </w:rPr>
        <w:t>UNIX OS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b/>
          <w:bCs/>
        </w:rPr>
        <w:t>Thread based Muti Tasking: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 xml:space="preserve">In this concept, only one child process creates for any no of threads and all threads will share same memory space.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Advantage: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ab/>
      </w:r>
      <w:r>
        <w:rPr>
          <w:rFonts w:ascii="Times New Roman" w:hAnsi="Times New Roman" w:cs="Times New Roman"/>
        </w:rPr>
        <w:t>It is light weight tachinology and more performance.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 xml:space="preserve">Dis-Advantage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ab/>
      </w:r>
      <w:r>
        <w:rPr>
          <w:rFonts w:ascii="Times New Roman" w:hAnsi="Times New Roman" w:cs="Times New Roman"/>
        </w:rPr>
        <w:t>Chance of crashing threads.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ab/>
      </w:r>
      <w:r>
        <w:rPr>
          <w:rFonts w:ascii="Times New Roman" w:hAnsi="Times New Roman" w:cs="Times New Roman"/>
        </w:rPr>
        <w:t>Developer should expert in writing Multi thread coding.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Thread based Muti Tasking can be a round robin  or priority based.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For process based recommoned one is round robin based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For thread based recommended one priority based.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b/>
          <w:bCs/>
        </w:rPr>
        <w:t>Threading: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Thread is a part of an application.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 xml:space="preserve">Thread is an independent path of execution.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rPr>
      </w:pPr>
      <w:r>
        <w:rPr>
          <w:rFonts w:ascii="Times New Roman" w:hAnsi="Times New Roman" w:cs="Times New Roman"/>
        </w:rPr>
        <w:t>Def:</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Execution of different parts of  same application at the same time is called as multi-threading.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For any no of threads only one child process will be created and that can be shared by all threads of application.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 xml:space="preserve">Adv: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maximum utilization of CPU Time, so that we can get more performance.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lang w:val="en-US" w:eastAsia="en-US" w:bidi="ar-SA"/>
        </w:rPr>
        <w:drawing>
          <wp:inline distT="0" distB="0" distL="0" distR="0">
            <wp:extent cx="6249035" cy="350583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noChangeArrowheads="1"/>
                    </pic:cNvPicPr>
                  </pic:nvPicPr>
                  <pic:blipFill>
                    <a:blip r:embed="rId49"/>
                    <a:srcRect/>
                    <a:stretch>
                      <a:fillRect/>
                    </a:stretch>
                  </pic:blipFill>
                  <pic:spPr>
                    <a:xfrm>
                      <a:off x="0" y="0"/>
                      <a:ext cx="6249035" cy="3505835"/>
                    </a:xfrm>
                    <a:prstGeom prst="rect">
                      <a:avLst/>
                    </a:prstGeom>
                    <a:noFill/>
                    <a:ln w="9525">
                      <a:noFill/>
                      <a:miter lim="800000"/>
                      <a:headEnd/>
                      <a:tailEnd/>
                    </a:ln>
                  </pic:spPr>
                </pic:pic>
              </a:graphicData>
            </a:graphic>
          </wp:inline>
        </w:drawing>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JVM provides Thread scheduler, which manages different states of the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1) Ready to run state: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It is a state of waiting for CPU time. A Thread comes to ready to run state, When start() method is called on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2) Current execution state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It is a state of assigning CPU time to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3) Blocking state: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Thread goes to blocking state when performing I/O operations with external resources, such as keyboard, database server and other servers.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4) Sleeping state: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It is a state of waiting for shared resources for specific amount of time. A thread goes to sleeping state when sleep() is called on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5) waiting state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It is state of waiting for the shared resources until getting the resources. Thread goes to waiting state when wait() method called on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6) suspend state: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If any child thread is going to perform any illegal transactions on the system resources, then main thread will suspend the child thread. If any thread is in suspend state it should be revoked by some other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7) Death state: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A thread goes to death state, when terminated normally or abnormally (or) called exit(0) method on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Once thread goes to death state it can not be invoked.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8) Scheduling :</w:t>
      </w:r>
      <w:r>
        <w:rPr>
          <w:rFonts w:ascii="Times New Roman" w:hAnsi="Times New Roman" w:cs="Times New Roman"/>
        </w:rPr>
        <w:t xml:space="preserve"> thread scheduler schedules the threads for execution. Thread scheduling can be done any one of the two ways.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ab/>
      </w:r>
      <w:r>
        <w:rPr>
          <w:rFonts w:ascii="Times New Roman" w:hAnsi="Times New Roman" w:cs="Times New Roman"/>
        </w:rPr>
        <w:t>1) priority scheduling (or) primitive   scheduling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rPr>
        <w:t>2) Round robin process.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9) yielding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If any thread enters into ready to run state (new or old thread ) thread scheduler checks priority of current execution thread with threads which are waiting for CPU time. If waiting thread is having more priority than the current execution thread, then thread scheduler forcibly brings the current execution thread into ready to run state.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Creation of a thread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A thread can be created in two ways:</w:t>
      </w:r>
    </w:p>
    <w:p>
      <w:pPr>
        <w:pStyle w:val="885"/>
        <w:widowControl/>
        <w:numPr>
          <w:ilvl w:val="0"/>
          <w:numId w:val="35"/>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by extending from Thread class</w:t>
      </w:r>
    </w:p>
    <w:p>
      <w:pPr>
        <w:pStyle w:val="885"/>
        <w:widowControl/>
        <w:numPr>
          <w:ilvl w:val="0"/>
          <w:numId w:val="35"/>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by implementing Runnable interface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recommended one is implements Runnable.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Thread class and Runnable interfaces are from java.lang package.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Runnable interface;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public interface Runnable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void  run();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run should be implemented in the child class, which is acting as thread. run() contains thread coding.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rPr>
      </w:pPr>
      <w:r>
        <w:rPr>
          <w:rFonts w:ascii="Times New Roman" w:hAnsi="Times New Roman" w:cs="Times New Roman"/>
          <w:b/>
          <w:bCs/>
        </w:rPr>
        <w:t>Thread class: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This class implements the runnable interface.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Constructors of Thread class: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1)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ab/>
      </w:r>
      <w:r>
        <w:rPr>
          <w:rFonts w:ascii="Times New Roman" w:hAnsi="Times New Roman" w:cs="Times New Roman"/>
        </w:rPr>
        <w:t>Thread   t = new Thread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2) Thread(String  name)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ab/>
      </w:r>
      <w:r>
        <w:rPr>
          <w:rFonts w:ascii="Times New Roman" w:hAnsi="Times New Roman" w:cs="Times New Roman"/>
        </w:rPr>
        <w:t>Thread   t = new Thread (“child”);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3) Thread(Runnable r,  String name)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rPr>
        <w:t>Thread   t = new Thread(this, “child”);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Methods:</w:t>
      </w:r>
    </w:p>
    <w:p>
      <w:pPr>
        <w:pStyle w:val="885"/>
        <w:widowControl/>
        <w:numPr>
          <w:ilvl w:val="0"/>
          <w:numId w:val="36"/>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 xml:space="preserve">String name = t.getName() </w:t>
      </w:r>
      <w:r>
        <w:rPr>
          <w:rFonts w:ascii="Times New Roman" w:hAnsi="Times New Roman" w:cs="Times New Roman"/>
          <w:szCs w:val="24"/>
        </w:rPr>
        <w:sym w:font="Times New Roman" w:char="F0E0"/>
      </w:r>
      <w:r>
        <w:rPr>
          <w:rFonts w:ascii="Times New Roman" w:hAnsi="Times New Roman" w:cs="Times New Roman"/>
          <w:szCs w:val="24"/>
        </w:rPr>
        <w:t xml:space="preserve">  returns name of the thread</w:t>
      </w:r>
    </w:p>
    <w:p>
      <w:pPr>
        <w:pStyle w:val="885"/>
        <w:widowControl/>
        <w:numPr>
          <w:ilvl w:val="0"/>
          <w:numId w:val="36"/>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 xml:space="preserve">String parent = t.getParent(); </w:t>
      </w:r>
      <w:r>
        <w:rPr>
          <w:rFonts w:ascii="Times New Roman" w:hAnsi="Times New Roman" w:cs="Times New Roman"/>
          <w:szCs w:val="24"/>
        </w:rPr>
        <w:sym w:font="Times New Roman" w:char="F0E0"/>
      </w:r>
      <w:r>
        <w:rPr>
          <w:rFonts w:ascii="Times New Roman" w:hAnsi="Times New Roman" w:cs="Times New Roman"/>
          <w:szCs w:val="24"/>
        </w:rPr>
        <w:t xml:space="preserve">  return parent name of the thread.</w:t>
      </w:r>
    </w:p>
    <w:p>
      <w:pPr>
        <w:pStyle w:val="885"/>
        <w:widowControl/>
        <w:numPr>
          <w:ilvl w:val="0"/>
          <w:numId w:val="36"/>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 xml:space="preserve">t.start() </w:t>
      </w:r>
      <w:r>
        <w:rPr>
          <w:rFonts w:ascii="Times New Roman" w:hAnsi="Times New Roman" w:cs="Times New Roman"/>
          <w:szCs w:val="24"/>
        </w:rPr>
        <w:sym w:font="Times New Roman" w:char="F0E0"/>
      </w:r>
      <w:r>
        <w:rPr>
          <w:rFonts w:ascii="Times New Roman" w:hAnsi="Times New Roman" w:cs="Times New Roman"/>
          <w:szCs w:val="24"/>
        </w:rPr>
        <w:t xml:space="preserve"> to take thread into ready to run state.</w:t>
      </w:r>
    </w:p>
    <w:p>
      <w:pPr>
        <w:pStyle w:val="885"/>
        <w:widowControl/>
        <w:numPr>
          <w:ilvl w:val="0"/>
          <w:numId w:val="36"/>
        </w:numPr>
        <w:suppressAutoHyphens w:val="0"/>
        <w:spacing w:before="280" w:after="280"/>
        <w:jc w:val="both"/>
        <w:textAlignment w:val="auto"/>
        <w:rPr>
          <w:rFonts w:ascii="Times New Roman" w:hAnsi="Times New Roman" w:cs="Times New Roman"/>
          <w:b/>
          <w:bCs/>
          <w:szCs w:val="24"/>
        </w:rPr>
      </w:pPr>
      <w:r>
        <w:rPr>
          <w:rFonts w:ascii="Times New Roman" w:hAnsi="Times New Roman" w:cs="Times New Roman"/>
          <w:szCs w:val="24"/>
        </w:rPr>
        <w:t xml:space="preserve">public static void sleep(int  milliSeconds) </w:t>
      </w:r>
      <w:r>
        <w:rPr>
          <w:rFonts w:ascii="Times New Roman" w:hAnsi="Times New Roman" w:cs="Times New Roman"/>
          <w:szCs w:val="24"/>
        </w:rPr>
        <w:sym w:font="Times New Roman" w:char="F0E0"/>
      </w:r>
      <w:r>
        <w:rPr>
          <w:rFonts w:ascii="Times New Roman" w:hAnsi="Times New Roman" w:cs="Times New Roman"/>
          <w:szCs w:val="24"/>
        </w:rPr>
        <w:t xml:space="preserve">  to take thread into sleeping state.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color w:val="7F0055"/>
          <w:lang w:val="en-US" w:bidi="te-IN"/>
        </w:rPr>
      </w:pPr>
      <w:r>
        <w:rPr>
          <w:rFonts w:ascii="Times New Roman" w:hAnsi="Times New Roman" w:cs="Times New Roman"/>
          <w:b/>
          <w:bCs/>
        </w:rPr>
        <w:t>Creation of a thread by extending from Thread class.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MyThread </w:t>
      </w:r>
      <w:r>
        <w:rPr>
          <w:rFonts w:ascii="Times New Roman" w:hAnsi="Times New Roman" w:cs="Times New Roman"/>
          <w:b/>
          <w:bCs/>
          <w:color w:val="7F0055"/>
          <w:lang w:val="en-US" w:bidi="te-IN"/>
        </w:rPr>
        <w:t>extends</w:t>
      </w:r>
      <w:r>
        <w:rPr>
          <w:rFonts w:ascii="Times New Roman" w:hAnsi="Times New Roman" w:cs="Times New Roman"/>
          <w:color w:val="000000"/>
          <w:lang w:val="en-US" w:bidi="te-IN"/>
        </w:rPr>
        <w:t xml:space="preserve">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MyThread()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hint="default"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r>
        <w:rPr>
          <w:rFonts w:hint="default"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super</w:t>
      </w:r>
      <w:r>
        <w:rPr>
          <w:rFonts w:ascii="Times New Roman" w:hAnsi="Times New Roman" w:cs="Times New Roman"/>
          <w:color w:val="000000"/>
          <w:lang w:val="en-US" w:bidi="te-IN"/>
        </w:rPr>
        <w:t>(</w:t>
      </w:r>
      <w:r>
        <w:rPr>
          <w:rFonts w:ascii="Times New Roman" w:hAnsi="Times New Roman" w:cs="Times New Roman"/>
          <w:color w:val="2A00FF"/>
          <w:lang w:val="en-US" w:bidi="te-IN"/>
        </w:rPr>
        <w:t>"child"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run()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 thread started"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for</w:t>
      </w:r>
      <w:r>
        <w:rPr>
          <w:rFonts w:ascii="Times New Roman" w:hAnsi="Times New Roman" w:cs="Times New Roman"/>
          <w:color w:val="000000"/>
          <w:lang w:val="en-US" w:bidi="te-IN"/>
        </w:rPr>
        <w:t>(</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w:t>
      </w:r>
      <w:r>
        <w:rPr>
          <w:rFonts w:ascii="Times New Roman" w:hAnsi="Times New Roman" w:cs="Times New Roman"/>
          <w:color w:val="000000"/>
          <w:lang w:val="en-US" w:bidi="te-IN"/>
        </w:rPr>
        <w:t>=0;</w:t>
      </w:r>
      <w:r>
        <w:rPr>
          <w:rFonts w:ascii="Times New Roman" w:hAnsi="Times New Roman" w:cs="Times New Roman"/>
          <w:color w:val="6A3E3E"/>
          <w:lang w:val="en-US" w:bidi="te-IN"/>
        </w:rPr>
        <w:t>i</w:t>
      </w:r>
      <w:r>
        <w:rPr>
          <w:rFonts w:ascii="Times New Roman" w:hAnsi="Times New Roman" w:cs="Times New Roman"/>
          <w:color w:val="000000"/>
          <w:lang w:val="en-US" w:bidi="te-IN"/>
        </w:rPr>
        <w:t>&lt;5;</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 : "</w:t>
      </w:r>
      <w:r>
        <w:rPr>
          <w:rFonts w:ascii="Times New Roman" w:hAnsi="Times New Roman" w:cs="Times New Roman"/>
          <w:color w:val="000000"/>
          <w:lang w:val="en-US" w:bidi="te-IN"/>
        </w:rPr>
        <w:t>+</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Thread.</w:t>
      </w:r>
      <w:r>
        <w:rPr>
          <w:rFonts w:ascii="Times New Roman" w:hAnsi="Times New Roman" w:cs="Times New Roman"/>
          <w:i/>
          <w:iCs/>
          <w:color w:val="000000"/>
          <w:lang w:val="en-US" w:bidi="te-IN"/>
        </w:rPr>
        <w:t>sleep</w:t>
      </w:r>
      <w:r>
        <w:rPr>
          <w:rFonts w:ascii="Times New Roman" w:hAnsi="Times New Roman" w:cs="Times New Roman"/>
          <w:color w:val="000000"/>
          <w:lang w:val="en-US" w:bidi="te-IN"/>
        </w:rPr>
        <w:t>(200);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(InterruptedException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 Interrupted"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"end of child thread"</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ThreadTest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"parent started"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Thread </w:t>
      </w:r>
      <w:r>
        <w:rPr>
          <w:rFonts w:ascii="Times New Roman" w:hAnsi="Times New Roman" w:cs="Times New Roman"/>
          <w:color w:val="6A3E3E"/>
          <w:lang w:val="en-US" w:bidi="te-IN"/>
        </w:rPr>
        <w:t>t</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MyThread();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 created"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t</w:t>
      </w:r>
      <w:r>
        <w:rPr>
          <w:rFonts w:ascii="Times New Roman" w:hAnsi="Times New Roman" w:cs="Times New Roman"/>
          <w:color w:val="000000"/>
          <w:lang w:val="en-US" w:bidi="te-IN"/>
        </w:rPr>
        <w:t>.start();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color w:val="000000"/>
          <w:lang w:val="en-US" w:bidi="te-IN"/>
        </w:rPr>
      </w:pP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for</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w:t>
      </w:r>
      <w:r>
        <w:rPr>
          <w:rFonts w:ascii="Times New Roman" w:hAnsi="Times New Roman" w:cs="Times New Roman"/>
          <w:color w:val="000000"/>
          <w:lang w:val="en-US" w:bidi="te-IN"/>
        </w:rPr>
        <w:t xml:space="preserve"> = 0; </w:t>
      </w:r>
      <w:r>
        <w:rPr>
          <w:rFonts w:ascii="Times New Roman" w:hAnsi="Times New Roman" w:cs="Times New Roman"/>
          <w:color w:val="6A3E3E"/>
          <w:lang w:val="en-US" w:bidi="te-IN"/>
        </w:rPr>
        <w:t>i</w:t>
      </w:r>
      <w:r>
        <w:rPr>
          <w:rFonts w:ascii="Times New Roman" w:hAnsi="Times New Roman" w:cs="Times New Roman"/>
          <w:color w:val="000000"/>
          <w:lang w:val="en-US" w:bidi="te-IN"/>
        </w:rPr>
        <w:t xml:space="preserve"> &lt; 5; </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1440" w:firstLine="720"/>
        <w:jc w:val="both"/>
        <w:rPr>
          <w:rFonts w:ascii="Times New Roman" w:hAnsi="Times New Roman" w:cs="Times New Roman"/>
          <w:color w:val="000000"/>
          <w:lang w:val="en-US" w:bidi="te-IN"/>
        </w:rPr>
      </w:pP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"Parent : "</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Thread.</w:t>
      </w:r>
      <w:r>
        <w:rPr>
          <w:rFonts w:ascii="Times New Roman" w:hAnsi="Times New Roman" w:cs="Times New Roman"/>
          <w:i/>
          <w:iCs/>
          <w:color w:val="000000"/>
          <w:lang w:val="en-US" w:bidi="te-IN"/>
        </w:rPr>
        <w:t>sleep</w:t>
      </w:r>
      <w:r>
        <w:rPr>
          <w:rFonts w:ascii="Times New Roman" w:hAnsi="Times New Roman" w:cs="Times New Roman"/>
          <w:color w:val="000000"/>
          <w:lang w:val="en-US" w:bidi="te-IN"/>
        </w:rPr>
        <w:t>(200);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 (InterruptedException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"Parent Interrupted"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"end of Parent thread"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rPr>
        <w:t>o/p:</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started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created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 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thread started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 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 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 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 2</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 2</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 3</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 3</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 4</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 4</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end of Parent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end of child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color w:val="7F0055"/>
          <w:lang w:val="en-US" w:bidi="te-IN"/>
        </w:rPr>
      </w:pPr>
      <w:r>
        <w:rPr>
          <w:rFonts w:ascii="Times New Roman" w:hAnsi="Times New Roman" w:cs="Times New Roman"/>
          <w:b/>
          <w:bCs/>
        </w:rPr>
        <w:t>Creation of thread by implementing Runnable interface.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MyThread </w:t>
      </w:r>
      <w:r>
        <w:rPr>
          <w:rFonts w:ascii="Times New Roman" w:hAnsi="Times New Roman" w:cs="Times New Roman"/>
          <w:b/>
          <w:bCs/>
          <w:color w:val="7F0055"/>
          <w:lang w:val="en-US" w:bidi="te-IN"/>
        </w:rPr>
        <w:t>implements</w:t>
      </w:r>
      <w:r>
        <w:rPr>
          <w:rFonts w:ascii="Times New Roman" w:hAnsi="Times New Roman" w:cs="Times New Roman"/>
          <w:color w:val="000000"/>
          <w:lang w:val="en-US" w:bidi="te-IN"/>
        </w:rPr>
        <w:t xml:space="preserve"> Runnable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Thread </w:t>
      </w:r>
      <w:r>
        <w:rPr>
          <w:rFonts w:ascii="Times New Roman" w:hAnsi="Times New Roman" w:cs="Times New Roman"/>
          <w:color w:val="0000C0"/>
          <w:lang w:val="en-US" w:bidi="te-IN"/>
        </w:rPr>
        <w:t>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MyThread()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Thread(</w:t>
      </w:r>
      <w:r>
        <w:rPr>
          <w:rFonts w:ascii="Times New Roman" w:hAnsi="Times New Roman" w:cs="Times New Roman"/>
          <w:b/>
          <w:bCs/>
          <w:color w:val="7F0055"/>
          <w:lang w:val="en-US" w:bidi="te-IN"/>
        </w:rPr>
        <w:t>this</w:t>
      </w:r>
      <w:r>
        <w:rPr>
          <w:rFonts w:ascii="Times New Roman" w:hAnsi="Times New Roman" w:cs="Times New Roman"/>
          <w:color w:val="000000"/>
          <w:lang w:val="en-US" w:bidi="te-IN"/>
        </w:rPr>
        <w:t>,</w:t>
      </w:r>
      <w:r>
        <w:rPr>
          <w:rFonts w:ascii="Times New Roman" w:hAnsi="Times New Roman" w:cs="Times New Roman"/>
          <w:color w:val="2A00FF"/>
          <w:lang w:val="en-US" w:bidi="te-IN"/>
        </w:rPr>
        <w:t>"child"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.start();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run()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 thread started"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for</w:t>
      </w:r>
      <w:r>
        <w:rPr>
          <w:rFonts w:ascii="Times New Roman" w:hAnsi="Times New Roman" w:cs="Times New Roman"/>
          <w:color w:val="000000"/>
          <w:lang w:val="en-US" w:bidi="te-IN"/>
        </w:rPr>
        <w:t>(</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w:t>
      </w:r>
      <w:r>
        <w:rPr>
          <w:rFonts w:ascii="Times New Roman" w:hAnsi="Times New Roman" w:cs="Times New Roman"/>
          <w:color w:val="000000"/>
          <w:lang w:val="en-US" w:bidi="te-IN"/>
        </w:rPr>
        <w:t>=0;</w:t>
      </w:r>
      <w:r>
        <w:rPr>
          <w:rFonts w:ascii="Times New Roman" w:hAnsi="Times New Roman" w:cs="Times New Roman"/>
          <w:color w:val="6A3E3E"/>
          <w:lang w:val="en-US" w:bidi="te-IN"/>
        </w:rPr>
        <w:t>i</w:t>
      </w:r>
      <w:r>
        <w:rPr>
          <w:rFonts w:ascii="Times New Roman" w:hAnsi="Times New Roman" w:cs="Times New Roman"/>
          <w:color w:val="000000"/>
          <w:lang w:val="en-US" w:bidi="te-IN"/>
        </w:rPr>
        <w:t>&lt;5;</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 : "</w:t>
      </w:r>
      <w:r>
        <w:rPr>
          <w:rFonts w:ascii="Times New Roman" w:hAnsi="Times New Roman" w:cs="Times New Roman"/>
          <w:color w:val="000000"/>
          <w:lang w:val="en-US" w:bidi="te-IN"/>
        </w:rPr>
        <w:t>+</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Thread.</w:t>
      </w:r>
      <w:r>
        <w:rPr>
          <w:rFonts w:ascii="Times New Roman" w:hAnsi="Times New Roman" w:cs="Times New Roman"/>
          <w:i/>
          <w:iCs/>
          <w:color w:val="000000"/>
          <w:lang w:val="en-US" w:bidi="te-IN"/>
        </w:rPr>
        <w:t>sleep</w:t>
      </w:r>
      <w:r>
        <w:rPr>
          <w:rFonts w:ascii="Times New Roman" w:hAnsi="Times New Roman" w:cs="Times New Roman"/>
          <w:color w:val="000000"/>
          <w:lang w:val="en-US" w:bidi="te-IN"/>
        </w:rPr>
        <w:t>(200);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(InterruptedException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 Interrupted"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"end of child thread"</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ThreadTest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"parent started"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MyThread();</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for</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w:t>
      </w:r>
      <w:r>
        <w:rPr>
          <w:rFonts w:ascii="Times New Roman" w:hAnsi="Times New Roman" w:cs="Times New Roman"/>
          <w:color w:val="000000"/>
          <w:lang w:val="en-US" w:bidi="te-IN"/>
        </w:rPr>
        <w:t xml:space="preserve"> = 0; </w:t>
      </w:r>
      <w:r>
        <w:rPr>
          <w:rFonts w:ascii="Times New Roman" w:hAnsi="Times New Roman" w:cs="Times New Roman"/>
          <w:color w:val="6A3E3E"/>
          <w:lang w:val="en-US" w:bidi="te-IN"/>
        </w:rPr>
        <w:t>i</w:t>
      </w:r>
      <w:r>
        <w:rPr>
          <w:rFonts w:ascii="Times New Roman" w:hAnsi="Times New Roman" w:cs="Times New Roman"/>
          <w:color w:val="000000"/>
          <w:lang w:val="en-US" w:bidi="te-IN"/>
        </w:rPr>
        <w:t xml:space="preserve"> &lt; 5; </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"Parent : "</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Thread.</w:t>
      </w:r>
      <w:r>
        <w:rPr>
          <w:rFonts w:ascii="Times New Roman" w:hAnsi="Times New Roman" w:cs="Times New Roman"/>
          <w:i/>
          <w:iCs/>
          <w:color w:val="000000"/>
          <w:lang w:val="en-US" w:bidi="te-IN"/>
        </w:rPr>
        <w:t>sleep</w:t>
      </w:r>
      <w:r>
        <w:rPr>
          <w:rFonts w:ascii="Times New Roman" w:hAnsi="Times New Roman" w:cs="Times New Roman"/>
          <w:color w:val="000000"/>
          <w:lang w:val="en-US" w:bidi="te-IN"/>
        </w:rPr>
        <w:t>(200);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 (InterruptedException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"Parent Interrupted"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"end of Parent thread"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r>
        <w:rPr>
          <w:rFonts w:ascii="Times New Roman" w:hAnsi="Times New Roman" w:cs="Times New Roma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o/p:</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started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created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 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thread started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 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 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 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 2</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 2</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 3</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 3</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 4</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 4</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color w:val="000000"/>
          <w:lang w:val="en-US" w:bidi="te-IN"/>
        </w:rPr>
      </w:pPr>
      <w:r>
        <w:rPr>
          <w:rFonts w:ascii="Times New Roman" w:hAnsi="Times New Roman" w:cs="Times New Roman"/>
          <w:color w:val="000000"/>
          <w:lang w:val="en-US" w:bidi="te-IN"/>
        </w:rPr>
        <w:t>end of child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color w:val="000000"/>
          <w:lang w:val="en-US" w:bidi="te-IN"/>
        </w:rPr>
        <w:t>end of Parent thread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Creating Multiple threads: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MyThread </w:t>
      </w:r>
      <w:r>
        <w:rPr>
          <w:rFonts w:ascii="Times New Roman" w:hAnsi="Times New Roman" w:cs="Times New Roman"/>
          <w:b/>
          <w:bCs/>
          <w:color w:val="7F0055"/>
          <w:lang w:val="en-US" w:bidi="te-IN"/>
        </w:rPr>
        <w:t>implements</w:t>
      </w:r>
      <w:r>
        <w:rPr>
          <w:rFonts w:ascii="Times New Roman" w:hAnsi="Times New Roman" w:cs="Times New Roman"/>
          <w:color w:val="000000"/>
          <w:lang w:val="en-US" w:bidi="te-IN"/>
        </w:rPr>
        <w:t xml:space="preserve"> Runnable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Thread </w:t>
      </w:r>
      <w:r>
        <w:rPr>
          <w:rFonts w:ascii="Times New Roman" w:hAnsi="Times New Roman" w:cs="Times New Roman"/>
          <w:color w:val="0000C0"/>
          <w:lang w:val="en-US" w:bidi="te-IN"/>
        </w:rPr>
        <w:t>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MyThread(String </w:t>
      </w:r>
      <w:r>
        <w:rPr>
          <w:rFonts w:ascii="Times New Roman" w:hAnsi="Times New Roman" w:cs="Times New Roman"/>
          <w:color w:val="6A3E3E"/>
          <w:lang w:val="en-US" w:bidi="te-IN"/>
        </w:rPr>
        <w:t>name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Thread(</w:t>
      </w:r>
      <w:r>
        <w:rPr>
          <w:rFonts w:ascii="Times New Roman" w:hAnsi="Times New Roman" w:cs="Times New Roman"/>
          <w:b/>
          <w:bCs/>
          <w:color w:val="7F0055"/>
          <w:lang w:val="en-US" w:bidi="te-IN"/>
        </w:rPr>
        <w:t>this</w:t>
      </w:r>
      <w:r>
        <w:rPr>
          <w:rFonts w:ascii="Times New Roman" w:hAnsi="Times New Roman" w:cs="Times New Roman"/>
          <w:color w:val="000000"/>
          <w:lang w:val="en-US" w:bidi="te-IN"/>
        </w:rPr>
        <w:t>,</w:t>
      </w:r>
      <w:r>
        <w:rPr>
          <w:rFonts w:ascii="Times New Roman" w:hAnsi="Times New Roman" w:cs="Times New Roman"/>
          <w:color w:val="6A3E3E"/>
          <w:lang w:val="en-US" w:bidi="te-IN"/>
        </w:rPr>
        <w:t>name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.start();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run()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name</w:t>
      </w:r>
      <w:r>
        <w:rPr>
          <w:rFonts w:ascii="Times New Roman" w:hAnsi="Times New Roman" w:cs="Times New Roman"/>
          <w:color w:val="000000"/>
          <w:lang w:val="en-US" w:bidi="te-IN"/>
        </w:rPr>
        <w:t xml:space="preserve"> = </w:t>
      </w:r>
      <w:r>
        <w:rPr>
          <w:rFonts w:ascii="Times New Roman" w:hAnsi="Times New Roman" w:cs="Times New Roman"/>
          <w:color w:val="0000C0"/>
          <w:lang w:val="en-US" w:bidi="te-IN"/>
        </w:rPr>
        <w:t>t</w:t>
      </w:r>
      <w:r>
        <w:rPr>
          <w:rFonts w:ascii="Times New Roman" w:hAnsi="Times New Roman" w:cs="Times New Roman"/>
          <w:color w:val="000000"/>
          <w:lang w:val="en-US" w:bidi="te-IN"/>
        </w:rPr>
        <w:t>.getName();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 Name : "</w:t>
      </w:r>
      <w:r>
        <w:rPr>
          <w:rFonts w:ascii="Times New Roman" w:hAnsi="Times New Roman" w:cs="Times New Roman"/>
          <w:color w:val="000000"/>
          <w:lang w:val="en-US" w:bidi="te-IN"/>
        </w:rPr>
        <w:t>+</w:t>
      </w:r>
      <w:r>
        <w:rPr>
          <w:rFonts w:ascii="Times New Roman" w:hAnsi="Times New Roman" w:cs="Times New Roman"/>
          <w:color w:val="6A3E3E"/>
          <w:lang w:val="en-US" w:bidi="te-IN"/>
        </w:rPr>
        <w:t>name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for</w:t>
      </w:r>
      <w:r>
        <w:rPr>
          <w:rFonts w:ascii="Times New Roman" w:hAnsi="Times New Roman" w:cs="Times New Roman"/>
          <w:color w:val="000000"/>
          <w:lang w:val="en-US" w:bidi="te-IN"/>
        </w:rPr>
        <w:t>(</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w:t>
      </w:r>
      <w:r>
        <w:rPr>
          <w:rFonts w:ascii="Times New Roman" w:hAnsi="Times New Roman" w:cs="Times New Roman"/>
          <w:color w:val="000000"/>
          <w:lang w:val="en-US" w:bidi="te-IN"/>
        </w:rPr>
        <w:t>=0;</w:t>
      </w:r>
      <w:r>
        <w:rPr>
          <w:rFonts w:ascii="Times New Roman" w:hAnsi="Times New Roman" w:cs="Times New Roman"/>
          <w:color w:val="6A3E3E"/>
          <w:lang w:val="en-US" w:bidi="te-IN"/>
        </w:rPr>
        <w:t>i</w:t>
      </w:r>
      <w:r>
        <w:rPr>
          <w:rFonts w:ascii="Times New Roman" w:hAnsi="Times New Roman" w:cs="Times New Roman"/>
          <w:color w:val="000000"/>
          <w:lang w:val="en-US" w:bidi="te-IN"/>
        </w:rPr>
        <w:t>&lt;5;</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6A3E3E"/>
          <w:lang w:val="en-US" w:bidi="te-IN"/>
        </w:rPr>
        <w:t>name</w:t>
      </w:r>
      <w:r>
        <w:rPr>
          <w:rFonts w:ascii="Times New Roman" w:hAnsi="Times New Roman" w:cs="Times New Roman"/>
          <w:color w:val="000000"/>
          <w:lang w:val="en-US" w:bidi="te-IN"/>
        </w:rPr>
        <w:t>+</w:t>
      </w:r>
      <w:r>
        <w:rPr>
          <w:rFonts w:ascii="Times New Roman" w:hAnsi="Times New Roman" w:cs="Times New Roman"/>
          <w:color w:val="2A00FF"/>
          <w:lang w:val="en-US" w:bidi="te-IN"/>
        </w:rPr>
        <w:t>"  : "</w:t>
      </w:r>
      <w:r>
        <w:rPr>
          <w:rFonts w:ascii="Times New Roman" w:hAnsi="Times New Roman" w:cs="Times New Roman"/>
          <w:color w:val="000000"/>
          <w:lang w:val="en-US" w:bidi="te-IN"/>
        </w:rPr>
        <w:t>+</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Thread.</w:t>
      </w:r>
      <w:r>
        <w:rPr>
          <w:rFonts w:ascii="Times New Roman" w:hAnsi="Times New Roman" w:cs="Times New Roman"/>
          <w:i/>
          <w:iCs/>
          <w:color w:val="000000"/>
          <w:lang w:val="en-US" w:bidi="te-IN"/>
        </w:rPr>
        <w:t>sleep</w:t>
      </w:r>
      <w:r>
        <w:rPr>
          <w:rFonts w:ascii="Times New Roman" w:hAnsi="Times New Roman" w:cs="Times New Roman"/>
          <w:color w:val="000000"/>
          <w:lang w:val="en-US" w:bidi="te-IN"/>
        </w:rPr>
        <w:t>(200);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(InterruptedException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 Interrupted name : "</w:t>
      </w:r>
      <w:r>
        <w:rPr>
          <w:rFonts w:ascii="Times New Roman" w:hAnsi="Times New Roman" w:cs="Times New Roman"/>
          <w:color w:val="000000"/>
          <w:lang w:val="en-US" w:bidi="te-IN"/>
        </w:rPr>
        <w:t>+</w:t>
      </w:r>
      <w:r>
        <w:rPr>
          <w:rFonts w:ascii="Times New Roman" w:hAnsi="Times New Roman" w:cs="Times New Roman"/>
          <w:color w:val="6A3E3E"/>
          <w:lang w:val="en-US" w:bidi="te-IN"/>
        </w:rPr>
        <w:t>name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"end of child thread name : "</w:t>
      </w:r>
      <w:r>
        <w:rPr>
          <w:rFonts w:ascii="Times New Roman" w:hAnsi="Times New Roman" w:cs="Times New Roman"/>
          <w:color w:val="000000"/>
          <w:lang w:val="en-US" w:bidi="te-IN"/>
        </w:rPr>
        <w:t>+</w:t>
      </w:r>
      <w:r>
        <w:rPr>
          <w:rFonts w:ascii="Times New Roman" w:hAnsi="Times New Roman" w:cs="Times New Roman"/>
          <w:color w:val="6A3E3E"/>
          <w:lang w:val="en-US" w:bidi="te-IN"/>
        </w:rPr>
        <w:t>name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ThreadTest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"parent started"</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 </w:t>
      </w:r>
      <w:r>
        <w:rPr>
          <w:rFonts w:ascii="Times New Roman" w:hAnsi="Times New Roman" w:cs="Times New Roman"/>
          <w:color w:val="6A3E3E"/>
          <w:lang w:val="en-US" w:bidi="te-IN"/>
        </w:rPr>
        <w:t>threadNames</w:t>
      </w:r>
      <w:r>
        <w:rPr>
          <w:rFonts w:ascii="Times New Roman" w:hAnsi="Times New Roman" w:cs="Times New Roman"/>
          <w:color w:val="000000"/>
          <w:lang w:val="en-US" w:bidi="te-IN"/>
        </w:rPr>
        <w:t xml:space="preserve"> = {</w:t>
      </w:r>
      <w:r>
        <w:rPr>
          <w:rFonts w:ascii="Times New Roman" w:hAnsi="Times New Roman" w:cs="Times New Roman"/>
          <w:color w:val="2A00FF"/>
          <w:lang w:val="en-US" w:bidi="te-IN"/>
        </w:rPr>
        <w:t>"one"</w:t>
      </w:r>
      <w:r>
        <w:rPr>
          <w:rFonts w:ascii="Times New Roman" w:hAnsi="Times New Roman" w:cs="Times New Roman"/>
          <w:color w:val="000000"/>
          <w:lang w:val="en-US" w:bidi="te-IN"/>
        </w:rPr>
        <w:t>,</w:t>
      </w:r>
      <w:r>
        <w:rPr>
          <w:rFonts w:ascii="Times New Roman" w:hAnsi="Times New Roman" w:cs="Times New Roman"/>
          <w:color w:val="2A00FF"/>
          <w:lang w:val="en-US" w:bidi="te-IN"/>
        </w:rPr>
        <w:t>"two"</w:t>
      </w:r>
      <w:r>
        <w:rPr>
          <w:rFonts w:ascii="Times New Roman" w:hAnsi="Times New Roman" w:cs="Times New Roman"/>
          <w:color w:val="000000"/>
          <w:lang w:val="en-US" w:bidi="te-IN"/>
        </w:rPr>
        <w:t>,</w:t>
      </w:r>
      <w:r>
        <w:rPr>
          <w:rFonts w:ascii="Times New Roman" w:hAnsi="Times New Roman" w:cs="Times New Roman"/>
          <w:color w:val="2A00FF"/>
          <w:lang w:val="en-US" w:bidi="te-IN"/>
        </w:rPr>
        <w:t>"three"</w:t>
      </w:r>
      <w:r>
        <w:rPr>
          <w:rFonts w:ascii="Times New Roman" w:hAnsi="Times New Roman" w:cs="Times New Roman"/>
          <w:color w:val="000000"/>
          <w:lang w:val="en-US" w:bidi="te-IN"/>
        </w:rPr>
        <w:t>,</w:t>
      </w:r>
      <w:r>
        <w:rPr>
          <w:rFonts w:ascii="Times New Roman" w:hAnsi="Times New Roman" w:cs="Times New Roman"/>
          <w:color w:val="2A00FF"/>
          <w:lang w:val="en-US" w:bidi="te-IN"/>
        </w:rPr>
        <w:t>"four"</w:t>
      </w:r>
      <w:r>
        <w:rPr>
          <w:rFonts w:ascii="Times New Roman" w:hAnsi="Times New Roman" w:cs="Times New Roman"/>
          <w:color w:val="000000"/>
          <w:lang w:val="en-US" w:bidi="te-IN"/>
        </w:rPr>
        <w:t>,</w:t>
      </w:r>
      <w:r>
        <w:rPr>
          <w:rFonts w:ascii="Times New Roman" w:hAnsi="Times New Roman" w:cs="Times New Roman"/>
          <w:color w:val="2A00FF"/>
          <w:lang w:val="en-US" w:bidi="te-IN"/>
        </w:rPr>
        <w:t>"five"</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1440" w:firstLine="72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for</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w:t>
      </w:r>
      <w:r>
        <w:rPr>
          <w:rFonts w:ascii="Times New Roman" w:hAnsi="Times New Roman" w:cs="Times New Roman"/>
          <w:color w:val="000000"/>
          <w:lang w:val="en-US" w:bidi="te-IN"/>
        </w:rPr>
        <w:t xml:space="preserve"> = 0; </w:t>
      </w:r>
      <w:r>
        <w:rPr>
          <w:rFonts w:ascii="Times New Roman" w:hAnsi="Times New Roman" w:cs="Times New Roman"/>
          <w:color w:val="6A3E3E"/>
          <w:lang w:val="en-US" w:bidi="te-IN"/>
        </w:rPr>
        <w:t>i</w:t>
      </w:r>
      <w:r>
        <w:rPr>
          <w:rFonts w:ascii="Times New Roman" w:hAnsi="Times New Roman" w:cs="Times New Roman"/>
          <w:color w:val="000000"/>
          <w:lang w:val="en-US" w:bidi="te-IN"/>
        </w:rPr>
        <w:t xml:space="preserve"> &lt; </w:t>
      </w:r>
      <w:r>
        <w:rPr>
          <w:rFonts w:ascii="Times New Roman" w:hAnsi="Times New Roman" w:cs="Times New Roman"/>
          <w:color w:val="6A3E3E"/>
          <w:lang w:val="en-US" w:bidi="te-IN"/>
        </w:rPr>
        <w:t>threadNames</w:t>
      </w:r>
      <w:r>
        <w:rPr>
          <w:rFonts w:ascii="Times New Roman" w:hAnsi="Times New Roman" w:cs="Times New Roman"/>
          <w:color w:val="000000"/>
          <w:lang w:val="en-US" w:bidi="te-IN"/>
        </w:rPr>
        <w:t>.</w:t>
      </w:r>
      <w:r>
        <w:rPr>
          <w:rFonts w:ascii="Times New Roman" w:hAnsi="Times New Roman" w:cs="Times New Roman"/>
          <w:color w:val="0000C0"/>
          <w:lang w:val="en-US" w:bidi="te-IN"/>
        </w:rPr>
        <w:t>length</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1440" w:firstLine="720"/>
        <w:jc w:val="both"/>
        <w:rPr>
          <w:rFonts w:ascii="Times New Roman" w:hAnsi="Times New Roman" w:cs="Times New Roma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MyThread(</w:t>
      </w:r>
      <w:r>
        <w:rPr>
          <w:rFonts w:ascii="Times New Roman" w:hAnsi="Times New Roman" w:cs="Times New Roman"/>
          <w:color w:val="6A3E3E"/>
          <w:lang w:val="en-US" w:bidi="te-IN"/>
        </w:rPr>
        <w:t>threadNames</w:t>
      </w:r>
      <w:r>
        <w:rPr>
          <w:rFonts w:ascii="Times New Roman" w:hAnsi="Times New Roman" w:cs="Times New Roman"/>
          <w:color w:val="000000"/>
          <w:lang w:val="en-US" w:bidi="te-IN"/>
        </w:rPr>
        <w:t>[</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Thread.</w:t>
      </w:r>
      <w:r>
        <w:rPr>
          <w:rFonts w:ascii="Times New Roman" w:hAnsi="Times New Roman" w:cs="Times New Roman"/>
          <w:i/>
          <w:iCs/>
          <w:color w:val="000000"/>
          <w:lang w:val="en-US" w:bidi="te-IN"/>
        </w:rPr>
        <w:t>sleep</w:t>
      </w:r>
      <w:r>
        <w:rPr>
          <w:rFonts w:ascii="Times New Roman" w:hAnsi="Times New Roman" w:cs="Times New Roman"/>
          <w:color w:val="000000"/>
          <w:lang w:val="en-US" w:bidi="te-IN"/>
        </w:rPr>
        <w:t>(8000);</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 (InterruptedException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"Parent Interrupted"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"end of Parent thread"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Thread priority: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Priority is Ranging from 1 to 10</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Thread.</w:t>
      </w:r>
      <w:r>
        <w:rPr>
          <w:rFonts w:ascii="Times New Roman" w:hAnsi="Times New Roman" w:cs="Times New Roman"/>
          <w:b/>
          <w:bCs/>
          <w:i/>
          <w:iCs/>
          <w:color w:val="0000C0"/>
          <w:lang w:val="en-US" w:bidi="te-IN"/>
        </w:rPr>
        <w:t>MAX_PRIORITY</w:t>
      </w:r>
      <w:r>
        <w:rPr>
          <w:rFonts w:ascii="Times New Roman" w:hAnsi="Times New Roman" w:cs="Times New Roman"/>
          <w:color w:val="000000"/>
          <w:lang w:val="en-US" w:bidi="te-IN"/>
        </w:rPr>
        <w:t xml:space="preserve"> =10;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Thread.</w:t>
      </w:r>
      <w:r>
        <w:rPr>
          <w:rFonts w:ascii="Times New Roman" w:hAnsi="Times New Roman" w:cs="Times New Roman"/>
          <w:b/>
          <w:bCs/>
          <w:i/>
          <w:iCs/>
          <w:color w:val="0000C0"/>
          <w:lang w:val="en-US" w:bidi="te-IN"/>
        </w:rPr>
        <w:t>MIN_PRIORITY</w:t>
      </w:r>
      <w:r>
        <w:rPr>
          <w:rFonts w:ascii="Times New Roman" w:hAnsi="Times New Roman" w:cs="Times New Roman"/>
          <w:color w:val="000000"/>
          <w:lang w:val="en-US" w:bidi="te-IN"/>
        </w:rPr>
        <w:t xml:space="preserve"> = 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lang w:val="en-US" w:bidi="te-IN"/>
        </w:rPr>
        <w:t>Thread.</w:t>
      </w:r>
      <w:r>
        <w:rPr>
          <w:rFonts w:ascii="Times New Roman" w:hAnsi="Times New Roman" w:cs="Times New Roman"/>
          <w:b/>
          <w:bCs/>
          <w:i/>
          <w:iCs/>
          <w:color w:val="0000C0"/>
          <w:lang w:val="en-US" w:bidi="te-IN"/>
        </w:rPr>
        <w:t>NORM_PRIORITY</w:t>
      </w:r>
      <w:r>
        <w:rPr>
          <w:rFonts w:ascii="Times New Roman" w:hAnsi="Times New Roman" w:cs="Times New Roman"/>
          <w:color w:val="000000"/>
          <w:lang w:val="en-US" w:bidi="te-IN"/>
        </w:rPr>
        <w:t xml:space="preserve"> = 5; </w:t>
      </w:r>
      <w:r>
        <w:rPr>
          <w:rFonts w:ascii="Times New Roman" w:hAnsi="Times New Roman" w:cs="Times New Roman"/>
          <w:color w:val="000000"/>
          <w:lang w:val="en-US" w:bidi="te-IN"/>
        </w:rPr>
        <w:sym w:font="Times New Roman" w:char="F0E0"/>
      </w:r>
      <w:r>
        <w:rPr>
          <w:rFonts w:ascii="Times New Roman" w:hAnsi="Times New Roman" w:cs="Times New Roman"/>
          <w:color w:val="000000"/>
          <w:lang w:val="en-US" w:bidi="te-IN"/>
        </w:rPr>
        <w:t xml:space="preserve"> it is a default priority.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Methods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public void setPriority(int priority )  :  to set priority of the thread.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public int getPriority( ) : to get priority of the thread.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MyThread </w:t>
      </w:r>
      <w:r>
        <w:rPr>
          <w:rFonts w:ascii="Times New Roman" w:hAnsi="Times New Roman" w:cs="Times New Roman"/>
          <w:b/>
          <w:bCs/>
          <w:color w:val="7F0055"/>
          <w:lang w:val="en-US" w:bidi="te-IN"/>
        </w:rPr>
        <w:t>implements</w:t>
      </w:r>
      <w:r>
        <w:rPr>
          <w:rFonts w:ascii="Times New Roman" w:hAnsi="Times New Roman" w:cs="Times New Roman"/>
          <w:color w:val="000000"/>
          <w:lang w:val="en-US" w:bidi="te-IN"/>
        </w:rPr>
        <w:t xml:space="preserve"> Runnable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Thread </w:t>
      </w:r>
      <w:r>
        <w:rPr>
          <w:rFonts w:ascii="Times New Roman" w:hAnsi="Times New Roman" w:cs="Times New Roman"/>
          <w:color w:val="0000C0"/>
          <w:lang w:val="en-US" w:bidi="te-IN"/>
        </w:rPr>
        <w:t>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MyThread(String </w:t>
      </w:r>
      <w:r>
        <w:rPr>
          <w:rFonts w:ascii="Times New Roman" w:hAnsi="Times New Roman" w:cs="Times New Roman"/>
          <w:color w:val="6A3E3E"/>
          <w:lang w:val="en-US" w:bidi="te-IN"/>
        </w:rPr>
        <w:t>name</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priority</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Thread(</w:t>
      </w:r>
      <w:r>
        <w:rPr>
          <w:rFonts w:ascii="Times New Roman" w:hAnsi="Times New Roman" w:cs="Times New Roman"/>
          <w:b/>
          <w:bCs/>
          <w:color w:val="7F0055"/>
          <w:lang w:val="en-US" w:bidi="te-IN"/>
        </w:rPr>
        <w:t>this</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name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.setPriority(</w:t>
      </w:r>
      <w:r>
        <w:rPr>
          <w:rFonts w:ascii="Times New Roman" w:hAnsi="Times New Roman" w:cs="Times New Roman"/>
          <w:color w:val="6A3E3E"/>
          <w:lang w:val="en-US" w:bidi="te-IN"/>
        </w:rPr>
        <w:t>priority</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.start();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run()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 Name : "</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.getName());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"Priority : "</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.getPriority());</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"End "</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ThreadTest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 </w:t>
      </w:r>
      <w:r>
        <w:rPr>
          <w:rFonts w:ascii="Times New Roman" w:hAnsi="Times New Roman" w:cs="Times New Roman"/>
          <w:color w:val="6A3E3E"/>
          <w:lang w:val="en-US" w:bidi="te-IN"/>
        </w:rPr>
        <w:t>threadNames</w:t>
      </w:r>
      <w:r>
        <w:rPr>
          <w:rFonts w:ascii="Times New Roman" w:hAnsi="Times New Roman" w:cs="Times New Roman"/>
          <w:color w:val="000000"/>
          <w:lang w:val="en-US" w:bidi="te-IN"/>
        </w:rPr>
        <w:t>={</w:t>
      </w:r>
      <w:r>
        <w:rPr>
          <w:rFonts w:ascii="Times New Roman" w:hAnsi="Times New Roman" w:cs="Times New Roman"/>
          <w:color w:val="2A00FF"/>
          <w:lang w:val="en-US" w:bidi="te-IN"/>
        </w:rPr>
        <w:t>"One"</w:t>
      </w:r>
      <w:r>
        <w:rPr>
          <w:rFonts w:ascii="Times New Roman" w:hAnsi="Times New Roman" w:cs="Times New Roman"/>
          <w:color w:val="000000"/>
          <w:lang w:val="en-US" w:bidi="te-IN"/>
        </w:rPr>
        <w:t>,</w:t>
      </w:r>
      <w:r>
        <w:rPr>
          <w:rFonts w:ascii="Times New Roman" w:hAnsi="Times New Roman" w:cs="Times New Roman"/>
          <w:color w:val="2A00FF"/>
          <w:lang w:val="en-US" w:bidi="te-IN"/>
        </w:rPr>
        <w:t>"Two"</w:t>
      </w:r>
      <w:r>
        <w:rPr>
          <w:rFonts w:ascii="Times New Roman" w:hAnsi="Times New Roman" w:cs="Times New Roman"/>
          <w:color w:val="000000"/>
          <w:lang w:val="en-US" w:bidi="te-IN"/>
        </w:rPr>
        <w:t>,</w:t>
      </w:r>
      <w:r>
        <w:rPr>
          <w:rFonts w:ascii="Times New Roman" w:hAnsi="Times New Roman" w:cs="Times New Roman"/>
          <w:color w:val="2A00FF"/>
          <w:lang w:val="en-US" w:bidi="te-IN"/>
        </w:rPr>
        <w:t>"Three"</w:t>
      </w:r>
      <w:r>
        <w:rPr>
          <w:rFonts w:ascii="Times New Roman" w:hAnsi="Times New Roman" w:cs="Times New Roman"/>
          <w:color w:val="000000"/>
          <w:lang w:val="en-US" w:bidi="te-IN"/>
        </w:rPr>
        <w:t>,</w:t>
      </w:r>
      <w:r>
        <w:rPr>
          <w:rFonts w:ascii="Times New Roman" w:hAnsi="Times New Roman" w:cs="Times New Roman"/>
          <w:color w:val="2A00FF"/>
          <w:lang w:val="en-US" w:bidi="te-IN"/>
        </w:rPr>
        <w:t>"Four"</w:t>
      </w:r>
      <w:r>
        <w:rPr>
          <w:rFonts w:ascii="Times New Roman" w:hAnsi="Times New Roman" w:cs="Times New Roman"/>
          <w:color w:val="000000"/>
          <w:lang w:val="en-US" w:bidi="te-IN"/>
        </w:rPr>
        <w:t>,</w:t>
      </w:r>
      <w:r>
        <w:rPr>
          <w:rFonts w:ascii="Times New Roman" w:hAnsi="Times New Roman" w:cs="Times New Roman"/>
          <w:color w:val="2A00FF"/>
          <w:lang w:val="en-US" w:bidi="te-IN"/>
        </w:rPr>
        <w:t>"Five"</w:t>
      </w:r>
      <w:r>
        <w:rPr>
          <w:rFonts w:ascii="Times New Roman" w:hAnsi="Times New Roman" w:cs="Times New Roman"/>
          <w:color w:val="000000"/>
          <w:lang w:val="en-US" w:bidi="te-IN"/>
        </w:rPr>
        <w:t>,</w:t>
      </w:r>
      <w:r>
        <w:rPr>
          <w:rFonts w:ascii="Times New Roman" w:hAnsi="Times New Roman" w:cs="Times New Roman"/>
          <w:color w:val="2A00FF"/>
          <w:lang w:val="en-US" w:bidi="te-IN"/>
        </w:rPr>
        <w:t>"Six"</w:t>
      </w:r>
      <w:r>
        <w:rPr>
          <w:rFonts w:ascii="Times New Roman" w:hAnsi="Times New Roman" w:cs="Times New Roman"/>
          <w:color w:val="000000"/>
          <w:lang w:val="en-US" w:bidi="te-IN"/>
        </w:rPr>
        <w:t>,</w:t>
      </w:r>
      <w:r>
        <w:rPr>
          <w:rFonts w:ascii="Times New Roman" w:hAnsi="Times New Roman" w:cs="Times New Roman"/>
          <w:color w:val="2A00FF"/>
          <w:lang w:val="en-US" w:bidi="te-IN"/>
        </w:rPr>
        <w:t>"Seven"</w:t>
      </w:r>
      <w:r>
        <w:rPr>
          <w:rFonts w:ascii="Times New Roman" w:hAnsi="Times New Roman" w:cs="Times New Roman"/>
          <w:color w:val="000000"/>
          <w:lang w:val="en-US" w:bidi="te-IN"/>
        </w:rPr>
        <w:t>,</w:t>
      </w:r>
      <w:r>
        <w:rPr>
          <w:rFonts w:ascii="Times New Roman" w:hAnsi="Times New Roman" w:cs="Times New Roman"/>
          <w:color w:val="2A00FF"/>
          <w:lang w:val="en-US" w:bidi="te-IN"/>
        </w:rPr>
        <w:t>"eight"</w:t>
      </w:r>
      <w:r>
        <w:rPr>
          <w:rFonts w:ascii="Times New Roman" w:hAnsi="Times New Roman" w:cs="Times New Roman"/>
          <w:color w:val="000000"/>
          <w:lang w:val="en-US" w:bidi="te-IN"/>
        </w:rPr>
        <w:t>,</w:t>
      </w:r>
      <w:r>
        <w:rPr>
          <w:rFonts w:ascii="Times New Roman" w:hAnsi="Times New Roman" w:cs="Times New Roman"/>
          <w:color w:val="2A00FF"/>
          <w:lang w:val="en-US" w:bidi="te-IN"/>
        </w:rPr>
        <w:t>"nine"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Thread  </w:t>
      </w:r>
      <w:r>
        <w:rPr>
          <w:rFonts w:ascii="Times New Roman" w:hAnsi="Times New Roman" w:cs="Times New Roman"/>
          <w:color w:val="6A3E3E"/>
          <w:lang w:val="en-US" w:bidi="te-IN"/>
        </w:rPr>
        <w:t xml:space="preserve">currentThread </w:t>
      </w:r>
      <w:r>
        <w:rPr>
          <w:rFonts w:ascii="Times New Roman" w:hAnsi="Times New Roman" w:cs="Times New Roman"/>
          <w:color w:val="000000"/>
          <w:lang w:val="en-US" w:bidi="te-IN"/>
        </w:rPr>
        <w:t xml:space="preserve"> =  Thread.</w:t>
      </w:r>
      <w:r>
        <w:rPr>
          <w:rFonts w:ascii="Times New Roman" w:hAnsi="Times New Roman" w:cs="Times New Roman"/>
          <w:i/>
          <w:iCs/>
          <w:color w:val="000000"/>
          <w:lang w:val="en-US" w:bidi="te-IN"/>
        </w:rPr>
        <w:t>currentThread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currentThread</w:t>
      </w:r>
      <w:r>
        <w:rPr>
          <w:rFonts w:ascii="Times New Roman" w:hAnsi="Times New Roman" w:cs="Times New Roman"/>
          <w:color w:val="000000"/>
          <w:lang w:val="en-US" w:bidi="te-IN"/>
        </w:rPr>
        <w:t>.setPriority(10);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for</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w:t>
      </w:r>
      <w:r>
        <w:rPr>
          <w:rFonts w:ascii="Times New Roman" w:hAnsi="Times New Roman" w:cs="Times New Roman"/>
          <w:color w:val="000000"/>
          <w:lang w:val="en-US" w:bidi="te-IN"/>
        </w:rPr>
        <w:t xml:space="preserve"> = 0; </w:t>
      </w:r>
      <w:r>
        <w:rPr>
          <w:rFonts w:ascii="Times New Roman" w:hAnsi="Times New Roman" w:cs="Times New Roman"/>
          <w:color w:val="6A3E3E"/>
          <w:lang w:val="en-US" w:bidi="te-IN"/>
        </w:rPr>
        <w:t>i</w:t>
      </w:r>
      <w:r>
        <w:rPr>
          <w:rFonts w:ascii="Times New Roman" w:hAnsi="Times New Roman" w:cs="Times New Roman"/>
          <w:color w:val="000000"/>
          <w:lang w:val="en-US" w:bidi="te-IN"/>
        </w:rPr>
        <w:t xml:space="preserve"> &lt; </w:t>
      </w:r>
      <w:r>
        <w:rPr>
          <w:rFonts w:ascii="Times New Roman" w:hAnsi="Times New Roman" w:cs="Times New Roman"/>
          <w:color w:val="6A3E3E"/>
          <w:lang w:val="en-US" w:bidi="te-IN"/>
        </w:rPr>
        <w:t>threadNames</w:t>
      </w:r>
      <w:r>
        <w:rPr>
          <w:rFonts w:ascii="Times New Roman" w:hAnsi="Times New Roman" w:cs="Times New Roman"/>
          <w:color w:val="000000"/>
          <w:lang w:val="en-US" w:bidi="te-IN"/>
        </w:rPr>
        <w:t>.</w:t>
      </w:r>
      <w:r>
        <w:rPr>
          <w:rFonts w:ascii="Times New Roman" w:hAnsi="Times New Roman" w:cs="Times New Roman"/>
          <w:color w:val="0000C0"/>
          <w:lang w:val="en-US" w:bidi="te-IN"/>
        </w:rPr>
        <w:t>length</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MyThread(</w:t>
      </w:r>
      <w:r>
        <w:rPr>
          <w:rFonts w:ascii="Times New Roman" w:hAnsi="Times New Roman" w:cs="Times New Roman"/>
          <w:color w:val="6A3E3E"/>
          <w:lang w:val="en-US" w:bidi="te-IN"/>
        </w:rPr>
        <w:t>threadNames</w:t>
      </w:r>
      <w:r>
        <w:rPr>
          <w:rFonts w:ascii="Times New Roman" w:hAnsi="Times New Roman" w:cs="Times New Roman"/>
          <w:color w:val="000000"/>
          <w:lang w:val="en-US" w:bidi="te-IN"/>
        </w:rPr>
        <w:t>[</w:t>
      </w:r>
      <w:r>
        <w:rPr>
          <w:rFonts w:ascii="Times New Roman" w:hAnsi="Times New Roman" w:cs="Times New Roman"/>
          <w:color w:val="6A3E3E"/>
          <w:lang w:val="en-US" w:bidi="te-IN"/>
        </w:rPr>
        <w:t>i</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w:t>
      </w:r>
      <w:r>
        <w:rPr>
          <w:rFonts w:ascii="Times New Roman" w:hAnsi="Times New Roman" w:cs="Times New Roman"/>
          <w:color w:val="000000"/>
          <w:lang w:val="en-US" w:bidi="te-IN"/>
        </w:rPr>
        <w:t>+1);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"Childs are created"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"End of parent"</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In the above example parent thread dies first and then child . Hence child threads becomes orphaned threads.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In this scenario we can use join() to wait for the child threads to  complete.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Methods: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885"/>
        <w:numPr>
          <w:ilvl w:val="0"/>
          <w:numId w:val="37"/>
        </w:numPr>
        <w:jc w:val="both"/>
        <w:textAlignment w:val="auto"/>
        <w:rPr>
          <w:rFonts w:ascii="Times New Roman" w:hAnsi="Times New Roman" w:cs="Times New Roman"/>
          <w:szCs w:val="24"/>
        </w:rPr>
      </w:pPr>
      <w:r>
        <w:rPr>
          <w:rFonts w:ascii="Times New Roman" w:hAnsi="Times New Roman" w:cs="Times New Roman"/>
          <w:szCs w:val="24"/>
        </w:rPr>
        <w:t>public boolean isAlive();   return true if thread is alive otherwise false.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885"/>
        <w:widowControl/>
        <w:numPr>
          <w:ilvl w:val="0"/>
          <w:numId w:val="37"/>
        </w:numPr>
        <w:suppressAutoHyphens w:val="0"/>
        <w:jc w:val="both"/>
        <w:textAlignment w:val="auto"/>
        <w:rPr>
          <w:rFonts w:ascii="Times New Roman" w:hAnsi="Times New Roman" w:cs="Times New Roman"/>
          <w:szCs w:val="24"/>
          <w:lang w:val="en-US" w:bidi="te-IN"/>
        </w:rPr>
      </w:pPr>
      <w:r>
        <w:rPr>
          <w:rFonts w:ascii="Times New Roman" w:hAnsi="Times New Roman" w:cs="Times New Roman"/>
          <w:szCs w:val="24"/>
        </w:rPr>
        <w:t>public void join();  to wait for the child thread.</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MyThread </w:t>
      </w:r>
      <w:r>
        <w:rPr>
          <w:rFonts w:ascii="Times New Roman" w:hAnsi="Times New Roman" w:cs="Times New Roman"/>
          <w:b/>
          <w:bCs/>
          <w:color w:val="7F0055"/>
          <w:lang w:val="en-US" w:bidi="te-IN"/>
        </w:rPr>
        <w:t>implements</w:t>
      </w:r>
      <w:r>
        <w:rPr>
          <w:rFonts w:ascii="Times New Roman" w:hAnsi="Times New Roman" w:cs="Times New Roman"/>
          <w:color w:val="000000"/>
          <w:lang w:val="en-US" w:bidi="te-IN"/>
        </w:rPr>
        <w:t xml:space="preserve"> Runnable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Thread  </w:t>
      </w:r>
      <w:r>
        <w:rPr>
          <w:rFonts w:ascii="Times New Roman" w:hAnsi="Times New Roman" w:cs="Times New Roman"/>
          <w:color w:val="0000C0"/>
          <w:lang w:val="en-US" w:bidi="te-IN"/>
        </w:rPr>
        <w:t>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MyThread(String </w:t>
      </w:r>
      <w:r>
        <w:rPr>
          <w:rFonts w:ascii="Times New Roman" w:hAnsi="Times New Roman" w:cs="Times New Roman"/>
          <w:color w:val="6A3E3E"/>
          <w:lang w:val="en-US" w:bidi="te-IN"/>
        </w:rPr>
        <w:t>name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 xml:space="preserve">t </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Thread(</w:t>
      </w:r>
      <w:r>
        <w:rPr>
          <w:rFonts w:ascii="Times New Roman" w:hAnsi="Times New Roman" w:cs="Times New Roman"/>
          <w:b/>
          <w:bCs/>
          <w:color w:val="7F0055"/>
          <w:lang w:val="en-US" w:bidi="te-IN"/>
        </w:rPr>
        <w:t>this</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name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.start();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run()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 Name : "</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.getName());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"End "</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ThreadTest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MyThread  </w:t>
      </w:r>
      <w:r>
        <w:rPr>
          <w:rFonts w:ascii="Times New Roman" w:hAnsi="Times New Roman" w:cs="Times New Roman"/>
          <w:color w:val="6A3E3E"/>
          <w:lang w:val="en-US" w:bidi="te-IN"/>
        </w:rPr>
        <w:t>t1</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MyThread(</w:t>
      </w:r>
      <w:r>
        <w:rPr>
          <w:rFonts w:ascii="Times New Roman" w:hAnsi="Times New Roman" w:cs="Times New Roman"/>
          <w:color w:val="2A00FF"/>
          <w:lang w:val="en-US" w:bidi="te-IN"/>
        </w:rPr>
        <w:t>"One"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MyThread </w:t>
      </w:r>
      <w:r>
        <w:rPr>
          <w:rFonts w:ascii="Times New Roman" w:hAnsi="Times New Roman" w:cs="Times New Roman"/>
          <w:color w:val="6A3E3E"/>
          <w:lang w:val="en-US" w:bidi="te-IN"/>
        </w:rPr>
        <w:t>t2</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MyThread(</w:t>
      </w:r>
      <w:r>
        <w:rPr>
          <w:rFonts w:ascii="Times New Roman" w:hAnsi="Times New Roman" w:cs="Times New Roman"/>
          <w:color w:val="2A00FF"/>
          <w:lang w:val="en-US" w:bidi="te-IN"/>
        </w:rPr>
        <w:t>"Two"</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MyThread </w:t>
      </w:r>
      <w:r>
        <w:rPr>
          <w:rFonts w:ascii="Times New Roman" w:hAnsi="Times New Roman" w:cs="Times New Roman"/>
          <w:color w:val="6A3E3E"/>
          <w:lang w:val="en-US" w:bidi="te-IN"/>
        </w:rPr>
        <w:t>t3</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MyThread(</w:t>
      </w:r>
      <w:r>
        <w:rPr>
          <w:rFonts w:ascii="Times New Roman" w:hAnsi="Times New Roman" w:cs="Times New Roman"/>
          <w:color w:val="2A00FF"/>
          <w:lang w:val="en-US" w:bidi="te-IN"/>
        </w:rPr>
        <w:t>"Three"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"One is in Alive "</w:t>
      </w:r>
      <w:r>
        <w:rPr>
          <w:rFonts w:ascii="Times New Roman" w:hAnsi="Times New Roman" w:cs="Times New Roman"/>
          <w:color w:val="000000"/>
          <w:lang w:val="en-US" w:bidi="te-IN"/>
        </w:rPr>
        <w:t>+</w:t>
      </w:r>
      <w:r>
        <w:rPr>
          <w:rFonts w:ascii="Times New Roman" w:hAnsi="Times New Roman" w:cs="Times New Roman"/>
          <w:color w:val="6A3E3E"/>
          <w:lang w:val="en-US" w:bidi="te-IN"/>
        </w:rPr>
        <w:t>t1</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.isAlive());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"Two is in Alive "</w:t>
      </w:r>
      <w:r>
        <w:rPr>
          <w:rFonts w:ascii="Times New Roman" w:hAnsi="Times New Roman" w:cs="Times New Roman"/>
          <w:color w:val="000000"/>
          <w:lang w:val="en-US" w:bidi="te-IN"/>
        </w:rPr>
        <w:t>+</w:t>
      </w:r>
      <w:r>
        <w:rPr>
          <w:rFonts w:ascii="Times New Roman" w:hAnsi="Times New Roman" w:cs="Times New Roman"/>
          <w:color w:val="6A3E3E"/>
          <w:lang w:val="en-US" w:bidi="te-IN"/>
        </w:rPr>
        <w:t>t2</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.isAlive());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"Three is in Alive "</w:t>
      </w:r>
      <w:r>
        <w:rPr>
          <w:rFonts w:ascii="Times New Roman" w:hAnsi="Times New Roman" w:cs="Times New Roman"/>
          <w:color w:val="000000"/>
          <w:lang w:val="en-US" w:bidi="te-IN"/>
        </w:rPr>
        <w:t>+</w:t>
      </w:r>
      <w:r>
        <w:rPr>
          <w:rFonts w:ascii="Times New Roman" w:hAnsi="Times New Roman" w:cs="Times New Roman"/>
          <w:color w:val="6A3E3E"/>
          <w:lang w:val="en-US" w:bidi="te-IN"/>
        </w:rPr>
        <w:t>t3</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.isAlive());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t1</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.join();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t2</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.join();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t3</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.join();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 (InterruptedException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6A3E3E"/>
          <w:lang w:val="en-US" w:bidi="te-IN"/>
        </w:rPr>
        <w:t>e</w:t>
      </w:r>
      <w:r>
        <w:rPr>
          <w:rFonts w:ascii="Times New Roman" w:hAnsi="Times New Roman" w:cs="Times New Roman"/>
          <w:color w:val="000000"/>
          <w:lang w:val="en-US" w:bidi="te-IN"/>
        </w:rPr>
        <w:t>.getMessage());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"One is in Alive "</w:t>
      </w:r>
      <w:r>
        <w:rPr>
          <w:rFonts w:ascii="Times New Roman" w:hAnsi="Times New Roman" w:cs="Times New Roman"/>
          <w:color w:val="000000"/>
          <w:lang w:val="en-US" w:bidi="te-IN"/>
        </w:rPr>
        <w:t>+</w:t>
      </w:r>
      <w:r>
        <w:rPr>
          <w:rFonts w:ascii="Times New Roman" w:hAnsi="Times New Roman" w:cs="Times New Roman"/>
          <w:color w:val="6A3E3E"/>
          <w:lang w:val="en-US" w:bidi="te-IN"/>
        </w:rPr>
        <w:t>t1</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.isAlive());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"Two is in Alive "</w:t>
      </w:r>
      <w:r>
        <w:rPr>
          <w:rFonts w:ascii="Times New Roman" w:hAnsi="Times New Roman" w:cs="Times New Roman"/>
          <w:color w:val="000000"/>
          <w:lang w:val="en-US" w:bidi="te-IN"/>
        </w:rPr>
        <w:t>+</w:t>
      </w:r>
      <w:r>
        <w:rPr>
          <w:rFonts w:ascii="Times New Roman" w:hAnsi="Times New Roman" w:cs="Times New Roman"/>
          <w:color w:val="6A3E3E"/>
          <w:lang w:val="en-US" w:bidi="te-IN"/>
        </w:rPr>
        <w:t>t2</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.isAlive());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"Three is in Alive "</w:t>
      </w:r>
      <w:r>
        <w:rPr>
          <w:rFonts w:ascii="Times New Roman" w:hAnsi="Times New Roman" w:cs="Times New Roman"/>
          <w:color w:val="000000"/>
          <w:lang w:val="en-US" w:bidi="te-IN"/>
        </w:rPr>
        <w:t>+</w:t>
      </w:r>
      <w:r>
        <w:rPr>
          <w:rFonts w:ascii="Times New Roman" w:hAnsi="Times New Roman" w:cs="Times New Roman"/>
          <w:color w:val="6A3E3E"/>
          <w:lang w:val="en-US" w:bidi="te-IN"/>
        </w:rPr>
        <w:t>t3</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.isAlive());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"End of parent"</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Pr>
          <w:rFonts w:ascii="Times New Roman" w:hAnsi="Times New Roman" w:cs="Times New Roman"/>
          <w:b/>
          <w:bCs/>
          <w:color w:val="000000"/>
          <w:lang w:val="en-US" w:bidi="te-IN"/>
        </w:rPr>
        <w:t>Thread synchronization: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Pr>
          <w:rFonts w:ascii="Times New Roman" w:hAnsi="Times New Roman" w:cs="Times New Roman"/>
          <w:color w:val="000000"/>
          <w:lang w:val="en-US" w:bidi="te-IN"/>
        </w:rPr>
        <w:t>When Multiple threads are trying to access shared resources, there is a chance of crashing threads. To avoid thread crashing, developer has to write synchronization coding.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Pr>
          <w:rFonts w:ascii="Times New Roman" w:hAnsi="Times New Roman" w:cs="Times New Roman"/>
          <w:color w:val="000000"/>
          <w:lang w:val="en-US" w:bidi="te-IN"/>
        </w:rPr>
        <w:t>Methods to synchronize a thread.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pPr>
        <w:pStyle w:val="885"/>
        <w:numPr>
          <w:ilvl w:val="0"/>
          <w:numId w:val="38"/>
        </w:numPr>
        <w:jc w:val="both"/>
        <w:textAlignment w:val="auto"/>
        <w:rPr>
          <w:rFonts w:ascii="Times New Roman" w:hAnsi="Times New Roman" w:cs="Times New Roman"/>
          <w:szCs w:val="24"/>
        </w:rPr>
      </w:pPr>
      <w:r>
        <w:rPr>
          <w:rFonts w:ascii="Times New Roman" w:hAnsi="Times New Roman" w:cs="Times New Roman"/>
          <w:szCs w:val="24"/>
        </w:rPr>
        <w:t>public void wait()</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r>
        <w:rPr>
          <w:rFonts w:ascii="Times New Roman" w:hAnsi="Times New Roman" w:cs="Times New Roman"/>
          <w:szCs w:val="24"/>
        </w:rPr>
        <w:t>this method takes the thread into waiting state. It throws InterruptedException.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885"/>
        <w:numPr>
          <w:ilvl w:val="0"/>
          <w:numId w:val="38"/>
        </w:numPr>
        <w:jc w:val="both"/>
        <w:textAlignment w:val="auto"/>
        <w:rPr>
          <w:rFonts w:ascii="Times New Roman" w:hAnsi="Times New Roman" w:cs="Times New Roman"/>
          <w:szCs w:val="24"/>
        </w:rPr>
      </w:pPr>
      <w:r>
        <w:rPr>
          <w:rFonts w:ascii="Times New Roman" w:hAnsi="Times New Roman" w:cs="Times New Roman"/>
          <w:szCs w:val="24"/>
        </w:rPr>
        <w:t>public void notify()</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r>
        <w:rPr>
          <w:rFonts w:ascii="Times New Roman" w:hAnsi="Times New Roman" w:cs="Times New Roman"/>
          <w:szCs w:val="24"/>
        </w:rPr>
        <w:t>this method is to invoke the first waiting thread.</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p>
    <w:p>
      <w:pPr>
        <w:pStyle w:val="885"/>
        <w:numPr>
          <w:ilvl w:val="0"/>
          <w:numId w:val="38"/>
        </w:numPr>
        <w:jc w:val="both"/>
        <w:textAlignment w:val="auto"/>
        <w:rPr>
          <w:rFonts w:ascii="Times New Roman" w:hAnsi="Times New Roman" w:cs="Times New Roman"/>
          <w:szCs w:val="24"/>
        </w:rPr>
      </w:pPr>
      <w:r>
        <w:rPr>
          <w:rFonts w:ascii="Times New Roman" w:hAnsi="Times New Roman" w:cs="Times New Roman"/>
          <w:szCs w:val="24"/>
        </w:rPr>
        <w:t xml:space="preserve">public void notifyAll()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r>
        <w:rPr>
          <w:rFonts w:ascii="Times New Roman" w:hAnsi="Times New Roman" w:cs="Times New Roman"/>
          <w:szCs w:val="24"/>
        </w:rPr>
        <w:t>this method is to invoke all waiting threads</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7F0055"/>
          <w:szCs w:val="24"/>
          <w:lang w:val="en-US" w:bidi="te-IN"/>
        </w:rPr>
      </w:pPr>
      <w:r>
        <w:rPr>
          <w:rFonts w:ascii="Times New Roman" w:hAnsi="Times New Roman" w:cs="Times New Roman"/>
          <w:szCs w:val="24"/>
        </w:rPr>
        <w:t>the above three methods are from Object class, not from thread class. Hence these can be called direcly.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Queue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0000C0"/>
          <w:lang w:val="en-US" w:bidi="te-IN"/>
        </w:rPr>
        <w:t>data</w:t>
      </w:r>
      <w:r>
        <w:rPr>
          <w:rFonts w:ascii="Times New Roman" w:hAnsi="Times New Roman" w:cs="Times New Roman"/>
          <w:color w:val="000000"/>
          <w:lang w:val="en-US" w:bidi="te-IN"/>
        </w:rPr>
        <w:t>=0;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boolean</w:t>
      </w:r>
      <w:r>
        <w:rPr>
          <w:rFonts w:ascii="Times New Roman" w:hAnsi="Times New Roman" w:cs="Times New Roman"/>
          <w:color w:val="000000"/>
          <w:lang w:val="en-US" w:bidi="te-IN"/>
        </w:rPr>
        <w:t xml:space="preserve"> </w:t>
      </w:r>
      <w:r>
        <w:rPr>
          <w:rFonts w:ascii="Times New Roman" w:hAnsi="Times New Roman" w:cs="Times New Roman"/>
          <w:color w:val="0000C0"/>
          <w:lang w:val="en-US" w:bidi="te-IN"/>
        </w:rPr>
        <w:t>state</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false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synchronized</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pop()</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if</w:t>
      </w:r>
      <w:r>
        <w:rPr>
          <w:rFonts w:ascii="Times New Roman" w:hAnsi="Times New Roman" w:cs="Times New Roman"/>
          <w:color w:val="000000"/>
          <w:lang w:val="en-US" w:bidi="te-IN"/>
        </w:rPr>
        <w:t xml:space="preserve">( ! </w:t>
      </w:r>
      <w:r>
        <w:rPr>
          <w:rFonts w:ascii="Times New Roman" w:hAnsi="Times New Roman" w:cs="Times New Roman"/>
          <w:color w:val="0000C0"/>
          <w:lang w:val="en-US" w:bidi="te-IN"/>
        </w:rPr>
        <w:t xml:space="preserve">state </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wait();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(InterruptedException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"Consumer Interrupted"</w:t>
      </w:r>
      <w:r>
        <w:rPr>
          <w:rFonts w:ascii="Times New Roman" w:hAnsi="Times New Roman" w:cs="Times New Roman"/>
          <w:color w:val="000000"/>
          <w:lang w:val="en-US" w:bidi="te-IN"/>
        </w:rPr>
        <w:t>);</w:t>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"consumed Data "</w:t>
      </w:r>
      <w:r>
        <w:rPr>
          <w:rFonts w:ascii="Times New Roman" w:hAnsi="Times New Roman" w:cs="Times New Roman"/>
          <w:color w:val="000000"/>
          <w:lang w:val="en-US" w:bidi="te-IN"/>
        </w:rPr>
        <w:t>+</w:t>
      </w:r>
      <w:r>
        <w:rPr>
          <w:rFonts w:ascii="Times New Roman" w:hAnsi="Times New Roman" w:cs="Times New Roman"/>
          <w:color w:val="0000C0"/>
          <w:lang w:val="en-US" w:bidi="te-IN"/>
        </w:rPr>
        <w:t>data</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state</w:t>
      </w:r>
      <w:r>
        <w:rPr>
          <w:rFonts w:ascii="Times New Roman" w:hAnsi="Times New Roman" w:cs="Times New Roman"/>
          <w:color w:val="000000"/>
          <w:lang w:val="en-US" w:bidi="te-IN"/>
        </w:rPr>
        <w:t>=</w:t>
      </w:r>
      <w:r>
        <w:rPr>
          <w:rFonts w:ascii="Times New Roman" w:hAnsi="Times New Roman" w:cs="Times New Roman"/>
          <w:b/>
          <w:bCs/>
          <w:color w:val="7F0055"/>
          <w:lang w:val="en-US" w:bidi="te-IN"/>
        </w:rPr>
        <w:t>false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notify();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synchronized</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push(</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num</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if</w:t>
      </w:r>
      <w:r>
        <w:rPr>
          <w:rFonts w:ascii="Times New Roman" w:hAnsi="Times New Roman" w:cs="Times New Roman"/>
          <w:color w:val="000000"/>
          <w:lang w:val="en-US" w:bidi="te-IN"/>
        </w:rPr>
        <w:t>(</w:t>
      </w:r>
      <w:r>
        <w:rPr>
          <w:rFonts w:ascii="Times New Roman" w:hAnsi="Times New Roman" w:cs="Times New Roman"/>
          <w:color w:val="0000C0"/>
          <w:lang w:val="en-US" w:bidi="te-IN"/>
        </w:rPr>
        <w:t>state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wait();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(InterruptedException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"Consumer Interrupted"</w:t>
      </w:r>
      <w:r>
        <w:rPr>
          <w:rFonts w:ascii="Times New Roman" w:hAnsi="Times New Roman" w:cs="Times New Roman"/>
          <w:color w:val="000000"/>
          <w:lang w:val="en-US" w:bidi="te-IN"/>
        </w:rPr>
        <w:t>);</w:t>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data</w:t>
      </w:r>
      <w:r>
        <w:rPr>
          <w:rFonts w:ascii="Times New Roman" w:hAnsi="Times New Roman" w:cs="Times New Roman"/>
          <w:color w:val="000000"/>
          <w:lang w:val="en-US" w:bidi="te-IN"/>
        </w:rPr>
        <w:t>=</w:t>
      </w:r>
      <w:r>
        <w:rPr>
          <w:rFonts w:ascii="Times New Roman" w:hAnsi="Times New Roman" w:cs="Times New Roman"/>
          <w:color w:val="6A3E3E"/>
          <w:lang w:val="en-US" w:bidi="te-IN"/>
        </w:rPr>
        <w:t>num</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"Produced Data "</w:t>
      </w:r>
      <w:r>
        <w:rPr>
          <w:rFonts w:ascii="Times New Roman" w:hAnsi="Times New Roman" w:cs="Times New Roman"/>
          <w:color w:val="000000"/>
          <w:lang w:val="en-US" w:bidi="te-IN"/>
        </w:rPr>
        <w:t>+</w:t>
      </w:r>
      <w:r>
        <w:rPr>
          <w:rFonts w:ascii="Times New Roman" w:hAnsi="Times New Roman" w:cs="Times New Roman"/>
          <w:color w:val="0000C0"/>
          <w:lang w:val="en-US" w:bidi="te-IN"/>
        </w:rPr>
        <w:t>data</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state</w:t>
      </w:r>
      <w:r>
        <w:rPr>
          <w:rFonts w:ascii="Times New Roman" w:hAnsi="Times New Roman" w:cs="Times New Roman"/>
          <w:color w:val="000000"/>
          <w:lang w:val="en-US" w:bidi="te-IN"/>
        </w:rPr>
        <w:t>=</w:t>
      </w:r>
      <w:r>
        <w:rPr>
          <w:rFonts w:ascii="Times New Roman" w:hAnsi="Times New Roman" w:cs="Times New Roman"/>
          <w:b/>
          <w:bCs/>
          <w:color w:val="7F0055"/>
          <w:lang w:val="en-US" w:bidi="te-IN"/>
        </w:rPr>
        <w:t>true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notify();</w:t>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7F0055"/>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Producer </w:t>
      </w:r>
      <w:r>
        <w:rPr>
          <w:rFonts w:ascii="Times New Roman" w:hAnsi="Times New Roman" w:cs="Times New Roman"/>
          <w:b/>
          <w:bCs/>
          <w:color w:val="7F0055"/>
          <w:lang w:val="en-US" w:bidi="te-IN"/>
        </w:rPr>
        <w:t>implements</w:t>
      </w:r>
      <w:r>
        <w:rPr>
          <w:rFonts w:ascii="Times New Roman" w:hAnsi="Times New Roman" w:cs="Times New Roman"/>
          <w:color w:val="000000"/>
          <w:lang w:val="en-US" w:bidi="te-IN"/>
        </w:rPr>
        <w:t xml:space="preserve"> Runnable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Thread </w:t>
      </w:r>
      <w:r>
        <w:rPr>
          <w:rFonts w:ascii="Times New Roman" w:hAnsi="Times New Roman" w:cs="Times New Roman"/>
          <w:color w:val="0000C0"/>
          <w:lang w:val="en-US" w:bidi="te-IN"/>
        </w:rPr>
        <w:t>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Queue </w:t>
      </w:r>
      <w:r>
        <w:rPr>
          <w:rFonts w:ascii="Times New Roman" w:hAnsi="Times New Roman" w:cs="Times New Roman"/>
          <w:color w:val="0000C0"/>
          <w:lang w:val="en-US" w:bidi="te-IN"/>
        </w:rPr>
        <w:t>q1</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Producer(Queue </w:t>
      </w:r>
      <w:r>
        <w:rPr>
          <w:rFonts w:ascii="Times New Roman" w:hAnsi="Times New Roman" w:cs="Times New Roman"/>
          <w:color w:val="6A3E3E"/>
          <w:lang w:val="en-US" w:bidi="te-IN"/>
        </w:rPr>
        <w:t>q</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q1</w:t>
      </w:r>
      <w:r>
        <w:rPr>
          <w:rFonts w:ascii="Times New Roman" w:hAnsi="Times New Roman" w:cs="Times New Roman"/>
          <w:color w:val="000000"/>
          <w:lang w:val="en-US" w:bidi="te-IN"/>
        </w:rPr>
        <w:t>=</w:t>
      </w:r>
      <w:r>
        <w:rPr>
          <w:rFonts w:ascii="Times New Roman" w:hAnsi="Times New Roman" w:cs="Times New Roman"/>
          <w:color w:val="6A3E3E"/>
          <w:lang w:val="en-US" w:bidi="te-IN"/>
        </w:rPr>
        <w:t>q</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Thread(</w:t>
      </w:r>
      <w:r>
        <w:rPr>
          <w:rFonts w:ascii="Times New Roman" w:hAnsi="Times New Roman" w:cs="Times New Roman"/>
          <w:b/>
          <w:bCs/>
          <w:color w:val="7F0055"/>
          <w:lang w:val="en-US" w:bidi="te-IN"/>
        </w:rPr>
        <w:t>this</w:t>
      </w:r>
      <w:r>
        <w:rPr>
          <w:rFonts w:ascii="Times New Roman" w:hAnsi="Times New Roman" w:cs="Times New Roman"/>
          <w:color w:val="000000"/>
          <w:lang w:val="en-US" w:bidi="te-IN"/>
        </w:rPr>
        <w:t>,</w:t>
      </w:r>
      <w:r>
        <w:rPr>
          <w:rFonts w:ascii="Times New Roman" w:hAnsi="Times New Roman" w:cs="Times New Roman"/>
          <w:color w:val="2A00FF"/>
          <w:lang w:val="en-US" w:bidi="te-IN"/>
        </w:rPr>
        <w:t>"producer"</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.start();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run()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"Producer started"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w:t>
      </w:r>
      <w:r>
        <w:rPr>
          <w:rFonts w:ascii="Times New Roman" w:hAnsi="Times New Roman" w:cs="Times New Roman"/>
          <w:color w:val="000000"/>
          <w:lang w:val="en-US" w:bidi="te-IN"/>
        </w:rPr>
        <w:t>=0;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while</w:t>
      </w:r>
      <w:r>
        <w:rPr>
          <w:rFonts w:ascii="Times New Roman" w:hAnsi="Times New Roman" w:cs="Times New Roman"/>
          <w:color w:val="000000"/>
          <w:lang w:val="en-US" w:bidi="te-IN"/>
        </w:rPr>
        <w:t>(</w:t>
      </w:r>
      <w:r>
        <w:rPr>
          <w:rFonts w:ascii="Times New Roman" w:hAnsi="Times New Roman" w:cs="Times New Roman"/>
          <w:b/>
          <w:bCs/>
          <w:color w:val="7F0055"/>
          <w:lang w:val="en-US" w:bidi="te-IN"/>
        </w:rPr>
        <w:t>true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q1</w:t>
      </w:r>
      <w:r>
        <w:rPr>
          <w:rFonts w:ascii="Times New Roman" w:hAnsi="Times New Roman" w:cs="Times New Roman"/>
          <w:color w:val="000000"/>
          <w:lang w:val="en-US" w:bidi="te-IN"/>
        </w:rPr>
        <w:t>.push(</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Consumer </w:t>
      </w:r>
      <w:r>
        <w:rPr>
          <w:rFonts w:ascii="Times New Roman" w:hAnsi="Times New Roman" w:cs="Times New Roman"/>
          <w:b/>
          <w:bCs/>
          <w:color w:val="7F0055"/>
          <w:lang w:val="en-US" w:bidi="te-IN"/>
        </w:rPr>
        <w:t>implements</w:t>
      </w:r>
      <w:r>
        <w:rPr>
          <w:rFonts w:ascii="Times New Roman" w:hAnsi="Times New Roman" w:cs="Times New Roman"/>
          <w:color w:val="000000"/>
          <w:lang w:val="en-US" w:bidi="te-IN"/>
        </w:rPr>
        <w:t xml:space="preserve"> Runnable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Thread </w:t>
      </w:r>
      <w:r>
        <w:rPr>
          <w:rFonts w:ascii="Times New Roman" w:hAnsi="Times New Roman" w:cs="Times New Roman"/>
          <w:color w:val="0000C0"/>
          <w:lang w:val="en-US" w:bidi="te-IN"/>
        </w:rPr>
        <w:t>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Queue </w:t>
      </w:r>
      <w:r>
        <w:rPr>
          <w:rFonts w:ascii="Times New Roman" w:hAnsi="Times New Roman" w:cs="Times New Roman"/>
          <w:color w:val="0000C0"/>
          <w:lang w:val="en-US" w:bidi="te-IN"/>
        </w:rPr>
        <w:t>q1</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Consumer(Queue </w:t>
      </w:r>
      <w:r>
        <w:rPr>
          <w:rFonts w:ascii="Times New Roman" w:hAnsi="Times New Roman" w:cs="Times New Roman"/>
          <w:color w:val="6A3E3E"/>
          <w:lang w:val="en-US" w:bidi="te-IN"/>
        </w:rPr>
        <w:t>q</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q1</w:t>
      </w:r>
      <w:r>
        <w:rPr>
          <w:rFonts w:ascii="Times New Roman" w:hAnsi="Times New Roman" w:cs="Times New Roman"/>
          <w:color w:val="000000"/>
          <w:lang w:val="en-US" w:bidi="te-IN"/>
        </w:rPr>
        <w:t>=</w:t>
      </w:r>
      <w:r>
        <w:rPr>
          <w:rFonts w:ascii="Times New Roman" w:hAnsi="Times New Roman" w:cs="Times New Roman"/>
          <w:color w:val="6A3E3E"/>
          <w:lang w:val="en-US" w:bidi="te-IN"/>
        </w:rPr>
        <w:t>q</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Thread(</w:t>
      </w:r>
      <w:r>
        <w:rPr>
          <w:rFonts w:ascii="Times New Roman" w:hAnsi="Times New Roman" w:cs="Times New Roman"/>
          <w:b/>
          <w:bCs/>
          <w:color w:val="7F0055"/>
          <w:lang w:val="en-US" w:bidi="te-IN"/>
        </w:rPr>
        <w:t>this</w:t>
      </w:r>
      <w:r>
        <w:rPr>
          <w:rFonts w:ascii="Times New Roman" w:hAnsi="Times New Roman" w:cs="Times New Roman"/>
          <w:color w:val="000000"/>
          <w:lang w:val="en-US" w:bidi="te-IN"/>
        </w:rPr>
        <w:t>,</w:t>
      </w:r>
      <w:r>
        <w:rPr>
          <w:rFonts w:ascii="Times New Roman" w:hAnsi="Times New Roman" w:cs="Times New Roman"/>
          <w:color w:val="2A00FF"/>
          <w:lang w:val="en-US" w:bidi="te-IN"/>
        </w:rPr>
        <w:t>"consumer"</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.start();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run()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"consumer started"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while</w:t>
      </w:r>
      <w:r>
        <w:rPr>
          <w:rFonts w:ascii="Times New Roman" w:hAnsi="Times New Roman" w:cs="Times New Roman"/>
          <w:color w:val="000000"/>
          <w:lang w:val="en-US" w:bidi="te-IN"/>
        </w:rPr>
        <w:t>(</w:t>
      </w:r>
      <w:r>
        <w:rPr>
          <w:rFonts w:ascii="Times New Roman" w:hAnsi="Times New Roman" w:cs="Times New Roman"/>
          <w:b/>
          <w:bCs/>
          <w:color w:val="7F0055"/>
          <w:lang w:val="en-US" w:bidi="te-IN"/>
        </w:rPr>
        <w:t>true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q1</w:t>
      </w:r>
      <w:r>
        <w:rPr>
          <w:rFonts w:ascii="Times New Roman" w:hAnsi="Times New Roman" w:cs="Times New Roman"/>
          <w:color w:val="000000"/>
          <w:lang w:val="en-US" w:bidi="te-IN"/>
        </w:rPr>
        <w:t>.pop();</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ProdConsumer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Queue </w:t>
      </w:r>
      <w:r>
        <w:rPr>
          <w:rFonts w:ascii="Times New Roman" w:hAnsi="Times New Roman" w:cs="Times New Roman"/>
          <w:color w:val="6A3E3E"/>
          <w:lang w:val="en-US" w:bidi="te-IN"/>
        </w:rPr>
        <w:t>q</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Queue();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Consumer </w:t>
      </w:r>
      <w:r>
        <w:rPr>
          <w:rFonts w:ascii="Times New Roman" w:hAnsi="Times New Roman" w:cs="Times New Roman"/>
          <w:color w:val="6A3E3E"/>
          <w:u w:val="single"/>
          <w:lang w:val="en-US" w:bidi="te-IN"/>
        </w:rPr>
        <w:t>c1</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Consumer(</w:t>
      </w:r>
      <w:r>
        <w:rPr>
          <w:rFonts w:ascii="Times New Roman" w:hAnsi="Times New Roman" w:cs="Times New Roman"/>
          <w:color w:val="6A3E3E"/>
          <w:lang w:val="en-US" w:bidi="te-IN"/>
        </w:rPr>
        <w:t>q</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Producer </w:t>
      </w:r>
      <w:r>
        <w:rPr>
          <w:rFonts w:ascii="Times New Roman" w:hAnsi="Times New Roman" w:cs="Times New Roman"/>
          <w:color w:val="6A3E3E"/>
          <w:u w:val="single"/>
          <w:lang w:val="en-US" w:bidi="te-IN"/>
        </w:rPr>
        <w:t>p1</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Producer(</w:t>
      </w:r>
      <w:r>
        <w:rPr>
          <w:rFonts w:ascii="Times New Roman" w:hAnsi="Times New Roman" w:cs="Times New Roman"/>
          <w:color w:val="6A3E3E"/>
          <w:lang w:val="en-US" w:bidi="te-IN"/>
        </w:rPr>
        <w:t>q</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"Press Ctrl + C  for End "</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Interview Questions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 What is multithreading?</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Multithreading is a process of executing multiple threads simultaneously. Its main advantage is: </w:t>
      </w:r>
    </w:p>
    <w:p>
      <w:pPr>
        <w:widowControl/>
        <w:numPr>
          <w:ilvl w:val="0"/>
          <w:numId w:val="39"/>
        </w:numPr>
        <w:suppressAutoHyphens w:val="0"/>
        <w:jc w:val="both"/>
        <w:textAlignment w:val="auto"/>
        <w:rPr>
          <w:rFonts w:ascii="Times New Roman" w:hAnsi="Times New Roman" w:cs="Times New Roman"/>
        </w:rPr>
      </w:pPr>
      <w:r>
        <w:rPr>
          <w:rFonts w:ascii="Times New Roman" w:hAnsi="Times New Roman" w:cs="Times New Roman"/>
        </w:rPr>
        <w:t>Threads share the same address space.</w:t>
      </w:r>
    </w:p>
    <w:p>
      <w:pPr>
        <w:widowControl/>
        <w:numPr>
          <w:ilvl w:val="0"/>
          <w:numId w:val="39"/>
        </w:numPr>
        <w:suppressAutoHyphens w:val="0"/>
        <w:jc w:val="both"/>
        <w:textAlignment w:val="auto"/>
        <w:rPr>
          <w:rFonts w:ascii="Times New Roman" w:hAnsi="Times New Roman" w:cs="Times New Roman"/>
        </w:rPr>
      </w:pPr>
      <w:r>
        <w:rPr>
          <w:rFonts w:ascii="Times New Roman" w:hAnsi="Times New Roman" w:cs="Times New Roman"/>
        </w:rPr>
        <w:t>Thread is lightweight.</w:t>
      </w:r>
    </w:p>
    <w:p>
      <w:pPr>
        <w:widowControl/>
        <w:numPr>
          <w:ilvl w:val="0"/>
          <w:numId w:val="39"/>
        </w:numPr>
        <w:suppressAutoHyphens w:val="0"/>
        <w:spacing w:after="280"/>
        <w:jc w:val="both"/>
        <w:textAlignment w:val="auto"/>
        <w:rPr>
          <w:rFonts w:ascii="Times New Roman" w:hAnsi="Times New Roman" w:cs="Times New Roman"/>
        </w:rPr>
      </w:pPr>
      <w:r>
        <w:rPr>
          <w:rFonts w:ascii="Times New Roman" w:hAnsi="Times New Roman" w:cs="Times New Roman"/>
        </w:rPr>
        <w:t>Cost of communication between process is low.</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2) What is thread?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 thread is a lightweight subprocess.It is a separate path of execution.It is called separate path of execution because each thread runs in a separate stack frame.</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3)What is the difference between preemptive scheduling and time slicing?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Under preemptive scheduling, the highest priority task executes until it enters the waiting or dead states or a higher priority task comes into existence. Under time slicing, a task executes for a predefined slice of time and then reenters the pool of ready tasks. The scheduler then determines which task should execute next, based on priority and other factors.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4) What does join() method?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join() method waits for a thread to die. In other words, it causes the currently running threads to stop executing until the thread it joins with completes its task.</w:t>
      </w:r>
    </w:p>
    <w:p>
      <w:pPr>
        <w:pStyle w:val="8"/>
        <w:numPr>
          <w:ilvl w:val="2"/>
          <w:numId w:val="27"/>
        </w:numPr>
        <w:jc w:val="both"/>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5) What is difference between wait() and sleep() method?</w:t>
      </w:r>
    </w:p>
    <w:tbl>
      <w:tblPr>
        <w:tblStyle w:val="26"/>
        <w:tblW w:w="8417" w:type="dxa"/>
        <w:tblInd w:w="-30" w:type="dxa"/>
        <w:tblLayout w:type="fixed"/>
        <w:tblCellMar>
          <w:top w:w="0" w:type="dxa"/>
          <w:left w:w="108" w:type="dxa"/>
          <w:bottom w:w="0" w:type="dxa"/>
          <w:right w:w="108" w:type="dxa"/>
        </w:tblCellMar>
      </w:tblPr>
      <w:tblGrid>
        <w:gridCol w:w="4273"/>
        <w:gridCol w:w="4144"/>
      </w:tblGrid>
      <w:tr>
        <w:tblPrEx>
          <w:tblCellMar>
            <w:top w:w="0" w:type="dxa"/>
            <w:left w:w="108" w:type="dxa"/>
            <w:bottom w:w="0" w:type="dxa"/>
            <w:right w:w="108" w:type="dxa"/>
          </w:tblCellMar>
        </w:tblPrEx>
        <w:tc>
          <w:tcPr>
            <w:tcW w:w="4273"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wait()</w:t>
            </w:r>
          </w:p>
        </w:tc>
        <w:tc>
          <w:tcPr>
            <w:tcW w:w="4144"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b/>
                <w:bCs/>
                <w:lang w:val="en-US" w:eastAsia="en-US" w:bidi="te-IN"/>
              </w:rPr>
              <w:t>sleep()</w:t>
            </w:r>
          </w:p>
        </w:tc>
      </w:tr>
      <w:tr>
        <w:tblPrEx>
          <w:tblCellMar>
            <w:top w:w="0" w:type="dxa"/>
            <w:left w:w="108" w:type="dxa"/>
            <w:bottom w:w="0" w:type="dxa"/>
            <w:right w:w="108" w:type="dxa"/>
          </w:tblCellMar>
        </w:tblPrEx>
        <w:tc>
          <w:tcPr>
            <w:tcW w:w="4273"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1) The wait() method is defined in Object class.</w:t>
            </w:r>
          </w:p>
        </w:tc>
        <w:tc>
          <w:tcPr>
            <w:tcW w:w="4144"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The sleep() method is defined in Thread class.</w:t>
            </w:r>
          </w:p>
        </w:tc>
      </w:tr>
      <w:tr>
        <w:tblPrEx>
          <w:tblCellMar>
            <w:top w:w="0" w:type="dxa"/>
            <w:left w:w="108" w:type="dxa"/>
            <w:bottom w:w="0" w:type="dxa"/>
            <w:right w:w="108" w:type="dxa"/>
          </w:tblCellMar>
        </w:tblPrEx>
        <w:tc>
          <w:tcPr>
            <w:tcW w:w="4273"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2) wait() method releases the lock.</w:t>
            </w:r>
          </w:p>
        </w:tc>
        <w:tc>
          <w:tcPr>
            <w:tcW w:w="4144"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The sleep() method doesn't releases the lock.</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6) Is it possible to start a thread twice?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No, there is no possibility to start a thread twice. If we does, it throws an exception.</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7) Can we call the run() method instead of start()?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yes, but it will not work as a thread rather it will work as a normal object so there will not be context-switching between the threads.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8) What about the daemon threads?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daemon threads are basically the low priority threads that provides the background support to the user threads. It provides services to the user threads.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9)Can we make the user thread as daemon thread if thread is started?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No, if you do so, it will throw IllegalThreadStateException</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10)What is shutdown hook?</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shutdown hook is basically a thread i.e. invoked implicitely before JVM shuts down. So we can use it perform clean up resource</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11)When should we interrupt a thread?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We should interrupt a thread if we want to break out the sleep or wait state of a thread.</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12) What is synchronization?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Synchronization is the capabilility of control the access of multiple threads to any shared resource.It is used: </w:t>
      </w:r>
    </w:p>
    <w:p>
      <w:pPr>
        <w:widowControl/>
        <w:numPr>
          <w:ilvl w:val="0"/>
          <w:numId w:val="40"/>
        </w:numPr>
        <w:suppressAutoHyphens w:val="0"/>
        <w:jc w:val="both"/>
        <w:textAlignment w:val="auto"/>
        <w:rPr>
          <w:rFonts w:ascii="Times New Roman" w:hAnsi="Times New Roman" w:cs="Times New Roman"/>
        </w:rPr>
      </w:pPr>
      <w:r>
        <w:rPr>
          <w:rFonts w:ascii="Times New Roman" w:hAnsi="Times New Roman" w:cs="Times New Roman"/>
        </w:rPr>
        <w:t>To prevent thread interference.</w:t>
      </w:r>
    </w:p>
    <w:p>
      <w:pPr>
        <w:widowControl/>
        <w:numPr>
          <w:ilvl w:val="0"/>
          <w:numId w:val="40"/>
        </w:numPr>
        <w:suppressAutoHyphens w:val="0"/>
        <w:spacing w:after="280"/>
        <w:jc w:val="both"/>
        <w:textAlignment w:val="auto"/>
        <w:rPr>
          <w:rFonts w:ascii="Times New Roman" w:hAnsi="Times New Roman" w:cs="Times New Roman"/>
        </w:rPr>
      </w:pPr>
      <w:r>
        <w:rPr>
          <w:rFonts w:ascii="Times New Roman" w:hAnsi="Times New Roman" w:cs="Times New Roman"/>
        </w:rPr>
        <w:t>To prevent consistency problem.</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13) What is the purpose of Synchronized block?</w:t>
      </w:r>
    </w:p>
    <w:p>
      <w:pPr>
        <w:widowControl/>
        <w:numPr>
          <w:ilvl w:val="0"/>
          <w:numId w:val="41"/>
        </w:numPr>
        <w:suppressAutoHyphens w:val="0"/>
        <w:jc w:val="both"/>
        <w:textAlignment w:val="auto"/>
        <w:rPr>
          <w:rFonts w:ascii="Times New Roman" w:hAnsi="Times New Roman" w:cs="Times New Roman"/>
        </w:rPr>
      </w:pPr>
      <w:r>
        <w:rPr>
          <w:rFonts w:ascii="Times New Roman" w:hAnsi="Times New Roman" w:cs="Times New Roman"/>
        </w:rPr>
        <w:t>Synchronized block is used to lock an object for any shared resource.</w:t>
      </w:r>
    </w:p>
    <w:p>
      <w:pPr>
        <w:widowControl/>
        <w:numPr>
          <w:ilvl w:val="0"/>
          <w:numId w:val="41"/>
        </w:numPr>
        <w:suppressAutoHyphens w:val="0"/>
        <w:spacing w:after="280"/>
        <w:jc w:val="both"/>
        <w:textAlignment w:val="auto"/>
        <w:rPr>
          <w:rFonts w:ascii="Times New Roman" w:hAnsi="Times New Roman" w:cs="Times New Roman"/>
        </w:rPr>
      </w:pPr>
      <w:r>
        <w:rPr>
          <w:rFonts w:ascii="Times New Roman" w:hAnsi="Times New Roman" w:cs="Times New Roman"/>
        </w:rPr>
        <w:t>Scope of synchronized block is smaller than the method.</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14)Can Java object be locked down for exclusive use by a given thread?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Yes. You can lock an object by putting it in a "synchronized" block. The locked object is inaccessible to any thread other than the one that explicitly claimed it.</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15) What is static synchronization?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If you make any static method as synchronized, the lock will be on the class not on object. </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16)What is the difference between notify() and notifyAll()?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notify() is used to unblock one waiting thread whereas notifyAll() method is used to unblock all the threads in waiting state. </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17)What is deadlock?</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Deadlock is a situation when two threads are waiting on each other to release a resource. Each thread waiting for a resource which is held by the other waiting thread.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40"/>
          <w:szCs w:val="40"/>
        </w:rPr>
      </w:pPr>
      <w:r>
        <w:rPr>
          <w:rFonts w:ascii="Times New Roman" w:hAnsi="Times New Roman" w:cs="Times New Roman"/>
          <w:b/>
          <w:bCs/>
          <w:sz w:val="40"/>
          <w:szCs w:val="40"/>
        </w:rPr>
        <w:t>Networking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Java Networking Terminology</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widely used java networking terminologies are given below:</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 xml:space="preserve">Network :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It is a physical connections between the computer.  It can be established by using hub / switch and Cables.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Networking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It is communication system between two computers in the Network.</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LAN ( Local Area Network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It is a short distance ( in the same Data Centre ) , it can achieved by using HUB or SWITCH.</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 xml:space="preserve">WAN ( Wide Area Network )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For long distance ( between two Data Centres located at different location of same building ) . it can be through the switches or routers.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MAN ( Metroplitan Area Network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For very larger distance between different location of citiy. It can be through router.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Eg: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WIFI connection.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Intranet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Network of similar networks. It can be through bridge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rPr>
      </w:pPr>
      <w:r>
        <w:rPr>
          <w:rFonts w:ascii="Times New Roman" w:hAnsi="Times New Roman" w:cs="Times New Roman"/>
          <w:b/>
          <w:bCs/>
        </w:rPr>
        <w:t>Internet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Network of dissimilar type of Networks. It can be through Gateway.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To achieve networking Hardware and Software components are required.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Hardware components: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numPr>
          <w:ilvl w:val="0"/>
          <w:numId w:val="42"/>
        </w:numPr>
        <w:jc w:val="both"/>
        <w:textAlignment w:val="auto"/>
        <w:rPr>
          <w:rFonts w:ascii="Times New Roman" w:hAnsi="Times New Roman" w:cs="Times New Roman"/>
        </w:rPr>
      </w:pPr>
      <w:r>
        <w:rPr>
          <w:rFonts w:ascii="Times New Roman" w:hAnsi="Times New Roman" w:cs="Times New Roman"/>
        </w:rPr>
        <w:t>NIC  ( Network Interface Card )</w:t>
      </w:r>
    </w:p>
    <w:p>
      <w:pPr>
        <w:pStyle w:val="4"/>
        <w:numPr>
          <w:ilvl w:val="0"/>
          <w:numId w:val="42"/>
        </w:numPr>
        <w:jc w:val="both"/>
        <w:textAlignment w:val="auto"/>
        <w:rPr>
          <w:rFonts w:ascii="Times New Roman" w:hAnsi="Times New Roman" w:cs="Times New Roman"/>
        </w:rPr>
      </w:pPr>
      <w:r>
        <w:rPr>
          <w:rFonts w:ascii="Times New Roman" w:hAnsi="Times New Roman" w:cs="Times New Roman"/>
        </w:rPr>
        <w:t>Media of communication.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NIC will maintain the IP address of the system.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The choice of media of communication depends on the following factors.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numPr>
          <w:ilvl w:val="0"/>
          <w:numId w:val="43"/>
        </w:numPr>
        <w:jc w:val="both"/>
        <w:textAlignment w:val="auto"/>
        <w:rPr>
          <w:rFonts w:ascii="Times New Roman" w:hAnsi="Times New Roman" w:cs="Times New Roman"/>
        </w:rPr>
      </w:pPr>
      <w:r>
        <w:rPr>
          <w:rFonts w:ascii="Times New Roman" w:hAnsi="Times New Roman" w:cs="Times New Roman"/>
        </w:rPr>
        <w:t>Amount of distance</w:t>
      </w:r>
    </w:p>
    <w:p>
      <w:pPr>
        <w:pStyle w:val="4"/>
        <w:numPr>
          <w:ilvl w:val="0"/>
          <w:numId w:val="43"/>
        </w:numPr>
        <w:jc w:val="both"/>
        <w:textAlignment w:val="auto"/>
        <w:rPr>
          <w:rFonts w:ascii="Times New Roman" w:hAnsi="Times New Roman" w:cs="Times New Roman"/>
        </w:rPr>
      </w:pPr>
      <w:r>
        <w:rPr>
          <w:rFonts w:ascii="Times New Roman" w:hAnsi="Times New Roman" w:cs="Times New Roman"/>
        </w:rPr>
        <w:t>Amount of data transferring</w:t>
      </w:r>
    </w:p>
    <w:p>
      <w:pPr>
        <w:pStyle w:val="4"/>
        <w:numPr>
          <w:ilvl w:val="0"/>
          <w:numId w:val="43"/>
        </w:numPr>
        <w:jc w:val="both"/>
        <w:textAlignment w:val="auto"/>
        <w:rPr>
          <w:rFonts w:ascii="Times New Roman" w:hAnsi="Times New Roman" w:cs="Times New Roman"/>
        </w:rPr>
      </w:pPr>
      <w:r>
        <w:rPr>
          <w:rFonts w:ascii="Times New Roman" w:hAnsi="Times New Roman" w:cs="Times New Roman"/>
        </w:rPr>
        <w:t>How frequently data is transferring.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Topology: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It defines how physical connections have been made between computers.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numPr>
          <w:ilvl w:val="0"/>
          <w:numId w:val="44"/>
        </w:numPr>
        <w:jc w:val="both"/>
        <w:textAlignment w:val="auto"/>
        <w:rPr>
          <w:rFonts w:ascii="Times New Roman" w:hAnsi="Times New Roman" w:cs="Times New Roman"/>
        </w:rPr>
      </w:pPr>
      <w:r>
        <w:rPr>
          <w:rFonts w:ascii="Times New Roman" w:hAnsi="Times New Roman" w:cs="Times New Roman"/>
        </w:rPr>
        <w:t>Ring Topology</w:t>
      </w:r>
      <w:r>
        <w:rPr>
          <w:rFonts w:ascii="Times New Roman" w:hAnsi="Times New Roman" w:cs="Times New Roman"/>
        </w:rPr>
        <w:tab/>
      </w:r>
      <w:r>
        <w:rPr>
          <w:rFonts w:ascii="Times New Roman" w:hAnsi="Times New Roman" w:cs="Times New Roman"/>
        </w:rPr>
        <w:t>2)Bus  Topology  3)Star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Mostly used one is physical Bus and logical star Topology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Architecture: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If defines how communication would be done between computers.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numPr>
          <w:ilvl w:val="0"/>
          <w:numId w:val="45"/>
        </w:numPr>
        <w:jc w:val="both"/>
        <w:textAlignment w:val="auto"/>
        <w:rPr>
          <w:rFonts w:ascii="Times New Roman" w:hAnsi="Times New Roman" w:cs="Times New Roman"/>
        </w:rPr>
      </w:pPr>
      <w:r>
        <w:rPr>
          <w:rFonts w:ascii="Times New Roman" w:hAnsi="Times New Roman" w:cs="Times New Roman"/>
        </w:rPr>
        <w:t>Point – to – point communication</w:t>
      </w:r>
    </w:p>
    <w:p>
      <w:pPr>
        <w:pStyle w:val="4"/>
        <w:numPr>
          <w:ilvl w:val="0"/>
          <w:numId w:val="45"/>
        </w:numPr>
        <w:jc w:val="both"/>
        <w:textAlignment w:val="auto"/>
        <w:rPr>
          <w:rFonts w:ascii="Times New Roman" w:hAnsi="Times New Roman" w:cs="Times New Roman"/>
        </w:rPr>
      </w:pPr>
      <w:r>
        <w:rPr>
          <w:rFonts w:ascii="Times New Roman" w:hAnsi="Times New Roman" w:cs="Times New Roman"/>
        </w:rPr>
        <w:t>Broad casting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Point – to – point communication: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In this communication first routing established between source and destination, then communication starts.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It is a connection oriented (or) TCP based communication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Eg: telephone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Broad casting: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In this communication data will be delivered to all systems in the network and the system will respond to which data intended.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Eg: radio</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numPr>
          <w:ilvl w:val="0"/>
          <w:numId w:val="46"/>
        </w:numPr>
        <w:suppressAutoHyphens w:val="0"/>
        <w:spacing w:before="280" w:after="280"/>
        <w:jc w:val="both"/>
        <w:textAlignment w:val="auto"/>
        <w:rPr>
          <w:rFonts w:ascii="Times New Roman" w:hAnsi="Times New Roman" w:cs="Times New Roman"/>
        </w:rPr>
      </w:pPr>
      <w:r>
        <w:rPr>
          <w:rFonts w:ascii="Times New Roman" w:hAnsi="Times New Roman" w:cs="Times New Roman"/>
        </w:rPr>
        <w:t>IP Address</w:t>
      </w:r>
    </w:p>
    <w:p>
      <w:pPr>
        <w:pStyle w:val="4"/>
        <w:widowControl/>
        <w:numPr>
          <w:ilvl w:val="0"/>
          <w:numId w:val="46"/>
        </w:numPr>
        <w:suppressAutoHyphens w:val="0"/>
        <w:spacing w:before="280" w:after="280"/>
        <w:jc w:val="both"/>
        <w:textAlignment w:val="auto"/>
        <w:rPr>
          <w:rFonts w:ascii="Times New Roman" w:hAnsi="Times New Roman" w:cs="Times New Roman"/>
        </w:rPr>
      </w:pPr>
      <w:r>
        <w:rPr>
          <w:rFonts w:ascii="Times New Roman" w:hAnsi="Times New Roman" w:cs="Times New Roman"/>
        </w:rPr>
        <w:t>Protocol</w:t>
      </w:r>
    </w:p>
    <w:p>
      <w:pPr>
        <w:pStyle w:val="4"/>
        <w:widowControl/>
        <w:numPr>
          <w:ilvl w:val="0"/>
          <w:numId w:val="46"/>
        </w:numPr>
        <w:suppressAutoHyphens w:val="0"/>
        <w:spacing w:before="280" w:after="280"/>
        <w:jc w:val="both"/>
        <w:textAlignment w:val="auto"/>
        <w:rPr>
          <w:rFonts w:ascii="Times New Roman" w:hAnsi="Times New Roman" w:cs="Times New Roman"/>
        </w:rPr>
      </w:pPr>
      <w:r>
        <w:rPr>
          <w:rFonts w:ascii="Times New Roman" w:hAnsi="Times New Roman" w:cs="Times New Roman"/>
        </w:rPr>
        <w:t>Port Number</w:t>
      </w:r>
    </w:p>
    <w:p>
      <w:pPr>
        <w:pStyle w:val="4"/>
        <w:widowControl/>
        <w:numPr>
          <w:ilvl w:val="0"/>
          <w:numId w:val="46"/>
        </w:numPr>
        <w:suppressAutoHyphens w:val="0"/>
        <w:spacing w:before="280" w:after="280"/>
        <w:jc w:val="both"/>
        <w:textAlignment w:val="auto"/>
        <w:rPr>
          <w:rFonts w:ascii="Times New Roman" w:hAnsi="Times New Roman" w:cs="Times New Roman"/>
        </w:rPr>
      </w:pPr>
      <w:r>
        <w:rPr>
          <w:rFonts w:ascii="Times New Roman" w:hAnsi="Times New Roman" w:cs="Times New Roman"/>
        </w:rPr>
        <w:t>MAC Address</w:t>
      </w:r>
    </w:p>
    <w:p>
      <w:pPr>
        <w:pStyle w:val="4"/>
        <w:widowControl/>
        <w:numPr>
          <w:ilvl w:val="0"/>
          <w:numId w:val="46"/>
        </w:numPr>
        <w:suppressAutoHyphens w:val="0"/>
        <w:spacing w:before="280" w:after="280"/>
        <w:jc w:val="both"/>
        <w:textAlignment w:val="auto"/>
        <w:rPr>
          <w:rFonts w:ascii="Times New Roman" w:hAnsi="Times New Roman" w:cs="Times New Roman"/>
        </w:rPr>
      </w:pPr>
      <w:r>
        <w:rPr>
          <w:rFonts w:ascii="Times New Roman" w:hAnsi="Times New Roman" w:cs="Times New Roman"/>
        </w:rPr>
        <w:t>Connection-oriented and connection-less protocol</w:t>
      </w:r>
    </w:p>
    <w:p>
      <w:pPr>
        <w:pStyle w:val="4"/>
        <w:widowControl/>
        <w:numPr>
          <w:ilvl w:val="0"/>
          <w:numId w:val="46"/>
        </w:numPr>
        <w:suppressAutoHyphens w:val="0"/>
        <w:spacing w:before="280" w:after="280"/>
        <w:jc w:val="both"/>
        <w:textAlignment w:val="auto"/>
        <w:rPr>
          <w:rFonts w:ascii="Times New Roman" w:hAnsi="Times New Roman" w:cs="Times New Roman"/>
        </w:rPr>
      </w:pPr>
      <w:r>
        <w:rPr>
          <w:rFonts w:ascii="Times New Roman" w:hAnsi="Times New Roman" w:cs="Times New Roman"/>
        </w:rPr>
        <w:t>Socket</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 IP Address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IP address is a unique number assigned to a node of a network e.g. 192.168.0.1 . It is composed of four octets that ranging from 0 to 255.</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It is a logical address that can be changed.</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2) Protocol</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 protocol is a set of rules basically that is followed for communication. For example:</w:t>
      </w:r>
    </w:p>
    <w:p>
      <w:pPr>
        <w:pStyle w:val="4"/>
        <w:widowControl/>
        <w:numPr>
          <w:ilvl w:val="0"/>
          <w:numId w:val="47"/>
        </w:numPr>
        <w:suppressAutoHyphens w:val="0"/>
        <w:spacing w:before="280" w:after="280"/>
        <w:jc w:val="both"/>
        <w:textAlignment w:val="auto"/>
        <w:rPr>
          <w:rFonts w:ascii="Times New Roman" w:hAnsi="Times New Roman" w:cs="Times New Roman"/>
        </w:rPr>
      </w:pPr>
      <w:r>
        <w:rPr>
          <w:rFonts w:ascii="Times New Roman" w:hAnsi="Times New Roman" w:cs="Times New Roman"/>
        </w:rPr>
        <w:t>TCP</w:t>
      </w:r>
    </w:p>
    <w:p>
      <w:pPr>
        <w:pStyle w:val="4"/>
        <w:widowControl/>
        <w:numPr>
          <w:ilvl w:val="0"/>
          <w:numId w:val="47"/>
        </w:numPr>
        <w:suppressAutoHyphens w:val="0"/>
        <w:spacing w:before="280" w:after="280"/>
        <w:jc w:val="both"/>
        <w:textAlignment w:val="auto"/>
        <w:rPr>
          <w:rFonts w:ascii="Times New Roman" w:hAnsi="Times New Roman" w:cs="Times New Roman"/>
        </w:rPr>
      </w:pPr>
      <w:r>
        <w:rPr>
          <w:rFonts w:ascii="Times New Roman" w:hAnsi="Times New Roman" w:cs="Times New Roman"/>
        </w:rPr>
        <w:t>FTP</w:t>
      </w:r>
    </w:p>
    <w:p>
      <w:pPr>
        <w:pStyle w:val="4"/>
        <w:widowControl/>
        <w:numPr>
          <w:ilvl w:val="0"/>
          <w:numId w:val="47"/>
        </w:numPr>
        <w:suppressAutoHyphens w:val="0"/>
        <w:spacing w:before="280" w:after="280"/>
        <w:jc w:val="both"/>
        <w:textAlignment w:val="auto"/>
        <w:rPr>
          <w:rFonts w:ascii="Times New Roman" w:hAnsi="Times New Roman" w:cs="Times New Roman"/>
        </w:rPr>
      </w:pPr>
      <w:r>
        <w:rPr>
          <w:rFonts w:ascii="Times New Roman" w:hAnsi="Times New Roman" w:cs="Times New Roman"/>
        </w:rPr>
        <w:t>Telnet</w:t>
      </w:r>
    </w:p>
    <w:p>
      <w:pPr>
        <w:pStyle w:val="4"/>
        <w:widowControl/>
        <w:numPr>
          <w:ilvl w:val="0"/>
          <w:numId w:val="47"/>
        </w:numPr>
        <w:suppressAutoHyphens w:val="0"/>
        <w:spacing w:before="280" w:after="280"/>
        <w:jc w:val="both"/>
        <w:textAlignment w:val="auto"/>
        <w:rPr>
          <w:rFonts w:ascii="Times New Roman" w:hAnsi="Times New Roman" w:cs="Times New Roman"/>
        </w:rPr>
      </w:pPr>
      <w:r>
        <w:rPr>
          <w:rFonts w:ascii="Times New Roman" w:hAnsi="Times New Roman" w:cs="Times New Roman"/>
        </w:rPr>
        <w:t>SMTP</w:t>
      </w:r>
    </w:p>
    <w:p>
      <w:pPr>
        <w:pStyle w:val="4"/>
        <w:widowControl/>
        <w:numPr>
          <w:ilvl w:val="0"/>
          <w:numId w:val="47"/>
        </w:numPr>
        <w:suppressAutoHyphens w:val="0"/>
        <w:spacing w:before="280" w:after="280"/>
        <w:jc w:val="both"/>
        <w:textAlignment w:val="auto"/>
        <w:rPr>
          <w:rFonts w:ascii="Times New Roman" w:hAnsi="Times New Roman" w:cs="Times New Roman"/>
        </w:rPr>
      </w:pPr>
      <w:r>
        <w:rPr>
          <w:rFonts w:ascii="Times New Roman" w:hAnsi="Times New Roman" w:cs="Times New Roman"/>
        </w:rPr>
        <w:t>POP etc.</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3) Port Number</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port number is used to uniquely identify different applications. It acts as a communication endpoint between applications.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port number is associated with the IP address for communication between two applications.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4) MAC Address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MAC (Media Access Control) Address is a unique identifier of NIC (Network Interface Controller). A network node can have multiple NIC but each with unique MAC.</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5) Connection-oriented and connection-less protocol</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connection-oriented protocol, acknowledgement is sent by the receiver. So it is reliable but slow. The example of connection-oriented protocol is TCP.</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But, in connection-less protocol, acknowledgement is not sent by the receiver. So it is not reliable but fast. The example of connection-less protocol is UDP.</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6) Socket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t>A socket is an endpoint between two way communication.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Difference between TCP &amp; UDP: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tbl>
      <w:tblPr>
        <w:tblStyle w:val="26"/>
        <w:tblW w:w="9010" w:type="dxa"/>
        <w:tblInd w:w="275" w:type="dxa"/>
        <w:tblLayout w:type="fixed"/>
        <w:tblCellMar>
          <w:top w:w="0" w:type="dxa"/>
          <w:left w:w="10" w:type="dxa"/>
          <w:bottom w:w="0" w:type="dxa"/>
          <w:right w:w="10" w:type="dxa"/>
        </w:tblCellMar>
      </w:tblPr>
      <w:tblGrid>
        <w:gridCol w:w="720"/>
        <w:gridCol w:w="4230"/>
        <w:gridCol w:w="4060"/>
      </w:tblGrid>
      <w:tr>
        <w:tblPrEx>
          <w:tblCellMar>
            <w:top w:w="0" w:type="dxa"/>
            <w:left w:w="10" w:type="dxa"/>
            <w:bottom w:w="0" w:type="dxa"/>
            <w:right w:w="10" w:type="dxa"/>
          </w:tblCellMar>
        </w:tblPrEx>
        <w:tc>
          <w:tcPr>
            <w:tcW w:w="72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b/>
                <w:bCs/>
              </w:rPr>
            </w:pPr>
            <w:r>
              <w:rPr>
                <w:rFonts w:ascii="Times New Roman" w:hAnsi="Times New Roman" w:cs="Times New Roman"/>
                <w:b/>
                <w:bCs/>
              </w:rPr>
              <w:t>S.No</w:t>
            </w:r>
          </w:p>
        </w:tc>
        <w:tc>
          <w:tcPr>
            <w:tcW w:w="423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b/>
                <w:bCs/>
              </w:rPr>
            </w:pPr>
            <w:r>
              <w:rPr>
                <w:rFonts w:ascii="Times New Roman" w:hAnsi="Times New Roman" w:cs="Times New Roman"/>
                <w:b/>
                <w:bCs/>
              </w:rPr>
              <w:t>TCP</w:t>
            </w:r>
          </w:p>
        </w:tc>
        <w:tc>
          <w:tcPr>
            <w:tcW w:w="4060" w:type="dxa"/>
            <w:tcBorders>
              <w:top w:val="single" w:color="000080" w:sz="4" w:space="0"/>
              <w:left w:val="single" w:color="000080" w:sz="4" w:space="0"/>
              <w:bottom w:val="single" w:color="000080" w:sz="4" w:space="0"/>
              <w:right w:val="single" w:color="000080" w:sz="4" w:space="0"/>
            </w:tcBorders>
            <w:shd w:val="clear" w:color="auto" w:fill="FFFFFF"/>
          </w:tcPr>
          <w:p>
            <w:pPr>
              <w:pStyle w:val="4"/>
              <w:jc w:val="both"/>
              <w:rPr>
                <w:rFonts w:ascii="Times New Roman" w:hAnsi="Times New Roman" w:cs="Times New Roman"/>
              </w:rPr>
            </w:pPr>
            <w:r>
              <w:rPr>
                <w:rFonts w:ascii="Times New Roman" w:hAnsi="Times New Roman" w:cs="Times New Roman"/>
                <w:b/>
                <w:bCs/>
              </w:rPr>
              <w:t>UDP</w:t>
            </w:r>
          </w:p>
        </w:tc>
      </w:tr>
      <w:tr>
        <w:tblPrEx>
          <w:tblCellMar>
            <w:top w:w="0" w:type="dxa"/>
            <w:left w:w="10" w:type="dxa"/>
            <w:bottom w:w="0" w:type="dxa"/>
            <w:right w:w="10" w:type="dxa"/>
          </w:tblCellMar>
        </w:tblPrEx>
        <w:tc>
          <w:tcPr>
            <w:tcW w:w="72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1.</w:t>
            </w:r>
          </w:p>
        </w:tc>
        <w:tc>
          <w:tcPr>
            <w:tcW w:w="423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Transmission Control Protocol</w:t>
            </w:r>
          </w:p>
        </w:tc>
        <w:tc>
          <w:tcPr>
            <w:tcW w:w="4060" w:type="dxa"/>
            <w:tcBorders>
              <w:top w:val="single" w:color="000080" w:sz="4" w:space="0"/>
              <w:left w:val="single" w:color="000080" w:sz="4" w:space="0"/>
              <w:bottom w:val="single" w:color="000080" w:sz="4" w:space="0"/>
              <w:right w:val="single" w:color="000080" w:sz="4" w:space="0"/>
            </w:tcBorders>
            <w:shd w:val="clear" w:color="auto" w:fill="FFFFFF"/>
          </w:tcPr>
          <w:p>
            <w:pPr>
              <w:pStyle w:val="4"/>
              <w:jc w:val="both"/>
              <w:rPr>
                <w:rFonts w:ascii="Times New Roman" w:hAnsi="Times New Roman" w:cs="Times New Roman"/>
              </w:rPr>
            </w:pPr>
            <w:r>
              <w:rPr>
                <w:rFonts w:ascii="Times New Roman" w:hAnsi="Times New Roman" w:cs="Times New Roman"/>
              </w:rPr>
              <w:t>User Datagram Protocol</w:t>
            </w:r>
          </w:p>
        </w:tc>
      </w:tr>
      <w:tr>
        <w:tblPrEx>
          <w:tblCellMar>
            <w:top w:w="0" w:type="dxa"/>
            <w:left w:w="10" w:type="dxa"/>
            <w:bottom w:w="0" w:type="dxa"/>
            <w:right w:w="10" w:type="dxa"/>
          </w:tblCellMar>
        </w:tblPrEx>
        <w:tc>
          <w:tcPr>
            <w:tcW w:w="72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2.</w:t>
            </w:r>
          </w:p>
        </w:tc>
        <w:tc>
          <w:tcPr>
            <w:tcW w:w="423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Connection Oriented</w:t>
            </w:r>
          </w:p>
        </w:tc>
        <w:tc>
          <w:tcPr>
            <w:tcW w:w="4060" w:type="dxa"/>
            <w:tcBorders>
              <w:top w:val="single" w:color="000080" w:sz="4" w:space="0"/>
              <w:left w:val="single" w:color="000080" w:sz="4" w:space="0"/>
              <w:bottom w:val="single" w:color="000080" w:sz="4" w:space="0"/>
              <w:right w:val="single" w:color="000080" w:sz="4" w:space="0"/>
            </w:tcBorders>
            <w:shd w:val="clear" w:color="auto" w:fill="FFFFFF"/>
          </w:tcPr>
          <w:p>
            <w:pPr>
              <w:pStyle w:val="4"/>
              <w:jc w:val="both"/>
              <w:rPr>
                <w:rFonts w:ascii="Times New Roman" w:hAnsi="Times New Roman" w:cs="Times New Roman"/>
              </w:rPr>
            </w:pPr>
            <w:r>
              <w:rPr>
                <w:rFonts w:ascii="Times New Roman" w:hAnsi="Times New Roman" w:cs="Times New Roman"/>
              </w:rPr>
              <w:t>Connectionless</w:t>
            </w:r>
          </w:p>
        </w:tc>
      </w:tr>
      <w:tr>
        <w:tblPrEx>
          <w:tblCellMar>
            <w:top w:w="0" w:type="dxa"/>
            <w:left w:w="10" w:type="dxa"/>
            <w:bottom w:w="0" w:type="dxa"/>
            <w:right w:w="10" w:type="dxa"/>
          </w:tblCellMar>
        </w:tblPrEx>
        <w:tc>
          <w:tcPr>
            <w:tcW w:w="72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3.</w:t>
            </w:r>
          </w:p>
        </w:tc>
        <w:tc>
          <w:tcPr>
            <w:tcW w:w="423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Byte stream protocol</w:t>
            </w:r>
          </w:p>
        </w:tc>
        <w:tc>
          <w:tcPr>
            <w:tcW w:w="4060" w:type="dxa"/>
            <w:tcBorders>
              <w:top w:val="single" w:color="000080" w:sz="4" w:space="0"/>
              <w:left w:val="single" w:color="000080" w:sz="4" w:space="0"/>
              <w:bottom w:val="single" w:color="000080" w:sz="4" w:space="0"/>
              <w:right w:val="single" w:color="000080" w:sz="4" w:space="0"/>
            </w:tcBorders>
            <w:shd w:val="clear" w:color="auto" w:fill="FFFFFF"/>
          </w:tcPr>
          <w:p>
            <w:pPr>
              <w:pStyle w:val="4"/>
              <w:jc w:val="both"/>
              <w:rPr>
                <w:rFonts w:ascii="Times New Roman" w:hAnsi="Times New Roman" w:cs="Times New Roman"/>
              </w:rPr>
            </w:pPr>
            <w:r>
              <w:rPr>
                <w:rFonts w:ascii="Times New Roman" w:hAnsi="Times New Roman" w:cs="Times New Roman"/>
              </w:rPr>
              <w:t>Packet stream protocol</w:t>
            </w:r>
          </w:p>
        </w:tc>
      </w:tr>
      <w:tr>
        <w:tblPrEx>
          <w:tblCellMar>
            <w:top w:w="0" w:type="dxa"/>
            <w:left w:w="10" w:type="dxa"/>
            <w:bottom w:w="0" w:type="dxa"/>
            <w:right w:w="10" w:type="dxa"/>
          </w:tblCellMar>
        </w:tblPrEx>
        <w:tc>
          <w:tcPr>
            <w:tcW w:w="72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4.</w:t>
            </w:r>
          </w:p>
        </w:tc>
        <w:tc>
          <w:tcPr>
            <w:tcW w:w="423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TCP expects for the acknowledgement</w:t>
            </w:r>
          </w:p>
        </w:tc>
        <w:tc>
          <w:tcPr>
            <w:tcW w:w="4060" w:type="dxa"/>
            <w:tcBorders>
              <w:top w:val="single" w:color="000080" w:sz="4" w:space="0"/>
              <w:left w:val="single" w:color="000080" w:sz="4" w:space="0"/>
              <w:bottom w:val="single" w:color="000080" w:sz="4" w:space="0"/>
              <w:right w:val="single" w:color="000080" w:sz="4" w:space="0"/>
            </w:tcBorders>
            <w:shd w:val="clear" w:color="auto" w:fill="FFFFFF"/>
          </w:tcPr>
          <w:p>
            <w:pPr>
              <w:pStyle w:val="4"/>
              <w:jc w:val="both"/>
              <w:rPr>
                <w:rFonts w:ascii="Times New Roman" w:hAnsi="Times New Roman" w:cs="Times New Roman"/>
              </w:rPr>
            </w:pPr>
            <w:r>
              <w:rPr>
                <w:rFonts w:ascii="Times New Roman" w:hAnsi="Times New Roman" w:cs="Times New Roman"/>
              </w:rPr>
              <w:t>Never expects for acknowledgement</w:t>
            </w:r>
          </w:p>
        </w:tc>
      </w:tr>
      <w:tr>
        <w:tblPrEx>
          <w:tblCellMar>
            <w:top w:w="0" w:type="dxa"/>
            <w:left w:w="10" w:type="dxa"/>
            <w:bottom w:w="0" w:type="dxa"/>
            <w:right w:w="10" w:type="dxa"/>
          </w:tblCellMar>
        </w:tblPrEx>
        <w:tc>
          <w:tcPr>
            <w:tcW w:w="72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5.</w:t>
            </w:r>
          </w:p>
        </w:tc>
        <w:tc>
          <w:tcPr>
            <w:tcW w:w="423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There is a guarantee for destination data</w:t>
            </w:r>
          </w:p>
        </w:tc>
        <w:tc>
          <w:tcPr>
            <w:tcW w:w="4060" w:type="dxa"/>
            <w:tcBorders>
              <w:top w:val="single" w:color="000080" w:sz="4" w:space="0"/>
              <w:left w:val="single" w:color="000080" w:sz="4" w:space="0"/>
              <w:bottom w:val="single" w:color="000080" w:sz="4" w:space="0"/>
              <w:right w:val="single" w:color="000080" w:sz="4" w:space="0"/>
            </w:tcBorders>
            <w:shd w:val="clear" w:color="auto" w:fill="FFFFFF"/>
          </w:tcPr>
          <w:p>
            <w:pPr>
              <w:pStyle w:val="4"/>
              <w:jc w:val="both"/>
              <w:rPr>
                <w:rFonts w:ascii="Times New Roman" w:hAnsi="Times New Roman" w:cs="Times New Roman"/>
              </w:rPr>
            </w:pPr>
            <w:r>
              <w:rPr>
                <w:rFonts w:ascii="Times New Roman" w:hAnsi="Times New Roman" w:cs="Times New Roman"/>
              </w:rPr>
              <w:t>No guarantee for destination of data</w:t>
            </w:r>
          </w:p>
        </w:tc>
      </w:tr>
      <w:tr>
        <w:tblPrEx>
          <w:tblCellMar>
            <w:top w:w="0" w:type="dxa"/>
            <w:left w:w="10" w:type="dxa"/>
            <w:bottom w:w="0" w:type="dxa"/>
            <w:right w:w="10" w:type="dxa"/>
          </w:tblCellMar>
        </w:tblPrEx>
        <w:tc>
          <w:tcPr>
            <w:tcW w:w="72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6.</w:t>
            </w:r>
          </w:p>
        </w:tc>
        <w:tc>
          <w:tcPr>
            <w:tcW w:w="423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Point – to – point communication</w:t>
            </w:r>
          </w:p>
        </w:tc>
        <w:tc>
          <w:tcPr>
            <w:tcW w:w="4060" w:type="dxa"/>
            <w:tcBorders>
              <w:top w:val="single" w:color="000080" w:sz="4" w:space="0"/>
              <w:left w:val="single" w:color="000080" w:sz="4" w:space="0"/>
              <w:bottom w:val="single" w:color="000080" w:sz="4" w:space="0"/>
              <w:right w:val="single" w:color="000080" w:sz="4" w:space="0"/>
            </w:tcBorders>
            <w:shd w:val="clear" w:color="auto" w:fill="FFFFFF"/>
          </w:tcPr>
          <w:p>
            <w:pPr>
              <w:pStyle w:val="4"/>
              <w:jc w:val="both"/>
              <w:rPr>
                <w:rFonts w:ascii="Times New Roman" w:hAnsi="Times New Roman" w:cs="Times New Roman"/>
              </w:rPr>
            </w:pPr>
            <w:r>
              <w:rPr>
                <w:rFonts w:ascii="Times New Roman" w:hAnsi="Times New Roman" w:cs="Times New Roman"/>
              </w:rPr>
              <w:t>Broad casting</w:t>
            </w:r>
          </w:p>
        </w:tc>
      </w:tr>
    </w:tbl>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Socket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 socket is simply an endpoint for communications between the machines. The Socket class can be used to create a socket.</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b w:val="0"/>
          <w:bCs w:val="0"/>
          <w:color w:val="00000A"/>
          <w:sz w:val="24"/>
          <w:szCs w:val="24"/>
        </w:rPr>
        <w:t>Methods used Network Programming:</w:t>
      </w:r>
    </w:p>
    <w:p>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public  InputStream   getInputStream() :</w:t>
      </w:r>
      <w:r>
        <w:rPr>
          <w:rFonts w:ascii="Times New Roman" w:hAnsi="Times New Roman" w:cs="Times New Roman"/>
        </w:rPr>
        <w:t xml:space="preserve"> returns the InputStream attached with this socket.</w:t>
      </w:r>
    </w:p>
    <w:p>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public  OutputStream  getOutputStream():</w:t>
      </w:r>
      <w:r>
        <w:rPr>
          <w:rFonts w:ascii="Times New Roman" w:hAnsi="Times New Roman" w:cs="Times New Roman"/>
        </w:rPr>
        <w:t xml:space="preserve"> returns the OutputStream attached with this socket.</w:t>
      </w:r>
    </w:p>
    <w:p>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public  synchronized   void close()</w:t>
      </w:r>
      <w:r>
        <w:rPr>
          <w:rFonts w:ascii="Times New Roman" w:hAnsi="Times New Roman" w:cs="Times New Roman"/>
        </w:rPr>
        <w:t>:  closes this socket</w:t>
      </w:r>
    </w:p>
    <w:p>
      <w:pPr>
        <w:pStyle w:val="7"/>
        <w:numPr>
          <w:ilvl w:val="1"/>
          <w:numId w:val="27"/>
        </w:numPr>
        <w:jc w:val="both"/>
        <w:textAlignment w:val="auto"/>
        <w:rPr>
          <w:rFonts w:ascii="Times New Roman" w:hAnsi="Times New Roman" w:cs="Times New Roman"/>
          <w:sz w:val="24"/>
          <w:szCs w:val="24"/>
        </w:rPr>
      </w:pP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ServerSocket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ServerSocket class can be used to create a server socket. This object is used to establish communication with the clients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1) </w:t>
      </w:r>
      <w:r>
        <w:rPr>
          <w:rFonts w:ascii="Times New Roman" w:hAnsi="Times New Roman" w:cs="Times New Roman"/>
          <w:b/>
          <w:bCs/>
        </w:rPr>
        <w:t>public Socket accept()</w:t>
      </w:r>
      <w:r>
        <w:rPr>
          <w:rFonts w:ascii="Times New Roman" w:hAnsi="Times New Roman" w:cs="Times New Roman"/>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20"/>
        <w:jc w:val="both"/>
        <w:rPr>
          <w:rFonts w:ascii="Times New Roman" w:hAnsi="Times New Roman" w:cs="Times New Roman"/>
        </w:rPr>
      </w:pPr>
      <w:r>
        <w:rPr>
          <w:rFonts w:ascii="Times New Roman" w:hAnsi="Times New Roman" w:cs="Times New Roman"/>
        </w:rPr>
        <w:t>returns the socket and establish a connection between server and client.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2) public synchronized void close()</w:t>
      </w:r>
      <w:r>
        <w:rPr>
          <w:rFonts w:ascii="Times New Roman" w:hAnsi="Times New Roman" w:cs="Times New Roman"/>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20"/>
        <w:jc w:val="both"/>
        <w:rPr>
          <w:rFonts w:ascii="Times New Roman" w:hAnsi="Times New Roman" w:cs="Times New Roman"/>
        </w:rPr>
      </w:pPr>
      <w:r>
        <w:rPr>
          <w:rFonts w:ascii="Times New Roman" w:hAnsi="Times New Roman" w:cs="Times New Roman"/>
        </w:rPr>
        <w:t>closes the server socket.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r>
        <w:rPr>
          <w:rFonts w:ascii="Times New Roman" w:hAnsi="Times New Roman" w:cs="Times New Roman"/>
          <w:b/>
          <w:bCs/>
        </w:rPr>
        <w:t>TCP Echo Server: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java.io.DataInputStream;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java.io.DataOutputStream;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w:t>
      </w:r>
      <w:r>
        <w:rPr>
          <w:rFonts w:ascii="Times New Roman" w:hAnsi="Times New Roman" w:cs="Times New Roman"/>
          <w:color w:val="000000"/>
          <w:u w:val="single"/>
          <w:lang w:val="en-US" w:eastAsia="en-US" w:bidi="te-IN"/>
        </w:rPr>
        <w:t>java.io.InputStream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java.net.ServerSocket;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java.net.Socket;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TCPEchoServer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ServerSocket </w:t>
      </w:r>
      <w:r>
        <w:rPr>
          <w:rFonts w:ascii="Times New Roman" w:hAnsi="Times New Roman" w:cs="Times New Roman"/>
          <w:color w:val="6A3E3E"/>
          <w:lang w:val="en-US" w:eastAsia="en-US" w:bidi="te-IN"/>
        </w:rPr>
        <w:t>ss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Socket </w:t>
      </w:r>
      <w:r>
        <w:rPr>
          <w:rFonts w:ascii="Times New Roman" w:hAnsi="Times New Roman" w:cs="Times New Roman"/>
          <w:color w:val="6A3E3E"/>
          <w:lang w:val="en-US" w:eastAsia="en-US" w:bidi="te-IN"/>
        </w:rPr>
        <w:t>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DataInputStream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DataOutputStream </w:t>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ServerSocket(2341);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"Waiting for the client request"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ss</w:t>
      </w:r>
      <w:r>
        <w:rPr>
          <w:rFonts w:ascii="Times New Roman" w:hAnsi="Times New Roman" w:cs="Times New Roman"/>
          <w:color w:val="000000"/>
          <w:lang w:val="en-US" w:eastAsia="en-US" w:bidi="te-IN"/>
        </w:rPr>
        <w:t>.accept();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"received request from the clien"</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DataInputStream(</w:t>
      </w:r>
      <w:r>
        <w:rPr>
          <w:rFonts w:ascii="Times New Roman" w:hAnsi="Times New Roman" w:cs="Times New Roman"/>
          <w:color w:val="6A3E3E"/>
          <w:lang w:val="en-US" w:eastAsia="en-US" w:bidi="te-IN"/>
        </w:rPr>
        <w:t>s</w:t>
      </w:r>
      <w:r>
        <w:rPr>
          <w:rFonts w:ascii="Times New Roman" w:hAnsi="Times New Roman" w:cs="Times New Roman"/>
          <w:color w:val="000000"/>
          <w:lang w:val="en-US" w:eastAsia="en-US" w:bidi="te-IN"/>
        </w:rPr>
        <w:t>.getInputStream());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DataOutputStream(</w:t>
      </w:r>
      <w:r>
        <w:rPr>
          <w:rFonts w:ascii="Times New Roman" w:hAnsi="Times New Roman" w:cs="Times New Roman"/>
          <w:color w:val="6A3E3E"/>
          <w:lang w:val="en-US" w:eastAsia="en-US" w:bidi="te-IN"/>
        </w:rPr>
        <w:t>s</w:t>
      </w:r>
      <w:r>
        <w:rPr>
          <w:rFonts w:ascii="Times New Roman" w:hAnsi="Times New Roman" w:cs="Times New Roman"/>
          <w:color w:val="000000"/>
          <w:lang w:val="en-US" w:eastAsia="en-US" w:bidi="te-IN"/>
        </w:rPr>
        <w:t>.getOutputStream());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true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shd w:val="clear" w:color="auto" w:fill="FFFF00"/>
          <w:lang w:val="en-US" w:eastAsia="en-US" w:bidi="te-IN"/>
        </w:rPr>
        <w:t>message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strike/>
          <w:color w:val="000000"/>
          <w:u w:val="single"/>
          <w:lang w:val="en-US" w:eastAsia="en-US" w:bidi="te-IN"/>
        </w:rPr>
        <w:t>readLine</w:t>
      </w:r>
      <w:r>
        <w:rPr>
          <w:rFonts w:ascii="Times New Roman" w:hAnsi="Times New Roman" w:cs="Times New Roman"/>
          <w:color w:val="000000"/>
          <w:u w:val="single"/>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6A3E3E"/>
          <w:shd w:val="clear" w:color="auto" w:fill="C0C0C0"/>
          <w:lang w:val="en-US" w:eastAsia="en-US" w:bidi="te-IN"/>
        </w:rPr>
        <w:t>message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.writeBytes(</w:t>
      </w:r>
      <w:r>
        <w:rPr>
          <w:rFonts w:ascii="Times New Roman" w:hAnsi="Times New Roman" w:cs="Times New Roman"/>
          <w:color w:val="6A3E3E"/>
          <w:shd w:val="clear" w:color="auto" w:fill="C0C0C0"/>
          <w:lang w:val="en-US" w:eastAsia="en-US" w:bidi="te-IN"/>
        </w:rPr>
        <w:t>message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"\n"</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bidi="te-IN"/>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r>
        <w:rPr>
          <w:rFonts w:ascii="Times New Roman" w:hAnsi="Times New Roman" w:cs="Times New Roman"/>
          <w:b/>
          <w:bCs/>
          <w:color w:val="000000"/>
          <w:lang w:val="en-US" w:bidi="te-IN"/>
        </w:rPr>
        <w:t>TCP ECHO Client: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java.io.DataInputStream;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java.io.DataOutputStream;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java.net.Socket;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TCPEchoClient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Socket </w:t>
      </w:r>
      <w:r>
        <w:rPr>
          <w:rFonts w:ascii="Times New Roman" w:hAnsi="Times New Roman" w:cs="Times New Roman"/>
          <w:color w:val="6A3E3E"/>
          <w:lang w:val="en-US" w:eastAsia="en-US" w:bidi="te-IN"/>
        </w:rPr>
        <w:t>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DataInputStream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DataOutputStream  </w:t>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DataInputStream  </w:t>
      </w:r>
      <w:r>
        <w:rPr>
          <w:rFonts w:ascii="Times New Roman" w:hAnsi="Times New Roman" w:cs="Times New Roman"/>
          <w:color w:val="6A3E3E"/>
          <w:lang w:val="en-US" w:eastAsia="en-US" w:bidi="te-IN"/>
        </w:rPr>
        <w:t>kb</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Socket(</w:t>
      </w:r>
      <w:r>
        <w:rPr>
          <w:rFonts w:ascii="Times New Roman" w:hAnsi="Times New Roman" w:cs="Times New Roman"/>
          <w:color w:val="2A00FF"/>
          <w:lang w:val="en-US" w:eastAsia="en-US" w:bidi="te-IN"/>
        </w:rPr>
        <w:t>"localhost"</w:t>
      </w:r>
      <w:r>
        <w:rPr>
          <w:rFonts w:ascii="Times New Roman" w:hAnsi="Times New Roman" w:cs="Times New Roman"/>
          <w:color w:val="000000"/>
          <w:lang w:val="en-US" w:eastAsia="en-US" w:bidi="te-IN"/>
        </w:rPr>
        <w:t>,2341);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DataInputStream(</w:t>
      </w:r>
      <w:r>
        <w:rPr>
          <w:rFonts w:ascii="Times New Roman" w:hAnsi="Times New Roman" w:cs="Times New Roman"/>
          <w:color w:val="6A3E3E"/>
          <w:lang w:val="en-US" w:eastAsia="en-US" w:bidi="te-IN"/>
        </w:rPr>
        <w:t>s</w:t>
      </w:r>
      <w:r>
        <w:rPr>
          <w:rFonts w:ascii="Times New Roman" w:hAnsi="Times New Roman" w:cs="Times New Roman"/>
          <w:color w:val="000000"/>
          <w:lang w:val="en-US" w:eastAsia="en-US" w:bidi="te-IN"/>
        </w:rPr>
        <w:t>.getInputStream());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DataOutputStream(</w:t>
      </w:r>
      <w:r>
        <w:rPr>
          <w:rFonts w:ascii="Times New Roman" w:hAnsi="Times New Roman" w:cs="Times New Roman"/>
          <w:color w:val="6A3E3E"/>
          <w:lang w:val="en-US" w:eastAsia="en-US" w:bidi="te-IN"/>
        </w:rPr>
        <w:t>s</w:t>
      </w:r>
      <w:r>
        <w:rPr>
          <w:rFonts w:ascii="Times New Roman" w:hAnsi="Times New Roman" w:cs="Times New Roman"/>
          <w:color w:val="000000"/>
          <w:lang w:val="en-US" w:eastAsia="en-US" w:bidi="te-IN"/>
        </w:rPr>
        <w:t>.getOutputStream());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kb</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DataInputStream(System.</w:t>
      </w:r>
      <w:r>
        <w:rPr>
          <w:rFonts w:ascii="Times New Roman" w:hAnsi="Times New Roman" w:cs="Times New Roman"/>
          <w:b/>
          <w:bCs/>
          <w:i/>
          <w:iCs/>
          <w:color w:val="0000C0"/>
          <w:lang w:val="en-US" w:eastAsia="en-US" w:bidi="te-IN"/>
        </w:rPr>
        <w:t>in</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true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w:t>
      </w:r>
      <w:r>
        <w:rPr>
          <w:rFonts w:ascii="Times New Roman" w:hAnsi="Times New Roman" w:cs="Times New Roman"/>
          <w:color w:val="2A00FF"/>
          <w:lang w:val="en-US" w:eastAsia="en-US" w:bidi="te-IN"/>
        </w:rPr>
        <w:t>"Enter Input :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input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kb</w:t>
      </w:r>
      <w:r>
        <w:rPr>
          <w:rFonts w:ascii="Times New Roman" w:hAnsi="Times New Roman" w:cs="Times New Roman"/>
          <w:color w:val="000000"/>
          <w:lang w:val="en-US" w:eastAsia="en-US" w:bidi="te-IN"/>
        </w:rPr>
        <w:t>.</w:t>
      </w:r>
      <w:r>
        <w:rPr>
          <w:rFonts w:ascii="Times New Roman" w:hAnsi="Times New Roman" w:cs="Times New Roman"/>
          <w:strike/>
          <w:color w:val="000000"/>
          <w:u w:val="single"/>
          <w:lang w:val="en-US" w:eastAsia="en-US" w:bidi="te-IN"/>
        </w:rPr>
        <w:t>readLine</w:t>
      </w:r>
      <w:r>
        <w:rPr>
          <w:rFonts w:ascii="Times New Roman" w:hAnsi="Times New Roman" w:cs="Times New Roman"/>
          <w:color w:val="000000"/>
          <w:u w:val="single"/>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.writeBytes(</w:t>
      </w:r>
      <w:r>
        <w:rPr>
          <w:rFonts w:ascii="Times New Roman" w:hAnsi="Times New Roman" w:cs="Times New Roman"/>
          <w:color w:val="6A3E3E"/>
          <w:lang w:val="en-US" w:eastAsia="en-US" w:bidi="te-IN"/>
        </w:rPr>
        <w:t>input</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"\n"</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reply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strike/>
          <w:color w:val="000000"/>
          <w:u w:val="single"/>
          <w:lang w:val="en-US" w:eastAsia="en-US" w:bidi="te-IN"/>
        </w:rPr>
        <w:t>readLine</w:t>
      </w:r>
      <w:r>
        <w:rPr>
          <w:rFonts w:ascii="Times New Roman" w:hAnsi="Times New Roman" w:cs="Times New Roman"/>
          <w:color w:val="000000"/>
          <w:u w:val="single"/>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6A3E3E"/>
          <w:lang w:val="en-US" w:eastAsia="en-US" w:bidi="te-IN"/>
        </w:rPr>
        <w:t>reply</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UDP communication:</w:t>
      </w:r>
    </w:p>
    <w:p>
      <w:pPr>
        <w:pStyle w:val="2"/>
        <w:numPr>
          <w:ilvl w:val="0"/>
          <w:numId w:val="27"/>
        </w:numPr>
        <w:jc w:val="both"/>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Java DatagramSocket and DatagramPacket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lang w:val="en-US" w:eastAsia="en-US" w:bidi="te-IN"/>
        </w:rPr>
      </w:pPr>
      <w:r>
        <w:rPr>
          <w:rFonts w:ascii="Times New Roman" w:hAnsi="Times New Roman" w:eastAsia="Times New Roman" w:cs="Times New Roman"/>
          <w:b/>
          <w:bCs/>
          <w:lang w:val="en-US" w:eastAsia="en-US" w:bidi="te-IN"/>
        </w:rPr>
        <w:t>Java DatagramSocket</w:t>
      </w:r>
      <w:r>
        <w:rPr>
          <w:rFonts w:ascii="Times New Roman" w:hAnsi="Times New Roman" w:eastAsia="Times New Roman" w:cs="Times New Roman"/>
          <w:lang w:val="en-US" w:eastAsia="en-US" w:bidi="te-IN"/>
        </w:rPr>
        <w:t xml:space="preserve"> class represents a connection-less socket for sending and receiving datagram packets.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eastAsia="Times New Roman" w:cs="Times New Roman"/>
          <w:lang w:val="en-US" w:eastAsia="en-US" w:bidi="te-IN"/>
        </w:rPr>
        <w:t>A datagram is basically an information but there is no guarantee of its content, arrival or arrival time.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25"/>
        </w:rPr>
      </w:pPr>
      <w:r>
        <w:rPr>
          <w:rFonts w:ascii="Times New Roman" w:hAnsi="Times New Roman" w:cs="Times New Roman"/>
          <w:b/>
          <w:bCs/>
        </w:rPr>
        <w:t>Constructors of DatagramSocket class</w:t>
      </w:r>
    </w:p>
    <w:p>
      <w:pPr>
        <w:pStyle w:val="4"/>
        <w:widowControl/>
        <w:numPr>
          <w:ilvl w:val="0"/>
          <w:numId w:val="48"/>
        </w:numPr>
        <w:suppressAutoHyphens w:val="0"/>
        <w:spacing w:before="280" w:after="280"/>
        <w:jc w:val="both"/>
        <w:textAlignment w:val="auto"/>
        <w:rPr>
          <w:rStyle w:val="25"/>
          <w:rFonts w:ascii="Times New Roman" w:hAnsi="Times New Roman" w:cs="Times New Roman"/>
        </w:rPr>
      </w:pPr>
      <w:r>
        <w:rPr>
          <w:rStyle w:val="25"/>
        </w:rPr>
        <w:t xml:space="preserve">DatagramSocket() throws SocketEeption: </w:t>
      </w:r>
      <w:r>
        <w:rPr>
          <w:rFonts w:ascii="Times New Roman" w:hAnsi="Times New Roman" w:cs="Times New Roman"/>
        </w:rPr>
        <w:t>it creates a datagram socket and binds it with the available Port Number on the localhost machine.</w:t>
      </w:r>
    </w:p>
    <w:p>
      <w:pPr>
        <w:pStyle w:val="4"/>
        <w:widowControl/>
        <w:numPr>
          <w:ilvl w:val="0"/>
          <w:numId w:val="48"/>
        </w:numPr>
        <w:suppressAutoHyphens w:val="0"/>
        <w:spacing w:before="280" w:after="280"/>
        <w:jc w:val="both"/>
        <w:textAlignment w:val="auto"/>
        <w:rPr>
          <w:rStyle w:val="25"/>
          <w:rFonts w:ascii="Times New Roman" w:hAnsi="Times New Roman" w:cs="Times New Roman"/>
        </w:rPr>
      </w:pPr>
      <w:r>
        <w:rPr>
          <w:rStyle w:val="25"/>
        </w:rPr>
        <w:t xml:space="preserve">DatagramSocket(int port) throws SocketEeption: </w:t>
      </w:r>
      <w:r>
        <w:rPr>
          <w:rFonts w:ascii="Times New Roman" w:hAnsi="Times New Roman" w:cs="Times New Roman"/>
        </w:rPr>
        <w:t>it creates a datagram socket and binds it with the given Port Number.</w:t>
      </w:r>
    </w:p>
    <w:p>
      <w:pPr>
        <w:pStyle w:val="4"/>
        <w:widowControl/>
        <w:numPr>
          <w:ilvl w:val="0"/>
          <w:numId w:val="48"/>
        </w:numPr>
        <w:suppressAutoHyphens w:val="0"/>
        <w:spacing w:before="280" w:after="280"/>
        <w:jc w:val="both"/>
        <w:textAlignment w:val="auto"/>
      </w:pPr>
      <w:r>
        <w:rPr>
          <w:rStyle w:val="25"/>
        </w:rPr>
        <w:t xml:space="preserve">DatagramSocket(int port, InetAddress address) throws SocketEeption: </w:t>
      </w:r>
      <w:r>
        <w:rPr>
          <w:rFonts w:ascii="Times New Roman" w:hAnsi="Times New Roman" w:cs="Times New Roman"/>
        </w:rPr>
        <w:t>it creates a datagram socket and binds it with the specified port number and host address.</w:t>
      </w:r>
    </w:p>
    <w:p>
      <w:pPr>
        <w:pStyle w:val="7"/>
        <w:numPr>
          <w:ilvl w:val="1"/>
          <w:numId w:val="27"/>
        </w:numPr>
        <w:jc w:val="both"/>
        <w:textAlignment w:val="auto"/>
        <w:rPr>
          <w:rStyle w:val="25"/>
          <w:b w:val="0"/>
          <w:bCs w:val="0"/>
          <w:sz w:val="24"/>
          <w:szCs w:val="24"/>
        </w:rPr>
      </w:pPr>
      <w:r>
        <w:rPr>
          <w:rFonts w:ascii="Times New Roman" w:hAnsi="Times New Roman" w:cs="Times New Roman"/>
          <w:sz w:val="24"/>
          <w:szCs w:val="24"/>
        </w:rPr>
        <w:t>Java DatagramPacket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Droid Sans Fallback"/>
        </w:rPr>
      </w:pPr>
      <w:r>
        <w:rPr>
          <w:rStyle w:val="25"/>
          <w:rFonts w:eastAsia="Droid Sans Fallback"/>
        </w:rPr>
        <w:t>Java DatagramPacket</w:t>
      </w:r>
      <w:r>
        <w:t xml:space="preserve"> is a message that can be sent or received. If you send multiple packet, it may arrive in any order. Additionally, packet delivery is not guaranteed.</w:t>
      </w:r>
    </w:p>
    <w:p>
      <w:pPr>
        <w:pStyle w:val="7"/>
        <w:numPr>
          <w:ilvl w:val="1"/>
          <w:numId w:val="27"/>
        </w:numPr>
        <w:jc w:val="both"/>
        <w:textAlignment w:val="auto"/>
        <w:rPr>
          <w:rStyle w:val="25"/>
          <w:rFonts w:ascii="Times New Roman" w:hAnsi="Times New Roman" w:cs="Times New Roman"/>
          <w:b w:val="0"/>
          <w:bCs w:val="0"/>
          <w:sz w:val="24"/>
          <w:szCs w:val="24"/>
        </w:rPr>
      </w:pPr>
      <w:r>
        <w:rPr>
          <w:rFonts w:ascii="Times New Roman" w:hAnsi="Times New Roman" w:cs="Times New Roman"/>
          <w:sz w:val="24"/>
          <w:szCs w:val="24"/>
        </w:rPr>
        <w:t>Constructors of DatagramPacket class</w:t>
      </w:r>
    </w:p>
    <w:p>
      <w:pPr>
        <w:pStyle w:val="4"/>
        <w:widowControl/>
        <w:numPr>
          <w:ilvl w:val="0"/>
          <w:numId w:val="49"/>
        </w:numPr>
        <w:suppressAutoHyphens w:val="0"/>
        <w:spacing w:before="280" w:after="280"/>
        <w:jc w:val="both"/>
        <w:textAlignment w:val="auto"/>
        <w:rPr>
          <w:rStyle w:val="25"/>
          <w:rFonts w:ascii="Times New Roman" w:hAnsi="Times New Roman" w:cs="Times New Roman"/>
        </w:rPr>
      </w:pPr>
      <w:r>
        <w:rPr>
          <w:rStyle w:val="25"/>
        </w:rPr>
        <w:t xml:space="preserve">DatagramPacket(byte[] barr, int length): </w:t>
      </w:r>
      <w:r>
        <w:rPr>
          <w:rFonts w:ascii="Times New Roman" w:hAnsi="Times New Roman" w:cs="Times New Roman"/>
        </w:rPr>
        <w:t>it creates a datagram packet. This constructor is used to receive the packets.</w:t>
      </w:r>
    </w:p>
    <w:p>
      <w:pPr>
        <w:pStyle w:val="4"/>
        <w:widowControl/>
        <w:numPr>
          <w:ilvl w:val="0"/>
          <w:numId w:val="49"/>
        </w:numPr>
        <w:suppressAutoHyphens w:val="0"/>
        <w:spacing w:before="280" w:after="280"/>
        <w:jc w:val="both"/>
        <w:textAlignment w:val="auto"/>
      </w:pPr>
      <w:r>
        <w:rPr>
          <w:rStyle w:val="25"/>
        </w:rPr>
        <w:t xml:space="preserve">DatagramPacket(byte[] barr, int length, InetAddress address, int port): </w:t>
      </w:r>
      <w:r>
        <w:rPr>
          <w:rFonts w:ascii="Times New Roman" w:hAnsi="Times New Roman" w:cs="Times New Roman"/>
        </w:rPr>
        <w:t>it creates a datagram packet. This constructor is used to send the packets.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r>
        <w:rPr>
          <w:rFonts w:ascii="Times New Roman" w:hAnsi="Times New Roman" w:cs="Times New Roman"/>
          <w:b/>
          <w:bCs/>
          <w:lang w:val="en-US" w:bidi="te-IN"/>
        </w:rPr>
        <w:t>Server: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60"/>
        <w:jc w:val="both"/>
        <w:rPr>
          <w:rFonts w:ascii="Times New Roman" w:hAnsi="Times New Roman" w:cs="Times New Roman"/>
          <w:lang w:val="en-US" w:bidi="te-IN"/>
        </w:rPr>
      </w:pP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szCs w:val="24"/>
          <w:lang w:val="en-US" w:bidi="te-IN"/>
        </w:rPr>
      </w:pPr>
      <w:r>
        <w:rPr>
          <w:rFonts w:ascii="Times New Roman" w:hAnsi="Times New Roman" w:cs="Times New Roman"/>
          <w:b/>
          <w:bCs/>
          <w:color w:val="7F0055"/>
          <w:szCs w:val="24"/>
          <w:lang w:val="en-US" w:bidi="te-IN"/>
        </w:rPr>
        <w:t>import</w:t>
      </w:r>
      <w:r>
        <w:rPr>
          <w:rFonts w:ascii="Times New Roman" w:hAnsi="Times New Roman" w:cs="Times New Roman"/>
          <w:color w:val="000000"/>
          <w:szCs w:val="24"/>
          <w:lang w:val="en-US" w:bidi="te-IN"/>
        </w:rPr>
        <w:t xml:space="preserve"> java.net.DatagramPacket;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szCs w:val="24"/>
          <w:lang w:val="en-US" w:bidi="te-IN"/>
        </w:rPr>
      </w:pPr>
      <w:r>
        <w:rPr>
          <w:rFonts w:ascii="Times New Roman" w:hAnsi="Times New Roman" w:cs="Times New Roman"/>
          <w:b/>
          <w:bCs/>
          <w:color w:val="7F0055"/>
          <w:szCs w:val="24"/>
          <w:lang w:val="en-US" w:bidi="te-IN"/>
        </w:rPr>
        <w:t>import</w:t>
      </w:r>
      <w:r>
        <w:rPr>
          <w:rFonts w:ascii="Times New Roman" w:hAnsi="Times New Roman" w:cs="Times New Roman"/>
          <w:color w:val="000000"/>
          <w:szCs w:val="24"/>
          <w:lang w:val="en-US" w:bidi="te-IN"/>
        </w:rPr>
        <w:t xml:space="preserve"> java.net.DatagramSocket;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szCs w:val="24"/>
          <w:lang w:val="en-US" w:bidi="te-IN"/>
        </w:rPr>
      </w:pPr>
      <w:r>
        <w:rPr>
          <w:rFonts w:ascii="Times New Roman" w:hAnsi="Times New Roman" w:cs="Times New Roman"/>
          <w:b/>
          <w:bCs/>
          <w:color w:val="7F0055"/>
          <w:szCs w:val="24"/>
          <w:lang w:val="en-US" w:bidi="te-IN"/>
        </w:rPr>
        <w:t>import</w:t>
      </w:r>
      <w:r>
        <w:rPr>
          <w:rFonts w:ascii="Times New Roman" w:hAnsi="Times New Roman" w:cs="Times New Roman"/>
          <w:color w:val="000000"/>
          <w:szCs w:val="24"/>
          <w:lang w:val="en-US" w:bidi="te-IN"/>
        </w:rPr>
        <w:t xml:space="preserve"> java.net.InetAddress;</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r>
        <w:rPr>
          <w:rFonts w:ascii="Times New Roman" w:hAnsi="Times New Roman" w:cs="Times New Roman"/>
          <w:b/>
          <w:bCs/>
          <w:color w:val="7F0055"/>
          <w:szCs w:val="24"/>
          <w:lang w:val="en-US" w:bidi="te-IN"/>
        </w:rPr>
        <w:t>import</w:t>
      </w:r>
      <w:r>
        <w:rPr>
          <w:rFonts w:ascii="Times New Roman" w:hAnsi="Times New Roman" w:cs="Times New Roman"/>
          <w:color w:val="000000"/>
          <w:szCs w:val="24"/>
          <w:lang w:val="en-US" w:bidi="te-IN"/>
        </w:rPr>
        <w:t xml:space="preserve"> java.util.Date;</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b/>
          <w:bCs/>
          <w:color w:val="7F0055"/>
          <w:szCs w:val="24"/>
          <w:lang w:val="en-US" w:bidi="te-IN"/>
        </w:rPr>
        <w:t>public</w:t>
      </w:r>
      <w:r>
        <w:rPr>
          <w:rFonts w:ascii="Times New Roman" w:hAnsi="Times New Roman" w:cs="Times New Roman"/>
          <w:color w:val="000000"/>
          <w:szCs w:val="24"/>
          <w:lang w:val="en-US" w:bidi="te-IN"/>
        </w:rPr>
        <w:t xml:space="preserve"> </w:t>
      </w:r>
      <w:r>
        <w:rPr>
          <w:rFonts w:ascii="Times New Roman" w:hAnsi="Times New Roman" w:cs="Times New Roman"/>
          <w:b/>
          <w:bCs/>
          <w:color w:val="7F0055"/>
          <w:szCs w:val="24"/>
          <w:lang w:val="en-US" w:bidi="te-IN"/>
        </w:rPr>
        <w:t>class</w:t>
      </w:r>
      <w:r>
        <w:rPr>
          <w:rFonts w:ascii="Times New Roman" w:hAnsi="Times New Roman" w:cs="Times New Roman"/>
          <w:color w:val="000000"/>
          <w:szCs w:val="24"/>
          <w:lang w:val="en-US" w:bidi="te-IN"/>
        </w:rPr>
        <w:t xml:space="preserve"> UDPServer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b/>
          <w:bCs/>
          <w:color w:val="7F0055"/>
          <w:szCs w:val="24"/>
          <w:lang w:val="en-US" w:bidi="te-IN"/>
        </w:rPr>
        <w:t>public</w:t>
      </w:r>
      <w:r>
        <w:rPr>
          <w:rFonts w:ascii="Times New Roman" w:hAnsi="Times New Roman" w:cs="Times New Roman"/>
          <w:color w:val="000000"/>
          <w:szCs w:val="24"/>
          <w:lang w:val="en-US" w:bidi="te-IN"/>
        </w:rPr>
        <w:t xml:space="preserve"> </w:t>
      </w:r>
      <w:r>
        <w:rPr>
          <w:rFonts w:ascii="Times New Roman" w:hAnsi="Times New Roman" w:cs="Times New Roman"/>
          <w:b/>
          <w:bCs/>
          <w:color w:val="7F0055"/>
          <w:szCs w:val="24"/>
          <w:lang w:val="en-US" w:bidi="te-IN"/>
        </w:rPr>
        <w:t>static</w:t>
      </w:r>
      <w:r>
        <w:rPr>
          <w:rFonts w:ascii="Times New Roman" w:hAnsi="Times New Roman" w:cs="Times New Roman"/>
          <w:color w:val="000000"/>
          <w:szCs w:val="24"/>
          <w:lang w:val="en-US" w:bidi="te-IN"/>
        </w:rPr>
        <w:t xml:space="preserve"> </w:t>
      </w:r>
      <w:r>
        <w:rPr>
          <w:rFonts w:ascii="Times New Roman" w:hAnsi="Times New Roman" w:cs="Times New Roman"/>
          <w:b/>
          <w:bCs/>
          <w:color w:val="7F0055"/>
          <w:szCs w:val="24"/>
          <w:lang w:val="en-US" w:bidi="te-IN"/>
        </w:rPr>
        <w:t>void</w:t>
      </w:r>
      <w:r>
        <w:rPr>
          <w:rFonts w:ascii="Times New Roman" w:hAnsi="Times New Roman" w:cs="Times New Roman"/>
          <w:color w:val="000000"/>
          <w:szCs w:val="24"/>
          <w:lang w:val="en-US" w:bidi="te-IN"/>
        </w:rPr>
        <w:t xml:space="preserve"> main(String[] </w:t>
      </w:r>
      <w:r>
        <w:rPr>
          <w:rFonts w:ascii="Times New Roman" w:hAnsi="Times New Roman" w:cs="Times New Roman"/>
          <w:color w:val="6A3E3E"/>
          <w:szCs w:val="24"/>
          <w:lang w:val="en-US" w:bidi="te-IN"/>
        </w:rPr>
        <w:t>args</w:t>
      </w:r>
      <w:r>
        <w:rPr>
          <w:rFonts w:ascii="Times New Roman" w:hAnsi="Times New Roman" w:cs="Times New Roman"/>
          <w:color w:val="000000"/>
          <w:szCs w:val="24"/>
          <w:lang w:val="en-US" w:bidi="te-IN"/>
        </w:rPr>
        <w:t>)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b/>
          <w:bCs/>
          <w:color w:val="7F0055"/>
          <w:szCs w:val="24"/>
          <w:lang w:val="en-US" w:bidi="te-IN"/>
        </w:rPr>
        <w:t>try</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 xml:space="preserve">DatagramSocket </w:t>
      </w:r>
      <w:r>
        <w:rPr>
          <w:rFonts w:ascii="Times New Roman" w:hAnsi="Times New Roman" w:cs="Times New Roman"/>
          <w:color w:val="6A3E3E"/>
          <w:szCs w:val="24"/>
          <w:u w:val="single"/>
          <w:lang w:val="en-US" w:bidi="te-IN"/>
        </w:rPr>
        <w:t>ds</w:t>
      </w:r>
      <w:r>
        <w:rPr>
          <w:rFonts w:ascii="Times New Roman" w:hAnsi="Times New Roman" w:cs="Times New Roman"/>
          <w:color w:val="000000"/>
          <w:szCs w:val="24"/>
          <w:lang w:val="en-US" w:bidi="te-IN"/>
        </w:rPr>
        <w:t xml:space="preserve"> = </w:t>
      </w:r>
      <w:r>
        <w:rPr>
          <w:rFonts w:ascii="Times New Roman" w:hAnsi="Times New Roman" w:cs="Times New Roman"/>
          <w:b/>
          <w:bCs/>
          <w:color w:val="7F0055"/>
          <w:szCs w:val="24"/>
          <w:lang w:val="en-US" w:bidi="te-IN"/>
        </w:rPr>
        <w:t>new</w:t>
      </w:r>
      <w:r>
        <w:rPr>
          <w:rFonts w:ascii="Times New Roman" w:hAnsi="Times New Roman" w:cs="Times New Roman"/>
          <w:color w:val="000000"/>
          <w:szCs w:val="24"/>
          <w:lang w:val="en-US" w:bidi="te-IN"/>
        </w:rPr>
        <w:t xml:space="preserve"> DatagramSocket();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 xml:space="preserve">InetAddress </w:t>
      </w:r>
      <w:r>
        <w:rPr>
          <w:rFonts w:ascii="Times New Roman" w:hAnsi="Times New Roman" w:cs="Times New Roman"/>
          <w:color w:val="6A3E3E"/>
          <w:szCs w:val="24"/>
          <w:lang w:val="en-US" w:bidi="te-IN"/>
        </w:rPr>
        <w:t>localHost</w:t>
      </w:r>
      <w:r>
        <w:rPr>
          <w:rFonts w:ascii="Times New Roman" w:hAnsi="Times New Roman" w:cs="Times New Roman"/>
          <w:color w:val="000000"/>
          <w:szCs w:val="24"/>
          <w:lang w:val="en-US" w:bidi="te-IN"/>
        </w:rPr>
        <w:t xml:space="preserve"> = InetAddress.</w:t>
      </w:r>
      <w:r>
        <w:rPr>
          <w:rFonts w:ascii="Times New Roman" w:hAnsi="Times New Roman" w:cs="Times New Roman"/>
          <w:i/>
          <w:iCs/>
          <w:color w:val="000000"/>
          <w:szCs w:val="24"/>
          <w:lang w:val="en-US" w:bidi="te-IN"/>
        </w:rPr>
        <w:t>getLocalHost</w:t>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b/>
          <w:bCs/>
          <w:color w:val="7F0055"/>
          <w:szCs w:val="24"/>
          <w:lang w:val="en-US" w:bidi="te-IN"/>
        </w:rPr>
        <w:t>while</w:t>
      </w:r>
      <w:r>
        <w:rPr>
          <w:rFonts w:ascii="Times New Roman" w:hAnsi="Times New Roman" w:cs="Times New Roman"/>
          <w:color w:val="000000"/>
          <w:szCs w:val="24"/>
          <w:lang w:val="en-US" w:bidi="te-IN"/>
        </w:rPr>
        <w:t>(</w:t>
      </w:r>
      <w:r>
        <w:rPr>
          <w:rFonts w:ascii="Times New Roman" w:hAnsi="Times New Roman" w:cs="Times New Roman"/>
          <w:b/>
          <w:bCs/>
          <w:color w:val="7F0055"/>
          <w:szCs w:val="24"/>
          <w:lang w:val="en-US" w:bidi="te-IN"/>
        </w:rPr>
        <w:t>true</w:t>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 xml:space="preserve">Date </w:t>
      </w:r>
      <w:r>
        <w:rPr>
          <w:rFonts w:ascii="Times New Roman" w:hAnsi="Times New Roman" w:cs="Times New Roman"/>
          <w:color w:val="6A3E3E"/>
          <w:szCs w:val="24"/>
          <w:lang w:val="en-US" w:bidi="te-IN"/>
        </w:rPr>
        <w:t>currentDate</w:t>
      </w:r>
      <w:r>
        <w:rPr>
          <w:rFonts w:ascii="Times New Roman" w:hAnsi="Times New Roman" w:cs="Times New Roman"/>
          <w:color w:val="000000"/>
          <w:szCs w:val="24"/>
          <w:lang w:val="en-US" w:bidi="te-IN"/>
        </w:rPr>
        <w:t xml:space="preserve"> = </w:t>
      </w:r>
      <w:r>
        <w:rPr>
          <w:rFonts w:ascii="Times New Roman" w:hAnsi="Times New Roman" w:cs="Times New Roman"/>
          <w:b/>
          <w:bCs/>
          <w:color w:val="7F0055"/>
          <w:szCs w:val="24"/>
          <w:lang w:val="en-US" w:bidi="te-IN"/>
        </w:rPr>
        <w:t>new</w:t>
      </w:r>
      <w:r>
        <w:rPr>
          <w:rFonts w:ascii="Times New Roman" w:hAnsi="Times New Roman" w:cs="Times New Roman"/>
          <w:color w:val="000000"/>
          <w:szCs w:val="24"/>
          <w:lang w:val="en-US" w:bidi="te-IN"/>
        </w:rPr>
        <w:t xml:space="preserve"> Date();</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 xml:space="preserve">String </w:t>
      </w:r>
      <w:r>
        <w:rPr>
          <w:rFonts w:ascii="Times New Roman" w:hAnsi="Times New Roman" w:cs="Times New Roman"/>
          <w:color w:val="6A3E3E"/>
          <w:szCs w:val="24"/>
          <w:lang w:val="en-US" w:bidi="te-IN"/>
        </w:rPr>
        <w:t>str</w:t>
      </w:r>
      <w:r>
        <w:rPr>
          <w:rFonts w:ascii="Times New Roman" w:hAnsi="Times New Roman" w:cs="Times New Roman"/>
          <w:color w:val="000000"/>
          <w:szCs w:val="24"/>
          <w:lang w:val="en-US" w:bidi="te-IN"/>
        </w:rPr>
        <w:t xml:space="preserve"> = </w:t>
      </w:r>
      <w:r>
        <w:rPr>
          <w:rFonts w:ascii="Times New Roman" w:hAnsi="Times New Roman" w:cs="Times New Roman"/>
          <w:color w:val="6A3E3E"/>
          <w:szCs w:val="24"/>
          <w:lang w:val="en-US" w:bidi="te-IN"/>
        </w:rPr>
        <w:t>currentDate</w:t>
      </w:r>
      <w:r>
        <w:rPr>
          <w:rFonts w:ascii="Times New Roman" w:hAnsi="Times New Roman" w:cs="Times New Roman"/>
          <w:color w:val="000000"/>
          <w:szCs w:val="24"/>
          <w:lang w:val="en-US" w:bidi="te-IN"/>
        </w:rPr>
        <w:t>.toString();</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b/>
          <w:bCs/>
          <w:color w:val="7F0055"/>
          <w:szCs w:val="24"/>
          <w:lang w:val="en-US" w:bidi="te-IN"/>
        </w:rPr>
        <w:t>byte</w:t>
      </w:r>
      <w:r>
        <w:rPr>
          <w:rFonts w:ascii="Times New Roman" w:hAnsi="Times New Roman" w:cs="Times New Roman"/>
          <w:color w:val="000000"/>
          <w:szCs w:val="24"/>
          <w:lang w:val="en-US" w:bidi="te-IN"/>
        </w:rPr>
        <w:t xml:space="preserve"> [] </w:t>
      </w:r>
      <w:r>
        <w:rPr>
          <w:rFonts w:ascii="Times New Roman" w:hAnsi="Times New Roman" w:cs="Times New Roman"/>
          <w:color w:val="6A3E3E"/>
          <w:szCs w:val="24"/>
          <w:lang w:val="en-US" w:bidi="te-IN"/>
        </w:rPr>
        <w:t>b</w:t>
      </w:r>
      <w:r>
        <w:rPr>
          <w:rFonts w:ascii="Times New Roman" w:hAnsi="Times New Roman" w:cs="Times New Roman"/>
          <w:color w:val="000000"/>
          <w:szCs w:val="24"/>
          <w:lang w:val="en-US" w:bidi="te-IN"/>
        </w:rPr>
        <w:t xml:space="preserve"> = </w:t>
      </w:r>
      <w:r>
        <w:rPr>
          <w:rFonts w:ascii="Times New Roman" w:hAnsi="Times New Roman" w:cs="Times New Roman"/>
          <w:color w:val="6A3E3E"/>
          <w:szCs w:val="24"/>
          <w:lang w:val="en-US" w:bidi="te-IN"/>
        </w:rPr>
        <w:t>str</w:t>
      </w:r>
      <w:r>
        <w:rPr>
          <w:rFonts w:ascii="Times New Roman" w:hAnsi="Times New Roman" w:cs="Times New Roman"/>
          <w:color w:val="000000"/>
          <w:szCs w:val="24"/>
          <w:lang w:val="en-US" w:bidi="te-IN"/>
        </w:rPr>
        <w:t>.getBytes();</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rPr>
      </w:pP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 xml:space="preserve">DatagramPacket </w:t>
      </w:r>
      <w:r>
        <w:rPr>
          <w:rFonts w:ascii="Times New Roman" w:hAnsi="Times New Roman" w:cs="Times New Roman"/>
          <w:color w:val="6A3E3E"/>
          <w:szCs w:val="24"/>
          <w:lang w:val="en-US" w:bidi="te-IN"/>
        </w:rPr>
        <w:t>dp</w:t>
      </w:r>
      <w:r>
        <w:rPr>
          <w:rFonts w:ascii="Times New Roman" w:hAnsi="Times New Roman" w:cs="Times New Roman"/>
          <w:color w:val="000000"/>
          <w:szCs w:val="24"/>
          <w:lang w:val="en-US" w:bidi="te-IN"/>
        </w:rPr>
        <w:t xml:space="preserve"> = </w:t>
      </w:r>
      <w:r>
        <w:rPr>
          <w:rFonts w:ascii="Times New Roman" w:hAnsi="Times New Roman" w:cs="Times New Roman"/>
          <w:b/>
          <w:bCs/>
          <w:color w:val="7F0055"/>
          <w:szCs w:val="24"/>
          <w:lang w:val="en-US" w:bidi="te-IN"/>
        </w:rPr>
        <w:t>new</w:t>
      </w:r>
      <w:r>
        <w:rPr>
          <w:rFonts w:ascii="Times New Roman" w:hAnsi="Times New Roman" w:cs="Times New Roman"/>
          <w:color w:val="000000"/>
          <w:szCs w:val="24"/>
          <w:lang w:val="en-US" w:bidi="te-IN"/>
        </w:rPr>
        <w:t xml:space="preserve"> DatagramPacket(</w:t>
      </w:r>
      <w:r>
        <w:rPr>
          <w:rFonts w:ascii="Times New Roman" w:hAnsi="Times New Roman" w:cs="Times New Roman"/>
          <w:color w:val="6A3E3E"/>
          <w:szCs w:val="24"/>
          <w:lang w:val="en-US" w:bidi="te-IN"/>
        </w:rPr>
        <w:t>b</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w:t>
      </w:r>
      <w:r>
        <w:rPr>
          <w:rFonts w:ascii="Times New Roman" w:hAnsi="Times New Roman" w:cs="Times New Roman"/>
          <w:color w:val="6A3E3E"/>
          <w:szCs w:val="24"/>
          <w:lang w:val="en-US" w:bidi="te-IN"/>
        </w:rPr>
        <w:t>b</w:t>
      </w:r>
      <w:r>
        <w:rPr>
          <w:rFonts w:ascii="Times New Roman" w:hAnsi="Times New Roman" w:cs="Times New Roman"/>
          <w:color w:val="000000"/>
          <w:szCs w:val="24"/>
          <w:lang w:val="en-US" w:bidi="te-IN"/>
        </w:rPr>
        <w:t>.</w:t>
      </w:r>
      <w:r>
        <w:rPr>
          <w:rFonts w:ascii="Times New Roman" w:hAnsi="Times New Roman" w:cs="Times New Roman"/>
          <w:color w:val="0000C0"/>
          <w:szCs w:val="24"/>
          <w:lang w:val="en-US" w:bidi="te-IN"/>
        </w:rPr>
        <w:t>length</w:t>
      </w:r>
      <w:r>
        <w:rPr>
          <w:rFonts w:ascii="Times New Roman" w:hAnsi="Times New Roman" w:cs="Times New Roman"/>
          <w:color w:val="000000"/>
          <w:szCs w:val="24"/>
          <w:lang w:val="en-US" w:bidi="te-IN"/>
        </w:rPr>
        <w:t>,</w:t>
      </w:r>
      <w:r>
        <w:rPr>
          <w:rFonts w:ascii="Times New Roman" w:hAnsi="Times New Roman" w:cs="Times New Roman"/>
          <w:color w:val="6A3E3E"/>
          <w:szCs w:val="24"/>
          <w:lang w:val="en-US" w:bidi="te-IN"/>
        </w:rPr>
        <w:t>localHost</w:t>
      </w:r>
      <w:r>
        <w:rPr>
          <w:rFonts w:ascii="Times New Roman" w:hAnsi="Times New Roman" w:cs="Times New Roman"/>
          <w:color w:val="000000"/>
          <w:szCs w:val="24"/>
          <w:lang w:val="en-US" w:bidi="te-IN"/>
        </w:rPr>
        <w:t>,2341);</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6A3E3E"/>
          <w:szCs w:val="24"/>
          <w:lang w:val="en-US" w:bidi="te-IN"/>
        </w:rPr>
        <w:t>ds</w:t>
      </w:r>
      <w:r>
        <w:rPr>
          <w:rFonts w:ascii="Times New Roman" w:hAnsi="Times New Roman" w:cs="Times New Roman"/>
          <w:color w:val="000000"/>
          <w:szCs w:val="24"/>
          <w:lang w:val="en-US" w:bidi="te-IN"/>
        </w:rPr>
        <w:t>.send(</w:t>
      </w:r>
      <w:r>
        <w:rPr>
          <w:rFonts w:ascii="Times New Roman" w:hAnsi="Times New Roman" w:cs="Times New Roman"/>
          <w:color w:val="6A3E3E"/>
          <w:szCs w:val="24"/>
          <w:lang w:val="en-US" w:bidi="te-IN"/>
        </w:rPr>
        <w:t>dp</w:t>
      </w:r>
      <w:r>
        <w:rPr>
          <w:rFonts w:ascii="Times New Roman" w:hAnsi="Times New Roman" w:cs="Times New Roman"/>
          <w:color w:val="000000"/>
          <w:szCs w:val="24"/>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Thread.</w:t>
      </w:r>
      <w:r>
        <w:rPr>
          <w:rFonts w:ascii="Times New Roman" w:hAnsi="Times New Roman" w:cs="Times New Roman"/>
          <w:i/>
          <w:iCs/>
          <w:color w:val="000000"/>
          <w:szCs w:val="24"/>
          <w:lang w:val="en-US" w:bidi="te-IN"/>
        </w:rPr>
        <w:t>sleep</w:t>
      </w:r>
      <w:r>
        <w:rPr>
          <w:rFonts w:ascii="Times New Roman" w:hAnsi="Times New Roman" w:cs="Times New Roman"/>
          <w:color w:val="000000"/>
          <w:szCs w:val="24"/>
          <w:lang w:val="en-US" w:bidi="te-IN"/>
        </w:rPr>
        <w:t>(5000);</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b/>
          <w:bCs/>
          <w:color w:val="7F0055"/>
          <w:szCs w:val="24"/>
          <w:lang w:val="en-US" w:bidi="te-IN"/>
        </w:rPr>
        <w:t>catch</w:t>
      </w:r>
      <w:r>
        <w:rPr>
          <w:rFonts w:ascii="Times New Roman" w:hAnsi="Times New Roman" w:cs="Times New Roman"/>
          <w:color w:val="000000"/>
          <w:szCs w:val="24"/>
          <w:lang w:val="en-US" w:bidi="te-IN"/>
        </w:rPr>
        <w:t xml:space="preserve">(Exception </w:t>
      </w:r>
      <w:r>
        <w:rPr>
          <w:rFonts w:ascii="Times New Roman" w:hAnsi="Times New Roman" w:cs="Times New Roman"/>
          <w:color w:val="6A3E3E"/>
          <w:szCs w:val="24"/>
          <w:lang w:val="en-US" w:bidi="te-IN"/>
        </w:rPr>
        <w:t>e</w:t>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6A3E3E"/>
          <w:szCs w:val="24"/>
          <w:lang w:val="en-US" w:bidi="te-IN"/>
        </w:rPr>
        <w:t>e</w:t>
      </w:r>
      <w:r>
        <w:rPr>
          <w:rFonts w:ascii="Times New Roman" w:hAnsi="Times New Roman" w:cs="Times New Roman"/>
          <w:color w:val="000000"/>
          <w:szCs w:val="24"/>
          <w:lang w:val="en-US" w:bidi="te-IN"/>
        </w:rPr>
        <w:t>.printStackTrace();</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szCs w:val="24"/>
        </w:rPr>
      </w:pPr>
      <w:r>
        <w:rPr>
          <w:rFonts w:ascii="Times New Roman" w:hAnsi="Times New Roman" w:cs="Times New Roman"/>
          <w:color w:val="000000"/>
          <w:szCs w:val="24"/>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Client: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java.net.DatagramPacket;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java.net.DatagramSocket;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UDPClient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DatagramSocket </w:t>
      </w:r>
      <w:r>
        <w:rPr>
          <w:rFonts w:ascii="Times New Roman" w:hAnsi="Times New Roman" w:cs="Times New Roman"/>
          <w:color w:val="6A3E3E"/>
          <w:u w:val="single"/>
          <w:lang w:val="en-US" w:bidi="te-IN"/>
        </w:rPr>
        <w:t>ds</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DatagramSocket(2341);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while</w:t>
      </w:r>
      <w:r>
        <w:rPr>
          <w:rFonts w:ascii="Times New Roman" w:hAnsi="Times New Roman" w:cs="Times New Roman"/>
          <w:color w:val="000000"/>
          <w:lang w:val="en-US" w:bidi="te-IN"/>
        </w:rPr>
        <w:t>(</w:t>
      </w:r>
      <w:r>
        <w:rPr>
          <w:rFonts w:ascii="Times New Roman" w:hAnsi="Times New Roman" w:cs="Times New Roman"/>
          <w:b/>
          <w:bCs/>
          <w:color w:val="7F0055"/>
          <w:lang w:val="en-US" w:bidi="te-IN"/>
        </w:rPr>
        <w:t>true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byte</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b</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byte</w:t>
      </w:r>
      <w:r>
        <w:rPr>
          <w:rFonts w:ascii="Times New Roman" w:hAnsi="Times New Roman" w:cs="Times New Roman"/>
          <w:color w:val="000000"/>
          <w:lang w:val="en-US" w:bidi="te-IN"/>
        </w:rPr>
        <w:t>[1024];</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DatagramPacket  </w:t>
      </w:r>
      <w:r>
        <w:rPr>
          <w:rFonts w:ascii="Times New Roman" w:hAnsi="Times New Roman" w:cs="Times New Roman"/>
          <w:color w:val="6A3E3E"/>
          <w:lang w:val="en-US" w:bidi="te-IN"/>
        </w:rPr>
        <w:t>dp</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DatagramPacket(</w:t>
      </w:r>
      <w:r>
        <w:rPr>
          <w:rFonts w:ascii="Times New Roman" w:hAnsi="Times New Roman" w:cs="Times New Roman"/>
          <w:color w:val="6A3E3E"/>
          <w:lang w:val="en-US" w:bidi="te-IN"/>
        </w:rPr>
        <w:t>b</w:t>
      </w:r>
      <w:r>
        <w:rPr>
          <w:rFonts w:ascii="Times New Roman" w:hAnsi="Times New Roman" w:cs="Times New Roman"/>
          <w:color w:val="000000"/>
          <w:lang w:val="en-US" w:bidi="te-IN"/>
        </w:rPr>
        <w:t>,</w:t>
      </w:r>
      <w:r>
        <w:rPr>
          <w:rFonts w:ascii="Times New Roman" w:hAnsi="Times New Roman" w:cs="Times New Roman"/>
          <w:color w:val="6A3E3E"/>
          <w:lang w:val="en-US" w:bidi="te-IN"/>
        </w:rPr>
        <w:t>b</w:t>
      </w:r>
      <w:r>
        <w:rPr>
          <w:rFonts w:ascii="Times New Roman" w:hAnsi="Times New Roman" w:cs="Times New Roman"/>
          <w:color w:val="000000"/>
          <w:lang w:val="en-US" w:bidi="te-IN"/>
        </w:rPr>
        <w:t>.</w:t>
      </w:r>
      <w:r>
        <w:rPr>
          <w:rFonts w:ascii="Times New Roman" w:hAnsi="Times New Roman" w:cs="Times New Roman"/>
          <w:color w:val="0000C0"/>
          <w:lang w:val="en-US" w:bidi="te-IN"/>
        </w:rPr>
        <w:t>length</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ds</w:t>
      </w:r>
      <w:r>
        <w:rPr>
          <w:rFonts w:ascii="Times New Roman" w:hAnsi="Times New Roman" w:cs="Times New Roman"/>
          <w:color w:val="000000"/>
          <w:lang w:val="en-US" w:bidi="te-IN"/>
        </w:rPr>
        <w:t>.receive(</w:t>
      </w:r>
      <w:r>
        <w:rPr>
          <w:rFonts w:ascii="Times New Roman" w:hAnsi="Times New Roman" w:cs="Times New Roman"/>
          <w:color w:val="6A3E3E"/>
          <w:lang w:val="en-US" w:bidi="te-IN"/>
        </w:rPr>
        <w:t>dp</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b</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dp</w:t>
      </w:r>
      <w:r>
        <w:rPr>
          <w:rFonts w:ascii="Times New Roman" w:hAnsi="Times New Roman" w:cs="Times New Roman"/>
          <w:color w:val="000000"/>
          <w:lang w:val="en-US" w:bidi="te-IN"/>
        </w:rPr>
        <w:t>.getData();</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str</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String(</w:t>
      </w:r>
      <w:r>
        <w:rPr>
          <w:rFonts w:ascii="Times New Roman" w:hAnsi="Times New Roman" w:cs="Times New Roman"/>
          <w:color w:val="6A3E3E"/>
          <w:lang w:val="en-US" w:bidi="te-IN"/>
        </w:rPr>
        <w:t>b</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"Server Date = "</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str</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Thread.</w:t>
      </w:r>
      <w:r>
        <w:rPr>
          <w:rFonts w:ascii="Times New Roman" w:hAnsi="Times New Roman" w:cs="Times New Roman"/>
          <w:i/>
          <w:iCs/>
          <w:color w:val="000000"/>
          <w:lang w:val="en-US" w:bidi="te-IN"/>
        </w:rPr>
        <w:t>sleep</w:t>
      </w:r>
      <w:r>
        <w:rPr>
          <w:rFonts w:ascii="Times New Roman" w:hAnsi="Times New Roman" w:cs="Times New Roman"/>
          <w:color w:val="000000"/>
          <w:lang w:val="en-US" w:bidi="te-IN"/>
        </w:rPr>
        <w:t>(4000);</w:t>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e</w:t>
      </w:r>
      <w:r>
        <w:rPr>
          <w:rFonts w:ascii="Times New Roman" w:hAnsi="Times New Roman" w:cs="Times New Roman"/>
          <w:color w:val="000000"/>
          <w:lang w:val="en-US" w:bidi="te-IN"/>
        </w:rPr>
        <w:t>.printStackTrace();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r>
        <w:rPr>
          <w:rFonts w:ascii="Times New Roman" w:hAnsi="Times New Roman" w:cs="Times New Roman"/>
          <w:b/>
          <w:bCs/>
        </w:rPr>
        <w:t>Server Sending data to Multiple clients: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java.net.DatagramPacket;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java.net.DatagramSocket;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java.net.InetAddress;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java.util.Date;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UDPMultiServer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 {</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count</w:t>
      </w:r>
      <w:r>
        <w:rPr>
          <w:rFonts w:ascii="Times New Roman" w:hAnsi="Times New Roman" w:cs="Times New Roman"/>
          <w:color w:val="000000"/>
          <w:lang w:val="en-US" w:bidi="te-IN"/>
        </w:rPr>
        <w:t>=0;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DatagramSocket </w:t>
      </w:r>
      <w:r>
        <w:rPr>
          <w:rFonts w:ascii="Times New Roman" w:hAnsi="Times New Roman" w:cs="Times New Roman"/>
          <w:color w:val="6A3E3E"/>
          <w:u w:val="single"/>
          <w:lang w:val="en-US" w:bidi="te-IN"/>
        </w:rPr>
        <w:t>ds</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DatagramSocket();</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InetAddress </w:t>
      </w:r>
      <w:r>
        <w:rPr>
          <w:rFonts w:ascii="Times New Roman" w:hAnsi="Times New Roman" w:cs="Times New Roman"/>
          <w:color w:val="6A3E3E"/>
          <w:lang w:val="en-US" w:bidi="te-IN"/>
        </w:rPr>
        <w:t>localHost</w:t>
      </w:r>
      <w:r>
        <w:rPr>
          <w:rFonts w:ascii="Times New Roman" w:hAnsi="Times New Roman" w:cs="Times New Roman"/>
          <w:color w:val="000000"/>
          <w:lang w:val="en-US" w:bidi="te-IN"/>
        </w:rPr>
        <w:t xml:space="preserve"> = InetAddress.</w:t>
      </w:r>
      <w:r>
        <w:rPr>
          <w:rFonts w:ascii="Times New Roman" w:hAnsi="Times New Roman" w:cs="Times New Roman"/>
          <w:i/>
          <w:iCs/>
          <w:color w:val="000000"/>
          <w:lang w:val="en-US" w:bidi="te-IN"/>
        </w:rPr>
        <w:t>getLocalHost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while</w:t>
      </w:r>
      <w:r>
        <w:rPr>
          <w:rFonts w:ascii="Times New Roman" w:hAnsi="Times New Roman" w:cs="Times New Roman"/>
          <w:color w:val="000000"/>
          <w:lang w:val="en-US" w:bidi="te-IN"/>
        </w:rPr>
        <w:t>(</w:t>
      </w:r>
      <w:r>
        <w:rPr>
          <w:rFonts w:ascii="Times New Roman" w:hAnsi="Times New Roman" w:cs="Times New Roman"/>
          <w:b/>
          <w:bCs/>
          <w:color w:val="7F0055"/>
          <w:lang w:val="en-US" w:bidi="te-IN"/>
        </w:rPr>
        <w:t>true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Date </w:t>
      </w:r>
      <w:r>
        <w:rPr>
          <w:rFonts w:ascii="Times New Roman" w:hAnsi="Times New Roman" w:cs="Times New Roman"/>
          <w:color w:val="6A3E3E"/>
          <w:lang w:val="en-US" w:bidi="te-IN"/>
        </w:rPr>
        <w:t>currentDate</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Date();</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str</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currentDate</w:t>
      </w:r>
      <w:r>
        <w:rPr>
          <w:rFonts w:ascii="Times New Roman" w:hAnsi="Times New Roman" w:cs="Times New Roman"/>
          <w:color w:val="000000"/>
          <w:lang w:val="en-US" w:bidi="te-IN"/>
        </w:rPr>
        <w:t>.toString();</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count</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if</w:t>
      </w:r>
      <w:r>
        <w:rPr>
          <w:rFonts w:ascii="Times New Roman" w:hAnsi="Times New Roman" w:cs="Times New Roman"/>
          <w:color w:val="000000"/>
          <w:lang w:val="en-US" w:bidi="te-IN"/>
        </w:rPr>
        <w:t>(</w:t>
      </w:r>
      <w:r>
        <w:rPr>
          <w:rFonts w:ascii="Times New Roman" w:hAnsi="Times New Roman" w:cs="Times New Roman"/>
          <w:color w:val="6A3E3E"/>
          <w:lang w:val="en-US" w:bidi="te-IN"/>
        </w:rPr>
        <w:t>count</w:t>
      </w:r>
      <w:r>
        <w:rPr>
          <w:rFonts w:ascii="Times New Roman" w:hAnsi="Times New Roman" w:cs="Times New Roman"/>
          <w:color w:val="000000"/>
          <w:lang w:val="en-US" w:bidi="te-IN"/>
        </w:rPr>
        <w:t>%2==0)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str</w:t>
      </w:r>
      <w:r>
        <w:rPr>
          <w:rFonts w:ascii="Times New Roman" w:hAnsi="Times New Roman" w:cs="Times New Roman"/>
          <w:color w:val="000000"/>
          <w:lang w:val="en-US" w:bidi="te-IN"/>
        </w:rPr>
        <w:t>=</w:t>
      </w:r>
      <w:r>
        <w:rPr>
          <w:rFonts w:ascii="Times New Roman" w:hAnsi="Times New Roman" w:cs="Times New Roman"/>
          <w:color w:val="2A00FF"/>
          <w:lang w:val="en-US" w:bidi="te-IN"/>
        </w:rPr>
        <w:t>"Even "</w:t>
      </w:r>
      <w:r>
        <w:rPr>
          <w:rFonts w:ascii="Times New Roman" w:hAnsi="Times New Roman" w:cs="Times New Roman"/>
          <w:color w:val="000000"/>
          <w:lang w:val="en-US" w:bidi="te-IN"/>
        </w:rPr>
        <w:t>+</w:t>
      </w:r>
      <w:r>
        <w:rPr>
          <w:rFonts w:ascii="Times New Roman" w:hAnsi="Times New Roman" w:cs="Times New Roman"/>
          <w:color w:val="6A3E3E"/>
          <w:lang w:val="en-US" w:bidi="te-IN"/>
        </w:rPr>
        <w:t>str</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byte</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b</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str</w:t>
      </w:r>
      <w:r>
        <w:rPr>
          <w:rFonts w:ascii="Times New Roman" w:hAnsi="Times New Roman" w:cs="Times New Roman"/>
          <w:color w:val="000000"/>
          <w:lang w:val="en-US" w:bidi="te-IN"/>
        </w:rPr>
        <w:t>.getBytes();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4590"/>
        <w:rPr>
          <w:rFonts w:ascii="Times New Roman" w:hAnsi="Times New Roman" w:cs="Times New Roman"/>
          <w:color w:val="000000"/>
          <w:lang w:val="en-US" w:bidi="te-IN"/>
        </w:rPr>
      </w:pPr>
      <w:r>
        <w:rPr>
          <w:rFonts w:ascii="Times New Roman" w:hAnsi="Times New Roman" w:cs="Times New Roman"/>
          <w:color w:val="000000"/>
          <w:lang w:val="en-US" w:bidi="te-IN"/>
        </w:rPr>
        <w:t xml:space="preserve">DatagramPacket </w:t>
      </w:r>
      <w:r>
        <w:rPr>
          <w:rFonts w:ascii="Times New Roman" w:hAnsi="Times New Roman" w:cs="Times New Roman"/>
          <w:color w:val="6A3E3E"/>
          <w:lang w:val="en-US" w:bidi="te-IN"/>
        </w:rPr>
        <w:t>dp</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DatagramPacket(</w:t>
      </w:r>
      <w:r>
        <w:rPr>
          <w:rFonts w:ascii="Times New Roman" w:hAnsi="Times New Roman" w:cs="Times New Roman"/>
          <w:color w:val="6A3E3E"/>
          <w:lang w:val="en-US" w:bidi="te-IN"/>
        </w:rPr>
        <w:t>b</w:t>
      </w:r>
      <w:r>
        <w:rPr>
          <w:rFonts w:ascii="Times New Roman" w:hAnsi="Times New Roman" w:cs="Times New Roman"/>
          <w:color w:val="000000"/>
          <w:lang w:val="en-US" w:bidi="te-IN"/>
        </w:rPr>
        <w:t>,</w:t>
      </w:r>
      <w:r>
        <w:rPr>
          <w:rFonts w:ascii="Times New Roman" w:hAnsi="Times New Roman" w:cs="Times New Roman"/>
          <w:color w:val="6A3E3E"/>
          <w:lang w:val="en-US" w:bidi="te-IN"/>
        </w:rPr>
        <w:t>b</w:t>
      </w:r>
      <w:r>
        <w:rPr>
          <w:rFonts w:ascii="Times New Roman" w:hAnsi="Times New Roman" w:cs="Times New Roman"/>
          <w:color w:val="000000"/>
          <w:lang w:val="en-US" w:bidi="te-IN"/>
        </w:rPr>
        <w:t>.</w:t>
      </w:r>
      <w:r>
        <w:rPr>
          <w:rFonts w:ascii="Times New Roman" w:hAnsi="Times New Roman" w:cs="Times New Roman"/>
          <w:color w:val="0000C0"/>
          <w:lang w:val="en-US" w:bidi="te-IN"/>
        </w:rPr>
        <w:t>length</w:t>
      </w:r>
      <w:r>
        <w:rPr>
          <w:rFonts w:ascii="Times New Roman" w:hAnsi="Times New Roman" w:cs="Times New Roman"/>
          <w:color w:val="000000"/>
          <w:lang w:val="en-US" w:bidi="te-IN"/>
        </w:rPr>
        <w:t>,</w:t>
      </w:r>
      <w:r>
        <w:rPr>
          <w:rFonts w:ascii="Times New Roman" w:hAnsi="Times New Roman" w:cs="Times New Roman"/>
          <w:color w:val="6A3E3E"/>
          <w:lang w:val="en-US" w:bidi="te-IN"/>
        </w:rPr>
        <w:t>localHost</w:t>
      </w:r>
      <w:r>
        <w:rPr>
          <w:rFonts w:ascii="Times New Roman" w:hAnsi="Times New Roman" w:cs="Times New Roman"/>
          <w:color w:val="000000"/>
          <w:lang w:val="en-US" w:bidi="te-IN"/>
        </w:rPr>
        <w:t>,2342);</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ds</w:t>
      </w:r>
      <w:r>
        <w:rPr>
          <w:rFonts w:ascii="Times New Roman" w:hAnsi="Times New Roman" w:cs="Times New Roman"/>
          <w:color w:val="000000"/>
          <w:lang w:val="en-US" w:bidi="te-IN"/>
        </w:rPr>
        <w:t>.send(</w:t>
      </w:r>
      <w:r>
        <w:rPr>
          <w:rFonts w:ascii="Times New Roman" w:hAnsi="Times New Roman" w:cs="Times New Roman"/>
          <w:color w:val="6A3E3E"/>
          <w:lang w:val="en-US" w:bidi="te-IN"/>
        </w:rPr>
        <w:t>dp</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Thread.</w:t>
      </w:r>
      <w:r>
        <w:rPr>
          <w:rFonts w:ascii="Times New Roman" w:hAnsi="Times New Roman" w:cs="Times New Roman"/>
          <w:i/>
          <w:iCs/>
          <w:color w:val="000000"/>
          <w:lang w:val="en-US" w:bidi="te-IN"/>
        </w:rPr>
        <w:t>sleep</w:t>
      </w:r>
      <w:r>
        <w:rPr>
          <w:rFonts w:ascii="Times New Roman" w:hAnsi="Times New Roman" w:cs="Times New Roman"/>
          <w:color w:val="000000"/>
          <w:lang w:val="en-US" w:bidi="te-IN"/>
        </w:rPr>
        <w:t>(5000);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else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str</w:t>
      </w:r>
      <w:r>
        <w:rPr>
          <w:rFonts w:ascii="Times New Roman" w:hAnsi="Times New Roman" w:cs="Times New Roman"/>
          <w:color w:val="000000"/>
          <w:lang w:val="en-US" w:bidi="te-IN"/>
        </w:rPr>
        <w:t>=</w:t>
      </w:r>
      <w:r>
        <w:rPr>
          <w:rFonts w:ascii="Times New Roman" w:hAnsi="Times New Roman" w:cs="Times New Roman"/>
          <w:color w:val="2A00FF"/>
          <w:lang w:val="en-US" w:bidi="te-IN"/>
        </w:rPr>
        <w:t>" Odd "</w:t>
      </w:r>
      <w:r>
        <w:rPr>
          <w:rFonts w:ascii="Times New Roman" w:hAnsi="Times New Roman" w:cs="Times New Roman"/>
          <w:color w:val="000000"/>
          <w:lang w:val="en-US" w:bidi="te-IN"/>
        </w:rPr>
        <w:t>+</w:t>
      </w:r>
      <w:r>
        <w:rPr>
          <w:rFonts w:ascii="Times New Roman" w:hAnsi="Times New Roman" w:cs="Times New Roman"/>
          <w:color w:val="6A3E3E"/>
          <w:lang w:val="en-US" w:bidi="te-IN"/>
        </w:rPr>
        <w:t>str</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byte</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b</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str</w:t>
      </w:r>
      <w:r>
        <w:rPr>
          <w:rFonts w:ascii="Times New Roman" w:hAnsi="Times New Roman" w:cs="Times New Roman"/>
          <w:color w:val="000000"/>
          <w:lang w:val="en-US" w:bidi="te-IN"/>
        </w:rPr>
        <w:t>.getBytes();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4580"/>
        <w:rPr>
          <w:rFonts w:ascii="Times New Roman" w:hAnsi="Times New Roman" w:cs="Times New Roman"/>
          <w:color w:val="000000"/>
          <w:lang w:val="en-US" w:bidi="te-IN"/>
        </w:rPr>
      </w:pPr>
      <w:r>
        <w:rPr>
          <w:rFonts w:ascii="Times New Roman" w:hAnsi="Times New Roman" w:cs="Times New Roman"/>
          <w:color w:val="000000"/>
          <w:lang w:val="en-US" w:bidi="te-IN"/>
        </w:rPr>
        <w:t xml:space="preserve">DatagramPacket </w:t>
      </w:r>
      <w:r>
        <w:rPr>
          <w:rFonts w:ascii="Times New Roman" w:hAnsi="Times New Roman" w:cs="Times New Roman"/>
          <w:color w:val="6A3E3E"/>
          <w:lang w:val="en-US" w:bidi="te-IN"/>
        </w:rPr>
        <w:t>dp</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DatagramPacket(</w:t>
      </w:r>
      <w:r>
        <w:rPr>
          <w:rFonts w:ascii="Times New Roman" w:hAnsi="Times New Roman" w:cs="Times New Roman"/>
          <w:color w:val="6A3E3E"/>
          <w:lang w:val="en-US" w:bidi="te-IN"/>
        </w:rPr>
        <w:t>b</w:t>
      </w:r>
      <w:r>
        <w:rPr>
          <w:rFonts w:ascii="Times New Roman" w:hAnsi="Times New Roman" w:cs="Times New Roman"/>
          <w:color w:val="000000"/>
          <w:lang w:val="en-US" w:bidi="te-IN"/>
        </w:rPr>
        <w:t>,</w:t>
      </w:r>
      <w:r>
        <w:rPr>
          <w:rFonts w:ascii="Times New Roman" w:hAnsi="Times New Roman" w:cs="Times New Roman"/>
          <w:color w:val="6A3E3E"/>
          <w:lang w:val="en-US" w:bidi="te-IN"/>
        </w:rPr>
        <w:t>b</w:t>
      </w:r>
      <w:r>
        <w:rPr>
          <w:rFonts w:ascii="Times New Roman" w:hAnsi="Times New Roman" w:cs="Times New Roman"/>
          <w:color w:val="000000"/>
          <w:lang w:val="en-US" w:bidi="te-IN"/>
        </w:rPr>
        <w:t>.</w:t>
      </w:r>
      <w:r>
        <w:rPr>
          <w:rFonts w:ascii="Times New Roman" w:hAnsi="Times New Roman" w:cs="Times New Roman"/>
          <w:color w:val="0000C0"/>
          <w:lang w:val="en-US" w:bidi="te-IN"/>
        </w:rPr>
        <w:t>length</w:t>
      </w:r>
      <w:r>
        <w:rPr>
          <w:rFonts w:ascii="Times New Roman" w:hAnsi="Times New Roman" w:cs="Times New Roman"/>
          <w:color w:val="000000"/>
          <w:lang w:val="en-US" w:bidi="te-IN"/>
        </w:rPr>
        <w:t>,</w:t>
      </w:r>
      <w:r>
        <w:rPr>
          <w:rFonts w:ascii="Times New Roman" w:hAnsi="Times New Roman" w:cs="Times New Roman"/>
          <w:color w:val="6A3E3E"/>
          <w:lang w:val="en-US" w:bidi="te-IN"/>
        </w:rPr>
        <w:t>localHost</w:t>
      </w:r>
      <w:r>
        <w:rPr>
          <w:rFonts w:ascii="Times New Roman" w:hAnsi="Times New Roman" w:cs="Times New Roman"/>
          <w:color w:val="000000"/>
          <w:lang w:val="en-US" w:bidi="te-IN"/>
        </w:rPr>
        <w:t>,2341);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ds</w:t>
      </w:r>
      <w:r>
        <w:rPr>
          <w:rFonts w:ascii="Times New Roman" w:hAnsi="Times New Roman" w:cs="Times New Roman"/>
          <w:color w:val="000000"/>
          <w:lang w:val="en-US" w:bidi="te-IN"/>
        </w:rPr>
        <w:t>.send(</w:t>
      </w:r>
      <w:r>
        <w:rPr>
          <w:rFonts w:ascii="Times New Roman" w:hAnsi="Times New Roman" w:cs="Times New Roman"/>
          <w:color w:val="6A3E3E"/>
          <w:lang w:val="en-US" w:bidi="te-IN"/>
        </w:rPr>
        <w:t>dp</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Thread.</w:t>
      </w:r>
      <w:r>
        <w:rPr>
          <w:rFonts w:ascii="Times New Roman" w:hAnsi="Times New Roman" w:cs="Times New Roman"/>
          <w:i/>
          <w:iCs/>
          <w:color w:val="000000"/>
          <w:lang w:val="en-US" w:bidi="te-IN"/>
        </w:rPr>
        <w:t>sleep</w:t>
      </w:r>
      <w:r>
        <w:rPr>
          <w:rFonts w:ascii="Times New Roman" w:hAnsi="Times New Roman" w:cs="Times New Roman"/>
          <w:color w:val="000000"/>
          <w:lang w:val="en-US" w:bidi="te-IN"/>
        </w:rPr>
        <w:t>(5000);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e</w:t>
      </w:r>
      <w:r>
        <w:rPr>
          <w:rFonts w:ascii="Times New Roman" w:hAnsi="Times New Roman" w:cs="Times New Roman"/>
          <w:color w:val="000000"/>
          <w:lang w:val="en-US" w:bidi="te-IN"/>
        </w:rPr>
        <w:t>.printStackTrace();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b/>
          <w:bCs/>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r>
        <w:rPr>
          <w:rFonts w:ascii="Times New Roman" w:hAnsi="Times New Roman" w:cs="Times New Roman"/>
          <w:b/>
          <w:bCs/>
        </w:rPr>
        <w:t>Client1: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java.net.DatagramPacket;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java.net.DatagramSocket;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UDPClient1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DatagramSocket </w:t>
      </w:r>
      <w:r>
        <w:rPr>
          <w:rFonts w:ascii="Times New Roman" w:hAnsi="Times New Roman" w:cs="Times New Roman"/>
          <w:color w:val="6A3E3E"/>
          <w:u w:val="single"/>
          <w:lang w:val="en-US" w:bidi="te-IN"/>
        </w:rPr>
        <w:t>ds</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DatagramSocket(2341);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while</w:t>
      </w:r>
      <w:r>
        <w:rPr>
          <w:rFonts w:ascii="Times New Roman" w:hAnsi="Times New Roman" w:cs="Times New Roman"/>
          <w:color w:val="000000"/>
          <w:lang w:val="en-US" w:bidi="te-IN"/>
        </w:rPr>
        <w:t>(</w:t>
      </w:r>
      <w:r>
        <w:rPr>
          <w:rFonts w:ascii="Times New Roman" w:hAnsi="Times New Roman" w:cs="Times New Roman"/>
          <w:b/>
          <w:bCs/>
          <w:color w:val="7F0055"/>
          <w:lang w:val="en-US" w:bidi="te-IN"/>
        </w:rPr>
        <w:t>true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byte</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b</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byte</w:t>
      </w:r>
      <w:r>
        <w:rPr>
          <w:rFonts w:ascii="Times New Roman" w:hAnsi="Times New Roman" w:cs="Times New Roman"/>
          <w:color w:val="000000"/>
          <w:lang w:val="en-US" w:bidi="te-IN"/>
        </w:rPr>
        <w:t>[1000];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DatagramPacket  </w:t>
      </w:r>
      <w:r>
        <w:rPr>
          <w:rFonts w:ascii="Times New Roman" w:hAnsi="Times New Roman" w:cs="Times New Roman"/>
          <w:color w:val="6A3E3E"/>
          <w:lang w:val="en-US" w:bidi="te-IN"/>
        </w:rPr>
        <w:t>dp</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DatagramPacket(</w:t>
      </w:r>
      <w:r>
        <w:rPr>
          <w:rFonts w:ascii="Times New Roman" w:hAnsi="Times New Roman" w:cs="Times New Roman"/>
          <w:color w:val="6A3E3E"/>
          <w:lang w:val="en-US" w:bidi="te-IN"/>
        </w:rPr>
        <w:t>b</w:t>
      </w:r>
      <w:r>
        <w:rPr>
          <w:rFonts w:ascii="Times New Roman" w:hAnsi="Times New Roman" w:cs="Times New Roman"/>
          <w:color w:val="000000"/>
          <w:lang w:val="en-US" w:bidi="te-IN"/>
        </w:rPr>
        <w:t>,</w:t>
      </w:r>
      <w:r>
        <w:rPr>
          <w:rFonts w:ascii="Times New Roman" w:hAnsi="Times New Roman" w:cs="Times New Roman"/>
          <w:color w:val="6A3E3E"/>
          <w:lang w:val="en-US" w:bidi="te-IN"/>
        </w:rPr>
        <w:t>b</w:t>
      </w:r>
      <w:r>
        <w:rPr>
          <w:rFonts w:ascii="Times New Roman" w:hAnsi="Times New Roman" w:cs="Times New Roman"/>
          <w:color w:val="000000"/>
          <w:lang w:val="en-US" w:bidi="te-IN"/>
        </w:rPr>
        <w:t>.</w:t>
      </w:r>
      <w:r>
        <w:rPr>
          <w:rFonts w:ascii="Times New Roman" w:hAnsi="Times New Roman" w:cs="Times New Roman"/>
          <w:color w:val="0000C0"/>
          <w:lang w:val="en-US" w:bidi="te-IN"/>
        </w:rPr>
        <w:t>length</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ds</w:t>
      </w:r>
      <w:r>
        <w:rPr>
          <w:rFonts w:ascii="Times New Roman" w:hAnsi="Times New Roman" w:cs="Times New Roman"/>
          <w:color w:val="000000"/>
          <w:lang w:val="en-US" w:bidi="te-IN"/>
        </w:rPr>
        <w:t>.receive(</w:t>
      </w:r>
      <w:r>
        <w:rPr>
          <w:rFonts w:ascii="Times New Roman" w:hAnsi="Times New Roman" w:cs="Times New Roman"/>
          <w:color w:val="6A3E3E"/>
          <w:lang w:val="en-US" w:bidi="te-IN"/>
        </w:rPr>
        <w:t>dp</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b</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dp</w:t>
      </w:r>
      <w:r>
        <w:rPr>
          <w:rFonts w:ascii="Times New Roman" w:hAnsi="Times New Roman" w:cs="Times New Roman"/>
          <w:color w:val="000000"/>
          <w:lang w:val="en-US" w:bidi="te-IN"/>
        </w:rPr>
        <w:t>.getData();</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str</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String(</w:t>
      </w:r>
      <w:r>
        <w:rPr>
          <w:rFonts w:ascii="Times New Roman" w:hAnsi="Times New Roman" w:cs="Times New Roman"/>
          <w:color w:val="6A3E3E"/>
          <w:lang w:val="en-US" w:bidi="te-IN"/>
        </w:rPr>
        <w:t>b</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"Server Date = "</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str</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Thread.</w:t>
      </w:r>
      <w:r>
        <w:rPr>
          <w:rFonts w:ascii="Times New Roman" w:hAnsi="Times New Roman" w:cs="Times New Roman"/>
          <w:i/>
          <w:iCs/>
          <w:color w:val="000000"/>
          <w:lang w:val="en-US" w:bidi="te-IN"/>
        </w:rPr>
        <w:t>sleep</w:t>
      </w:r>
      <w:r>
        <w:rPr>
          <w:rFonts w:ascii="Times New Roman" w:hAnsi="Times New Roman" w:cs="Times New Roman"/>
          <w:color w:val="000000"/>
          <w:lang w:val="en-US" w:bidi="te-IN"/>
        </w:rPr>
        <w:t>(4000);</w:t>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e</w:t>
      </w:r>
      <w:r>
        <w:rPr>
          <w:rFonts w:ascii="Times New Roman" w:hAnsi="Times New Roman" w:cs="Times New Roman"/>
          <w:color w:val="000000"/>
          <w:lang w:val="en-US" w:bidi="te-IN"/>
        </w:rPr>
        <w:t>.printStackTrace();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r>
        <w:rPr>
          <w:rFonts w:ascii="Times New Roman" w:hAnsi="Times New Roman" w:cs="Times New Roman"/>
          <w:b/>
          <w:bCs/>
        </w:rPr>
        <w:t>Client2:</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java.net.DatagramPacket;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java.net.DatagramSocket;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UDPClient2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DatagramSocket </w:t>
      </w:r>
      <w:r>
        <w:rPr>
          <w:rFonts w:ascii="Times New Roman" w:hAnsi="Times New Roman" w:cs="Times New Roman"/>
          <w:color w:val="6A3E3E"/>
          <w:u w:val="single"/>
          <w:lang w:val="en-US" w:bidi="te-IN"/>
        </w:rPr>
        <w:t>ds</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DatagramSocket(2342);</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while</w:t>
      </w:r>
      <w:r>
        <w:rPr>
          <w:rFonts w:ascii="Times New Roman" w:hAnsi="Times New Roman" w:cs="Times New Roman"/>
          <w:color w:val="000000"/>
          <w:lang w:val="en-US" w:bidi="te-IN"/>
        </w:rPr>
        <w:t>(</w:t>
      </w:r>
      <w:r>
        <w:rPr>
          <w:rFonts w:ascii="Times New Roman" w:hAnsi="Times New Roman" w:cs="Times New Roman"/>
          <w:b/>
          <w:bCs/>
          <w:color w:val="7F0055"/>
          <w:lang w:val="en-US" w:bidi="te-IN"/>
        </w:rPr>
        <w:t>true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byte</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b</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byte</w:t>
      </w:r>
      <w:r>
        <w:rPr>
          <w:rFonts w:ascii="Times New Roman" w:hAnsi="Times New Roman" w:cs="Times New Roman"/>
          <w:color w:val="000000"/>
          <w:lang w:val="en-US" w:bidi="te-IN"/>
        </w:rPr>
        <w:t>[1000];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DatagramPacket  </w:t>
      </w:r>
      <w:r>
        <w:rPr>
          <w:rFonts w:ascii="Times New Roman" w:hAnsi="Times New Roman" w:cs="Times New Roman"/>
          <w:color w:val="6A3E3E"/>
          <w:lang w:val="en-US" w:bidi="te-IN"/>
        </w:rPr>
        <w:t>dp</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DatagramPacket(</w:t>
      </w:r>
      <w:r>
        <w:rPr>
          <w:rFonts w:ascii="Times New Roman" w:hAnsi="Times New Roman" w:cs="Times New Roman"/>
          <w:color w:val="6A3E3E"/>
          <w:lang w:val="en-US" w:bidi="te-IN"/>
        </w:rPr>
        <w:t>b</w:t>
      </w:r>
      <w:r>
        <w:rPr>
          <w:rFonts w:ascii="Times New Roman" w:hAnsi="Times New Roman" w:cs="Times New Roman"/>
          <w:color w:val="000000"/>
          <w:lang w:val="en-US" w:bidi="te-IN"/>
        </w:rPr>
        <w:t>,</w:t>
      </w:r>
      <w:r>
        <w:rPr>
          <w:rFonts w:ascii="Times New Roman" w:hAnsi="Times New Roman" w:cs="Times New Roman"/>
          <w:color w:val="6A3E3E"/>
          <w:lang w:val="en-US" w:bidi="te-IN"/>
        </w:rPr>
        <w:t>b</w:t>
      </w:r>
      <w:r>
        <w:rPr>
          <w:rFonts w:ascii="Times New Roman" w:hAnsi="Times New Roman" w:cs="Times New Roman"/>
          <w:color w:val="000000"/>
          <w:lang w:val="en-US" w:bidi="te-IN"/>
        </w:rPr>
        <w:t>.</w:t>
      </w:r>
      <w:r>
        <w:rPr>
          <w:rFonts w:ascii="Times New Roman" w:hAnsi="Times New Roman" w:cs="Times New Roman"/>
          <w:color w:val="0000C0"/>
          <w:lang w:val="en-US" w:bidi="te-IN"/>
        </w:rPr>
        <w:t>length</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ds</w:t>
      </w:r>
      <w:r>
        <w:rPr>
          <w:rFonts w:ascii="Times New Roman" w:hAnsi="Times New Roman" w:cs="Times New Roman"/>
          <w:color w:val="000000"/>
          <w:lang w:val="en-US" w:bidi="te-IN"/>
        </w:rPr>
        <w:t>.receive(</w:t>
      </w:r>
      <w:r>
        <w:rPr>
          <w:rFonts w:ascii="Times New Roman" w:hAnsi="Times New Roman" w:cs="Times New Roman"/>
          <w:color w:val="6A3E3E"/>
          <w:lang w:val="en-US" w:bidi="te-IN"/>
        </w:rPr>
        <w:t>dp</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b</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dp</w:t>
      </w:r>
      <w:r>
        <w:rPr>
          <w:rFonts w:ascii="Times New Roman" w:hAnsi="Times New Roman" w:cs="Times New Roman"/>
          <w:color w:val="000000"/>
          <w:lang w:val="en-US" w:bidi="te-IN"/>
        </w:rPr>
        <w:t>.getData();</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str</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String(</w:t>
      </w:r>
      <w:r>
        <w:rPr>
          <w:rFonts w:ascii="Times New Roman" w:hAnsi="Times New Roman" w:cs="Times New Roman"/>
          <w:color w:val="6A3E3E"/>
          <w:lang w:val="en-US" w:bidi="te-IN"/>
        </w:rPr>
        <w:t>b</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"Server Date = "</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str</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Thread.</w:t>
      </w:r>
      <w:r>
        <w:rPr>
          <w:rFonts w:ascii="Times New Roman" w:hAnsi="Times New Roman" w:cs="Times New Roman"/>
          <w:i/>
          <w:iCs/>
          <w:color w:val="000000"/>
          <w:lang w:val="en-US" w:bidi="te-IN"/>
        </w:rPr>
        <w:t>sleep</w:t>
      </w:r>
      <w:r>
        <w:rPr>
          <w:rFonts w:ascii="Times New Roman" w:hAnsi="Times New Roman" w:cs="Times New Roman"/>
          <w:color w:val="000000"/>
          <w:lang w:val="en-US" w:bidi="te-IN"/>
        </w:rPr>
        <w:t>(4000);</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e</w:t>
      </w:r>
      <w:r>
        <w:rPr>
          <w:rFonts w:ascii="Times New Roman" w:hAnsi="Times New Roman" w:cs="Times New Roman"/>
          <w:color w:val="000000"/>
          <w:lang w:val="en-US" w:bidi="te-IN"/>
        </w:rPr>
        <w:t>.printStackTrace();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w:t>
      </w:r>
    </w:p>
    <w:p>
      <w:pPr>
        <w:pStyle w:val="2"/>
        <w:numPr>
          <w:ilvl w:val="0"/>
          <w:numId w:val="27"/>
        </w:numPr>
        <w:jc w:val="both"/>
        <w:textAlignment w:val="auto"/>
        <w:rPr>
          <w:rFonts w:ascii="Times New Roman" w:hAnsi="Times New Roman" w:cs="Times New Roman"/>
          <w:sz w:val="24"/>
          <w:szCs w:val="24"/>
        </w:rPr>
      </w:pPr>
    </w:p>
    <w:p>
      <w:pPr>
        <w:pStyle w:val="2"/>
        <w:numPr>
          <w:ilvl w:val="0"/>
          <w:numId w:val="27"/>
        </w:numPr>
        <w:jc w:val="both"/>
        <w:textAlignment w:val="auto"/>
        <w:rPr>
          <w:rFonts w:ascii="Times New Roman" w:hAnsi="Times New Roman" w:cs="Times New Roman"/>
          <w:sz w:val="24"/>
          <w:szCs w:val="24"/>
        </w:rPr>
      </w:pPr>
      <w:r>
        <w:rPr>
          <w:rFonts w:ascii="Times New Roman" w:hAnsi="Times New Roman" w:cs="Times New Roman"/>
          <w:sz w:val="24"/>
          <w:szCs w:val="24"/>
        </w:rPr>
        <w:t>Java URL</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The </w:t>
      </w:r>
      <w:r>
        <w:rPr>
          <w:rStyle w:val="25"/>
          <w:rFonts w:ascii="Times New Roman" w:hAnsi="Times New Roman" w:cs="Times New Roman"/>
        </w:rPr>
        <w:t>Java URL</w:t>
      </w:r>
      <w:r>
        <w:rPr>
          <w:rFonts w:ascii="Times New Roman" w:hAnsi="Times New Roman" w:cs="Times New Roman"/>
        </w:rPr>
        <w:t xml:space="preserve"> class represents an URL. URL is an acronym for Uniform Resource Locator. It points to a resource on the World Wide Web.</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798"/>
          <w:rFonts w:eastAsia="Times New Roman"/>
          <w:b/>
          <w:bCs/>
          <w:lang w:val="en-US" w:eastAsia="en-US" w:bidi="te-IN"/>
        </w:rPr>
      </w:pPr>
      <w:r>
        <w:rPr>
          <w:rFonts w:ascii="Times New Roman" w:hAnsi="Times New Roman" w:cs="Times New Roman"/>
        </w:rPr>
        <w:t>For example: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Style w:val="798"/>
          <w:rFonts w:ascii="Times New Roman" w:hAnsi="Times New Roman" w:eastAsia="Times New Roman" w:cs="Times New Roman"/>
          <w:b/>
          <w:bCs/>
          <w:lang w:val="en-US" w:eastAsia="en-US" w:bidi="te-IN"/>
        </w:rPr>
        <w:t>https://www.google.com:8020/</w:t>
      </w:r>
      <w:r>
        <w:rPr>
          <w:rStyle w:val="798"/>
          <w:rFonts w:ascii="Times New Roman" w:hAnsi="Times New Roman" w:cs="Times New Roman"/>
          <w:b/>
          <w:bCs/>
        </w:rPr>
        <w:t xml:space="preserve"> </w:t>
      </w:r>
      <w:r>
        <w:rPr>
          <w:rStyle w:val="798"/>
          <w:rFonts w:ascii="Times New Roman" w:hAnsi="Times New Roman" w:cs="Times New Roman"/>
          <w:b/>
          <w:bCs/>
          <w:lang w:val="en-US" w:eastAsia="en-US" w:bidi="te-IN"/>
        </w:rPr>
        <w:t>index.jsp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b/>
          <w:bCs/>
          <w:lang w:val="en-US" w:eastAsia="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b/>
          <w:bCs/>
          <w:lang w:val="en-US" w:eastAsia="en-US" w:bidi="te-IN"/>
        </w:rPr>
      </w:pPr>
      <w:r>
        <w:rPr>
          <w:rFonts w:ascii="Times New Roman" w:hAnsi="Times New Roman" w:eastAsia="Times New Roman" w:cs="Times New Roman"/>
          <w:lang w:val="en-US" w:eastAsia="en-US" w:bidi="te-IN"/>
        </w:rPr>
        <w:t>A URL contains many information:</w:t>
      </w:r>
    </w:p>
    <w:p>
      <w:pPr>
        <w:pStyle w:val="4"/>
        <w:widowControl/>
        <w:numPr>
          <w:ilvl w:val="0"/>
          <w:numId w:val="50"/>
        </w:numPr>
        <w:suppressAutoHyphens w:val="0"/>
        <w:spacing w:before="280" w:after="28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Protocol:</w:t>
      </w:r>
      <w:r>
        <w:rPr>
          <w:rFonts w:ascii="Times New Roman" w:hAnsi="Times New Roman" w:eastAsia="Times New Roman" w:cs="Times New Roman"/>
          <w:lang w:val="en-US" w:eastAsia="en-US" w:bidi="te-IN"/>
        </w:rPr>
        <w:t xml:space="preserve"> In this case, https is the protocol.</w:t>
      </w:r>
    </w:p>
    <w:p>
      <w:pPr>
        <w:pStyle w:val="4"/>
        <w:widowControl/>
        <w:numPr>
          <w:ilvl w:val="0"/>
          <w:numId w:val="50"/>
        </w:numPr>
        <w:suppressAutoHyphens w:val="0"/>
        <w:spacing w:before="280" w:after="28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Server name or IP Address:</w:t>
      </w:r>
      <w:r>
        <w:rPr>
          <w:rFonts w:ascii="Times New Roman" w:hAnsi="Times New Roman" w:eastAsia="Times New Roman" w:cs="Times New Roman"/>
          <w:lang w:val="en-US" w:eastAsia="en-US" w:bidi="te-IN"/>
        </w:rPr>
        <w:t xml:space="preserve"> In this case, www.google.com is the server name.</w:t>
      </w:r>
    </w:p>
    <w:p>
      <w:pPr>
        <w:pStyle w:val="4"/>
        <w:widowControl/>
        <w:numPr>
          <w:ilvl w:val="0"/>
          <w:numId w:val="50"/>
        </w:numPr>
        <w:suppressAutoHyphens w:val="0"/>
        <w:spacing w:before="280" w:after="28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Port Number:</w:t>
      </w:r>
      <w:r>
        <w:rPr>
          <w:rFonts w:ascii="Times New Roman" w:hAnsi="Times New Roman" w:eastAsia="Times New Roman" w:cs="Times New Roman"/>
          <w:lang w:val="en-US" w:eastAsia="en-US" w:bidi="te-IN"/>
        </w:rPr>
        <w:t xml:space="preserve"> It is an optional attribute. If we write http//</w:t>
      </w:r>
      <w:r>
        <w:rPr>
          <w:rFonts w:ascii="Times New Roman" w:hAnsi="Times New Roman" w:cs="Times New Roman"/>
          <w:lang w:val="en-US" w:eastAsia="en-US" w:bidi="te-IN"/>
        </w:rPr>
        <w:t xml:space="preserve"> </w:t>
      </w:r>
      <w:r>
        <w:rPr>
          <w:rFonts w:ascii="Times New Roman" w:hAnsi="Times New Roman" w:eastAsia="Times New Roman" w:cs="Times New Roman"/>
          <w:lang w:val="en-US" w:eastAsia="en-US" w:bidi="te-IN"/>
        </w:rPr>
        <w:t>www.google.com:8020/</w:t>
      </w:r>
      <w:r>
        <w:rPr>
          <w:rFonts w:ascii="Times New Roman" w:hAnsi="Times New Roman" w:cs="Times New Roman"/>
          <w:lang w:val="en-US" w:eastAsia="en-US" w:bidi="te-IN"/>
        </w:rPr>
        <w:t xml:space="preserve"> </w:t>
      </w:r>
      <w:r>
        <w:rPr>
          <w:rFonts w:ascii="Times New Roman" w:hAnsi="Times New Roman" w:eastAsia="Times New Roman" w:cs="Times New Roman"/>
          <w:lang w:val="en-US" w:eastAsia="en-US" w:bidi="te-IN"/>
        </w:rPr>
        <w:t>index.jsp / , 8020 is the port number. If port number is not mentioned in the URL, it returns -1.</w:t>
      </w:r>
    </w:p>
    <w:p>
      <w:pPr>
        <w:pStyle w:val="4"/>
        <w:widowControl/>
        <w:numPr>
          <w:ilvl w:val="0"/>
          <w:numId w:val="50"/>
        </w:numPr>
        <w:suppressAutoHyphens w:val="0"/>
        <w:spacing w:before="280" w:after="280"/>
        <w:jc w:val="both"/>
        <w:textAlignment w:val="auto"/>
        <w:rPr>
          <w:rFonts w:ascii="Times New Roman" w:hAnsi="Times New Roman" w:cs="Times New Roman"/>
        </w:rPr>
      </w:pPr>
      <w:r>
        <w:rPr>
          <w:rFonts w:ascii="Times New Roman" w:hAnsi="Times New Roman" w:eastAsia="Times New Roman" w:cs="Times New Roman"/>
          <w:b/>
          <w:bCs/>
          <w:lang w:val="en-US" w:eastAsia="en-US" w:bidi="te-IN"/>
        </w:rPr>
        <w:t>File Name or directory name:</w:t>
      </w:r>
      <w:r>
        <w:rPr>
          <w:rFonts w:ascii="Times New Roman" w:hAnsi="Times New Roman" w:eastAsia="Times New Roman" w:cs="Times New Roman"/>
          <w:lang w:val="en-US" w:eastAsia="en-US" w:bidi="te-IN"/>
        </w:rPr>
        <w:t xml:space="preserve"> In this case, index.jsp is the file name.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java.net.URL class provides following methods</w:t>
      </w:r>
    </w:p>
    <w:p>
      <w:pPr>
        <w:pStyle w:val="885"/>
        <w:widowControl/>
        <w:numPr>
          <w:ilvl w:val="0"/>
          <w:numId w:val="51"/>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public String getProtocol()  : it returns the protocol of the URL.</w:t>
      </w:r>
    </w:p>
    <w:p>
      <w:pPr>
        <w:pStyle w:val="885"/>
        <w:widowControl/>
        <w:numPr>
          <w:ilvl w:val="0"/>
          <w:numId w:val="51"/>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public String getHost()  : it returns the host name of the URL.</w:t>
      </w:r>
    </w:p>
    <w:p>
      <w:pPr>
        <w:pStyle w:val="885"/>
        <w:widowControl/>
        <w:numPr>
          <w:ilvl w:val="0"/>
          <w:numId w:val="51"/>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public String getPort()  : it returns the Port Number of the URL.</w:t>
      </w:r>
    </w:p>
    <w:p>
      <w:pPr>
        <w:pStyle w:val="885"/>
        <w:widowControl/>
        <w:numPr>
          <w:ilvl w:val="0"/>
          <w:numId w:val="51"/>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public String getFile() : it returns the file name of the URL.</w:t>
      </w:r>
    </w:p>
    <w:p>
      <w:pPr>
        <w:pStyle w:val="885"/>
        <w:widowControl/>
        <w:numPr>
          <w:ilvl w:val="0"/>
          <w:numId w:val="51"/>
        </w:numPr>
        <w:suppressAutoHyphens w:val="0"/>
        <w:spacing w:before="280" w:after="280"/>
        <w:jc w:val="both"/>
        <w:textAlignment w:val="auto"/>
        <w:rPr>
          <w:rFonts w:ascii="Times New Roman" w:hAnsi="Times New Roman" w:cs="Times New Roman"/>
          <w:szCs w:val="24"/>
          <w:lang w:val="en-US" w:bidi="te-IN"/>
        </w:rPr>
      </w:pPr>
      <w:r>
        <w:rPr>
          <w:rFonts w:ascii="Times New Roman" w:hAnsi="Times New Roman" w:cs="Times New Roman"/>
          <w:szCs w:val="24"/>
        </w:rPr>
        <w:t xml:space="preserve">public URLConnection openConnection() : it returns the instance of URLConnection i.e. associated </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 xml:space="preserve">      with this URL.</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szCs w:val="24"/>
          <w:lang w:val="en-US" w:bidi="te-IN"/>
        </w:rPr>
      </w:pPr>
      <w:r>
        <w:rPr>
          <w:rFonts w:ascii="Times New Roman" w:hAnsi="Times New Roman" w:cs="Times New Roman"/>
          <w:b/>
          <w:bCs/>
          <w:color w:val="7F0055"/>
          <w:szCs w:val="24"/>
          <w:lang w:val="en-US" w:bidi="te-IN"/>
        </w:rPr>
        <w:t>import</w:t>
      </w:r>
      <w:r>
        <w:rPr>
          <w:rFonts w:ascii="Times New Roman" w:hAnsi="Times New Roman" w:cs="Times New Roman"/>
          <w:color w:val="000000"/>
          <w:szCs w:val="24"/>
          <w:lang w:val="en-US" w:bidi="te-IN"/>
        </w:rPr>
        <w:t xml:space="preserve"> java.net.URL;</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szCs w:val="24"/>
          <w:lang w:val="en-US" w:bidi="te-IN"/>
        </w:rPr>
      </w:pPr>
      <w:r>
        <w:rPr>
          <w:rFonts w:ascii="Times New Roman" w:hAnsi="Times New Roman" w:eastAsia="Times New Roman" w:cs="Times New Roman"/>
          <w:color w:val="000000"/>
          <w:szCs w:val="24"/>
          <w:lang w:val="en-US" w:bidi="te-IN"/>
        </w:rPr>
        <w:t xml:space="preserve">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b/>
          <w:bCs/>
          <w:color w:val="7F0055"/>
          <w:szCs w:val="24"/>
          <w:lang w:val="en-US" w:bidi="te-IN"/>
        </w:rPr>
        <w:t>public</w:t>
      </w:r>
      <w:r>
        <w:rPr>
          <w:rFonts w:ascii="Times New Roman" w:hAnsi="Times New Roman" w:cs="Times New Roman"/>
          <w:color w:val="000000"/>
          <w:szCs w:val="24"/>
          <w:lang w:val="en-US" w:bidi="te-IN"/>
        </w:rPr>
        <w:t xml:space="preserve"> </w:t>
      </w:r>
      <w:r>
        <w:rPr>
          <w:rFonts w:ascii="Times New Roman" w:hAnsi="Times New Roman" w:cs="Times New Roman"/>
          <w:b/>
          <w:bCs/>
          <w:color w:val="7F0055"/>
          <w:szCs w:val="24"/>
          <w:lang w:val="en-US" w:bidi="te-IN"/>
        </w:rPr>
        <w:t>class</w:t>
      </w:r>
      <w:r>
        <w:rPr>
          <w:rFonts w:ascii="Times New Roman" w:hAnsi="Times New Roman" w:cs="Times New Roman"/>
          <w:color w:val="000000"/>
          <w:szCs w:val="24"/>
          <w:lang w:val="en-US" w:bidi="te-IN"/>
        </w:rPr>
        <w:t xml:space="preserve"> URLTest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 xml:space="preserve">{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b/>
          <w:bCs/>
          <w:color w:val="7F0055"/>
          <w:szCs w:val="24"/>
          <w:lang w:val="en-US" w:bidi="te-IN"/>
        </w:rPr>
        <w:t>public</w:t>
      </w:r>
      <w:r>
        <w:rPr>
          <w:rFonts w:ascii="Times New Roman" w:hAnsi="Times New Roman" w:cs="Times New Roman"/>
          <w:color w:val="000000"/>
          <w:szCs w:val="24"/>
          <w:lang w:val="en-US" w:bidi="te-IN"/>
        </w:rPr>
        <w:t xml:space="preserve"> </w:t>
      </w:r>
      <w:r>
        <w:rPr>
          <w:rFonts w:ascii="Times New Roman" w:hAnsi="Times New Roman" w:cs="Times New Roman"/>
          <w:b/>
          <w:bCs/>
          <w:color w:val="7F0055"/>
          <w:szCs w:val="24"/>
          <w:lang w:val="en-US" w:bidi="te-IN"/>
        </w:rPr>
        <w:t>static</w:t>
      </w:r>
      <w:r>
        <w:rPr>
          <w:rFonts w:ascii="Times New Roman" w:hAnsi="Times New Roman" w:cs="Times New Roman"/>
          <w:color w:val="000000"/>
          <w:szCs w:val="24"/>
          <w:lang w:val="en-US" w:bidi="te-IN"/>
        </w:rPr>
        <w:t xml:space="preserve"> </w:t>
      </w:r>
      <w:r>
        <w:rPr>
          <w:rFonts w:ascii="Times New Roman" w:hAnsi="Times New Roman" w:cs="Times New Roman"/>
          <w:b/>
          <w:bCs/>
          <w:color w:val="7F0055"/>
          <w:szCs w:val="24"/>
          <w:lang w:val="en-US" w:bidi="te-IN"/>
        </w:rPr>
        <w:t>void</w:t>
      </w:r>
      <w:r>
        <w:rPr>
          <w:rFonts w:ascii="Times New Roman" w:hAnsi="Times New Roman" w:cs="Times New Roman"/>
          <w:color w:val="000000"/>
          <w:szCs w:val="24"/>
          <w:lang w:val="en-US" w:bidi="te-IN"/>
        </w:rPr>
        <w:t xml:space="preserve"> main(String[] </w:t>
      </w:r>
      <w:r>
        <w:rPr>
          <w:rFonts w:ascii="Times New Roman" w:hAnsi="Times New Roman" w:cs="Times New Roman"/>
          <w:color w:val="6A3E3E"/>
          <w:szCs w:val="24"/>
          <w:lang w:val="en-US" w:bidi="te-IN"/>
        </w:rPr>
        <w:t>args</w:t>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 xml:space="preserve">{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b/>
          <w:bCs/>
          <w:color w:val="7F0055"/>
          <w:szCs w:val="24"/>
          <w:lang w:val="en-US" w:bidi="te-IN"/>
        </w:rPr>
        <w:t>try</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 xml:space="preserve">{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 xml:space="preserve">URL  </w:t>
      </w:r>
      <w:r>
        <w:rPr>
          <w:rFonts w:ascii="Times New Roman" w:hAnsi="Times New Roman" w:cs="Times New Roman"/>
          <w:color w:val="6A3E3E"/>
          <w:szCs w:val="24"/>
          <w:lang w:val="en-US" w:bidi="te-IN"/>
        </w:rPr>
        <w:t xml:space="preserve">url </w:t>
      </w:r>
      <w:r>
        <w:rPr>
          <w:rFonts w:ascii="Times New Roman" w:hAnsi="Times New Roman" w:cs="Times New Roman"/>
          <w:color w:val="000000"/>
          <w:szCs w:val="24"/>
          <w:lang w:val="en-US" w:bidi="te-IN"/>
        </w:rPr>
        <w:t xml:space="preserve">= </w:t>
      </w:r>
      <w:r>
        <w:rPr>
          <w:rFonts w:ascii="Times New Roman" w:hAnsi="Times New Roman" w:cs="Times New Roman"/>
          <w:b/>
          <w:bCs/>
          <w:color w:val="7F0055"/>
          <w:szCs w:val="24"/>
          <w:lang w:val="en-US" w:bidi="te-IN"/>
        </w:rPr>
        <w:t>new</w:t>
      </w:r>
      <w:r>
        <w:rPr>
          <w:rFonts w:ascii="Times New Roman" w:hAnsi="Times New Roman" w:cs="Times New Roman"/>
          <w:color w:val="000000"/>
          <w:szCs w:val="24"/>
          <w:lang w:val="en-US" w:bidi="te-IN"/>
        </w:rPr>
        <w:t xml:space="preserve"> URL(</w:t>
      </w:r>
      <w:r>
        <w:rPr>
          <w:rFonts w:ascii="Times New Roman" w:hAnsi="Times New Roman" w:cs="Times New Roman"/>
          <w:color w:val="2A00FF"/>
          <w:szCs w:val="24"/>
          <w:lang w:val="en-US" w:bidi="te-IN"/>
        </w:rPr>
        <w:t>"https://www.google.com:8020/index.jsp"</w:t>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System.</w:t>
      </w:r>
      <w:r>
        <w:rPr>
          <w:rFonts w:ascii="Times New Roman" w:hAnsi="Times New Roman" w:cs="Times New Roman"/>
          <w:b/>
          <w:bCs/>
          <w:i/>
          <w:iCs/>
          <w:color w:val="0000C0"/>
          <w:szCs w:val="24"/>
          <w:lang w:val="en-US" w:bidi="te-IN"/>
        </w:rPr>
        <w:t>out</w:t>
      </w:r>
      <w:r>
        <w:rPr>
          <w:rFonts w:ascii="Times New Roman" w:hAnsi="Times New Roman" w:cs="Times New Roman"/>
          <w:color w:val="000000"/>
          <w:szCs w:val="24"/>
          <w:lang w:val="en-US" w:bidi="te-IN"/>
        </w:rPr>
        <w:t>.println (</w:t>
      </w:r>
      <w:r>
        <w:rPr>
          <w:rFonts w:ascii="Times New Roman" w:hAnsi="Times New Roman" w:cs="Times New Roman"/>
          <w:color w:val="2A00FF"/>
          <w:szCs w:val="24"/>
          <w:lang w:val="en-US" w:bidi="te-IN"/>
        </w:rPr>
        <w:t>"Protocol: "</w:t>
      </w:r>
      <w:r>
        <w:rPr>
          <w:rFonts w:ascii="Times New Roman" w:hAnsi="Times New Roman" w:cs="Times New Roman"/>
          <w:color w:val="000000"/>
          <w:szCs w:val="24"/>
          <w:lang w:val="en-US" w:bidi="te-IN"/>
        </w:rPr>
        <w:t>+</w:t>
      </w:r>
      <w:r>
        <w:rPr>
          <w:rFonts w:ascii="Times New Roman" w:hAnsi="Times New Roman" w:cs="Times New Roman"/>
          <w:color w:val="6A3E3E"/>
          <w:szCs w:val="24"/>
          <w:lang w:val="en-US" w:bidi="te-IN"/>
        </w:rPr>
        <w:t>url</w:t>
      </w:r>
      <w:r>
        <w:rPr>
          <w:rFonts w:ascii="Times New Roman" w:hAnsi="Times New Roman" w:cs="Times New Roman"/>
          <w:color w:val="000000"/>
          <w:szCs w:val="24"/>
          <w:lang w:val="en-US" w:bidi="te-IN"/>
        </w:rPr>
        <w:t xml:space="preserve">.getProtocol());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System.</w:t>
      </w:r>
      <w:r>
        <w:rPr>
          <w:rFonts w:ascii="Times New Roman" w:hAnsi="Times New Roman" w:cs="Times New Roman"/>
          <w:b/>
          <w:bCs/>
          <w:i/>
          <w:iCs/>
          <w:color w:val="0000C0"/>
          <w:szCs w:val="24"/>
          <w:lang w:val="en-US" w:bidi="te-IN"/>
        </w:rPr>
        <w:t>out</w:t>
      </w:r>
      <w:r>
        <w:rPr>
          <w:rFonts w:ascii="Times New Roman" w:hAnsi="Times New Roman" w:cs="Times New Roman"/>
          <w:color w:val="000000"/>
          <w:szCs w:val="24"/>
          <w:lang w:val="en-US" w:bidi="te-IN"/>
        </w:rPr>
        <w:t>.println (</w:t>
      </w:r>
      <w:r>
        <w:rPr>
          <w:rFonts w:ascii="Times New Roman" w:hAnsi="Times New Roman" w:cs="Times New Roman"/>
          <w:color w:val="2A00FF"/>
          <w:szCs w:val="24"/>
          <w:lang w:val="en-US" w:bidi="te-IN"/>
        </w:rPr>
        <w:t>"Host Name: "</w:t>
      </w:r>
      <w:r>
        <w:rPr>
          <w:rFonts w:ascii="Times New Roman" w:hAnsi="Times New Roman" w:cs="Times New Roman"/>
          <w:color w:val="000000"/>
          <w:szCs w:val="24"/>
          <w:lang w:val="en-US" w:bidi="te-IN"/>
        </w:rPr>
        <w:t>+</w:t>
      </w:r>
      <w:r>
        <w:rPr>
          <w:rFonts w:ascii="Times New Roman" w:hAnsi="Times New Roman" w:cs="Times New Roman"/>
          <w:color w:val="6A3E3E"/>
          <w:szCs w:val="24"/>
          <w:lang w:val="en-US" w:bidi="te-IN"/>
        </w:rPr>
        <w:t>url</w:t>
      </w:r>
      <w:r>
        <w:rPr>
          <w:rFonts w:ascii="Times New Roman" w:hAnsi="Times New Roman" w:cs="Times New Roman"/>
          <w:color w:val="000000"/>
          <w:szCs w:val="24"/>
          <w:lang w:val="en-US" w:bidi="te-IN"/>
        </w:rPr>
        <w:t xml:space="preserve">.getHost());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System.</w:t>
      </w:r>
      <w:r>
        <w:rPr>
          <w:rFonts w:ascii="Times New Roman" w:hAnsi="Times New Roman" w:cs="Times New Roman"/>
          <w:b/>
          <w:bCs/>
          <w:i/>
          <w:iCs/>
          <w:color w:val="0000C0"/>
          <w:szCs w:val="24"/>
          <w:lang w:val="en-US" w:bidi="te-IN"/>
        </w:rPr>
        <w:t>out</w:t>
      </w:r>
      <w:r>
        <w:rPr>
          <w:rFonts w:ascii="Times New Roman" w:hAnsi="Times New Roman" w:cs="Times New Roman"/>
          <w:color w:val="000000"/>
          <w:szCs w:val="24"/>
          <w:lang w:val="en-US" w:bidi="te-IN"/>
        </w:rPr>
        <w:t>.println (</w:t>
      </w:r>
      <w:r>
        <w:rPr>
          <w:rFonts w:ascii="Times New Roman" w:hAnsi="Times New Roman" w:cs="Times New Roman"/>
          <w:color w:val="2A00FF"/>
          <w:szCs w:val="24"/>
          <w:lang w:val="en-US" w:bidi="te-IN"/>
        </w:rPr>
        <w:t>"Port Number: "</w:t>
      </w:r>
      <w:r>
        <w:rPr>
          <w:rFonts w:ascii="Times New Roman" w:hAnsi="Times New Roman" w:cs="Times New Roman"/>
          <w:color w:val="000000"/>
          <w:szCs w:val="24"/>
          <w:lang w:val="en-US" w:bidi="te-IN"/>
        </w:rPr>
        <w:t>+</w:t>
      </w:r>
      <w:r>
        <w:rPr>
          <w:rFonts w:ascii="Times New Roman" w:hAnsi="Times New Roman" w:cs="Times New Roman"/>
          <w:color w:val="6A3E3E"/>
          <w:szCs w:val="24"/>
          <w:lang w:val="en-US" w:bidi="te-IN"/>
        </w:rPr>
        <w:t>url</w:t>
      </w:r>
      <w:r>
        <w:rPr>
          <w:rFonts w:ascii="Times New Roman" w:hAnsi="Times New Roman" w:cs="Times New Roman"/>
          <w:color w:val="000000"/>
          <w:szCs w:val="24"/>
          <w:lang w:val="en-US" w:bidi="te-IN"/>
        </w:rPr>
        <w:t xml:space="preserve">.getPort());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System.</w:t>
      </w:r>
      <w:r>
        <w:rPr>
          <w:rFonts w:ascii="Times New Roman" w:hAnsi="Times New Roman" w:cs="Times New Roman"/>
          <w:b/>
          <w:bCs/>
          <w:i/>
          <w:iCs/>
          <w:color w:val="0000C0"/>
          <w:szCs w:val="24"/>
          <w:lang w:val="en-US" w:bidi="te-IN"/>
        </w:rPr>
        <w:t>out</w:t>
      </w:r>
      <w:r>
        <w:rPr>
          <w:rFonts w:ascii="Times New Roman" w:hAnsi="Times New Roman" w:cs="Times New Roman"/>
          <w:color w:val="000000"/>
          <w:szCs w:val="24"/>
          <w:lang w:val="en-US" w:bidi="te-IN"/>
        </w:rPr>
        <w:t>.println (</w:t>
      </w:r>
      <w:r>
        <w:rPr>
          <w:rFonts w:ascii="Times New Roman" w:hAnsi="Times New Roman" w:cs="Times New Roman"/>
          <w:color w:val="2A00FF"/>
          <w:szCs w:val="24"/>
          <w:lang w:val="en-US" w:bidi="te-IN"/>
        </w:rPr>
        <w:t>"File Name: "</w:t>
      </w:r>
      <w:r>
        <w:rPr>
          <w:rFonts w:ascii="Times New Roman" w:hAnsi="Times New Roman" w:cs="Times New Roman"/>
          <w:color w:val="000000"/>
          <w:szCs w:val="24"/>
          <w:lang w:val="en-US" w:bidi="te-IN"/>
        </w:rPr>
        <w:t>+</w:t>
      </w:r>
      <w:r>
        <w:rPr>
          <w:rFonts w:ascii="Times New Roman" w:hAnsi="Times New Roman" w:cs="Times New Roman"/>
          <w:color w:val="6A3E3E"/>
          <w:szCs w:val="24"/>
          <w:lang w:val="en-US" w:bidi="te-IN"/>
        </w:rPr>
        <w:t>url</w:t>
      </w:r>
      <w:r>
        <w:rPr>
          <w:rFonts w:ascii="Times New Roman" w:hAnsi="Times New Roman" w:cs="Times New Roman"/>
          <w:color w:val="000000"/>
          <w:szCs w:val="24"/>
          <w:lang w:val="en-US" w:bidi="te-IN"/>
        </w:rPr>
        <w:t xml:space="preserve">.getFile());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eastAsia="Times New Roman" w:cs="Times New Roman"/>
          <w:color w:val="000000"/>
          <w:szCs w:val="24"/>
          <w:lang w:val="en-US" w:bidi="te-IN"/>
        </w:rPr>
        <w:t xml:space="preserve">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b/>
          <w:bCs/>
          <w:color w:val="7F0055"/>
          <w:szCs w:val="24"/>
          <w:lang w:val="en-US" w:bidi="te-IN"/>
        </w:rPr>
        <w:t>catch</w:t>
      </w:r>
      <w:r>
        <w:rPr>
          <w:rFonts w:ascii="Times New Roman" w:hAnsi="Times New Roman" w:cs="Times New Roman"/>
          <w:color w:val="000000"/>
          <w:szCs w:val="24"/>
          <w:lang w:val="en-US" w:bidi="te-IN"/>
        </w:rPr>
        <w:t xml:space="preserve">(Exception </w:t>
      </w:r>
      <w:r>
        <w:rPr>
          <w:rFonts w:ascii="Times New Roman" w:hAnsi="Times New Roman" w:cs="Times New Roman"/>
          <w:color w:val="6A3E3E"/>
          <w:szCs w:val="24"/>
          <w:lang w:val="en-US" w:bidi="te-IN"/>
        </w:rPr>
        <w:t>e</w:t>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System.</w:t>
      </w:r>
      <w:r>
        <w:rPr>
          <w:rFonts w:ascii="Times New Roman" w:hAnsi="Times New Roman" w:cs="Times New Roman"/>
          <w:b/>
          <w:bCs/>
          <w:i/>
          <w:iCs/>
          <w:color w:val="0000C0"/>
          <w:szCs w:val="24"/>
          <w:lang w:val="en-US" w:bidi="te-IN"/>
        </w:rPr>
        <w:t>out</w:t>
      </w:r>
      <w:r>
        <w:rPr>
          <w:rFonts w:ascii="Times New Roman" w:hAnsi="Times New Roman" w:cs="Times New Roman"/>
          <w:color w:val="000000"/>
          <w:szCs w:val="24"/>
          <w:lang w:val="en-US" w:bidi="te-IN"/>
        </w:rPr>
        <w:t>.println (</w:t>
      </w:r>
      <w:r>
        <w:rPr>
          <w:rFonts w:ascii="Times New Roman" w:hAnsi="Times New Roman" w:cs="Times New Roman"/>
          <w:color w:val="6A3E3E"/>
          <w:szCs w:val="24"/>
          <w:lang w:val="en-US" w:bidi="te-IN"/>
        </w:rPr>
        <w:t>e</w:t>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 xml:space="preserve">}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 xml:space="preserve">}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rPr>
      </w:pPr>
      <w:r>
        <w:rPr>
          <w:rFonts w:ascii="Times New Roman" w:hAnsi="Times New Roman" w:cs="Times New Roman"/>
          <w:color w:val="000000"/>
          <w:szCs w:val="24"/>
          <w:lang w:val="en-US" w:bidi="te-IN"/>
        </w:rPr>
        <w:t xml:space="preserve">}  </w:t>
      </w:r>
    </w:p>
    <w:p>
      <w:pPr>
        <w:pStyle w:val="2"/>
        <w:numPr>
          <w:ilvl w:val="0"/>
          <w:numId w:val="27"/>
        </w:numPr>
        <w:jc w:val="both"/>
        <w:textAlignment w:val="auto"/>
        <w:rPr>
          <w:rStyle w:val="25"/>
          <w:b w:val="0"/>
          <w:bCs w:val="0"/>
          <w:sz w:val="24"/>
          <w:szCs w:val="24"/>
        </w:rPr>
      </w:pPr>
      <w:r>
        <w:rPr>
          <w:rFonts w:ascii="Times New Roman" w:hAnsi="Times New Roman" w:cs="Times New Roman"/>
          <w:sz w:val="24"/>
          <w:szCs w:val="24"/>
        </w:rPr>
        <w:t>Java InetAddress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Droid Sans Fallback"/>
        </w:rPr>
      </w:pPr>
      <w:r>
        <w:rPr>
          <w:rStyle w:val="25"/>
          <w:rFonts w:eastAsia="Droid Sans Fallback"/>
        </w:rPr>
        <w:t>Java  InetAddress</w:t>
      </w:r>
      <w:r>
        <w:t xml:space="preserve"> class represents an IP address. The java.net.InetAddress class provides methods to get the IP of any host name </w:t>
      </w:r>
      <w:r>
        <w:rPr>
          <w:rStyle w:val="21"/>
        </w:rPr>
        <w:t>for example</w:t>
      </w:r>
      <w:r>
        <w:t xml:space="preserve"> www.gmail.com, www.google.com, www.facebook.com etc.</w:t>
      </w: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Methods of InetAddress class</w:t>
      </w:r>
    </w:p>
    <w:p>
      <w:pPr>
        <w:pStyle w:val="17"/>
        <w:numPr>
          <w:ilvl w:val="1"/>
          <w:numId w:val="50"/>
        </w:numPr>
        <w:jc w:val="both"/>
        <w:textAlignment w:val="auto"/>
      </w:pPr>
      <w:r>
        <w:t xml:space="preserve">public static InetAddress getByName(String host) throws UnknownHostException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720"/>
        <w:jc w:val="both"/>
      </w:pPr>
      <w:r>
        <w:t>It returns the instance of InetAddress containing LocalHost IP and name.</w:t>
      </w:r>
    </w:p>
    <w:p>
      <w:pPr>
        <w:pStyle w:val="17"/>
        <w:numPr>
          <w:ilvl w:val="1"/>
          <w:numId w:val="50"/>
        </w:numPr>
        <w:jc w:val="both"/>
        <w:textAlignment w:val="auto"/>
      </w:pPr>
      <w:r>
        <w:t>public static InetAddress getLocalHost() throws UnknownHostException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720"/>
        <w:jc w:val="both"/>
      </w:pPr>
      <w:r>
        <w:t>it returns the instance of InetAdddress containing local host name and address.</w:t>
      </w:r>
    </w:p>
    <w:p>
      <w:pPr>
        <w:pStyle w:val="17"/>
        <w:numPr>
          <w:ilvl w:val="1"/>
          <w:numId w:val="50"/>
        </w:numPr>
        <w:jc w:val="both"/>
        <w:textAlignment w:val="auto"/>
      </w:pPr>
      <w:r>
        <w:t>public String getHostName()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jc w:val="both"/>
      </w:pPr>
      <w:r>
        <w:t>it returns the host name of the IP address.</w:t>
      </w:r>
    </w:p>
    <w:p>
      <w:pPr>
        <w:pStyle w:val="17"/>
        <w:numPr>
          <w:ilvl w:val="1"/>
          <w:numId w:val="50"/>
        </w:numPr>
        <w:jc w:val="both"/>
        <w:textAlignment w:val="auto"/>
      </w:pPr>
      <w:r>
        <w:t>public String getHostAddress()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720"/>
        <w:jc w:val="both"/>
      </w:pPr>
      <w:r>
        <w:t>it returns the IP address in string format.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java.net.InetAddress;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InetTest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InetAddress </w:t>
      </w:r>
      <w:r>
        <w:rPr>
          <w:rFonts w:ascii="Times New Roman" w:hAnsi="Times New Roman" w:cs="Times New Roman"/>
          <w:color w:val="6A3E3E"/>
          <w:lang w:val="en-US" w:bidi="te-IN"/>
        </w:rPr>
        <w:t>ip</w:t>
      </w:r>
      <w:r>
        <w:rPr>
          <w:rFonts w:ascii="Times New Roman" w:hAnsi="Times New Roman" w:cs="Times New Roman"/>
          <w:color w:val="000000"/>
          <w:lang w:val="en-US" w:bidi="te-IN"/>
        </w:rPr>
        <w:t xml:space="preserve"> = InetAddress.</w:t>
      </w:r>
      <w:r>
        <w:rPr>
          <w:rFonts w:ascii="Times New Roman" w:hAnsi="Times New Roman" w:cs="Times New Roman"/>
          <w:i/>
          <w:iCs/>
          <w:color w:val="000000"/>
          <w:lang w:val="en-US" w:bidi="te-IN"/>
        </w:rPr>
        <w:t>getByName</w:t>
      </w:r>
      <w:r>
        <w:rPr>
          <w:rFonts w:ascii="Times New Roman" w:hAnsi="Times New Roman" w:cs="Times New Roman"/>
          <w:color w:val="000000"/>
          <w:lang w:val="en-US" w:bidi="te-IN"/>
        </w:rPr>
        <w:t>(</w:t>
      </w:r>
      <w:r>
        <w:rPr>
          <w:rFonts w:ascii="Times New Roman" w:hAnsi="Times New Roman" w:cs="Times New Roman"/>
          <w:color w:val="2A00FF"/>
          <w:lang w:val="en-US" w:bidi="te-IN"/>
        </w:rPr>
        <w:t>"www.facebook.com"</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"Host Name: "</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ip</w:t>
      </w:r>
      <w:r>
        <w:rPr>
          <w:rFonts w:ascii="Times New Roman" w:hAnsi="Times New Roman" w:cs="Times New Roman"/>
          <w:color w:val="000000"/>
          <w:lang w:val="en-US" w:bidi="te-IN"/>
        </w:rPr>
        <w:t>.getHostName());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"IP Address: "</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ip</w:t>
      </w:r>
      <w:r>
        <w:rPr>
          <w:rFonts w:ascii="Times New Roman" w:hAnsi="Times New Roman" w:cs="Times New Roman"/>
          <w:color w:val="000000"/>
          <w:lang w:val="en-US" w:bidi="te-IN"/>
        </w:rPr>
        <w:t>.getHostAddress());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 (Exception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rPr>
      </w:pPr>
      <w:r>
        <w:rPr>
          <w:rFonts w:ascii="Times New Roman" w:hAnsi="Times New Roman" w:cs="Times New Roman"/>
          <w:b/>
          <w:bCs/>
          <w:color w:val="000000"/>
          <w:lang w:val="en-US" w:bidi="te-IN"/>
        </w:rPr>
        <w:t>Java Jar files</w:t>
      </w:r>
    </w:p>
    <w:p>
      <w:pPr>
        <w:pStyle w:val="7"/>
        <w:numPr>
          <w:ilvl w:val="1"/>
          <w:numId w:val="27"/>
        </w:numPr>
        <w:jc w:val="both"/>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What is JAR?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b/>
          <w:bCs/>
          <w:lang w:val="en-US" w:eastAsia="en-US" w:bidi="te-IN"/>
        </w:rPr>
      </w:pPr>
      <w:r>
        <w:rPr>
          <w:rFonts w:ascii="Times New Roman" w:hAnsi="Times New Roman" w:eastAsia="Times New Roman" w:cs="Times New Roman"/>
          <w:lang w:val="en-US" w:eastAsia="en-US" w:bidi="te-IN"/>
        </w:rPr>
        <w:t xml:space="preserve">The </w:t>
      </w:r>
      <w:r>
        <w:rPr>
          <w:rFonts w:ascii="Times New Roman" w:hAnsi="Times New Roman" w:eastAsia="Times New Roman" w:cs="Times New Roman"/>
          <w:b/>
          <w:bCs/>
          <w:lang w:val="en-US" w:eastAsia="en-US" w:bidi="te-IN"/>
        </w:rPr>
        <w:t>jar (Java Archive)</w:t>
      </w:r>
      <w:r>
        <w:rPr>
          <w:rFonts w:ascii="Times New Roman" w:hAnsi="Times New Roman" w:eastAsia="Times New Roman" w:cs="Times New Roman"/>
          <w:lang w:val="en-US" w:eastAsia="en-US" w:bidi="te-IN"/>
        </w:rPr>
        <w:t xml:space="preserve"> tool of JDK provides the facility to create the executable jar file. An executable jar file calls the main method of the class if you double click 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eastAsia="Times New Roman" w:cs="Times New Roman"/>
          <w:b/>
          <w:bCs/>
          <w:lang w:val="en-US" w:eastAsia="en-US" w:bidi="te-IN"/>
        </w:rPr>
        <w:t>Step1:</w:t>
      </w:r>
      <w:r>
        <w:rPr>
          <w:rFonts w:ascii="Times New Roman" w:hAnsi="Times New Roman" w:eastAsia="Times New Roman" w:cs="Times New Roman"/>
          <w:lang w:val="en-US" w:eastAsia="en-US" w:bidi="te-IN"/>
        </w:rPr>
        <w:t xml:space="preserve"> Create a folder</w:t>
      </w:r>
    </w:p>
    <w:p>
      <w:pPr>
        <w:pStyle w:val="9"/>
        <w:numPr>
          <w:ilvl w:val="3"/>
          <w:numId w:val="27"/>
        </w:numPr>
        <w:jc w:val="both"/>
        <w:textAlignment w:val="auto"/>
        <w:rPr>
          <w:rFonts w:ascii="Times New Roman" w:hAnsi="Times New Roman" w:cs="Times New Roman"/>
          <w:b w:val="0"/>
          <w:bCs w:val="0"/>
          <w:color w:val="auto"/>
          <w:szCs w:val="24"/>
        </w:rPr>
      </w:pPr>
      <w:r>
        <w:rPr>
          <w:rFonts w:ascii="Times New Roman" w:hAnsi="Times New Roman" w:cs="Times New Roman"/>
          <w:b w:val="0"/>
          <w:bCs w:val="0"/>
          <w:color w:val="auto"/>
          <w:szCs w:val="24"/>
        </w:rPr>
        <w:t>Eg:</w:t>
      </w:r>
    </w:p>
    <w:p>
      <w:pPr>
        <w:pStyle w:val="9"/>
        <w:numPr>
          <w:ilvl w:val="3"/>
          <w:numId w:val="27"/>
        </w:numPr>
        <w:jc w:val="both"/>
        <w:textAlignment w:val="auto"/>
        <w:rPr>
          <w:rFonts w:ascii="Times New Roman" w:hAnsi="Times New Roman" w:cs="Times New Roman"/>
          <w:b w:val="0"/>
          <w:bCs w:val="0"/>
          <w:color w:val="auto"/>
          <w:szCs w:val="24"/>
        </w:rPr>
      </w:pPr>
      <w:r>
        <w:rPr>
          <w:rFonts w:ascii="Times New Roman" w:hAnsi="Times New Roman" w:cs="Times New Roman"/>
          <w:b w:val="0"/>
          <w:bCs w:val="0"/>
          <w:color w:val="auto"/>
          <w:szCs w:val="24"/>
        </w:rPr>
        <w:t>D:\sample</w:t>
      </w:r>
    </w:p>
    <w:p>
      <w:pPr>
        <w:pStyle w:val="9"/>
        <w:numPr>
          <w:ilvl w:val="3"/>
          <w:numId w:val="27"/>
        </w:numPr>
        <w:jc w:val="both"/>
        <w:textAlignment w:val="auto"/>
        <w:rPr>
          <w:rFonts w:ascii="Times New Roman" w:hAnsi="Times New Roman" w:cs="Times New Roman"/>
          <w:b w:val="0"/>
          <w:bCs w:val="0"/>
          <w:color w:val="auto"/>
          <w:szCs w:val="24"/>
        </w:rPr>
      </w:pPr>
      <w:r>
        <w:rPr>
          <w:rFonts w:ascii="Times New Roman" w:hAnsi="Times New Roman" w:cs="Times New Roman"/>
          <w:b w:val="0"/>
          <w:bCs w:val="0"/>
          <w:color w:val="auto"/>
          <w:szCs w:val="24"/>
        </w:rPr>
        <w:t>Write First.java with following code:</w:t>
      </w:r>
    </w:p>
    <w:p>
      <w:pPr>
        <w:pStyle w:val="9"/>
        <w:numPr>
          <w:ilvl w:val="3"/>
          <w:numId w:val="27"/>
        </w:numPr>
        <w:jc w:val="both"/>
        <w:textAlignment w:val="auto"/>
        <w:rPr>
          <w:rFonts w:ascii="Times New Roman" w:hAnsi="Times New Roman" w:cs="Times New Roman"/>
          <w:b w:val="0"/>
          <w:bCs w:val="0"/>
          <w:color w:val="auto"/>
          <w:szCs w:val="24"/>
        </w:rPr>
      </w:pPr>
      <w:r>
        <w:rPr>
          <w:rFonts w:ascii="Times New Roman" w:hAnsi="Times New Roman" w:cs="Times New Roman"/>
          <w:b w:val="0"/>
          <w:bCs w:val="0"/>
          <w:color w:val="auto"/>
          <w:szCs w:val="24"/>
        </w:rPr>
        <w:t>public class First</w:t>
      </w:r>
    </w:p>
    <w:p>
      <w:pPr>
        <w:pStyle w:val="9"/>
        <w:numPr>
          <w:ilvl w:val="3"/>
          <w:numId w:val="27"/>
        </w:numPr>
        <w:jc w:val="both"/>
        <w:textAlignment w:val="auto"/>
        <w:rPr>
          <w:rFonts w:ascii="Times New Roman" w:hAnsi="Times New Roman" w:cs="Times New Roman"/>
          <w:b w:val="0"/>
          <w:bCs w:val="0"/>
          <w:color w:val="auto"/>
          <w:szCs w:val="24"/>
        </w:rPr>
      </w:pPr>
      <w:r>
        <w:rPr>
          <w:rFonts w:ascii="Times New Roman" w:hAnsi="Times New Roman" w:cs="Times New Roman"/>
          <w:b w:val="0"/>
          <w:bCs w:val="0"/>
          <w:color w:val="auto"/>
          <w:szCs w:val="24"/>
        </w:rPr>
        <w:t xml:space="preserve">{      </w:t>
      </w:r>
    </w:p>
    <w:p>
      <w:pPr>
        <w:pStyle w:val="9"/>
        <w:numPr>
          <w:ilvl w:val="3"/>
          <w:numId w:val="27"/>
        </w:numPr>
        <w:ind w:left="0" w:firstLine="720"/>
        <w:jc w:val="both"/>
        <w:textAlignment w:val="auto"/>
        <w:rPr>
          <w:rFonts w:ascii="Times New Roman" w:hAnsi="Times New Roman" w:cs="Times New Roman"/>
          <w:b w:val="0"/>
          <w:bCs w:val="0"/>
          <w:color w:val="auto"/>
          <w:szCs w:val="24"/>
        </w:rPr>
      </w:pPr>
      <w:r>
        <w:rPr>
          <w:rFonts w:ascii="Times New Roman" w:hAnsi="Times New Roman" w:cs="Times New Roman"/>
          <w:b w:val="0"/>
          <w:bCs w:val="0"/>
          <w:color w:val="auto"/>
          <w:szCs w:val="24"/>
        </w:rPr>
        <w:t xml:space="preserve">public static void main(String[] args) </w:t>
      </w:r>
      <w:r>
        <w:rPr>
          <w:rFonts w:ascii="Times New Roman" w:hAnsi="Times New Roman" w:cs="Times New Roman"/>
          <w:b w:val="0"/>
          <w:bCs w:val="0"/>
          <w:color w:val="auto"/>
          <w:szCs w:val="24"/>
        </w:rPr>
        <w:tab/>
      </w:r>
    </w:p>
    <w:p>
      <w:pPr>
        <w:pStyle w:val="9"/>
        <w:numPr>
          <w:ilvl w:val="3"/>
          <w:numId w:val="27"/>
        </w:numPr>
        <w:ind w:left="0" w:firstLine="720"/>
        <w:jc w:val="both"/>
        <w:textAlignment w:val="auto"/>
        <w:rPr>
          <w:rFonts w:ascii="Times New Roman" w:hAnsi="Times New Roman" w:eastAsia="Times New Roman" w:cs="Times New Roman"/>
          <w:b w:val="0"/>
          <w:bCs w:val="0"/>
          <w:color w:val="auto"/>
          <w:szCs w:val="24"/>
        </w:rPr>
      </w:pPr>
      <w:r>
        <w:rPr>
          <w:rFonts w:ascii="Times New Roman" w:hAnsi="Times New Roman" w:cs="Times New Roman"/>
          <w:b w:val="0"/>
          <w:bCs w:val="0"/>
          <w:color w:val="auto"/>
          <w:szCs w:val="24"/>
        </w:rPr>
        <w:t xml:space="preserve">{    </w:t>
      </w:r>
    </w:p>
    <w:p>
      <w:pPr>
        <w:pStyle w:val="9"/>
        <w:numPr>
          <w:ilvl w:val="3"/>
          <w:numId w:val="27"/>
        </w:numPr>
        <w:jc w:val="both"/>
        <w:textAlignment w:val="auto"/>
        <w:rPr>
          <w:rFonts w:ascii="Times New Roman" w:hAnsi="Times New Roman" w:cs="Times New Roman"/>
          <w:b w:val="0"/>
          <w:bCs w:val="0"/>
          <w:color w:val="auto"/>
          <w:szCs w:val="24"/>
        </w:rPr>
      </w:pPr>
      <w:r>
        <w:rPr>
          <w:rFonts w:ascii="Times New Roman" w:hAnsi="Times New Roman" w:eastAsia="Times New Roman" w:cs="Times New Roman"/>
          <w:b w:val="0"/>
          <w:bCs w:val="0"/>
          <w:color w:val="auto"/>
          <w:szCs w:val="24"/>
        </w:rPr>
        <w:t xml:space="preserve">   </w:t>
      </w:r>
      <w:r>
        <w:rPr>
          <w:rFonts w:ascii="Times New Roman" w:hAnsi="Times New Roman" w:cs="Times New Roman"/>
          <w:b w:val="0"/>
          <w:bCs w:val="0"/>
          <w:color w:val="auto"/>
          <w:szCs w:val="24"/>
        </w:rPr>
        <w:tab/>
      </w:r>
      <w:r>
        <w:rPr>
          <w:rFonts w:ascii="Times New Roman" w:hAnsi="Times New Roman" w:cs="Times New Roman"/>
          <w:b w:val="0"/>
          <w:bCs w:val="0"/>
          <w:color w:val="auto"/>
          <w:szCs w:val="24"/>
        </w:rPr>
        <w:t xml:space="preserve"> System.out.println ("Hello World");    </w:t>
      </w:r>
    </w:p>
    <w:p>
      <w:pPr>
        <w:pStyle w:val="9"/>
        <w:numPr>
          <w:ilvl w:val="3"/>
          <w:numId w:val="27"/>
        </w:numPr>
        <w:ind w:left="0" w:firstLine="720"/>
        <w:jc w:val="both"/>
        <w:textAlignment w:val="auto"/>
        <w:rPr>
          <w:rFonts w:ascii="Times New Roman" w:hAnsi="Times New Roman" w:cs="Times New Roman"/>
          <w:b w:val="0"/>
          <w:bCs w:val="0"/>
          <w:color w:val="auto"/>
          <w:szCs w:val="24"/>
        </w:rPr>
      </w:pPr>
      <w:r>
        <w:rPr>
          <w:rFonts w:ascii="Times New Roman" w:hAnsi="Times New Roman" w:cs="Times New Roman"/>
          <w:b w:val="0"/>
          <w:bCs w:val="0"/>
          <w:color w:val="auto"/>
          <w:szCs w:val="24"/>
        </w:rPr>
        <w:t>}</w:t>
      </w:r>
    </w:p>
    <w:p>
      <w:pPr>
        <w:pStyle w:val="9"/>
        <w:numPr>
          <w:ilvl w:val="3"/>
          <w:numId w:val="27"/>
        </w:numPr>
        <w:jc w:val="both"/>
        <w:textAlignment w:val="auto"/>
        <w:rPr>
          <w:rFonts w:ascii="Times New Roman" w:hAnsi="Times New Roman" w:eastAsia="Times New Roman" w:cs="Times New Roman"/>
          <w:szCs w:val="24"/>
          <w:lang w:val="en-US" w:eastAsia="en-US" w:bidi="te-IN"/>
        </w:rPr>
      </w:pPr>
      <w:r>
        <w:rPr>
          <w:rFonts w:ascii="Times New Roman" w:hAnsi="Times New Roman" w:cs="Times New Roman"/>
          <w:b w:val="0"/>
          <w:bCs w:val="0"/>
          <w:color w:val="auto"/>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Compile it and generate .class 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D:\sample &gt;javac First.java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Step2: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eastAsia="Times New Roman" w:cs="Times New Roman"/>
          <w:lang w:val="en-US" w:eastAsia="en-US" w:bidi="te-IN"/>
        </w:rPr>
        <w:t xml:space="preserve">create </w:t>
      </w:r>
      <w:r>
        <w:rPr>
          <w:rFonts w:ascii="Times New Roman" w:hAnsi="Times New Roman" w:eastAsia="Times New Roman" w:cs="Times New Roman"/>
          <w:b/>
          <w:bCs/>
          <w:lang w:val="en-US" w:eastAsia="en-US" w:bidi="te-IN"/>
        </w:rPr>
        <w:t>.mf file</w:t>
      </w:r>
      <w:r>
        <w:rPr>
          <w:rFonts w:ascii="Times New Roman" w:hAnsi="Times New Roman" w:eastAsia="Times New Roman" w:cs="Times New Roman"/>
          <w:lang w:val="en-US" w:eastAsia="en-US" w:bidi="te-IN"/>
        </w:rPr>
        <w:t>, also known as manifest file.</w:t>
      </w:r>
    </w:p>
    <w:p>
      <w:pPr>
        <w:pStyle w:val="9"/>
        <w:numPr>
          <w:ilvl w:val="3"/>
          <w:numId w:val="27"/>
        </w:numPr>
        <w:jc w:val="both"/>
        <w:textAlignment w:val="auto"/>
        <w:rPr>
          <w:rFonts w:ascii="Times New Roman" w:hAnsi="Times New Roman" w:cs="Times New Roman"/>
          <w:szCs w:val="24"/>
        </w:rPr>
      </w:pPr>
      <w:r>
        <w:rPr>
          <w:rFonts w:ascii="Times New Roman" w:hAnsi="Times New Roman" w:cs="Times New Roman"/>
          <w:color w:val="auto"/>
          <w:szCs w:val="24"/>
        </w:rPr>
        <w:t>Creating manifest file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auto"/>
        </w:rPr>
      </w:pPr>
      <w:r>
        <w:t xml:space="preserve">To create manifest file, you need to write Main-Class, then colon, then space, then classname then enter. </w:t>
      </w:r>
    </w:p>
    <w:p>
      <w:pPr>
        <w:pStyle w:val="9"/>
        <w:numPr>
          <w:ilvl w:val="3"/>
          <w:numId w:val="27"/>
        </w:numPr>
        <w:jc w:val="both"/>
        <w:textAlignment w:val="auto"/>
        <w:rPr>
          <w:rFonts w:ascii="Times New Roman" w:hAnsi="Times New Roman" w:cs="Times New Roman"/>
          <w:szCs w:val="24"/>
        </w:rPr>
      </w:pPr>
      <w:r>
        <w:rPr>
          <w:rFonts w:ascii="Times New Roman" w:hAnsi="Times New Roman" w:cs="Times New Roman"/>
          <w:color w:val="auto"/>
          <w:szCs w:val="24"/>
        </w:rPr>
        <w:t>In mf file, new line is must after the class name.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1"/>
        </w:rPr>
      </w:pPr>
      <w:r>
        <w:t xml:space="preserve"> For example: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1"/>
        </w:rPr>
      </w:pPr>
      <w:r>
        <w:rPr>
          <w:rStyle w:val="871"/>
        </w:rPr>
        <w:t xml:space="preserve">Manifest file Name : myfile.mf , contains following.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Style w:val="871"/>
        </w:rPr>
        <w:t xml:space="preserve">myfile.mf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Main-Class: First  </w:t>
      </w: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Creating executable jar file using jar tool</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t>The jar tool provides many switches, some of them are as follows:</w:t>
      </w:r>
    </w:p>
    <w:p>
      <w:pPr>
        <w:widowControl/>
        <w:numPr>
          <w:ilvl w:val="0"/>
          <w:numId w:val="52"/>
        </w:numPr>
        <w:suppressAutoHyphens w:val="0"/>
        <w:jc w:val="both"/>
        <w:textAlignment w:val="auto"/>
        <w:rPr>
          <w:rFonts w:ascii="Times New Roman" w:hAnsi="Times New Roman" w:cs="Times New Roman"/>
          <w:b/>
          <w:bCs/>
        </w:rPr>
      </w:pPr>
      <w:r>
        <w:rPr>
          <w:rFonts w:ascii="Times New Roman" w:hAnsi="Times New Roman" w:cs="Times New Roman"/>
          <w:b/>
          <w:bCs/>
        </w:rPr>
        <w:t>-c</w:t>
      </w:r>
      <w:r>
        <w:rPr>
          <w:rFonts w:ascii="Times New Roman" w:hAnsi="Times New Roman" w:cs="Times New Roman"/>
        </w:rPr>
        <w:t xml:space="preserve"> creates new archive file</w:t>
      </w:r>
    </w:p>
    <w:p>
      <w:pPr>
        <w:widowControl/>
        <w:numPr>
          <w:ilvl w:val="0"/>
          <w:numId w:val="52"/>
        </w:numPr>
        <w:suppressAutoHyphens w:val="0"/>
        <w:jc w:val="both"/>
        <w:textAlignment w:val="auto"/>
        <w:rPr>
          <w:rFonts w:ascii="Times New Roman" w:hAnsi="Times New Roman" w:cs="Times New Roman"/>
          <w:b/>
          <w:bCs/>
        </w:rPr>
      </w:pPr>
      <w:r>
        <w:rPr>
          <w:rFonts w:ascii="Times New Roman" w:hAnsi="Times New Roman" w:cs="Times New Roman"/>
          <w:b/>
          <w:bCs/>
        </w:rPr>
        <w:t>-v</w:t>
      </w:r>
      <w:r>
        <w:rPr>
          <w:rFonts w:ascii="Times New Roman" w:hAnsi="Times New Roman" w:cs="Times New Roman"/>
        </w:rPr>
        <w:t xml:space="preserve"> generates verbose output. It displays the included or extracted resource on the standard output.</w:t>
      </w:r>
    </w:p>
    <w:p>
      <w:pPr>
        <w:widowControl/>
        <w:numPr>
          <w:ilvl w:val="0"/>
          <w:numId w:val="52"/>
        </w:numPr>
        <w:suppressAutoHyphens w:val="0"/>
        <w:jc w:val="both"/>
        <w:textAlignment w:val="auto"/>
        <w:rPr>
          <w:rFonts w:ascii="Times New Roman" w:hAnsi="Times New Roman" w:cs="Times New Roman"/>
          <w:b/>
          <w:bCs/>
        </w:rPr>
      </w:pPr>
      <w:r>
        <w:rPr>
          <w:rFonts w:ascii="Times New Roman" w:hAnsi="Times New Roman" w:cs="Times New Roman"/>
          <w:b/>
          <w:bCs/>
        </w:rPr>
        <w:t>-m</w:t>
      </w:r>
      <w:r>
        <w:rPr>
          <w:rFonts w:ascii="Times New Roman" w:hAnsi="Times New Roman" w:cs="Times New Roman"/>
        </w:rPr>
        <w:t xml:space="preserve"> includes manifest information from the given mf file.</w:t>
      </w:r>
    </w:p>
    <w:p>
      <w:pPr>
        <w:widowControl/>
        <w:numPr>
          <w:ilvl w:val="0"/>
          <w:numId w:val="52"/>
        </w:numPr>
        <w:suppressAutoHyphens w:val="0"/>
        <w:jc w:val="both"/>
        <w:textAlignment w:val="auto"/>
        <w:rPr>
          <w:rFonts w:ascii="Times New Roman" w:hAnsi="Times New Roman" w:cs="Times New Roman"/>
          <w:b/>
          <w:bCs/>
        </w:rPr>
      </w:pPr>
      <w:r>
        <w:rPr>
          <w:rFonts w:ascii="Times New Roman" w:hAnsi="Times New Roman" w:cs="Times New Roman"/>
          <w:b/>
          <w:bCs/>
        </w:rPr>
        <w:t>-f</w:t>
      </w:r>
      <w:r>
        <w:rPr>
          <w:rFonts w:ascii="Times New Roman" w:hAnsi="Times New Roman" w:cs="Times New Roman"/>
        </w:rPr>
        <w:t xml:space="preserve"> specifies the archive file name</w:t>
      </w:r>
    </w:p>
    <w:p>
      <w:pPr>
        <w:widowControl/>
        <w:numPr>
          <w:ilvl w:val="0"/>
          <w:numId w:val="52"/>
        </w:numPr>
        <w:suppressAutoHyphens w:val="0"/>
        <w:spacing w:after="280"/>
        <w:jc w:val="both"/>
        <w:textAlignment w:val="auto"/>
        <w:rPr>
          <w:rFonts w:ascii="Times New Roman" w:hAnsi="Times New Roman" w:cs="Times New Roman"/>
        </w:rPr>
      </w:pPr>
      <w:r>
        <w:rPr>
          <w:rFonts w:ascii="Times New Roman" w:hAnsi="Times New Roman" w:cs="Times New Roman"/>
          <w:b/>
          <w:bCs/>
        </w:rPr>
        <w:t>-x</w:t>
      </w:r>
      <w:r>
        <w:rPr>
          <w:rFonts w:ascii="Times New Roman" w:hAnsi="Times New Roman" w:cs="Times New Roman"/>
        </w:rPr>
        <w:t xml:space="preserve"> extracts files from the archive file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Now, let's write the code to generated the executable jar using mf file.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You need to write </w:t>
      </w:r>
      <w:r>
        <w:rPr>
          <w:b/>
          <w:bCs/>
        </w:rPr>
        <w:t>jar</w:t>
      </w:r>
      <w:r>
        <w:t xml:space="preserve"> then </w:t>
      </w:r>
      <w:r>
        <w:rPr>
          <w:b/>
          <w:bCs/>
        </w:rPr>
        <w:t>switches</w:t>
      </w:r>
      <w:r>
        <w:t xml:space="preserve"> then </w:t>
      </w:r>
      <w:r>
        <w:rPr>
          <w:b/>
          <w:bCs/>
        </w:rPr>
        <w:t>mf_file</w:t>
      </w:r>
      <w:r>
        <w:t xml:space="preserve"> then </w:t>
      </w:r>
      <w:r>
        <w:rPr>
          <w:b/>
          <w:bCs/>
        </w:rPr>
        <w:t>jar_file</w:t>
      </w:r>
      <w:r>
        <w:t xml:space="preserve"> then </w:t>
      </w:r>
      <w:r>
        <w:rPr>
          <w:b/>
          <w:bCs/>
        </w:rPr>
        <w:t>.classfile</w:t>
      </w:r>
      <w:r>
        <w:t xml:space="preserve"> as given below:</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eastAsia="en-US"/>
        </w:rPr>
      </w:pPr>
      <w:r>
        <w:rPr>
          <w:lang w:eastAsia="en-US" w:bidi="ar-SA"/>
        </w:rPr>
        <w:drawing>
          <wp:inline distT="0" distB="0" distL="0" distR="0">
            <wp:extent cx="5946140" cy="207581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50"/>
                    <a:srcRect/>
                    <a:stretch>
                      <a:fillRect/>
                    </a:stretch>
                  </pic:blipFill>
                  <pic:spPr>
                    <a:xfrm>
                      <a:off x="0" y="0"/>
                      <a:ext cx="5946140" cy="2075815"/>
                    </a:xfrm>
                    <a:prstGeom prst="rect">
                      <a:avLst/>
                    </a:prstGeom>
                    <a:solidFill>
                      <a:srgbClr val="FFFFFF"/>
                    </a:solidFill>
                    <a:ln w="9525">
                      <a:noFill/>
                      <a:miter lim="800000"/>
                      <a:headEnd/>
                      <a:tailEnd/>
                    </a:ln>
                  </pic:spPr>
                </pic:pic>
              </a:graphicData>
            </a:graphic>
          </wp:inline>
        </w:drawing>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lang w:val="en-US" w:eastAsia="en-US" w:bidi="ar-SA"/>
        </w:rPr>
        <w:drawing>
          <wp:inline distT="0" distB="0" distL="0" distR="0">
            <wp:extent cx="5946140" cy="117221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51"/>
                    <a:srcRect/>
                    <a:stretch>
                      <a:fillRect/>
                    </a:stretch>
                  </pic:blipFill>
                  <pic:spPr>
                    <a:xfrm>
                      <a:off x="0" y="0"/>
                      <a:ext cx="5946140" cy="1172210"/>
                    </a:xfrm>
                    <a:prstGeom prst="rect">
                      <a:avLst/>
                    </a:prstGeom>
                    <a:solidFill>
                      <a:srgbClr val="FFFFFF"/>
                    </a:solidFill>
                    <a:ln w="9525">
                      <a:noFill/>
                      <a:miter lim="800000"/>
                      <a:headEnd/>
                      <a:tailEnd/>
                    </a:ln>
                  </pic:spPr>
                </pic:pic>
              </a:graphicData>
            </a:graphic>
          </wp:inline>
        </w:drawing>
      </w:r>
    </w:p>
    <w:p>
      <w:pPr>
        <w:pStyle w:val="7"/>
        <w:numPr>
          <w:ilvl w:val="1"/>
          <w:numId w:val="27"/>
        </w:numPr>
        <w:jc w:val="both"/>
        <w:textAlignment w:val="auto"/>
        <w:rPr>
          <w:rFonts w:ascii="Times New Roman" w:hAnsi="Times New Roman" w:cs="Times New Roman"/>
          <w:sz w:val="24"/>
          <w:szCs w:val="24"/>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r>
        <w:rPr>
          <w:rFonts w:ascii="Times New Roman" w:hAnsi="Times New Roman" w:cs="Times New Roman"/>
          <w:b/>
          <w:bCs/>
          <w:color w:val="000000"/>
          <w:lang w:val="en-US" w:bidi="te-IN"/>
        </w:rPr>
        <w:t>Here result file is sample.jar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Pr>
          <w:rFonts w:ascii="Times New Roman" w:hAnsi="Times New Roman" w:cs="Times New Roman"/>
          <w:lang w:val="en-US" w:eastAsia="en-US" w:bidi="ar-SA"/>
        </w:rPr>
        <w:drawing>
          <wp:inline distT="0" distB="0" distL="0" distR="0">
            <wp:extent cx="5946140" cy="203073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52"/>
                    <a:srcRect/>
                    <a:stretch>
                      <a:fillRect/>
                    </a:stretch>
                  </pic:blipFill>
                  <pic:spPr>
                    <a:xfrm>
                      <a:off x="0" y="0"/>
                      <a:ext cx="5946140" cy="2030730"/>
                    </a:xfrm>
                    <a:prstGeom prst="rect">
                      <a:avLst/>
                    </a:prstGeom>
                    <a:solidFill>
                      <a:srgbClr val="FFFFFF"/>
                    </a:solidFill>
                    <a:ln w="9525">
                      <a:noFill/>
                      <a:miter lim="800000"/>
                      <a:headEnd/>
                      <a:tailEnd/>
                    </a:ln>
                  </pic:spPr>
                </pic:pic>
              </a:graphicData>
            </a:graphic>
          </wp:inline>
        </w:drawing>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Extracting jar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Copy the above jar file into temp folder.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Goto d:\ temp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D:&gt;cd temp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lang w:val="en-US" w:eastAsia="en-US" w:bidi="ar-SA"/>
        </w:rPr>
        <w:drawing>
          <wp:inline distT="0" distB="0" distL="0" distR="0">
            <wp:extent cx="5946140" cy="285559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53"/>
                    <a:srcRect/>
                    <a:stretch>
                      <a:fillRect/>
                    </a:stretch>
                  </pic:blipFill>
                  <pic:spPr>
                    <a:xfrm>
                      <a:off x="0" y="0"/>
                      <a:ext cx="5946140" cy="2855595"/>
                    </a:xfrm>
                    <a:prstGeom prst="rect">
                      <a:avLst/>
                    </a:prstGeom>
                    <a:solidFill>
                      <a:srgbClr val="FFFFFF"/>
                    </a:solidFill>
                    <a:ln w="9525">
                      <a:noFill/>
                      <a:miter lim="800000"/>
                      <a:headEnd/>
                      <a:tailEnd/>
                    </a:ln>
                  </pic:spPr>
                </pic:pic>
              </a:graphicData>
            </a:graphic>
          </wp:inline>
        </w:drawing>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7"/>
        <w:numPr>
          <w:ilvl w:val="1"/>
          <w:numId w:val="27"/>
        </w:numPr>
        <w:jc w:val="center"/>
        <w:textAlignment w:val="auto"/>
        <w:rPr>
          <w:rFonts w:ascii="Times New Roman" w:hAnsi="Times New Roman" w:cs="Times New Roman"/>
          <w:sz w:val="24"/>
          <w:szCs w:val="24"/>
        </w:rPr>
      </w:pPr>
    </w:p>
    <w:p>
      <w:pPr>
        <w:pStyle w:val="7"/>
        <w:numPr>
          <w:ilvl w:val="1"/>
          <w:numId w:val="27"/>
        </w:numPr>
        <w:jc w:val="center"/>
        <w:textAlignment w:val="auto"/>
        <w:rPr>
          <w:rFonts w:ascii="Times New Roman" w:hAnsi="Times New Roman" w:cs="Times New Roman"/>
          <w:sz w:val="24"/>
          <w:szCs w:val="24"/>
        </w:rPr>
      </w:pPr>
    </w:p>
    <w:p>
      <w:pPr>
        <w:pStyle w:val="7"/>
        <w:numPr>
          <w:ilvl w:val="1"/>
          <w:numId w:val="27"/>
        </w:numPr>
        <w:jc w:val="center"/>
        <w:textAlignment w:val="auto"/>
        <w:rPr>
          <w:rFonts w:ascii="Times New Roman" w:hAnsi="Times New Roman" w:cs="Times New Roman"/>
          <w:sz w:val="24"/>
          <w:szCs w:val="24"/>
        </w:rPr>
      </w:pPr>
    </w:p>
    <w:p>
      <w:pPr>
        <w:pStyle w:val="7"/>
        <w:numPr>
          <w:ilvl w:val="1"/>
          <w:numId w:val="27"/>
        </w:numPr>
        <w:jc w:val="center"/>
        <w:textAlignment w:val="auto"/>
        <w:rPr>
          <w:rFonts w:ascii="Times New Roman" w:hAnsi="Times New Roman" w:cs="Times New Roman"/>
          <w:sz w:val="24"/>
          <w:szCs w:val="24"/>
        </w:rPr>
      </w:pPr>
    </w:p>
    <w:p>
      <w:pPr>
        <w:pStyle w:val="7"/>
        <w:numPr>
          <w:ilvl w:val="1"/>
          <w:numId w:val="27"/>
        </w:numPr>
        <w:jc w:val="center"/>
        <w:textAlignment w:val="auto"/>
        <w:rPr>
          <w:rFonts w:ascii="Times New Roman" w:hAnsi="Times New Roman" w:cs="Times New Roman"/>
          <w:sz w:val="24"/>
          <w:szCs w:val="24"/>
        </w:rPr>
      </w:pPr>
    </w:p>
    <w:p>
      <w:pPr>
        <w:pStyle w:val="7"/>
        <w:numPr>
          <w:ilvl w:val="1"/>
          <w:numId w:val="27"/>
        </w:numPr>
        <w:jc w:val="center"/>
        <w:textAlignment w:val="auto"/>
        <w:rPr>
          <w:rFonts w:ascii="Times New Roman" w:hAnsi="Times New Roman" w:cs="Times New Roman"/>
          <w:sz w:val="24"/>
          <w:szCs w:val="24"/>
        </w:rPr>
      </w:pPr>
    </w:p>
    <w:p>
      <w:pPr>
        <w:pStyle w:val="7"/>
        <w:numPr>
          <w:ilvl w:val="1"/>
          <w:numId w:val="27"/>
        </w:numPr>
        <w:jc w:val="center"/>
        <w:textAlignment w:val="auto"/>
        <w:rPr>
          <w:rFonts w:ascii="Times New Roman" w:hAnsi="Times New Roman" w:cs="Times New Roman"/>
          <w:sz w:val="24"/>
          <w:szCs w:val="24"/>
        </w:rPr>
      </w:pPr>
      <w:r>
        <w:rPr>
          <w:rFonts w:ascii="Times New Roman" w:hAnsi="Times New Roman" w:cs="Times New Roman"/>
          <w:sz w:val="24"/>
          <w:szCs w:val="24"/>
        </w:rPr>
        <w:t>JVM Architecture</w:t>
      </w: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What is the JVM?</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A </w:t>
      </w:r>
      <w:r>
        <w:rPr>
          <w:rStyle w:val="25"/>
          <w:rFonts w:eastAsia="Droid Sans Fallback"/>
        </w:rPr>
        <w:t>Virtual Machine</w:t>
      </w:r>
      <w:r>
        <w:t xml:space="preserve"> is a software implementation of a physical machine. Java was developed with the concept of </w:t>
      </w:r>
      <w:r>
        <w:rPr>
          <w:rStyle w:val="25"/>
          <w:rFonts w:eastAsia="Droid Sans Fallback"/>
        </w:rPr>
        <w:t>WORA (</w:t>
      </w:r>
      <w:r>
        <w:rPr>
          <w:rStyle w:val="21"/>
          <w:b/>
          <w:bCs/>
        </w:rPr>
        <w:t>Write Once Run Anywhere</w:t>
      </w:r>
      <w:r>
        <w:rPr>
          <w:rStyle w:val="25"/>
          <w:rFonts w:eastAsia="Droid Sans Fallback"/>
        </w:rPr>
        <w:t>)</w:t>
      </w:r>
      <w:r>
        <w:t>,</w:t>
      </w:r>
      <w:r>
        <w:rPr>
          <w:rStyle w:val="25"/>
          <w:rFonts w:eastAsia="Droid Sans Fallback"/>
        </w:rPr>
        <w:t> </w:t>
      </w:r>
      <w:r>
        <w:t xml:space="preserve">which runs on a </w:t>
      </w:r>
      <w:r>
        <w:rPr>
          <w:rStyle w:val="25"/>
          <w:rFonts w:eastAsia="Droid Sans Fallback"/>
        </w:rPr>
        <w:t>VM</w:t>
      </w:r>
      <w:r>
        <w:t>. The</w:t>
      </w:r>
      <w:r>
        <w:rPr>
          <w:rStyle w:val="25"/>
          <w:rFonts w:eastAsia="Droid Sans Fallback"/>
        </w:rPr>
        <w:t xml:space="preserve"> compiler</w:t>
      </w:r>
      <w:r>
        <w:t xml:space="preserve"> compiles the Java file into a Java </w:t>
      </w:r>
      <w:r>
        <w:rPr>
          <w:rStyle w:val="25"/>
          <w:rFonts w:eastAsia="Droid Sans Fallback"/>
        </w:rPr>
        <w:t>.class</w:t>
      </w:r>
      <w:r>
        <w:t xml:space="preserve"> file, then that </w:t>
      </w:r>
      <w:r>
        <w:rPr>
          <w:rStyle w:val="25"/>
          <w:rFonts w:eastAsia="Droid Sans Fallback"/>
        </w:rPr>
        <w:t>.class</w:t>
      </w:r>
      <w:r>
        <w:t xml:space="preserve"> file is input into the JVM, which Loads and executes the class file. Below is a diagram of the Architecture of the JVM.</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JVM Architecture Diagram</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lang w:eastAsia="en-US" w:bidi="ar-SA"/>
        </w:rPr>
        <w:drawing>
          <wp:inline distT="0" distB="0" distL="0" distR="0">
            <wp:extent cx="6372860" cy="5598795"/>
            <wp:effectExtent l="1905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4"/>
                    <a:srcRect/>
                    <a:stretch>
                      <a:fillRect/>
                    </a:stretch>
                  </pic:blipFill>
                  <pic:spPr>
                    <a:xfrm>
                      <a:off x="0" y="0"/>
                      <a:ext cx="6372860" cy="5598795"/>
                    </a:xfrm>
                    <a:prstGeom prst="rect">
                      <a:avLst/>
                    </a:prstGeom>
                    <a:solidFill>
                      <a:srgbClr val="FFFFFF"/>
                    </a:solidFill>
                    <a:ln w="9525">
                      <a:noFill/>
                      <a:miter lim="800000"/>
                      <a:headEnd/>
                      <a:tailEnd/>
                    </a:ln>
                  </pic:spPr>
                </pic:pic>
              </a:graphicData>
            </a:graphic>
          </wp:inline>
        </w:drawing>
      </w: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How Does the JVM Work?</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25"/>
          <w:rFonts w:eastAsia="Droid Sans Fallback"/>
        </w:rPr>
      </w:pPr>
      <w:r>
        <w:t>As shown in the above architecture diagram, the JVM is divided into three main subsystems:</w:t>
      </w:r>
    </w:p>
    <w:p>
      <w:pPr>
        <w:widowControl/>
        <w:numPr>
          <w:ilvl w:val="0"/>
          <w:numId w:val="53"/>
        </w:numPr>
        <w:suppressAutoHyphens w:val="0"/>
        <w:jc w:val="both"/>
        <w:textAlignment w:val="auto"/>
        <w:rPr>
          <w:rStyle w:val="25"/>
        </w:rPr>
      </w:pPr>
      <w:r>
        <w:rPr>
          <w:rStyle w:val="25"/>
        </w:rPr>
        <w:t>Class Loader Subsystem</w:t>
      </w:r>
    </w:p>
    <w:p>
      <w:pPr>
        <w:widowControl/>
        <w:numPr>
          <w:ilvl w:val="0"/>
          <w:numId w:val="53"/>
        </w:numPr>
        <w:suppressAutoHyphens w:val="0"/>
        <w:jc w:val="both"/>
        <w:textAlignment w:val="auto"/>
        <w:rPr>
          <w:rStyle w:val="25"/>
        </w:rPr>
      </w:pPr>
      <w:r>
        <w:rPr>
          <w:rStyle w:val="25"/>
        </w:rPr>
        <w:t>Runtime Data Area</w:t>
      </w:r>
    </w:p>
    <w:p>
      <w:pPr>
        <w:widowControl/>
        <w:numPr>
          <w:ilvl w:val="0"/>
          <w:numId w:val="53"/>
        </w:numPr>
        <w:suppressAutoHyphens w:val="0"/>
        <w:spacing w:after="280"/>
        <w:jc w:val="both"/>
        <w:textAlignment w:val="auto"/>
        <w:rPr>
          <w:rStyle w:val="25"/>
          <w:b w:val="0"/>
          <w:bCs w:val="0"/>
        </w:rPr>
      </w:pPr>
      <w:r>
        <w:rPr>
          <w:rStyle w:val="25"/>
        </w:rPr>
        <w:t>Execution Engine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80"/>
        <w:ind w:left="720"/>
        <w:jc w:val="both"/>
        <w:rPr>
          <w:rFonts w:ascii="Times New Roman" w:hAnsi="Times New Roman" w:cs="Times New Roman"/>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 Class Loader Subsystem</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auto"/>
        </w:rPr>
      </w:pPr>
      <w:r>
        <w:t xml:space="preserve">Java's </w:t>
      </w:r>
      <w:r>
        <w:fldChar w:fldCharType="begin"/>
      </w:r>
      <w:r>
        <w:instrText xml:space="preserve"> HYPERLINK "http://www.javainterviewpoint.com/use-of-class-forname-in-java/" </w:instrText>
      </w:r>
      <w:r>
        <w:fldChar w:fldCharType="separate"/>
      </w:r>
      <w:r>
        <w:rPr>
          <w:rStyle w:val="25"/>
          <w:rFonts w:eastAsia="Droid Sans Fallback"/>
          <w:color w:val="auto"/>
          <w:u w:val="single"/>
        </w:rPr>
        <w:t>dynamic class loading</w:t>
      </w:r>
      <w:r>
        <w:rPr>
          <w:rStyle w:val="25"/>
          <w:rFonts w:eastAsia="Droid Sans Fallback"/>
          <w:color w:val="auto"/>
          <w:u w:val="single"/>
        </w:rPr>
        <w:fldChar w:fldCharType="end"/>
      </w:r>
      <w:r>
        <w:t xml:space="preserve"> functionality is handled by the class loader subsystem. It loads, links. and initializes the class file when it refers to a class for the first time at </w:t>
      </w:r>
      <w:r>
        <w:rPr>
          <w:rStyle w:val="25"/>
          <w:rFonts w:eastAsia="Droid Sans Fallback"/>
        </w:rPr>
        <w:t>runtime</w:t>
      </w:r>
      <w:r>
        <w:t>, not </w:t>
      </w:r>
      <w:r>
        <w:rPr>
          <w:rStyle w:val="25"/>
          <w:rFonts w:eastAsia="Droid Sans Fallback"/>
        </w:rPr>
        <w:t>compile time. </w:t>
      </w:r>
    </w:p>
    <w:p>
      <w:pPr>
        <w:pStyle w:val="9"/>
        <w:numPr>
          <w:ilvl w:val="3"/>
          <w:numId w:val="27"/>
        </w:numPr>
        <w:jc w:val="both"/>
        <w:textAlignment w:val="auto"/>
        <w:rPr>
          <w:rFonts w:ascii="Times New Roman" w:hAnsi="Times New Roman" w:cs="Times New Roman"/>
          <w:szCs w:val="24"/>
        </w:rPr>
      </w:pPr>
      <w:r>
        <w:rPr>
          <w:rFonts w:ascii="Times New Roman" w:hAnsi="Times New Roman" w:cs="Times New Roman"/>
          <w:color w:val="auto"/>
          <w:szCs w:val="24"/>
        </w:rPr>
        <w:t>1.1 Loading</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lang w:eastAsia="en-US"/>
        </w:rPr>
      </w:pPr>
      <w:r>
        <w:t>Classes will be loaded by this component. Boot Strap class Loader, Extension class Loader, and Application class Loader are the three class loader which will help in achieving it.</w:t>
      </w:r>
    </w:p>
    <w:p>
      <w:pPr>
        <w:widowControl/>
        <w:numPr>
          <w:ilvl w:val="0"/>
          <w:numId w:val="54"/>
        </w:numPr>
        <w:suppressAutoHyphens w:val="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 xml:space="preserve">Boot Strap </w:t>
      </w:r>
      <w:r>
        <w:fldChar w:fldCharType="begin"/>
      </w:r>
      <w:r>
        <w:instrText xml:space="preserve"> HYPERLINK "http://www.javainterviewpoint.com/" </w:instrText>
      </w:r>
      <w:r>
        <w:fldChar w:fldCharType="separate"/>
      </w:r>
      <w:r>
        <w:rPr>
          <w:rStyle w:val="24"/>
          <w:rFonts w:ascii="Times New Roman" w:hAnsi="Times New Roman" w:eastAsia="Times New Roman" w:cs="Times New Roman"/>
          <w:b/>
          <w:bCs/>
          <w:lang w:val="en-US" w:eastAsia="en-US" w:bidi="te-IN"/>
        </w:rPr>
        <w:t>ClassLoader</w:t>
      </w:r>
      <w:r>
        <w:rPr>
          <w:rStyle w:val="24"/>
          <w:rFonts w:ascii="Times New Roman" w:hAnsi="Times New Roman" w:eastAsia="Times New Roman" w:cs="Times New Roman"/>
          <w:b/>
          <w:bCs/>
          <w:lang w:val="en-US" w:eastAsia="en-US" w:bidi="te-IN"/>
        </w:rPr>
        <w:fldChar w:fldCharType="end"/>
      </w:r>
      <w:r>
        <w:rPr>
          <w:rFonts w:ascii="Times New Roman" w:hAnsi="Times New Roman" w:eastAsia="Times New Roman" w:cs="Times New Roman"/>
          <w:lang w:val="en-US" w:eastAsia="en-US" w:bidi="te-IN"/>
        </w:rPr>
        <w:t xml:space="preserve"> – Responsible for loading classes from the bootstrap classpath, nothing but </w:t>
      </w:r>
      <w:r>
        <w:rPr>
          <w:rFonts w:ascii="Times New Roman" w:hAnsi="Times New Roman" w:eastAsia="Times New Roman" w:cs="Times New Roman"/>
          <w:b/>
          <w:bCs/>
          <w:lang w:val="en-US" w:eastAsia="en-US" w:bidi="te-IN"/>
        </w:rPr>
        <w:t xml:space="preserve">rt.jar. </w:t>
      </w:r>
      <w:r>
        <w:rPr>
          <w:rFonts w:ascii="Times New Roman" w:hAnsi="Times New Roman" w:eastAsia="Times New Roman" w:cs="Times New Roman"/>
          <w:lang w:val="en-US" w:eastAsia="en-US" w:bidi="te-IN"/>
        </w:rPr>
        <w:t>Highest priority will be given to this loader.</w:t>
      </w:r>
    </w:p>
    <w:p>
      <w:pPr>
        <w:widowControl/>
        <w:numPr>
          <w:ilvl w:val="0"/>
          <w:numId w:val="54"/>
        </w:numPr>
        <w:suppressAutoHyphens w:val="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Extension ClassLoader</w:t>
      </w:r>
      <w:r>
        <w:rPr>
          <w:rFonts w:ascii="Times New Roman" w:hAnsi="Times New Roman" w:eastAsia="Times New Roman" w:cs="Times New Roman"/>
          <w:lang w:val="en-US" w:eastAsia="en-US" w:bidi="te-IN"/>
        </w:rPr>
        <w:t xml:space="preserve"> – Responsible for loading classes which are inside </w:t>
      </w:r>
      <w:r>
        <w:rPr>
          <w:rFonts w:ascii="Times New Roman" w:hAnsi="Times New Roman" w:eastAsia="Times New Roman" w:cs="Times New Roman"/>
          <w:b/>
          <w:bCs/>
          <w:lang w:val="en-US" w:eastAsia="en-US" w:bidi="te-IN"/>
        </w:rPr>
        <w:t>ext</w:t>
      </w:r>
      <w:r>
        <w:rPr>
          <w:rFonts w:ascii="Times New Roman" w:hAnsi="Times New Roman" w:eastAsia="Times New Roman" w:cs="Times New Roman"/>
          <w:lang w:val="en-US" w:eastAsia="en-US" w:bidi="te-IN"/>
        </w:rPr>
        <w:t xml:space="preserve"> folder </w:t>
      </w:r>
      <w:r>
        <w:rPr>
          <w:rFonts w:ascii="Times New Roman" w:hAnsi="Times New Roman" w:eastAsia="Times New Roman" w:cs="Times New Roman"/>
          <w:b/>
          <w:bCs/>
          <w:lang w:val="en-US" w:eastAsia="en-US" w:bidi="te-IN"/>
        </w:rPr>
        <w:t>(jre\lib).</w:t>
      </w:r>
    </w:p>
    <w:p>
      <w:pPr>
        <w:widowControl/>
        <w:numPr>
          <w:ilvl w:val="0"/>
          <w:numId w:val="54"/>
        </w:numPr>
        <w:suppressAutoHyphens w:val="0"/>
        <w:spacing w:after="280"/>
        <w:jc w:val="both"/>
        <w:textAlignment w:val="auto"/>
        <w:rPr>
          <w:rFonts w:ascii="Times New Roman" w:hAnsi="Times New Roman" w:cs="Times New Roman"/>
        </w:rPr>
      </w:pPr>
      <w:r>
        <w:rPr>
          <w:rFonts w:ascii="Times New Roman" w:hAnsi="Times New Roman" w:eastAsia="Times New Roman" w:cs="Times New Roman"/>
          <w:b/>
          <w:bCs/>
          <w:lang w:val="en-US" w:eastAsia="en-US" w:bidi="te-IN"/>
        </w:rPr>
        <w:t>Application ClassLoader</w:t>
      </w:r>
      <w:r>
        <w:rPr>
          <w:rFonts w:ascii="Times New Roman" w:hAnsi="Times New Roman" w:eastAsia="Times New Roman" w:cs="Times New Roman"/>
          <w:lang w:val="en-US" w:eastAsia="en-US" w:bidi="te-IN"/>
        </w:rPr>
        <w:t xml:space="preserve"> –Responsible for loading </w:t>
      </w:r>
      <w:r>
        <w:rPr>
          <w:rFonts w:ascii="Times New Roman" w:hAnsi="Times New Roman" w:eastAsia="Times New Roman" w:cs="Times New Roman"/>
          <w:b/>
          <w:bCs/>
          <w:lang w:val="en-US" w:eastAsia="en-US" w:bidi="te-IN"/>
        </w:rPr>
        <w:t>Application Level Classpath</w:t>
      </w:r>
      <w:r>
        <w:rPr>
          <w:rFonts w:ascii="Times New Roman" w:hAnsi="Times New Roman" w:eastAsia="Times New Roman" w:cs="Times New Roman"/>
          <w:lang w:val="en-US" w:eastAsia="en-US" w:bidi="te-IN"/>
        </w:rPr>
        <w:t>, path mentioned Environment Variable etc.</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auto"/>
        </w:rPr>
      </w:pPr>
      <w:r>
        <w:t xml:space="preserve">The above </w:t>
      </w:r>
      <w:r>
        <w:rPr>
          <w:rStyle w:val="25"/>
          <w:rFonts w:eastAsia="Droid Sans Fallback"/>
        </w:rPr>
        <w:t>Class Loaders</w:t>
      </w:r>
      <w:r>
        <w:t xml:space="preserve"> will follow </w:t>
      </w:r>
      <w:r>
        <w:rPr>
          <w:rStyle w:val="25"/>
          <w:rFonts w:eastAsia="Droid Sans Fallback"/>
        </w:rPr>
        <w:t xml:space="preserve">Delegation Hierarchy Algorithm </w:t>
      </w:r>
      <w:r>
        <w:t>while loading the class files.</w:t>
      </w:r>
    </w:p>
    <w:p>
      <w:pPr>
        <w:pStyle w:val="9"/>
        <w:numPr>
          <w:ilvl w:val="3"/>
          <w:numId w:val="27"/>
        </w:numPr>
        <w:jc w:val="both"/>
        <w:textAlignment w:val="auto"/>
        <w:rPr>
          <w:rStyle w:val="25"/>
          <w:b w:val="0"/>
          <w:bCs w:val="0"/>
          <w:szCs w:val="24"/>
        </w:rPr>
      </w:pPr>
      <w:r>
        <w:rPr>
          <w:rFonts w:ascii="Times New Roman" w:hAnsi="Times New Roman" w:cs="Times New Roman"/>
          <w:color w:val="auto"/>
          <w:szCs w:val="24"/>
        </w:rPr>
        <w:t>1.2 Linking</w:t>
      </w:r>
    </w:p>
    <w:p>
      <w:pPr>
        <w:widowControl/>
        <w:numPr>
          <w:ilvl w:val="0"/>
          <w:numId w:val="55"/>
        </w:numPr>
        <w:suppressAutoHyphens w:val="0"/>
        <w:jc w:val="both"/>
        <w:textAlignment w:val="auto"/>
        <w:rPr>
          <w:rStyle w:val="25"/>
          <w:rFonts w:ascii="Times New Roman" w:hAnsi="Times New Roman" w:cs="Times New Roman"/>
        </w:rPr>
      </w:pPr>
      <w:r>
        <w:rPr>
          <w:rStyle w:val="25"/>
        </w:rPr>
        <w:t>Verify</w:t>
      </w:r>
      <w:r>
        <w:rPr>
          <w:rFonts w:ascii="Times New Roman" w:hAnsi="Times New Roman" w:cs="Times New Roman"/>
        </w:rPr>
        <w:t xml:space="preserve"> – Bytecode verifier will verify whether the generated bytecode is proper or not if verification fails we will get the </w:t>
      </w:r>
      <w:r>
        <w:rPr>
          <w:rStyle w:val="25"/>
          <w:rFonts w:ascii="Times New Roman" w:hAnsi="Times New Roman" w:cs="Times New Roman"/>
        </w:rPr>
        <w:t>verification error.</w:t>
      </w:r>
    </w:p>
    <w:p>
      <w:pPr>
        <w:widowControl/>
        <w:numPr>
          <w:ilvl w:val="0"/>
          <w:numId w:val="55"/>
        </w:numPr>
        <w:suppressAutoHyphens w:val="0"/>
        <w:jc w:val="both"/>
        <w:textAlignment w:val="auto"/>
        <w:rPr>
          <w:rStyle w:val="25"/>
          <w:rFonts w:ascii="Times New Roman" w:hAnsi="Times New Roman" w:cs="Times New Roman"/>
        </w:rPr>
      </w:pPr>
      <w:r>
        <w:rPr>
          <w:rStyle w:val="25"/>
        </w:rPr>
        <w:t>Prepare</w:t>
      </w:r>
      <w:r>
        <w:rPr>
          <w:rFonts w:ascii="Times New Roman" w:hAnsi="Times New Roman" w:cs="Times New Roman"/>
        </w:rPr>
        <w:t xml:space="preserve"> – For all static variables memory will be allocated and assigned with </w:t>
      </w:r>
      <w:r>
        <w:rPr>
          <w:rStyle w:val="25"/>
          <w:rFonts w:ascii="Times New Roman" w:hAnsi="Times New Roman" w:cs="Times New Roman"/>
        </w:rPr>
        <w:t>default values.</w:t>
      </w:r>
    </w:p>
    <w:p>
      <w:pPr>
        <w:widowControl/>
        <w:numPr>
          <w:ilvl w:val="0"/>
          <w:numId w:val="55"/>
        </w:numPr>
        <w:suppressAutoHyphens w:val="0"/>
        <w:spacing w:after="280"/>
        <w:jc w:val="both"/>
        <w:textAlignment w:val="auto"/>
      </w:pPr>
      <w:r>
        <w:rPr>
          <w:rStyle w:val="25"/>
        </w:rPr>
        <w:t>Resolve</w:t>
      </w:r>
      <w:r>
        <w:rPr>
          <w:rFonts w:ascii="Times New Roman" w:hAnsi="Times New Roman" w:cs="Times New Roman"/>
        </w:rPr>
        <w:t xml:space="preserve"> – All </w:t>
      </w:r>
      <w:r>
        <w:rPr>
          <w:rStyle w:val="25"/>
          <w:rFonts w:ascii="Times New Roman" w:hAnsi="Times New Roman" w:cs="Times New Roman"/>
        </w:rPr>
        <w:t>symbolic memory references</w:t>
      </w:r>
      <w:r>
        <w:rPr>
          <w:rFonts w:ascii="Times New Roman" w:hAnsi="Times New Roman" w:cs="Times New Roman"/>
        </w:rPr>
        <w:t xml:space="preserve"> are replaced with the </w:t>
      </w:r>
      <w:r>
        <w:rPr>
          <w:rStyle w:val="25"/>
          <w:rFonts w:ascii="Times New Roman" w:hAnsi="Times New Roman" w:cs="Times New Roman"/>
        </w:rPr>
        <w:t>original references</w:t>
      </w:r>
      <w:r>
        <w:rPr>
          <w:rFonts w:ascii="Times New Roman" w:hAnsi="Times New Roman" w:cs="Times New Roman"/>
        </w:rPr>
        <w:t xml:space="preserve"> from </w:t>
      </w:r>
      <w:r>
        <w:rPr>
          <w:rStyle w:val="25"/>
          <w:rFonts w:ascii="Times New Roman" w:hAnsi="Times New Roman" w:cs="Times New Roman"/>
        </w:rPr>
        <w:t>Method Area</w:t>
      </w:r>
      <w:r>
        <w:rPr>
          <w:rFonts w:ascii="Times New Roman" w:hAnsi="Times New Roman" w:cs="Times New Roman"/>
        </w:rPr>
        <w:t>.</w:t>
      </w:r>
    </w:p>
    <w:p>
      <w:pPr>
        <w:pStyle w:val="9"/>
        <w:numPr>
          <w:ilvl w:val="3"/>
          <w:numId w:val="27"/>
        </w:numPr>
        <w:jc w:val="both"/>
        <w:textAlignment w:val="auto"/>
        <w:rPr>
          <w:rFonts w:ascii="Times New Roman" w:hAnsi="Times New Roman" w:cs="Times New Roman"/>
          <w:szCs w:val="24"/>
        </w:rPr>
      </w:pPr>
      <w:r>
        <w:rPr>
          <w:rFonts w:ascii="Times New Roman" w:hAnsi="Times New Roman" w:cs="Times New Roman"/>
          <w:color w:val="auto"/>
          <w:szCs w:val="24"/>
        </w:rPr>
        <w:t>1.3 Initialization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This is the final phase of Class Loading, here all </w:t>
      </w:r>
      <w:r>
        <w:fldChar w:fldCharType="begin"/>
      </w:r>
      <w:r>
        <w:instrText xml:space="preserve"> HYPERLINK "http://www.javainterviewpoint.com/use-of-static-keyword-in-java/" </w:instrText>
      </w:r>
      <w:r>
        <w:fldChar w:fldCharType="separate"/>
      </w:r>
      <w:r>
        <w:rPr>
          <w:rStyle w:val="24"/>
          <w:b/>
          <w:bCs/>
          <w:color w:val="auto"/>
        </w:rPr>
        <w:t>static variables</w:t>
      </w:r>
      <w:r>
        <w:rPr>
          <w:rStyle w:val="24"/>
          <w:b/>
          <w:bCs/>
          <w:color w:val="auto"/>
        </w:rPr>
        <w:fldChar w:fldCharType="end"/>
      </w:r>
      <w:r>
        <w:rPr>
          <w:rStyle w:val="25"/>
          <w:rFonts w:eastAsia="Droid Sans Fallback"/>
        </w:rPr>
        <w:t> </w:t>
      </w:r>
      <w:r>
        <w:t xml:space="preserve">will be assigned with the original values, and the </w:t>
      </w:r>
      <w:r>
        <w:fldChar w:fldCharType="begin"/>
      </w:r>
      <w:r>
        <w:instrText xml:space="preserve"> HYPERLINK "http://www.javainterviewpoint.com/java-static-import/" </w:instrText>
      </w:r>
      <w:r>
        <w:fldChar w:fldCharType="separate"/>
      </w:r>
      <w:r>
        <w:rPr>
          <w:rStyle w:val="24"/>
          <w:b/>
          <w:bCs/>
          <w:color w:val="auto"/>
        </w:rPr>
        <w:t>static block</w:t>
      </w:r>
      <w:r>
        <w:rPr>
          <w:rStyle w:val="24"/>
          <w:b/>
          <w:bCs/>
          <w:color w:val="auto"/>
        </w:rPr>
        <w:fldChar w:fldCharType="end"/>
      </w:r>
      <w:r>
        <w:t xml:space="preserve"> will be executed.</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2. Runtime Data Area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25"/>
          <w:rFonts w:eastAsia="Droid Sans Fallback"/>
        </w:rPr>
      </w:pPr>
      <w:r>
        <w:t>The Runtime Data Area is divided into 5 major components:</w:t>
      </w:r>
    </w:p>
    <w:p>
      <w:pPr>
        <w:widowControl/>
        <w:numPr>
          <w:ilvl w:val="0"/>
          <w:numId w:val="56"/>
        </w:numPr>
        <w:suppressAutoHyphens w:val="0"/>
        <w:jc w:val="both"/>
        <w:textAlignment w:val="auto"/>
        <w:rPr>
          <w:rStyle w:val="25"/>
          <w:rFonts w:ascii="Times New Roman" w:hAnsi="Times New Roman" w:cs="Times New Roman"/>
        </w:rPr>
      </w:pPr>
      <w:r>
        <w:rPr>
          <w:rStyle w:val="25"/>
        </w:rPr>
        <w:t>Method Area</w:t>
      </w:r>
      <w:r>
        <w:rPr>
          <w:rFonts w:ascii="Times New Roman" w:hAnsi="Times New Roman" w:cs="Times New Roman"/>
        </w:rPr>
        <w:t xml:space="preserve"> – All the </w:t>
      </w:r>
      <w:r>
        <w:rPr>
          <w:rStyle w:val="25"/>
          <w:rFonts w:ascii="Times New Roman" w:hAnsi="Times New Roman" w:cs="Times New Roman"/>
        </w:rPr>
        <w:t>class level data</w:t>
      </w:r>
      <w:r>
        <w:rPr>
          <w:rFonts w:ascii="Times New Roman" w:hAnsi="Times New Roman" w:cs="Times New Roman"/>
        </w:rPr>
        <w:t xml:space="preserve"> will be stored here, including </w:t>
      </w:r>
      <w:r>
        <w:rPr>
          <w:rStyle w:val="25"/>
          <w:rFonts w:ascii="Times New Roman" w:hAnsi="Times New Roman" w:cs="Times New Roman"/>
        </w:rPr>
        <w:t>static variables</w:t>
      </w:r>
      <w:r>
        <w:rPr>
          <w:rFonts w:ascii="Times New Roman" w:hAnsi="Times New Roman" w:cs="Times New Roman"/>
        </w:rPr>
        <w:t>. There is only one method area per JVM, and it is a shared resource.</w:t>
      </w:r>
    </w:p>
    <w:p>
      <w:pPr>
        <w:widowControl/>
        <w:numPr>
          <w:ilvl w:val="0"/>
          <w:numId w:val="56"/>
        </w:numPr>
        <w:suppressAutoHyphens w:val="0"/>
        <w:jc w:val="both"/>
        <w:textAlignment w:val="auto"/>
        <w:rPr>
          <w:rStyle w:val="25"/>
          <w:rFonts w:ascii="Times New Roman" w:hAnsi="Times New Roman" w:cs="Times New Roman"/>
        </w:rPr>
      </w:pPr>
      <w:r>
        <w:rPr>
          <w:rStyle w:val="25"/>
        </w:rPr>
        <w:t>Heap Area</w:t>
      </w:r>
      <w:r>
        <w:rPr>
          <w:rFonts w:ascii="Times New Roman" w:hAnsi="Times New Roman" w:cs="Times New Roman"/>
        </w:rPr>
        <w:t xml:space="preserve"> – All the </w:t>
      </w:r>
      <w:r>
        <w:rPr>
          <w:rStyle w:val="25"/>
          <w:rFonts w:ascii="Times New Roman" w:hAnsi="Times New Roman" w:cs="Times New Roman"/>
        </w:rPr>
        <w:t>Objects</w:t>
      </w:r>
      <w:r>
        <w:rPr>
          <w:rFonts w:ascii="Times New Roman" w:hAnsi="Times New Roman" w:cs="Times New Roman"/>
        </w:rPr>
        <w:t xml:space="preserve"> and their corresponding</w:t>
      </w:r>
      <w:r>
        <w:rPr>
          <w:rStyle w:val="25"/>
          <w:rFonts w:ascii="Times New Roman" w:hAnsi="Times New Roman" w:cs="Times New Roman"/>
        </w:rPr>
        <w:t xml:space="preserve"> instance variables</w:t>
      </w:r>
      <w:r>
        <w:rPr>
          <w:rFonts w:ascii="Times New Roman" w:hAnsi="Times New Roman" w:cs="Times New Roman"/>
        </w:rPr>
        <w:t xml:space="preserve"> and </w:t>
      </w:r>
      <w:r>
        <w:rPr>
          <w:rStyle w:val="25"/>
          <w:rFonts w:ascii="Times New Roman" w:hAnsi="Times New Roman" w:cs="Times New Roman"/>
        </w:rPr>
        <w:t>arrays</w:t>
      </w:r>
      <w:r>
        <w:rPr>
          <w:rFonts w:ascii="Times New Roman" w:hAnsi="Times New Roman" w:cs="Times New Roman"/>
        </w:rPr>
        <w:t xml:space="preserve"> will be stored here. There is also one Heap Area per JVM. Since the </w:t>
      </w:r>
      <w:r>
        <w:rPr>
          <w:rStyle w:val="25"/>
          <w:rFonts w:ascii="Times New Roman" w:hAnsi="Times New Roman" w:cs="Times New Roman"/>
        </w:rPr>
        <w:t>Method</w:t>
      </w:r>
      <w:r>
        <w:rPr>
          <w:rFonts w:ascii="Times New Roman" w:hAnsi="Times New Roman" w:cs="Times New Roman"/>
        </w:rPr>
        <w:t xml:space="preserve"> and </w:t>
      </w:r>
      <w:r>
        <w:rPr>
          <w:rStyle w:val="25"/>
          <w:rFonts w:ascii="Times New Roman" w:hAnsi="Times New Roman" w:cs="Times New Roman"/>
        </w:rPr>
        <w:t>Heap areas</w:t>
      </w:r>
      <w:r>
        <w:rPr>
          <w:rFonts w:ascii="Times New Roman" w:hAnsi="Times New Roman" w:cs="Times New Roman"/>
        </w:rPr>
        <w:t> share memory for multiple threads, the data stored is not thread</w:t>
      </w:r>
      <w:r>
        <w:rPr>
          <w:rStyle w:val="25"/>
          <w:rFonts w:ascii="Times New Roman" w:hAnsi="Times New Roman" w:cs="Times New Roman"/>
        </w:rPr>
        <w:t xml:space="preserve"> safe.</w:t>
      </w:r>
    </w:p>
    <w:p>
      <w:pPr>
        <w:widowControl/>
        <w:numPr>
          <w:ilvl w:val="0"/>
          <w:numId w:val="56"/>
        </w:numPr>
        <w:suppressAutoHyphens w:val="0"/>
        <w:jc w:val="both"/>
        <w:textAlignment w:val="auto"/>
        <w:rPr>
          <w:rFonts w:eastAsia="Times New Roman"/>
          <w:lang w:val="en-US" w:eastAsia="en-US" w:bidi="te-IN"/>
        </w:rPr>
      </w:pPr>
      <w:r>
        <w:rPr>
          <w:rStyle w:val="25"/>
        </w:rPr>
        <w:t>Stack Area</w:t>
      </w:r>
      <w:r>
        <w:rPr>
          <w:rFonts w:ascii="Times New Roman" w:hAnsi="Times New Roman" w:cs="Times New Roman"/>
        </w:rPr>
        <w:t xml:space="preserve"> – For every thread, a separate </w:t>
      </w:r>
      <w:r>
        <w:rPr>
          <w:rStyle w:val="25"/>
          <w:rFonts w:ascii="Times New Roman" w:hAnsi="Times New Roman" w:cs="Times New Roman"/>
        </w:rPr>
        <w:t>runtime stack</w:t>
      </w:r>
      <w:r>
        <w:rPr>
          <w:rFonts w:ascii="Times New Roman" w:hAnsi="Times New Roman" w:cs="Times New Roman"/>
        </w:rPr>
        <w:t xml:space="preserve"> will be created. For every </w:t>
      </w:r>
      <w:r>
        <w:rPr>
          <w:rStyle w:val="25"/>
          <w:rFonts w:ascii="Times New Roman" w:hAnsi="Times New Roman" w:cs="Times New Roman"/>
        </w:rPr>
        <w:t>method call</w:t>
      </w:r>
      <w:r>
        <w:rPr>
          <w:rFonts w:ascii="Times New Roman" w:hAnsi="Times New Roman" w:cs="Times New Roman"/>
        </w:rPr>
        <w:t xml:space="preserve">, one entry will be made in the stack memory which is called as </w:t>
      </w:r>
      <w:r>
        <w:rPr>
          <w:rStyle w:val="25"/>
          <w:rFonts w:ascii="Times New Roman" w:hAnsi="Times New Roman" w:cs="Times New Roman"/>
        </w:rPr>
        <w:t>Stack Frame</w:t>
      </w:r>
      <w:r>
        <w:rPr>
          <w:rFonts w:ascii="Times New Roman" w:hAnsi="Times New Roman" w:cs="Times New Roman"/>
        </w:rPr>
        <w:t xml:space="preserve">. All </w:t>
      </w:r>
      <w:r>
        <w:rPr>
          <w:rStyle w:val="25"/>
          <w:rFonts w:ascii="Times New Roman" w:hAnsi="Times New Roman" w:cs="Times New Roman"/>
        </w:rPr>
        <w:t>local variables</w:t>
      </w:r>
      <w:r>
        <w:rPr>
          <w:rFonts w:ascii="Times New Roman" w:hAnsi="Times New Roman" w:cs="Times New Roman"/>
        </w:rPr>
        <w:t xml:space="preserve"> will be created in the stack memory. The stack area is thread safe since it is not a shared resource. The Stack Frame is divided into three subentities: </w:t>
      </w:r>
    </w:p>
    <w:p>
      <w:pPr>
        <w:widowControl/>
        <w:numPr>
          <w:ilvl w:val="1"/>
          <w:numId w:val="56"/>
        </w:numPr>
        <w:suppressAutoHyphens w:val="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Local Variable Array</w:t>
      </w:r>
      <w:r>
        <w:rPr>
          <w:rFonts w:ascii="Times New Roman" w:hAnsi="Times New Roman" w:eastAsia="Times New Roman" w:cs="Times New Roman"/>
          <w:lang w:val="en-US" w:eastAsia="en-US" w:bidi="te-IN"/>
        </w:rPr>
        <w:t xml:space="preserve"> – Related to the method how many </w:t>
      </w:r>
      <w:r>
        <w:rPr>
          <w:rFonts w:ascii="Times New Roman" w:hAnsi="Times New Roman" w:eastAsia="Times New Roman" w:cs="Times New Roman"/>
          <w:b/>
          <w:bCs/>
          <w:lang w:val="en-US" w:eastAsia="en-US" w:bidi="te-IN"/>
        </w:rPr>
        <w:t>local variables</w:t>
      </w:r>
      <w:r>
        <w:rPr>
          <w:rFonts w:ascii="Times New Roman" w:hAnsi="Times New Roman" w:eastAsia="Times New Roman" w:cs="Times New Roman"/>
          <w:lang w:val="en-US" w:eastAsia="en-US" w:bidi="te-IN"/>
        </w:rPr>
        <w:t xml:space="preserve"> are involved and the corresponding values will be stored here.</w:t>
      </w:r>
    </w:p>
    <w:p>
      <w:pPr>
        <w:widowControl/>
        <w:numPr>
          <w:ilvl w:val="1"/>
          <w:numId w:val="56"/>
        </w:numPr>
        <w:suppressAutoHyphens w:val="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Operand stack</w:t>
      </w:r>
      <w:r>
        <w:rPr>
          <w:rFonts w:ascii="Times New Roman" w:hAnsi="Times New Roman" w:eastAsia="Times New Roman" w:cs="Times New Roman"/>
          <w:lang w:val="en-US" w:eastAsia="en-US" w:bidi="te-IN"/>
        </w:rPr>
        <w:t xml:space="preserve"> – If any intermediate operation is required to perform, </w:t>
      </w:r>
      <w:r>
        <w:rPr>
          <w:rFonts w:ascii="Times New Roman" w:hAnsi="Times New Roman" w:eastAsia="Times New Roman" w:cs="Times New Roman"/>
          <w:b/>
          <w:bCs/>
          <w:lang w:val="en-US" w:eastAsia="en-US" w:bidi="te-IN"/>
        </w:rPr>
        <w:t>operand stack</w:t>
      </w:r>
      <w:r>
        <w:rPr>
          <w:rFonts w:ascii="Times New Roman" w:hAnsi="Times New Roman" w:eastAsia="Times New Roman" w:cs="Times New Roman"/>
          <w:lang w:val="en-US" w:eastAsia="en-US" w:bidi="te-IN"/>
        </w:rPr>
        <w:t xml:space="preserve"> acts as runtime workspace to perform the operation.</w:t>
      </w:r>
    </w:p>
    <w:p>
      <w:pPr>
        <w:widowControl/>
        <w:numPr>
          <w:ilvl w:val="1"/>
          <w:numId w:val="56"/>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b/>
          <w:bCs/>
          <w:lang w:val="en-US" w:eastAsia="en-US" w:bidi="te-IN"/>
        </w:rPr>
        <w:t>Frame data</w:t>
      </w:r>
      <w:r>
        <w:rPr>
          <w:rFonts w:ascii="Times New Roman" w:hAnsi="Times New Roman" w:eastAsia="Times New Roman" w:cs="Times New Roman"/>
          <w:lang w:val="en-US" w:eastAsia="en-US" w:bidi="te-IN"/>
        </w:rPr>
        <w:t xml:space="preserve"> – All symbols corresponding to the method is stored here. In the case of any </w:t>
      </w:r>
      <w:r>
        <w:rPr>
          <w:rFonts w:ascii="Times New Roman" w:hAnsi="Times New Roman" w:eastAsia="Times New Roman" w:cs="Times New Roman"/>
          <w:b/>
          <w:bCs/>
          <w:lang w:val="en-US" w:eastAsia="en-US" w:bidi="te-IN"/>
        </w:rPr>
        <w:t>exception</w:t>
      </w:r>
      <w:r>
        <w:rPr>
          <w:rFonts w:ascii="Times New Roman" w:hAnsi="Times New Roman" w:eastAsia="Times New Roman" w:cs="Times New Roman"/>
          <w:lang w:val="en-US" w:eastAsia="en-US" w:bidi="te-IN"/>
        </w:rPr>
        <w:t>, the catch block information will be maintained in the frame data.</w:t>
      </w:r>
    </w:p>
    <w:p>
      <w:pPr>
        <w:widowControl/>
        <w:numPr>
          <w:ilvl w:val="0"/>
          <w:numId w:val="56"/>
        </w:numPr>
        <w:suppressAutoHyphens w:val="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lang w:val="en-US" w:eastAsia="en-US" w:bidi="te-IN"/>
        </w:rPr>
        <w:t xml:space="preserve"> </w:t>
      </w:r>
      <w:r>
        <w:rPr>
          <w:rFonts w:ascii="Times New Roman" w:hAnsi="Times New Roman" w:eastAsia="Times New Roman" w:cs="Times New Roman"/>
          <w:b/>
          <w:bCs/>
          <w:lang w:val="en-US" w:eastAsia="en-US" w:bidi="te-IN"/>
        </w:rPr>
        <w:t>PC Registers</w:t>
      </w:r>
      <w:r>
        <w:rPr>
          <w:rFonts w:ascii="Times New Roman" w:hAnsi="Times New Roman" w:eastAsia="Times New Roman" w:cs="Times New Roman"/>
          <w:lang w:val="en-US" w:eastAsia="en-US" w:bidi="te-IN"/>
        </w:rPr>
        <w:t xml:space="preserve"> – Each thread will have separate</w:t>
      </w:r>
      <w:r>
        <w:rPr>
          <w:rFonts w:ascii="Times New Roman" w:hAnsi="Times New Roman" w:eastAsia="Times New Roman" w:cs="Times New Roman"/>
          <w:b/>
          <w:bCs/>
          <w:lang w:val="en-US" w:eastAsia="en-US" w:bidi="te-IN"/>
        </w:rPr>
        <w:t xml:space="preserve"> PC Registers,</w:t>
      </w:r>
      <w:r>
        <w:rPr>
          <w:rFonts w:ascii="Times New Roman" w:hAnsi="Times New Roman" w:eastAsia="Times New Roman" w:cs="Times New Roman"/>
          <w:lang w:val="en-US" w:eastAsia="en-US" w:bidi="te-IN"/>
        </w:rPr>
        <w:t xml:space="preserve"> to hold the address of </w:t>
      </w:r>
      <w:r>
        <w:rPr>
          <w:rFonts w:ascii="Times New Roman" w:hAnsi="Times New Roman" w:eastAsia="Times New Roman" w:cs="Times New Roman"/>
          <w:b/>
          <w:bCs/>
          <w:lang w:val="en-US" w:eastAsia="en-US" w:bidi="te-IN"/>
        </w:rPr>
        <w:t>current executing instruction</w:t>
      </w:r>
      <w:r>
        <w:rPr>
          <w:rFonts w:ascii="Times New Roman" w:hAnsi="Times New Roman" w:eastAsia="Times New Roman" w:cs="Times New Roman"/>
          <w:lang w:val="en-US" w:eastAsia="en-US" w:bidi="te-IN"/>
        </w:rPr>
        <w:t xml:space="preserve"> once the instruction is executed the PC register will be </w:t>
      </w:r>
      <w:r>
        <w:rPr>
          <w:rFonts w:ascii="Times New Roman" w:hAnsi="Times New Roman" w:eastAsia="Times New Roman" w:cs="Times New Roman"/>
          <w:b/>
          <w:bCs/>
          <w:lang w:val="en-US" w:eastAsia="en-US" w:bidi="te-IN"/>
        </w:rPr>
        <w:t>updated</w:t>
      </w:r>
      <w:r>
        <w:rPr>
          <w:rFonts w:ascii="Times New Roman" w:hAnsi="Times New Roman" w:eastAsia="Times New Roman" w:cs="Times New Roman"/>
          <w:lang w:val="en-US" w:eastAsia="en-US" w:bidi="te-IN"/>
        </w:rPr>
        <w:t xml:space="preserve"> with the next instruction. </w:t>
      </w:r>
    </w:p>
    <w:p>
      <w:pPr>
        <w:widowControl/>
        <w:numPr>
          <w:ilvl w:val="0"/>
          <w:numId w:val="56"/>
        </w:numPr>
        <w:suppressAutoHyphens w:val="0"/>
        <w:spacing w:after="280"/>
        <w:jc w:val="both"/>
        <w:textAlignment w:val="auto"/>
        <w:rPr>
          <w:rFonts w:ascii="Times New Roman" w:hAnsi="Times New Roman" w:cs="Times New Roman"/>
        </w:rPr>
      </w:pPr>
      <w:r>
        <w:rPr>
          <w:rFonts w:ascii="Times New Roman" w:hAnsi="Times New Roman" w:eastAsia="Times New Roman" w:cs="Times New Roman"/>
          <w:b/>
          <w:bCs/>
          <w:lang w:val="en-US" w:eastAsia="en-US" w:bidi="te-IN"/>
        </w:rPr>
        <w:t>Native Method stacks</w:t>
      </w:r>
      <w:r>
        <w:rPr>
          <w:rFonts w:ascii="Times New Roman" w:hAnsi="Times New Roman" w:eastAsia="Times New Roman" w:cs="Times New Roman"/>
          <w:lang w:val="en-US" w:eastAsia="en-US" w:bidi="te-IN"/>
        </w:rPr>
        <w:t xml:space="preserve"> – Native Method Stack holds native method information. For every thread, a separate native method stack will be created.</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3. Execution Engine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lang w:eastAsia="en-US"/>
        </w:rPr>
      </w:pPr>
      <w:r>
        <w:t xml:space="preserve">The bytecode which is assigned to the </w:t>
      </w:r>
      <w:r>
        <w:rPr>
          <w:rStyle w:val="25"/>
          <w:rFonts w:eastAsia="Droid Sans Fallback"/>
        </w:rPr>
        <w:t>Runtime Data Area</w:t>
      </w:r>
      <w:r>
        <w:t xml:space="preserve"> will be executed by the Execution Engine. The Execution Engine reads the bytecode and executes it piece by piece.</w:t>
      </w:r>
    </w:p>
    <w:p>
      <w:pPr>
        <w:widowControl/>
        <w:numPr>
          <w:ilvl w:val="0"/>
          <w:numId w:val="57"/>
        </w:numPr>
        <w:suppressAutoHyphens w:val="0"/>
        <w:jc w:val="both"/>
        <w:textAlignment w:val="auto"/>
        <w:rPr>
          <w:rFonts w:ascii="Times New Roman" w:hAnsi="Times New Roman" w:cs="Times New Roman"/>
          <w:b/>
          <w:bCs/>
        </w:rPr>
      </w:pPr>
      <w:r>
        <w:rPr>
          <w:rFonts w:ascii="Times New Roman" w:hAnsi="Times New Roman" w:eastAsia="Times New Roman" w:cs="Times New Roman"/>
          <w:b/>
          <w:bCs/>
          <w:lang w:val="en-US" w:eastAsia="en-US" w:bidi="te-IN"/>
        </w:rPr>
        <w:t>Interpreter</w:t>
      </w:r>
      <w:r>
        <w:rPr>
          <w:rFonts w:ascii="Times New Roman" w:hAnsi="Times New Roman" w:eastAsia="Times New Roman" w:cs="Times New Roman"/>
          <w:lang w:val="en-US" w:eastAsia="en-US" w:bidi="te-IN"/>
        </w:rPr>
        <w:t xml:space="preserve"> – The interpreter interprets the bytecode faster, but executes slowly. The disadvantage of the interpreter is that when one method is called multiple times, every time a new interpretation is required. </w:t>
      </w:r>
    </w:p>
    <w:p>
      <w:pPr>
        <w:pStyle w:val="17"/>
        <w:numPr>
          <w:ilvl w:val="0"/>
          <w:numId w:val="57"/>
        </w:numPr>
        <w:jc w:val="both"/>
        <w:textAlignment w:val="auto"/>
        <w:rPr>
          <w:b/>
          <w:bCs/>
          <w:lang w:eastAsia="en-US"/>
        </w:rPr>
      </w:pPr>
      <w:r>
        <w:rPr>
          <w:b/>
          <w:bCs/>
          <w:color w:val="auto"/>
        </w:rPr>
        <w:t>JIT Compiler</w:t>
      </w:r>
      <w:r>
        <w:rPr>
          <w:color w:val="auto"/>
        </w:rPr>
        <w:t xml:space="preserve"> – The JIT Compiler neutralizes the disadvantage of the interpreter. The Execution Engine will be using the help of the interpreter in converting byte code, but when it finds repeated code it uses the JIT compiler, which compiles the entire bytecode and changes it to native code. This native code will be used directly for repeated method calls, which improve the performance of the system.</w:t>
      </w:r>
    </w:p>
    <w:p>
      <w:pPr>
        <w:widowControl/>
        <w:numPr>
          <w:ilvl w:val="0"/>
          <w:numId w:val="58"/>
        </w:numPr>
        <w:suppressAutoHyphens w:val="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Intermediate Code generator</w:t>
      </w:r>
      <w:r>
        <w:rPr>
          <w:rFonts w:ascii="Times New Roman" w:hAnsi="Times New Roman" w:eastAsia="Times New Roman" w:cs="Times New Roman"/>
          <w:lang w:val="en-US" w:eastAsia="en-US" w:bidi="te-IN"/>
        </w:rPr>
        <w:t xml:space="preserve"> – Produces intermediate code</w:t>
      </w:r>
    </w:p>
    <w:p>
      <w:pPr>
        <w:widowControl/>
        <w:numPr>
          <w:ilvl w:val="0"/>
          <w:numId w:val="58"/>
        </w:numPr>
        <w:suppressAutoHyphens w:val="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Code Optimizer</w:t>
      </w:r>
      <w:r>
        <w:rPr>
          <w:rFonts w:ascii="Times New Roman" w:hAnsi="Times New Roman" w:eastAsia="Times New Roman" w:cs="Times New Roman"/>
          <w:lang w:val="en-US" w:eastAsia="en-US" w:bidi="te-IN"/>
        </w:rPr>
        <w:t xml:space="preserve"> – Responsible for optimizing the intermediate code generated above</w:t>
      </w:r>
    </w:p>
    <w:p>
      <w:pPr>
        <w:widowControl/>
        <w:numPr>
          <w:ilvl w:val="0"/>
          <w:numId w:val="58"/>
        </w:numPr>
        <w:suppressAutoHyphens w:val="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Target Code Generator</w:t>
      </w:r>
      <w:r>
        <w:rPr>
          <w:rFonts w:ascii="Times New Roman" w:hAnsi="Times New Roman" w:eastAsia="Times New Roman" w:cs="Times New Roman"/>
          <w:lang w:val="en-US" w:eastAsia="en-US" w:bidi="te-IN"/>
        </w:rPr>
        <w:t xml:space="preserve"> – Responsible for Generating Machine Code or Native Code</w:t>
      </w:r>
    </w:p>
    <w:p>
      <w:pPr>
        <w:widowControl/>
        <w:numPr>
          <w:ilvl w:val="0"/>
          <w:numId w:val="58"/>
        </w:numPr>
        <w:suppressAutoHyphens w:val="0"/>
        <w:spacing w:after="280"/>
        <w:jc w:val="both"/>
        <w:textAlignment w:val="auto"/>
        <w:rPr>
          <w:rStyle w:val="25"/>
        </w:rPr>
      </w:pPr>
      <w:r>
        <w:rPr>
          <w:rFonts w:ascii="Times New Roman" w:hAnsi="Times New Roman" w:eastAsia="Times New Roman" w:cs="Times New Roman"/>
          <w:b/>
          <w:bCs/>
          <w:lang w:val="en-US" w:eastAsia="en-US" w:bidi="te-IN"/>
        </w:rPr>
        <w:t>Profiler</w:t>
      </w:r>
      <w:r>
        <w:rPr>
          <w:rFonts w:ascii="Times New Roman" w:hAnsi="Times New Roman" w:eastAsia="Times New Roman" w:cs="Times New Roman"/>
          <w:lang w:val="en-US" w:eastAsia="en-US" w:bidi="te-IN"/>
        </w:rPr>
        <w:t xml:space="preserve"> – A special component, responsible for finding hotspots, i.e. whether the method is called multiple times or not.</w:t>
      </w:r>
    </w:p>
    <w:p>
      <w:pPr>
        <w:widowControl/>
        <w:numPr>
          <w:ilvl w:val="0"/>
          <w:numId w:val="57"/>
        </w:numPr>
        <w:suppressAutoHyphens w:val="0"/>
        <w:spacing w:after="280"/>
        <w:jc w:val="both"/>
        <w:textAlignment w:val="auto"/>
        <w:rPr>
          <w:rFonts w:ascii="Times New Roman" w:hAnsi="Times New Roman" w:eastAsia="Times New Roman" w:cs="Times New Roman"/>
          <w:lang w:val="en-US" w:eastAsia="en-US" w:bidi="te-IN"/>
        </w:rPr>
      </w:pPr>
      <w:r>
        <w:rPr>
          <w:rStyle w:val="25"/>
        </w:rPr>
        <w:t>Garbage Collector</w:t>
      </w:r>
      <w:r>
        <w:rPr>
          <w:rFonts w:ascii="Times New Roman" w:hAnsi="Times New Roman" w:cs="Times New Roman"/>
        </w:rPr>
        <w:t xml:space="preserve">: Collects and removes unreferenced objects. Garbage Collection can be triggered by calling </w:t>
      </w:r>
      <w:r>
        <w:rPr>
          <w:rStyle w:val="25"/>
          <w:rFonts w:ascii="Times New Roman" w:hAnsi="Times New Roman" w:cs="Times New Roman"/>
          <w:i/>
          <w:iCs/>
        </w:rPr>
        <w:t>"System.gc()"</w:t>
      </w:r>
      <w:r>
        <w:rPr>
          <w:rFonts w:ascii="Times New Roman" w:hAnsi="Times New Roman" w:cs="Times New Roman"/>
        </w:rPr>
        <w:t>, but the execution is not guaranteed. Garbage collection of the JVM collects the objects that are created.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Java Native Interface (JNI)</w:t>
      </w:r>
      <w:r>
        <w:rPr>
          <w:rFonts w:ascii="Times New Roman" w:hAnsi="Times New Roman" w:eastAsia="Times New Roman" w:cs="Times New Roman"/>
          <w:lang w:val="en-US" w:eastAsia="en-US" w:bidi="te-IN"/>
        </w:rPr>
        <w:t xml:space="preserve">: </w:t>
      </w:r>
      <w:r>
        <w:rPr>
          <w:rFonts w:ascii="Times New Roman" w:hAnsi="Times New Roman" w:eastAsia="Times New Roman" w:cs="Times New Roman"/>
          <w:b/>
          <w:bCs/>
          <w:lang w:val="en-US" w:eastAsia="en-US" w:bidi="te-IN"/>
        </w:rPr>
        <w:t>JNI</w:t>
      </w:r>
      <w:r>
        <w:rPr>
          <w:rFonts w:ascii="Times New Roman" w:hAnsi="Times New Roman" w:eastAsia="Times New Roman" w:cs="Times New Roman"/>
          <w:lang w:val="en-US" w:eastAsia="en-US" w:bidi="te-IN"/>
        </w:rPr>
        <w:t xml:space="preserve"> will be interacting with the </w:t>
      </w:r>
      <w:r>
        <w:rPr>
          <w:rFonts w:ascii="Times New Roman" w:hAnsi="Times New Roman" w:eastAsia="Times New Roman" w:cs="Times New Roman"/>
          <w:b/>
          <w:bCs/>
          <w:lang w:val="en-US" w:eastAsia="en-US" w:bidi="te-IN"/>
        </w:rPr>
        <w:t>Native Method Libraries</w:t>
      </w:r>
      <w:r>
        <w:rPr>
          <w:rFonts w:ascii="Times New Roman" w:hAnsi="Times New Roman" w:eastAsia="Times New Roman" w:cs="Times New Roman"/>
          <w:lang w:val="en-US" w:eastAsia="en-US" w:bidi="te-IN"/>
        </w:rPr>
        <w:t xml:space="preserve"> and provides the Native Libraries required for the Execution Engine.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color w:val="000000"/>
        </w:rPr>
      </w:pPr>
      <w:r>
        <w:rPr>
          <w:rFonts w:ascii="Times New Roman" w:hAnsi="Times New Roman" w:eastAsia="Times New Roman" w:cs="Times New Roman"/>
          <w:b/>
          <w:bCs/>
          <w:lang w:val="en-US" w:eastAsia="en-US" w:bidi="te-IN"/>
        </w:rPr>
        <w:t>Native Method Libraries</w:t>
      </w:r>
      <w:r>
        <w:rPr>
          <w:rFonts w:ascii="Times New Roman" w:hAnsi="Times New Roman" w:eastAsia="Times New Roman" w:cs="Times New Roman"/>
          <w:lang w:val="en-US" w:eastAsia="en-US" w:bidi="te-IN"/>
        </w:rPr>
        <w:t>:It is a collection of the Native Libraries which is required for the Execution Engine.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sz w:val="40"/>
          <w:szCs w:val="40"/>
        </w:rPr>
      </w:pPr>
      <w:r>
        <w:rPr>
          <w:rFonts w:ascii="Times New Roman" w:hAnsi="Times New Roman" w:cs="Times New Roman"/>
          <w:b/>
          <w:bCs/>
          <w:color w:val="000000"/>
          <w:sz w:val="40"/>
          <w:szCs w:val="40"/>
        </w:rPr>
        <w:t>Interview Questions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1. What’s the difference between an array and Vector?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Ans: An array groups data of same primitive type and is static in nature while vectors are dynamic in nature and can hold data of different data types.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2. What is multi-threading?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Ans: Multi threading is a programming concept to run multiple tasks in a concurrent manner within a single program. Threads share same process stack and running in parallel. It  helps  in performance improvement of any program.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3.  How garbage collection is done in 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Ans: In java, when an object is not referenced any more, garbage collection takes place and the object is destroyed automatically. For automatic garbage collection java calls either System.gc() method or Runtime.gc() method.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4. How can we make copy of a java object?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Ans: We can use the concept of cloning to create copy of an object. Using clone, we create copies with the actual state of an object.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Clone() is a method of Cloneable interface and hence, Cloneable interface needs to be implemented for making object copies.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5 In java, how we can disallow serialization of variables?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Ans: If we want certain variables of a class not to be serialized, we can use the keyword transient while declaring them. For example, the variable trans_var below is a transient variable and can’t be serialized: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6. Which types of exceptions are caught at compile time?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Ans: Checked exceptions can be caught at the time of program compilation. Checked exceptions must be handled by using try catch block in the code in order to successfully compile the code.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7.What is multi-catch block in 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 7 one of the improvement was multi-catch block where we can catch multiple exceptions in a single catch block. This makes are code shorter and cleaner when every catch block has similar code.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If a catch block handles multiple exception, you can separate them using a pipe (|) and in this case exception parameter (ex) is final, so you can’t change it.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cs="Times New Roman"/>
        </w:rPr>
        <w:t>catch(IOException | SQLException | Exception ex){</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logger.error(ex);</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throw new MyException(ex.getMessage());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8.What is Classloader in 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 Classloader is the program that loads byte code program into memory when we want to access any class. We can create our own classloader by extending ClassLoader class and overriding loadClass(String name) method.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9.Can we have try without catch block?</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Yes, we can have try-finally statement and hence avoiding catch block.</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10.What is Garbage Collection?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Garbage Collection is the process of looking at heap memory, identifying which objects are in use and which are not, and deleting the unused objects. In Java, process of deallocating memory is handled automatically by the garbage collector.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We can run the garbage collector with code Runtime.getRuntime().gc() or use utility method System.gc().</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11.What is Serialization and Deserialization?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We can convert a Java object to an Stream that is called Serialization. Once an object is converted to Stream, it can be saved to file or send over the network or used in socket connections.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rPr>
        <w:t>The object should implement Serializable interface and we can use java.io.ObjectOutputStream to write object to file or to any OutputStream object.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12.How to run a JAR file through command prompt?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We can run a jar file using java command but it requires Main-Class entry in jar manifest file. Main-Class is the entry point of the jar and used by java command to execute the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13.What is a transient variable?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 transient variable is a variable that may not be serialized during Serialization and which is initialized by its default value during de-serialization,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14.What is the difference between error, exception, bug and defect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Eorror :-  It is a compile time one.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cs="Times New Roman"/>
        </w:rPr>
        <w:t>Exception :- It is a runtime one, when exception raises application terminates abnormally. It can be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handled by writing exception handling code.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cs="Times New Roman"/>
        </w:rPr>
        <w:t>Bug :- It is an unexpected value at runtime. Even bug raises application never terminates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abnormally. It can can be fixed.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Defect :-  It  can't be fixed. Some features may not be provided by the application software.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15.What are the advantages of ArrayList over arrays?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ArrayList can grow dynamically and provides more powerful insertion and search mechanisms than arrays.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16.What is daemon thread?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Daemon thread is a low priority thread, which runs intermittently in the back ground doing the garbage collection operation for the java runtime system.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17.How do you prevent a method from being overridden?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To prevent a specific method from being overridden in a subclass, use the final modifier on the method declaration, which means "this is the final implementation of this method", the end of its inheritance hierarchy.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17.Difference between ArrayList and Vector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lang w:val="en-US"/>
        </w:rPr>
      </w:pPr>
      <w:r>
        <w:rPr>
          <w:lang w:val="en-US" w:eastAsia="en-US" w:bidi="ar-SA"/>
        </w:rPr>
        <w:drawing>
          <wp:anchor distT="0" distB="0" distL="114935" distR="114935" simplePos="0" relativeHeight="251670528" behindDoc="0" locked="0" layoutInCell="1" allowOverlap="1">
            <wp:simplePos x="0" y="0"/>
            <wp:positionH relativeFrom="column">
              <wp:align>center</wp:align>
            </wp:positionH>
            <wp:positionV relativeFrom="paragraph">
              <wp:posOffset>0</wp:posOffset>
            </wp:positionV>
            <wp:extent cx="6119495" cy="1232535"/>
            <wp:effectExtent l="1905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55"/>
                    <a:srcRect/>
                    <a:stretch>
                      <a:fillRect/>
                    </a:stretch>
                  </pic:blipFill>
                  <pic:spPr>
                    <a:xfrm>
                      <a:off x="0" y="0"/>
                      <a:ext cx="6119495" cy="1232535"/>
                    </a:xfrm>
                    <a:prstGeom prst="rect">
                      <a:avLst/>
                    </a:prstGeom>
                    <a:solidFill>
                      <a:srgbClr val="FFFFFF"/>
                    </a:solidFill>
                  </pic:spPr>
                </pic:pic>
              </a:graphicData>
            </a:graphic>
          </wp:anchor>
        </w:drawing>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19.Difference between HashMap and Hashtable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lang w:val="en-US"/>
        </w:rPr>
      </w:pPr>
      <w:r>
        <w:rPr>
          <w:lang w:val="en-US" w:eastAsia="en-US" w:bidi="ar-SA"/>
        </w:rPr>
        <w:drawing>
          <wp:anchor distT="0" distB="0" distL="114935" distR="114935" simplePos="0" relativeHeight="251669504" behindDoc="0" locked="0" layoutInCell="1" allowOverlap="1">
            <wp:simplePos x="0" y="0"/>
            <wp:positionH relativeFrom="column">
              <wp:align>center</wp:align>
            </wp:positionH>
            <wp:positionV relativeFrom="paragraph">
              <wp:posOffset>0</wp:posOffset>
            </wp:positionV>
            <wp:extent cx="6119495" cy="1055370"/>
            <wp:effectExtent l="1905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56"/>
                    <a:srcRect/>
                    <a:stretch>
                      <a:fillRect/>
                    </a:stretch>
                  </pic:blipFill>
                  <pic:spPr>
                    <a:xfrm>
                      <a:off x="0" y="0"/>
                      <a:ext cx="6119495" cy="1055370"/>
                    </a:xfrm>
                    <a:prstGeom prst="rect">
                      <a:avLst/>
                    </a:prstGeom>
                    <a:solidFill>
                      <a:srgbClr val="FFFFFF"/>
                    </a:solidFill>
                  </pic:spPr>
                </pic:pic>
              </a:graphicData>
            </a:graphic>
          </wp:anchor>
        </w:drawing>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Some more Questions and Answers.</w:t>
      </w:r>
    </w:p>
    <w:p>
      <w:pPr>
        <w:pStyle w:val="8"/>
        <w:numPr>
          <w:ilvl w:val="2"/>
          <w:numId w:val="27"/>
        </w:numPr>
        <w:jc w:val="both"/>
        <w:textAlignment w:val="auto"/>
        <w:rPr>
          <w:rFonts w:ascii="Times New Roman" w:hAnsi="Times New Roman" w:cs="Times New Roman"/>
          <w:sz w:val="24"/>
          <w:szCs w:val="24"/>
        </w:rPr>
      </w:pPr>
      <w:bookmarkStart w:id="9" w:name="multiple-inheritance"/>
      <w:bookmarkEnd w:id="9"/>
      <w:r>
        <w:rPr>
          <w:rFonts w:ascii="Times New Roman" w:hAnsi="Times New Roman" w:cs="Times New Roman"/>
          <w:sz w:val="24"/>
          <w:szCs w:val="24"/>
        </w:rPr>
        <w:t>20) Why Java doesn’t support multiple inheritance?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Java doesn’t support multiple inheritance in classes because of “Diamond Problem”. However multiple inheritance is supported in interfaces. An interface can extend multiple interfaces because they just declare the methods and implementation will be present in the implementing class. So there is no issue of diamond problem with interfaces.</w:t>
      </w:r>
    </w:p>
    <w:p>
      <w:pPr>
        <w:pStyle w:val="8"/>
        <w:numPr>
          <w:ilvl w:val="2"/>
          <w:numId w:val="27"/>
        </w:numPr>
        <w:jc w:val="both"/>
        <w:textAlignment w:val="auto"/>
        <w:rPr>
          <w:rFonts w:ascii="Times New Roman" w:hAnsi="Times New Roman" w:cs="Times New Roman"/>
          <w:sz w:val="24"/>
          <w:szCs w:val="24"/>
        </w:rPr>
      </w:pPr>
      <w:bookmarkStart w:id="10" w:name="overloading-overriding"/>
      <w:bookmarkEnd w:id="10"/>
      <w:bookmarkStart w:id="11" w:name="object-oriented"/>
      <w:bookmarkEnd w:id="11"/>
      <w:r>
        <w:rPr>
          <w:rFonts w:ascii="Times New Roman" w:hAnsi="Times New Roman" w:cs="Times New Roman"/>
          <w:sz w:val="24"/>
          <w:szCs w:val="24"/>
        </w:rPr>
        <w:t>21) What is overloading and overriding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When we have more than one method with same name in a single class but the arguments are different, then it is called as method overloading.</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Overriding concept comes in picture with inheritance when we have two methods with same signature, one in parent class and another in child class. We can use @Override annotation in the child class overridden method to make sure if parent class method is changed, so as child class.</w:t>
      </w:r>
    </w:p>
    <w:p>
      <w:pPr>
        <w:pStyle w:val="8"/>
        <w:numPr>
          <w:ilvl w:val="2"/>
          <w:numId w:val="27"/>
        </w:numPr>
        <w:jc w:val="both"/>
        <w:textAlignment w:val="auto"/>
        <w:rPr>
          <w:rFonts w:ascii="Times New Roman" w:hAnsi="Times New Roman" w:cs="Times New Roman"/>
          <w:sz w:val="24"/>
          <w:szCs w:val="24"/>
        </w:rPr>
      </w:pPr>
      <w:bookmarkStart w:id="12" w:name="main-method-overloading"/>
      <w:bookmarkEnd w:id="12"/>
      <w:r>
        <w:rPr>
          <w:rFonts w:ascii="Times New Roman" w:hAnsi="Times New Roman" w:cs="Times New Roman"/>
          <w:sz w:val="24"/>
          <w:szCs w:val="24"/>
        </w:rPr>
        <w:t>22) Can we overload main method?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Yes, we can have multiple methods with name “main” in a single class. However if we run the class, java runtime environment will look for main method with syntax as </w:t>
      </w:r>
      <w:r>
        <w:rPr>
          <w:rStyle w:val="23"/>
          <w:rFonts w:ascii="Times New Roman" w:hAnsi="Times New Roman" w:cs="Times New Roman"/>
          <w:sz w:val="24"/>
          <w:szCs w:val="24"/>
        </w:rPr>
        <w:t>public static void main(String []  args)</w:t>
      </w:r>
      <w:r>
        <w:t>.</w:t>
      </w:r>
    </w:p>
    <w:p>
      <w:pPr>
        <w:pStyle w:val="8"/>
        <w:numPr>
          <w:ilvl w:val="2"/>
          <w:numId w:val="27"/>
        </w:numPr>
        <w:jc w:val="both"/>
        <w:textAlignment w:val="auto"/>
        <w:rPr>
          <w:rFonts w:ascii="Times New Roman" w:hAnsi="Times New Roman" w:cs="Times New Roman"/>
          <w:sz w:val="24"/>
          <w:szCs w:val="24"/>
        </w:rPr>
      </w:pPr>
      <w:bookmarkStart w:id="13" w:name="public-class"/>
      <w:bookmarkEnd w:id="13"/>
      <w:r>
        <w:rPr>
          <w:rFonts w:ascii="Times New Roman" w:hAnsi="Times New Roman" w:cs="Times New Roman"/>
          <w:sz w:val="24"/>
          <w:szCs w:val="24"/>
        </w:rPr>
        <w:t>23) Can we have multiple public classes in a java source file?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We can’t have more than one public class in a single java source file. A single source file can have multiple classes that are not public.</w:t>
      </w:r>
    </w:p>
    <w:p>
      <w:pPr>
        <w:pStyle w:val="8"/>
        <w:numPr>
          <w:ilvl w:val="2"/>
          <w:numId w:val="27"/>
        </w:numPr>
        <w:jc w:val="both"/>
        <w:textAlignment w:val="auto"/>
        <w:rPr>
          <w:rFonts w:ascii="Times New Roman" w:hAnsi="Times New Roman" w:cs="Times New Roman"/>
          <w:sz w:val="24"/>
          <w:szCs w:val="24"/>
        </w:rPr>
      </w:pPr>
      <w:bookmarkStart w:id="14" w:name="package"/>
      <w:bookmarkEnd w:id="14"/>
      <w:r>
        <w:rPr>
          <w:rFonts w:ascii="Times New Roman" w:hAnsi="Times New Roman" w:cs="Times New Roman"/>
          <w:sz w:val="24"/>
          <w:szCs w:val="24"/>
        </w:rPr>
        <w:t>24) What is Java Package and which package is imported by default?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23"/>
          <w:rFonts w:ascii="Times New Roman" w:hAnsi="Times New Roman" w:cs="Times New Roman"/>
          <w:sz w:val="24"/>
          <w:szCs w:val="24"/>
        </w:rPr>
      </w:pPr>
      <w:r>
        <w:t xml:space="preserve">Java package is the mechanism to organize the java classes by grouping them. The grouping logic can be based on functionality or modules based. A java class fully classified name contains package and class name. For example, </w:t>
      </w:r>
      <w:r>
        <w:rPr>
          <w:rStyle w:val="23"/>
          <w:rFonts w:ascii="Times New Roman" w:hAnsi="Times New Roman" w:cs="Times New Roman"/>
          <w:sz w:val="24"/>
          <w:szCs w:val="24"/>
        </w:rPr>
        <w:t>java.lang.Object</w:t>
      </w:r>
      <w:r>
        <w:t xml:space="preserve"> is the fully classified name of </w:t>
      </w:r>
      <w:r>
        <w:rPr>
          <w:rStyle w:val="23"/>
          <w:rFonts w:ascii="Times New Roman" w:hAnsi="Times New Roman" w:cs="Times New Roman"/>
          <w:sz w:val="24"/>
          <w:szCs w:val="24"/>
        </w:rPr>
        <w:t>Object</w:t>
      </w:r>
      <w:r>
        <w:t xml:space="preserve"> class that is part of </w:t>
      </w:r>
      <w:r>
        <w:rPr>
          <w:rStyle w:val="23"/>
          <w:rFonts w:ascii="Times New Roman" w:hAnsi="Times New Roman" w:cs="Times New Roman"/>
          <w:sz w:val="24"/>
          <w:szCs w:val="24"/>
        </w:rPr>
        <w:t>java.lang</w:t>
      </w:r>
      <w:r>
        <w:t xml:space="preserve"> package.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Style w:val="23"/>
          <w:rFonts w:ascii="Times New Roman" w:hAnsi="Times New Roman" w:cs="Times New Roman"/>
          <w:sz w:val="24"/>
          <w:szCs w:val="24"/>
        </w:rPr>
        <w:t>java.lang</w:t>
      </w:r>
      <w:r>
        <w:t xml:space="preserve"> package is imported by default and we don’t need to import any class from this package explicitly.</w:t>
      </w:r>
      <w:bookmarkStart w:id="15" w:name="access-modifiers"/>
      <w:bookmarkEnd w:id="15"/>
    </w:p>
    <w:p>
      <w:pPr>
        <w:pStyle w:val="8"/>
        <w:numPr>
          <w:ilvl w:val="2"/>
          <w:numId w:val="27"/>
        </w:numPr>
        <w:jc w:val="both"/>
        <w:textAlignment w:val="auto"/>
        <w:rPr>
          <w:rFonts w:ascii="Times New Roman" w:hAnsi="Times New Roman" w:cs="Times New Roman"/>
          <w:sz w:val="24"/>
          <w:szCs w:val="24"/>
        </w:rPr>
      </w:pPr>
      <w:bookmarkStart w:id="16" w:name="final-keyword"/>
      <w:bookmarkEnd w:id="16"/>
      <w:r>
        <w:rPr>
          <w:rFonts w:ascii="Times New Roman" w:hAnsi="Times New Roman" w:cs="Times New Roman"/>
          <w:sz w:val="24"/>
          <w:szCs w:val="24"/>
        </w:rPr>
        <w:t>25) What is final keyword?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final keyword is used with Class to make sure no other class can extend it, for example String class is final and we can’t extend it.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We can use final keyword with methods to make sure child classes can’t override it.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final keyword can be used with variables to make sure that it can be assigned only once. However the state of the variable can be changed, for example we can assign a final variable to an object only once but the object variables can change later 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Java interface variables are by default final and static.</w:t>
      </w:r>
    </w:p>
    <w:p>
      <w:pPr>
        <w:pStyle w:val="8"/>
        <w:numPr>
          <w:ilvl w:val="2"/>
          <w:numId w:val="27"/>
        </w:numPr>
        <w:jc w:val="both"/>
        <w:textAlignment w:val="auto"/>
        <w:rPr>
          <w:rFonts w:ascii="Times New Roman" w:hAnsi="Times New Roman" w:cs="Times New Roman"/>
          <w:sz w:val="24"/>
          <w:szCs w:val="24"/>
        </w:rPr>
      </w:pPr>
      <w:bookmarkStart w:id="17" w:name="static-keyword"/>
      <w:bookmarkEnd w:id="17"/>
      <w:r>
        <w:rPr>
          <w:rFonts w:ascii="Times New Roman" w:hAnsi="Times New Roman" w:cs="Times New Roman"/>
          <w:sz w:val="24"/>
          <w:szCs w:val="24"/>
        </w:rPr>
        <w:t>26) What is static keyword?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static keyword can be used with class level variables to make it global i.e all the objects will share the same variable.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static keyword can be used with methods also. A static method can access only static variables of class and invoke only static methods of the class.</w:t>
      </w:r>
    </w:p>
    <w:p>
      <w:pPr>
        <w:pStyle w:val="8"/>
        <w:numPr>
          <w:ilvl w:val="2"/>
          <w:numId w:val="27"/>
        </w:numPr>
        <w:jc w:val="both"/>
        <w:textAlignment w:val="auto"/>
        <w:rPr>
          <w:rFonts w:ascii="Times New Roman" w:hAnsi="Times New Roman" w:cs="Times New Roman"/>
          <w:sz w:val="24"/>
          <w:szCs w:val="24"/>
        </w:rPr>
      </w:pPr>
      <w:bookmarkStart w:id="18" w:name="finalize-finally"/>
      <w:bookmarkEnd w:id="18"/>
      <w:r>
        <w:rPr>
          <w:rFonts w:ascii="Times New Roman" w:hAnsi="Times New Roman" w:cs="Times New Roman"/>
          <w:sz w:val="24"/>
          <w:szCs w:val="24"/>
        </w:rPr>
        <w:t>27) What is finally and finalize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finally block is used with try-catch to put the code that you want to get executed always, even if any exception is thrown by the try-catch block. finally block is mostly used to release resources created in the try block.</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finalize() is a special method in Object class that we can override in our classes. This method get’s called by garbage collector when the object is getting garbage collected. This method is usually overridden to release system resources when object is garbage collected.</w:t>
      </w:r>
    </w:p>
    <w:p>
      <w:pPr>
        <w:pStyle w:val="8"/>
        <w:numPr>
          <w:ilvl w:val="2"/>
          <w:numId w:val="27"/>
        </w:numPr>
        <w:jc w:val="both"/>
        <w:textAlignment w:val="auto"/>
        <w:rPr>
          <w:rFonts w:ascii="Times New Roman" w:hAnsi="Times New Roman" w:cs="Times New Roman"/>
          <w:sz w:val="24"/>
          <w:szCs w:val="24"/>
        </w:rPr>
      </w:pPr>
      <w:bookmarkStart w:id="19" w:name="static-class"/>
      <w:bookmarkEnd w:id="19"/>
      <w:r>
        <w:rPr>
          <w:rFonts w:ascii="Times New Roman" w:hAnsi="Times New Roman" w:cs="Times New Roman"/>
          <w:sz w:val="24"/>
          <w:szCs w:val="24"/>
        </w:rPr>
        <w:t>28) What is try-with-resources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One of the Java 7 features is try-with-resources statement for automatic resource management. Before Java 7, there was no auto resource management and we should explicitly close the resource. Usually, it was done in the finally block of a try-catch statement. This approach used to cause memory leaks when we forgot to close the resource.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From Java 7, we can create resources inside try block and use it. Java takes care of closing it as soon as try-catch block gets finished. </w:t>
      </w:r>
    </w:p>
    <w:p>
      <w:pPr>
        <w:pStyle w:val="8"/>
        <w:numPr>
          <w:ilvl w:val="2"/>
          <w:numId w:val="27"/>
        </w:numPr>
        <w:jc w:val="both"/>
        <w:textAlignment w:val="auto"/>
        <w:rPr>
          <w:rFonts w:ascii="Times New Roman" w:hAnsi="Times New Roman" w:cs="Times New Roman"/>
          <w:sz w:val="24"/>
          <w:szCs w:val="24"/>
        </w:rPr>
      </w:pPr>
      <w:bookmarkStart w:id="20" w:name="multi-catch-block"/>
      <w:bookmarkEnd w:id="20"/>
      <w:r>
        <w:rPr>
          <w:rFonts w:ascii="Times New Roman" w:hAnsi="Times New Roman" w:cs="Times New Roman"/>
          <w:sz w:val="24"/>
          <w:szCs w:val="24"/>
        </w:rPr>
        <w:t>29) What is multi-catch block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Java 7 one of the improvement was multi-catch block where we can catch multiple exceptions in a single catch block. This makes are code shorter and cleaner when every catch block has similar code.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If a catch block handles multiple exception, you can separate them using a pipe (|) and in this case exception parameter (ex) is final, so you can’t change it.</w:t>
      </w:r>
    </w:p>
    <w:p>
      <w:pPr>
        <w:pStyle w:val="8"/>
        <w:numPr>
          <w:ilvl w:val="2"/>
          <w:numId w:val="27"/>
        </w:numPr>
        <w:jc w:val="both"/>
        <w:textAlignment w:val="auto"/>
        <w:rPr>
          <w:rFonts w:ascii="Times New Roman" w:hAnsi="Times New Roman" w:cs="Times New Roman"/>
          <w:sz w:val="24"/>
          <w:szCs w:val="24"/>
        </w:rPr>
      </w:pPr>
      <w:bookmarkStart w:id="21" w:name="static-block"/>
      <w:bookmarkEnd w:id="21"/>
      <w:r>
        <w:rPr>
          <w:rFonts w:ascii="Times New Roman" w:hAnsi="Times New Roman" w:cs="Times New Roman"/>
          <w:sz w:val="24"/>
          <w:szCs w:val="24"/>
        </w:rPr>
        <w:t>30)  What is static block?</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Java static block is the group of statements that gets executed when the class is loaded into memory by </w:t>
      </w:r>
      <w:r>
        <w:fldChar w:fldCharType="begin"/>
      </w:r>
      <w:r>
        <w:instrText xml:space="preserve"> HYPERLINK "https://www.journaldev.com/349/java-classloader" </w:instrText>
      </w:r>
      <w:r>
        <w:fldChar w:fldCharType="separate"/>
      </w:r>
      <w:r>
        <w:rPr>
          <w:rStyle w:val="24"/>
          <w:color w:val="auto"/>
        </w:rPr>
        <w:t>Java ClassLoader</w:t>
      </w:r>
      <w:r>
        <w:rPr>
          <w:rStyle w:val="24"/>
          <w:color w:val="auto"/>
        </w:rPr>
        <w:fldChar w:fldCharType="end"/>
      </w:r>
      <w:r>
        <w:rPr>
          <w:color w:val="auto"/>
        </w:rPr>
        <w:t xml:space="preserve">. </w:t>
      </w:r>
      <w:r>
        <w:t>It is used to initialize static variables of the class. Mostly it’s used to create static resources when class is loaded.</w:t>
      </w:r>
    </w:p>
    <w:p>
      <w:pPr>
        <w:pStyle w:val="8"/>
        <w:numPr>
          <w:ilvl w:val="2"/>
          <w:numId w:val="27"/>
        </w:numPr>
        <w:jc w:val="both"/>
        <w:textAlignment w:val="auto"/>
        <w:rPr>
          <w:rFonts w:ascii="Times New Roman" w:hAnsi="Times New Roman" w:cs="Times New Roman"/>
          <w:sz w:val="24"/>
          <w:szCs w:val="24"/>
        </w:rPr>
      </w:pPr>
      <w:bookmarkStart w:id="22" w:name="interface"/>
      <w:bookmarkEnd w:id="22"/>
      <w:r>
        <w:rPr>
          <w:rFonts w:ascii="Times New Roman" w:hAnsi="Times New Roman" w:cs="Times New Roman"/>
          <w:sz w:val="24"/>
          <w:szCs w:val="24"/>
        </w:rPr>
        <w:t>31) What is an interface?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Interfaces are core part of java programming language and used a lot not only in JDK but also java design patterns, most of the frameworks and tools. Interfaces provide a way to achieve abstraction in java and used to define the contract for the subclasses to implement.</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32) What is an abstract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Abstract classes are used in java to create a class with some default method implementation for subclasses. An abstract class can have abstract method without body and it can have methods with implementation also.</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abstract keyword is used to create a abstract class. Abstract classes can’t be instantiated and mostly used to provide base for sub-classes to extend and implement the abstract methods and override or use the implemented methods in abstract class. </w:t>
      </w:r>
    </w:p>
    <w:p>
      <w:pPr>
        <w:pStyle w:val="8"/>
        <w:numPr>
          <w:ilvl w:val="2"/>
          <w:numId w:val="27"/>
        </w:numPr>
        <w:jc w:val="both"/>
        <w:textAlignment w:val="auto"/>
        <w:rPr>
          <w:rFonts w:ascii="Times New Roman" w:hAnsi="Times New Roman" w:cs="Times New Roman"/>
          <w:sz w:val="24"/>
          <w:szCs w:val="24"/>
        </w:rPr>
      </w:pPr>
      <w:bookmarkStart w:id="23" w:name="interface-vs-abstract-class"/>
      <w:bookmarkEnd w:id="23"/>
      <w:r>
        <w:rPr>
          <w:rFonts w:ascii="Times New Roman" w:hAnsi="Times New Roman" w:cs="Times New Roman"/>
          <w:sz w:val="24"/>
          <w:szCs w:val="24"/>
        </w:rPr>
        <w:t>33) What is the difference between abstract class and interface?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abstract keyword is used to create abstract class whereas interface is the keyword for interfaces.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Abstract classes can have method implementations whereas interfaces can’t.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 class can extend only one abstract class but it can implement multiple interfaces.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We can run abstract class if it has main() method whereas we can’t run an interface.</w:t>
      </w:r>
    </w:p>
    <w:p>
      <w:pPr>
        <w:pStyle w:val="8"/>
        <w:numPr>
          <w:ilvl w:val="2"/>
          <w:numId w:val="27"/>
        </w:numPr>
        <w:jc w:val="both"/>
        <w:textAlignment w:val="auto"/>
        <w:rPr>
          <w:rFonts w:ascii="Times New Roman" w:hAnsi="Times New Roman" w:cs="Times New Roman"/>
          <w:sz w:val="24"/>
          <w:szCs w:val="24"/>
        </w:rPr>
      </w:pPr>
      <w:bookmarkStart w:id="24" w:name="interface-extends"/>
      <w:bookmarkEnd w:id="24"/>
      <w:r>
        <w:rPr>
          <w:rFonts w:ascii="Times New Roman" w:hAnsi="Times New Roman" w:cs="Times New Roman"/>
          <w:sz w:val="24"/>
          <w:szCs w:val="24"/>
        </w:rPr>
        <w:t>34) Can an interface implement or extend another interface?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Interfaces don’t implement another interface, they extend it. Since interfaces can’t have method implementations, there is no issue of diamond problem. That’s why we have multiple inheritance in interfaces i.e an interface can extend multiple interfaces.</w:t>
      </w:r>
    </w:p>
    <w:p>
      <w:pPr>
        <w:pStyle w:val="8"/>
        <w:numPr>
          <w:ilvl w:val="2"/>
          <w:numId w:val="27"/>
        </w:numPr>
        <w:jc w:val="both"/>
        <w:textAlignment w:val="auto"/>
        <w:rPr>
          <w:rFonts w:ascii="Times New Roman" w:hAnsi="Times New Roman" w:cs="Times New Roman"/>
          <w:sz w:val="24"/>
          <w:szCs w:val="24"/>
        </w:rPr>
      </w:pPr>
      <w:bookmarkStart w:id="25" w:name="wrapper-classes"/>
      <w:bookmarkEnd w:id="25"/>
      <w:bookmarkStart w:id="26" w:name="marker-interface"/>
      <w:bookmarkEnd w:id="26"/>
      <w:r>
        <w:rPr>
          <w:rFonts w:ascii="Times New Roman" w:hAnsi="Times New Roman" w:cs="Times New Roman"/>
          <w:sz w:val="24"/>
          <w:szCs w:val="24"/>
        </w:rPr>
        <w:t>35)  What are Wrapper classes?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Java wrapper classes are the Object representation of eight primitive types in java. All the wrapper classes in java are immutable and final. Java 5 autoboxing and unboxing allows easy conversion between primitive types and their corresponding wrapper classes.</w:t>
      </w:r>
    </w:p>
    <w:p>
      <w:pPr>
        <w:pStyle w:val="8"/>
        <w:numPr>
          <w:ilvl w:val="2"/>
          <w:numId w:val="27"/>
        </w:numPr>
        <w:jc w:val="both"/>
        <w:textAlignment w:val="auto"/>
        <w:rPr>
          <w:rFonts w:ascii="Times New Roman" w:hAnsi="Times New Roman" w:cs="Times New Roman"/>
          <w:sz w:val="24"/>
          <w:szCs w:val="24"/>
        </w:rPr>
      </w:pPr>
      <w:bookmarkStart w:id="27" w:name="enum-java"/>
      <w:bookmarkEnd w:id="27"/>
      <w:r>
        <w:rPr>
          <w:rFonts w:ascii="Times New Roman" w:hAnsi="Times New Roman" w:cs="Times New Roman"/>
          <w:sz w:val="24"/>
          <w:szCs w:val="24"/>
        </w:rPr>
        <w:t>36) What is Enum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Enum was introduced in Java 1.5 as a new type whose fields consists of fixed set of constants. For example, in Java we can create Direction as enum with fixed fields as EAST, WEST, NORTH, SOUTH.</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enum is the keyword to create an enum type and similar to class. Enum constants are implicitly static and final. </w:t>
      </w:r>
    </w:p>
    <w:p>
      <w:pPr>
        <w:pStyle w:val="8"/>
        <w:numPr>
          <w:ilvl w:val="2"/>
          <w:numId w:val="27"/>
        </w:numPr>
        <w:jc w:val="both"/>
        <w:textAlignment w:val="auto"/>
        <w:rPr>
          <w:rFonts w:ascii="Times New Roman" w:hAnsi="Times New Roman" w:cs="Times New Roman"/>
          <w:sz w:val="24"/>
          <w:szCs w:val="24"/>
        </w:rPr>
      </w:pPr>
      <w:bookmarkStart w:id="28" w:name="annotations-java"/>
      <w:bookmarkEnd w:id="28"/>
      <w:r>
        <w:rPr>
          <w:rFonts w:ascii="Times New Roman" w:hAnsi="Times New Roman" w:cs="Times New Roman"/>
          <w:sz w:val="24"/>
          <w:szCs w:val="24"/>
        </w:rPr>
        <w:t>37) What is Java Annotations?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Java Annotations provide information about the code and they have no direct effect on the code they annotate. Annotations are introduced in Java 5. Annotation is metadata about the program embedded in the program itself. It can be parsed by the annotation parsing tool or by compiler. We can also specify annotation availability to either compile time only or till runtime also. Java Built-in annotations are @Override, @Deprecated and @SuppressWarnings. </w:t>
      </w:r>
    </w:p>
    <w:p>
      <w:pPr>
        <w:pStyle w:val="8"/>
        <w:numPr>
          <w:ilvl w:val="2"/>
          <w:numId w:val="27"/>
        </w:numPr>
        <w:jc w:val="both"/>
        <w:textAlignment w:val="auto"/>
        <w:rPr>
          <w:rFonts w:ascii="Times New Roman" w:hAnsi="Times New Roman" w:cs="Times New Roman"/>
          <w:sz w:val="24"/>
          <w:szCs w:val="24"/>
        </w:rPr>
      </w:pPr>
      <w:bookmarkStart w:id="29" w:name="reflection-api"/>
      <w:bookmarkEnd w:id="29"/>
      <w:r>
        <w:rPr>
          <w:rFonts w:ascii="Times New Roman" w:hAnsi="Times New Roman" w:cs="Times New Roman"/>
          <w:sz w:val="24"/>
          <w:szCs w:val="24"/>
        </w:rPr>
        <w:t>38) What is Java Reflection API? Why it’s so important to have?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Java Reflection API provides ability to inspect and modify the runtime behavior of java application. We can inspect a java class, interface, enum and get their methods and field details. Reflection API is an advanced topic and we should avoid it in normal programming. Reflection API usage can break the design pattern such as Singleton pattern by invoking the private constructor i.e violating the rules of access modifiers.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Even though we don’t use Reflection API in normal programming, it’s very important to have. We can’t have any frameworks such as Spring, Hibernate or servers such as Tomcat, JBoss without Reflection API. They invoke the appropriate methods and instantiate classes through reflection API and use it a lot for other processing.</w:t>
      </w:r>
    </w:p>
    <w:p>
      <w:pPr>
        <w:pStyle w:val="8"/>
        <w:numPr>
          <w:ilvl w:val="2"/>
          <w:numId w:val="27"/>
        </w:numPr>
        <w:jc w:val="both"/>
        <w:textAlignment w:val="auto"/>
        <w:rPr>
          <w:rFonts w:ascii="Times New Roman" w:hAnsi="Times New Roman" w:cs="Times New Roman"/>
          <w:sz w:val="24"/>
          <w:szCs w:val="24"/>
        </w:rPr>
      </w:pPr>
      <w:bookmarkStart w:id="30" w:name="composition"/>
      <w:bookmarkEnd w:id="30"/>
      <w:r>
        <w:rPr>
          <w:rFonts w:ascii="Times New Roman" w:hAnsi="Times New Roman" w:cs="Times New Roman"/>
          <w:sz w:val="24"/>
          <w:szCs w:val="24"/>
        </w:rPr>
        <w:t>39)  What is composition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Composition is the design technique to implement has-a relationship in classes. We can use Object composition for code reuse.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Java composition is achieved by using instance variables that refers to other objects. Benefit of using composition is that we can control the visibility of other object to client classes and reuse only what we need. </w:t>
      </w:r>
    </w:p>
    <w:p>
      <w:pPr>
        <w:pStyle w:val="8"/>
        <w:numPr>
          <w:ilvl w:val="2"/>
          <w:numId w:val="27"/>
        </w:numPr>
        <w:jc w:val="both"/>
        <w:textAlignment w:val="auto"/>
        <w:rPr>
          <w:rFonts w:ascii="Times New Roman" w:hAnsi="Times New Roman" w:cs="Times New Roman"/>
          <w:sz w:val="24"/>
          <w:szCs w:val="24"/>
        </w:rPr>
      </w:pPr>
      <w:bookmarkStart w:id="31" w:name="composition-vs-inheritance"/>
      <w:bookmarkEnd w:id="31"/>
      <w:r>
        <w:rPr>
          <w:rFonts w:ascii="Times New Roman" w:hAnsi="Times New Roman" w:cs="Times New Roman"/>
          <w:sz w:val="24"/>
          <w:szCs w:val="24"/>
        </w:rPr>
        <w:t>40) What is the benefit of Composition over Inheritance?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One of the best practices of java programming is to “favor composition over inheritance”. Some of the possible reasons are:</w:t>
      </w:r>
    </w:p>
    <w:p>
      <w:pPr>
        <w:widowControl/>
        <w:numPr>
          <w:ilvl w:val="0"/>
          <w:numId w:val="59"/>
        </w:numPr>
        <w:suppressAutoHyphens w:val="0"/>
        <w:jc w:val="both"/>
        <w:textAlignment w:val="auto"/>
        <w:rPr>
          <w:rFonts w:ascii="Times New Roman" w:hAnsi="Times New Roman" w:cs="Times New Roman"/>
        </w:rPr>
      </w:pPr>
      <w:r>
        <w:rPr>
          <w:rFonts w:ascii="Times New Roman" w:hAnsi="Times New Roman" w:cs="Times New Roman"/>
        </w:rPr>
        <w:t>Any change in the superclass might affect subclass even though we might not be using the superclass methods. For example, if we have a method test() in subclass and suddenly somebody introduces a method test() in superclass, we will get compilation errors in subclass. Composition will never face this issue because we are using only what methods we need.</w:t>
      </w:r>
    </w:p>
    <w:p>
      <w:pPr>
        <w:widowControl/>
        <w:numPr>
          <w:ilvl w:val="0"/>
          <w:numId w:val="59"/>
        </w:numPr>
        <w:suppressAutoHyphens w:val="0"/>
        <w:jc w:val="both"/>
        <w:textAlignment w:val="auto"/>
        <w:rPr>
          <w:rFonts w:ascii="Times New Roman" w:hAnsi="Times New Roman" w:cs="Times New Roman"/>
        </w:rPr>
      </w:pPr>
      <w:r>
        <w:rPr>
          <w:rFonts w:ascii="Times New Roman" w:hAnsi="Times New Roman" w:cs="Times New Roman"/>
        </w:rPr>
        <w:t>Inheritance exposes all the super class methods and variables to client and if we have no control in designing superclass, it can lead to security holes. Composition allows us to provide restricted access to the methods and hence more secure.</w:t>
      </w:r>
    </w:p>
    <w:p>
      <w:pPr>
        <w:widowControl/>
        <w:numPr>
          <w:ilvl w:val="0"/>
          <w:numId w:val="59"/>
        </w:numPr>
        <w:suppressAutoHyphens w:val="0"/>
        <w:spacing w:after="280"/>
        <w:jc w:val="both"/>
        <w:textAlignment w:val="auto"/>
        <w:rPr>
          <w:rFonts w:ascii="Times New Roman" w:hAnsi="Times New Roman" w:cs="Times New Roman"/>
        </w:rPr>
      </w:pPr>
      <w:r>
        <w:rPr>
          <w:rFonts w:ascii="Times New Roman" w:hAnsi="Times New Roman" w:cs="Times New Roman"/>
        </w:rPr>
        <w:t>We can get runtime binding in composition where inheritance binds the classes at compile time. So composition provides flexibility in invocation of methods.</w:t>
      </w:r>
    </w:p>
    <w:p>
      <w:pPr>
        <w:pStyle w:val="8"/>
        <w:numPr>
          <w:ilvl w:val="2"/>
          <w:numId w:val="27"/>
        </w:numPr>
        <w:jc w:val="both"/>
        <w:textAlignment w:val="auto"/>
        <w:rPr>
          <w:rFonts w:ascii="Times New Roman" w:hAnsi="Times New Roman" w:cs="Times New Roman"/>
          <w:sz w:val="24"/>
          <w:szCs w:val="24"/>
        </w:rPr>
      </w:pPr>
      <w:bookmarkStart w:id="32" w:name="sort-objects"/>
      <w:bookmarkEnd w:id="32"/>
      <w:r>
        <w:rPr>
          <w:rFonts w:ascii="Times New Roman" w:hAnsi="Times New Roman" w:cs="Times New Roman"/>
          <w:sz w:val="24"/>
          <w:szCs w:val="24"/>
        </w:rPr>
        <w:t>41)  How to sort a collection of custom Objects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We need to implement Comparable interface to support sorting of custom objects in a collection. Comparable interface has compareTo(T obj) method which is used by sorting methods and by providing this method implementation, we can provide default way to sort custom objects collection.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However, if you want to sort based on different criteria, such as sorting an Employees collection based on salary or age, then we can create Comparator instances and pass it as sorting methodology. </w:t>
      </w:r>
    </w:p>
    <w:p>
      <w:pPr>
        <w:pStyle w:val="8"/>
        <w:numPr>
          <w:ilvl w:val="2"/>
          <w:numId w:val="27"/>
        </w:numPr>
        <w:jc w:val="both"/>
        <w:textAlignment w:val="auto"/>
        <w:rPr>
          <w:rFonts w:ascii="Times New Roman" w:hAnsi="Times New Roman" w:cs="Times New Roman"/>
          <w:sz w:val="24"/>
          <w:szCs w:val="24"/>
        </w:rPr>
      </w:pPr>
      <w:bookmarkStart w:id="33" w:name="inner-class"/>
      <w:bookmarkEnd w:id="33"/>
      <w:r>
        <w:rPr>
          <w:rFonts w:ascii="Times New Roman" w:hAnsi="Times New Roman" w:cs="Times New Roman"/>
          <w:sz w:val="24"/>
          <w:szCs w:val="24"/>
        </w:rPr>
        <w:t>42) What is inner class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We can define a class inside a class and they are called nested classes. Any non-static nested class is known as inner class. Inner classes are associated with the object of the class and they can access all the variables and methods of the outer class. Since inner classes are associated with instance, we can’t have any static variables in them.</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We can have local inner class or anonymous inner class inside a class</w:t>
      </w:r>
    </w:p>
    <w:p>
      <w:pPr>
        <w:pStyle w:val="8"/>
        <w:numPr>
          <w:ilvl w:val="2"/>
          <w:numId w:val="27"/>
        </w:numPr>
        <w:jc w:val="both"/>
        <w:textAlignment w:val="auto"/>
        <w:rPr>
          <w:rFonts w:ascii="Times New Roman" w:hAnsi="Times New Roman" w:cs="Times New Roman"/>
          <w:sz w:val="24"/>
          <w:szCs w:val="24"/>
        </w:rPr>
      </w:pPr>
      <w:bookmarkStart w:id="34" w:name="anonymous-inner-class"/>
      <w:bookmarkEnd w:id="34"/>
      <w:r>
        <w:rPr>
          <w:rFonts w:ascii="Times New Roman" w:hAnsi="Times New Roman" w:cs="Times New Roman"/>
          <w:sz w:val="24"/>
          <w:szCs w:val="24"/>
        </w:rPr>
        <w:t>43) What is anonymous inner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 local inner class without name is known as anonymous inner class. An anonymous class is defined and instantiated in a single statement. Anonymous inner class always extend a class or implement an interface.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Since an anonymous class has no name, it is not possible to define a constructor for an anonymous class. Anonymous inner classes are accessible only at the point where it is defined.</w:t>
      </w:r>
    </w:p>
    <w:p>
      <w:pPr>
        <w:pStyle w:val="8"/>
        <w:numPr>
          <w:ilvl w:val="2"/>
          <w:numId w:val="27"/>
        </w:numPr>
        <w:jc w:val="both"/>
        <w:textAlignment w:val="auto"/>
        <w:rPr>
          <w:rFonts w:ascii="Times New Roman" w:hAnsi="Times New Roman" w:cs="Times New Roman"/>
          <w:sz w:val="24"/>
          <w:szCs w:val="24"/>
        </w:rPr>
      </w:pPr>
      <w:bookmarkStart w:id="35" w:name="classloader"/>
      <w:bookmarkEnd w:id="35"/>
      <w:r>
        <w:rPr>
          <w:rFonts w:ascii="Times New Roman" w:hAnsi="Times New Roman" w:cs="Times New Roman"/>
          <w:sz w:val="24"/>
          <w:szCs w:val="24"/>
        </w:rPr>
        <w:t>44) What is Classloader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Java Classloader is the program that loads byte code program into memory when we want to access any class. We can create our own classloader by extending ClassLoader class and overriding loadClass(String name) method. </w:t>
      </w:r>
    </w:p>
    <w:p>
      <w:pPr>
        <w:pStyle w:val="8"/>
        <w:numPr>
          <w:ilvl w:val="2"/>
          <w:numId w:val="27"/>
        </w:numPr>
        <w:jc w:val="both"/>
        <w:textAlignment w:val="auto"/>
        <w:rPr>
          <w:rFonts w:ascii="Times New Roman" w:hAnsi="Times New Roman" w:cs="Times New Roman"/>
          <w:sz w:val="24"/>
          <w:szCs w:val="24"/>
        </w:rPr>
      </w:pPr>
      <w:bookmarkStart w:id="36" w:name="classloader-types"/>
      <w:bookmarkEnd w:id="36"/>
      <w:r>
        <w:rPr>
          <w:rFonts w:ascii="Times New Roman" w:hAnsi="Times New Roman" w:cs="Times New Roman"/>
          <w:sz w:val="24"/>
          <w:szCs w:val="24"/>
        </w:rPr>
        <w:t>45) What are different types of classloaders?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There are three types of built-in Class Loaders in Java:</w:t>
      </w:r>
    </w:p>
    <w:p>
      <w:pPr>
        <w:widowControl/>
        <w:numPr>
          <w:ilvl w:val="0"/>
          <w:numId w:val="60"/>
        </w:numPr>
        <w:suppressAutoHyphens w:val="0"/>
        <w:jc w:val="both"/>
        <w:textAlignment w:val="auto"/>
        <w:rPr>
          <w:rFonts w:ascii="Times New Roman" w:hAnsi="Times New Roman" w:cs="Times New Roman"/>
        </w:rPr>
      </w:pPr>
      <w:r>
        <w:rPr>
          <w:rFonts w:ascii="Times New Roman" w:hAnsi="Times New Roman" w:cs="Times New Roman"/>
        </w:rPr>
        <w:t>Bootstrap Class Loader – It loads JDK internal classes, typically loads rt.jar and other core classes.</w:t>
      </w:r>
    </w:p>
    <w:p>
      <w:pPr>
        <w:widowControl/>
        <w:numPr>
          <w:ilvl w:val="0"/>
          <w:numId w:val="60"/>
        </w:numPr>
        <w:suppressAutoHyphens w:val="0"/>
        <w:jc w:val="both"/>
        <w:textAlignment w:val="auto"/>
        <w:rPr>
          <w:rFonts w:ascii="Times New Roman" w:hAnsi="Times New Roman" w:cs="Times New Roman"/>
        </w:rPr>
      </w:pPr>
      <w:r>
        <w:rPr>
          <w:rFonts w:ascii="Times New Roman" w:hAnsi="Times New Roman" w:cs="Times New Roman"/>
        </w:rPr>
        <w:t>Extensions Class Loader – It loads classes from the JDK extensions directory, usually $JAVA_HOME/lib/ext directory.</w:t>
      </w:r>
    </w:p>
    <w:p>
      <w:pPr>
        <w:widowControl/>
        <w:numPr>
          <w:ilvl w:val="0"/>
          <w:numId w:val="60"/>
        </w:numPr>
        <w:suppressAutoHyphens w:val="0"/>
        <w:spacing w:after="280"/>
        <w:jc w:val="both"/>
        <w:textAlignment w:val="auto"/>
        <w:rPr>
          <w:rFonts w:ascii="Times New Roman" w:hAnsi="Times New Roman" w:cs="Times New Roman"/>
        </w:rPr>
      </w:pPr>
      <w:r>
        <w:rPr>
          <w:rFonts w:ascii="Times New Roman" w:hAnsi="Times New Roman" w:cs="Times New Roman"/>
        </w:rPr>
        <w:t>System Class Loader – It loads classes from the current classpath that can be set while invoking a program using -cp or -classpath command line options.</w:t>
      </w:r>
    </w:p>
    <w:p>
      <w:pPr>
        <w:pStyle w:val="8"/>
        <w:numPr>
          <w:ilvl w:val="2"/>
          <w:numId w:val="27"/>
        </w:numPr>
        <w:jc w:val="both"/>
        <w:textAlignment w:val="auto"/>
        <w:rPr>
          <w:rFonts w:ascii="Times New Roman" w:hAnsi="Times New Roman" w:cs="Times New Roman"/>
          <w:sz w:val="24"/>
          <w:szCs w:val="24"/>
        </w:rPr>
      </w:pPr>
      <w:bookmarkStart w:id="37" w:name="super-keyword"/>
      <w:bookmarkEnd w:id="37"/>
      <w:bookmarkStart w:id="38" w:name="ternary-operator"/>
      <w:bookmarkEnd w:id="38"/>
      <w:r>
        <w:rPr>
          <w:rFonts w:ascii="Times New Roman" w:hAnsi="Times New Roman" w:cs="Times New Roman"/>
          <w:sz w:val="24"/>
          <w:szCs w:val="24"/>
        </w:rPr>
        <w:t>46)  What does super keyword do?</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super keyword can be used to access super class method when you have overridden the method in the child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3"/>
        </w:rPr>
      </w:pPr>
      <w:r>
        <w:t>We can use super keyword to invoke super class constructor in child class constructor but in this case it should be the first statement in the constructor method.</w:t>
      </w:r>
    </w:p>
    <w:p>
      <w:pPr>
        <w:pStyle w:val="15"/>
        <w:jc w:val="both"/>
        <w:rPr>
          <w:rFonts w:ascii="Times New Roman" w:hAnsi="Times New Roman" w:cs="Times New Roman"/>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SuperClass</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Style w:val="874"/>
          <w:sz w:val="24"/>
          <w:szCs w:val="24"/>
        </w:rPr>
      </w:pPr>
      <w:r>
        <w:rPr>
          <w:rStyle w:val="874"/>
          <w:rFonts w:ascii="Times New Roman" w:hAnsi="Times New Roman" w:cs="Times New Roman"/>
          <w:sz w:val="24"/>
          <w:szCs w:val="24"/>
        </w:rPr>
        <w:tab/>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SuperClass</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SuperClass</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test</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 (</w:t>
      </w:r>
      <w:r>
        <w:rPr>
          <w:rStyle w:val="879"/>
          <w:rFonts w:ascii="Times New Roman" w:hAnsi="Times New Roman" w:cs="Times New Roman"/>
          <w:sz w:val="24"/>
          <w:szCs w:val="24"/>
        </w:rPr>
        <w:t>"super class test method"</w:t>
      </w:r>
      <w:r>
        <w:rPr>
          <w:rStyle w:val="876"/>
          <w:rFonts w:ascii="Times New Roman" w:hAnsi="Times New Roman" w:cs="Times New Roman"/>
          <w:sz w:val="24"/>
          <w:szCs w:val="24"/>
        </w:rPr>
        <w:t>);</w:t>
      </w:r>
    </w:p>
    <w:p>
      <w:pPr>
        <w:pStyle w:val="15"/>
        <w:jc w:val="both"/>
        <w:rPr>
          <w:rStyle w:val="876"/>
          <w:sz w:val="24"/>
          <w:szCs w:val="24"/>
        </w:rPr>
      </w:pPr>
      <w:r>
        <w:rPr>
          <w:rStyle w:val="874"/>
          <w:rFonts w:ascii="Times New Roman" w:hAnsi="Times New Roman" w:cs="Times New Roman"/>
          <w:sz w:val="24"/>
          <w:szCs w:val="24"/>
        </w:rPr>
        <w:tab/>
      </w:r>
      <w:r>
        <w:rPr>
          <w:rStyle w:val="876"/>
          <w:rFonts w:ascii="Times New Roman" w:hAnsi="Times New Roman" w:cs="Times New Roman"/>
          <w:sz w:val="24"/>
          <w:szCs w:val="24"/>
        </w:rPr>
        <w:t>}</w:t>
      </w:r>
    </w:p>
    <w:p>
      <w:pPr>
        <w:pStyle w:val="15"/>
        <w:jc w:val="both"/>
        <w:rPr>
          <w:color w:val="000000"/>
          <w:sz w:val="24"/>
          <w:szCs w:val="24"/>
        </w:rPr>
      </w:pPr>
      <w:r>
        <w:rPr>
          <w:rStyle w:val="876"/>
          <w:rFonts w:ascii="Times New Roman" w:hAnsi="Times New Roman" w:cs="Times New Roman"/>
          <w:sz w:val="24"/>
          <w:szCs w:val="24"/>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Use of super keyword can be seen in below child class implementation.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15"/>
        <w:jc w:val="both"/>
        <w:rPr>
          <w:rFonts w:ascii="Times New Roman" w:hAnsi="Times New Roman" w:cs="Times New Roman"/>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ChildClass</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extends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SuperClass</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Style w:val="874"/>
          <w:sz w:val="24"/>
          <w:szCs w:val="24"/>
        </w:rPr>
      </w:pPr>
      <w:r>
        <w:rPr>
          <w:rStyle w:val="874"/>
          <w:rFonts w:ascii="Times New Roman" w:hAnsi="Times New Roman" w:cs="Times New Roman"/>
          <w:sz w:val="24"/>
          <w:szCs w:val="24"/>
        </w:rPr>
        <w:tab/>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ChildClass</w:t>
      </w:r>
      <w:r>
        <w:rPr>
          <w:rStyle w:val="876"/>
          <w:rFonts w:ascii="Times New Roman" w:hAnsi="Times New Roman" w:cs="Times New Roman"/>
          <w:sz w:val="24"/>
          <w:szCs w:val="24"/>
        </w:rPr>
        <w:t>(</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str</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7"/>
          <w:rFonts w:ascii="Times New Roman" w:hAnsi="Times New Roman" w:cs="Times New Roman"/>
          <w:sz w:val="24"/>
          <w:szCs w:val="24"/>
        </w:rPr>
        <w:t>//access super class constructor with super keyword</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3"/>
          <w:rFonts w:ascii="Times New Roman" w:hAnsi="Times New Roman" w:cs="Times New Roman"/>
          <w:sz w:val="24"/>
          <w:szCs w:val="24"/>
        </w:rPr>
        <w:t>super</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7"/>
          <w:rFonts w:ascii="Times New Roman" w:hAnsi="Times New Roman" w:cs="Times New Roman"/>
          <w:sz w:val="24"/>
          <w:szCs w:val="24"/>
        </w:rPr>
        <w:t>//access child class method</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4"/>
          <w:rFonts w:ascii="Times New Roman" w:hAnsi="Times New Roman" w:cs="Times New Roman"/>
          <w:sz w:val="24"/>
          <w:szCs w:val="24"/>
        </w:rPr>
        <w:t>test</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7"/>
          <w:rFonts w:ascii="Times New Roman" w:hAnsi="Times New Roman" w:cs="Times New Roman"/>
          <w:sz w:val="24"/>
          <w:szCs w:val="24"/>
        </w:rPr>
        <w:t>//use super to access super class method</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3"/>
          <w:rFonts w:ascii="Times New Roman" w:hAnsi="Times New Roman" w:cs="Times New Roman"/>
          <w:sz w:val="24"/>
          <w:szCs w:val="24"/>
        </w:rPr>
        <w:t>super</w:t>
      </w:r>
      <w:r>
        <w:rPr>
          <w:rStyle w:val="876"/>
          <w:rFonts w:ascii="Times New Roman" w:hAnsi="Times New Roman" w:cs="Times New Roman"/>
          <w:sz w:val="24"/>
          <w:szCs w:val="24"/>
        </w:rPr>
        <w:t>.</w:t>
      </w:r>
      <w:r>
        <w:rPr>
          <w:rStyle w:val="874"/>
          <w:rFonts w:ascii="Times New Roman" w:hAnsi="Times New Roman" w:cs="Times New Roman"/>
          <w:sz w:val="24"/>
          <w:szCs w:val="24"/>
        </w:rPr>
        <w:t>test</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8"/>
          <w:rFonts w:ascii="Times New Roman" w:hAnsi="Times New Roman" w:cs="Times New Roman"/>
          <w:sz w:val="24"/>
          <w:szCs w:val="24"/>
        </w:rPr>
        <w:t>@Override</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test</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 (</w:t>
      </w:r>
      <w:r>
        <w:rPr>
          <w:rStyle w:val="879"/>
          <w:rFonts w:ascii="Times New Roman" w:hAnsi="Times New Roman" w:cs="Times New Roman"/>
          <w:sz w:val="24"/>
          <w:szCs w:val="24"/>
        </w:rPr>
        <w:t>"child class test method"</w:t>
      </w:r>
      <w:r>
        <w:rPr>
          <w:rStyle w:val="876"/>
          <w:rFonts w:ascii="Times New Roman" w:hAnsi="Times New Roman" w:cs="Times New Roman"/>
          <w:sz w:val="24"/>
          <w:szCs w:val="24"/>
        </w:rPr>
        <w:t>);</w:t>
      </w:r>
    </w:p>
    <w:p>
      <w:pPr>
        <w:pStyle w:val="15"/>
        <w:jc w:val="both"/>
        <w:rPr>
          <w:rStyle w:val="876"/>
          <w:sz w:val="24"/>
          <w:szCs w:val="24"/>
        </w:rPr>
      </w:pPr>
      <w:r>
        <w:rPr>
          <w:rStyle w:val="874"/>
          <w:rFonts w:ascii="Times New Roman" w:hAnsi="Times New Roman" w:cs="Times New Roman"/>
          <w:sz w:val="24"/>
          <w:szCs w:val="24"/>
        </w:rPr>
        <w:tab/>
      </w:r>
      <w:r>
        <w:rPr>
          <w:rStyle w:val="876"/>
          <w:rFonts w:ascii="Times New Roman" w:hAnsi="Times New Roman" w:cs="Times New Roman"/>
          <w:sz w:val="24"/>
          <w:szCs w:val="24"/>
        </w:rPr>
        <w:t>}</w:t>
      </w:r>
    </w:p>
    <w:p>
      <w:pPr>
        <w:pStyle w:val="15"/>
        <w:jc w:val="both"/>
        <w:rPr>
          <w:color w:val="000000"/>
          <w:sz w:val="24"/>
          <w:szCs w:val="24"/>
        </w:rPr>
      </w:pPr>
      <w:r>
        <w:rPr>
          <w:rStyle w:val="876"/>
          <w:rFonts w:ascii="Times New Roman" w:hAnsi="Times New Roman" w:cs="Times New Roman"/>
          <w:sz w:val="24"/>
          <w:szCs w:val="24"/>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47) What is break and continue statement?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We can use break statement to terminate for, while, or do-while loop. We can use break statement in switch statement to exit the switch case.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continue statement skips the current iteration of a for, while or do-while loop. We can use continue statement with label to skip the current iteration of outermost loop.</w:t>
      </w:r>
    </w:p>
    <w:p>
      <w:pPr>
        <w:pStyle w:val="8"/>
        <w:numPr>
          <w:ilvl w:val="2"/>
          <w:numId w:val="27"/>
        </w:numPr>
        <w:jc w:val="both"/>
        <w:textAlignment w:val="auto"/>
        <w:rPr>
          <w:rFonts w:ascii="Times New Roman" w:hAnsi="Times New Roman" w:cs="Times New Roman"/>
          <w:sz w:val="24"/>
          <w:szCs w:val="24"/>
        </w:rPr>
      </w:pPr>
      <w:bookmarkStart w:id="39" w:name="this-keyword"/>
      <w:bookmarkEnd w:id="39"/>
      <w:r>
        <w:rPr>
          <w:rFonts w:ascii="Times New Roman" w:hAnsi="Times New Roman" w:cs="Times New Roman"/>
          <w:sz w:val="24"/>
          <w:szCs w:val="24"/>
        </w:rPr>
        <w:t>48)  What is this keyword?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t>this keyword provides reference to the current object and it’s mostly used to make sure that object variables are used, not the local variables having same name.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15"/>
        <w:jc w:val="both"/>
        <w:rPr>
          <w:rStyle w:val="873"/>
          <w:sz w:val="24"/>
          <w:szCs w:val="24"/>
        </w:rPr>
      </w:pPr>
      <w:r>
        <w:rPr>
          <w:rStyle w:val="877"/>
          <w:rFonts w:ascii="Times New Roman" w:hAnsi="Times New Roman" w:cs="Times New Roman"/>
          <w:sz w:val="24"/>
          <w:szCs w:val="24"/>
        </w:rPr>
        <w:t>//constructor</w:t>
      </w:r>
    </w:p>
    <w:p>
      <w:pPr>
        <w:pStyle w:val="15"/>
        <w:jc w:val="both"/>
        <w:rPr>
          <w:rStyle w:val="874"/>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Point</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x</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y</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x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x</w:t>
      </w:r>
      <w:r>
        <w:rPr>
          <w:rStyle w:val="876"/>
          <w:rFonts w:ascii="Times New Roman" w:hAnsi="Times New Roman" w:cs="Times New Roman"/>
          <w:sz w:val="24"/>
          <w:szCs w:val="24"/>
        </w:rPr>
        <w:t>;</w:t>
      </w:r>
    </w:p>
    <w:p>
      <w:pPr>
        <w:pStyle w:val="15"/>
        <w:jc w:val="both"/>
        <w:rPr>
          <w:rStyle w:val="876"/>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y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y</w:t>
      </w:r>
      <w:r>
        <w:rPr>
          <w:rStyle w:val="876"/>
          <w:rFonts w:ascii="Times New Roman" w:hAnsi="Times New Roman" w:cs="Times New Roman"/>
          <w:sz w:val="24"/>
          <w:szCs w:val="24"/>
        </w:rPr>
        <w:t>;</w:t>
      </w:r>
    </w:p>
    <w:p>
      <w:pPr>
        <w:pStyle w:val="15"/>
        <w:jc w:val="both"/>
        <w:rPr>
          <w:color w:val="000000"/>
          <w:sz w:val="24"/>
          <w:szCs w:val="24"/>
        </w:rPr>
      </w:pPr>
      <w:r>
        <w:rPr>
          <w:rStyle w:val="876"/>
          <w:rFonts w:ascii="Times New Roman" w:hAnsi="Times New Roman" w:cs="Times New Roman"/>
          <w:sz w:val="24"/>
          <w:szCs w:val="24"/>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We can also use this keyword to invoke other constructors from a constructor.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15"/>
        <w:jc w:val="both"/>
        <w:rPr>
          <w:rStyle w:val="874"/>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Rectangle</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Style w:val="876"/>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8"/>
          <w:rFonts w:ascii="Times New Roman" w:hAnsi="Times New Roman" w:cs="Times New Roman"/>
          <w:sz w:val="24"/>
          <w:szCs w:val="24"/>
        </w:rPr>
        <w:t>0</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0</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0</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0</w:t>
      </w:r>
      <w:r>
        <w:rPr>
          <w:rStyle w:val="876"/>
          <w:rFonts w:ascii="Times New Roman" w:hAnsi="Times New Roman" w:cs="Times New Roman"/>
          <w:sz w:val="24"/>
          <w:szCs w:val="24"/>
        </w:rPr>
        <w:t>);</w:t>
      </w:r>
    </w:p>
    <w:p>
      <w:pPr>
        <w:pStyle w:val="15"/>
        <w:jc w:val="both"/>
        <w:rPr>
          <w:rStyle w:val="873"/>
          <w:sz w:val="24"/>
          <w:szCs w:val="24"/>
        </w:rPr>
      </w:pPr>
      <w:r>
        <w:rPr>
          <w:rStyle w:val="876"/>
          <w:rFonts w:ascii="Times New Roman" w:hAnsi="Times New Roman" w:cs="Times New Roman"/>
          <w:sz w:val="24"/>
          <w:szCs w:val="24"/>
        </w:rPr>
        <w:t>}</w:t>
      </w:r>
    </w:p>
    <w:p>
      <w:pPr>
        <w:pStyle w:val="15"/>
        <w:jc w:val="both"/>
        <w:rPr>
          <w:rStyle w:val="874"/>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Rectangle</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width</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height</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Style w:val="876"/>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8"/>
          <w:rFonts w:ascii="Times New Roman" w:hAnsi="Times New Roman" w:cs="Times New Roman"/>
          <w:sz w:val="24"/>
          <w:szCs w:val="24"/>
        </w:rPr>
        <w:t>0</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0</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width</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height</w:t>
      </w:r>
      <w:r>
        <w:rPr>
          <w:rStyle w:val="876"/>
          <w:rFonts w:ascii="Times New Roman" w:hAnsi="Times New Roman" w:cs="Times New Roman"/>
          <w:sz w:val="24"/>
          <w:szCs w:val="24"/>
        </w:rPr>
        <w:t>);</w:t>
      </w:r>
    </w:p>
    <w:p>
      <w:pPr>
        <w:pStyle w:val="15"/>
        <w:jc w:val="both"/>
        <w:rPr>
          <w:rStyle w:val="873"/>
          <w:sz w:val="24"/>
          <w:szCs w:val="24"/>
        </w:rPr>
      </w:pPr>
      <w:r>
        <w:rPr>
          <w:rStyle w:val="876"/>
          <w:rFonts w:ascii="Times New Roman" w:hAnsi="Times New Roman" w:cs="Times New Roman"/>
          <w:sz w:val="24"/>
          <w:szCs w:val="24"/>
        </w:rPr>
        <w:t>}</w:t>
      </w:r>
    </w:p>
    <w:p>
      <w:pPr>
        <w:pStyle w:val="15"/>
        <w:jc w:val="both"/>
        <w:rPr>
          <w:rStyle w:val="874"/>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Rectangle</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x</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y</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width</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height</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x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x</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y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y</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width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width</w:t>
      </w:r>
      <w:r>
        <w:rPr>
          <w:rStyle w:val="876"/>
          <w:rFonts w:ascii="Times New Roman" w:hAnsi="Times New Roman" w:cs="Times New Roman"/>
          <w:sz w:val="24"/>
          <w:szCs w:val="24"/>
        </w:rPr>
        <w:t>;</w:t>
      </w:r>
    </w:p>
    <w:p>
      <w:pPr>
        <w:pStyle w:val="15"/>
        <w:jc w:val="both"/>
        <w:rPr>
          <w:rStyle w:val="876"/>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height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height</w:t>
      </w:r>
      <w:r>
        <w:rPr>
          <w:rStyle w:val="876"/>
          <w:rFonts w:ascii="Times New Roman" w:hAnsi="Times New Roman" w:cs="Times New Roman"/>
          <w:sz w:val="24"/>
          <w:szCs w:val="24"/>
        </w:rPr>
        <w:t>;</w:t>
      </w:r>
    </w:p>
    <w:p>
      <w:pPr>
        <w:pStyle w:val="15"/>
        <w:jc w:val="both"/>
        <w:rPr>
          <w:color w:val="000000"/>
          <w:sz w:val="24"/>
          <w:szCs w:val="24"/>
        </w:rPr>
      </w:pPr>
      <w:r>
        <w:rPr>
          <w:rStyle w:val="876"/>
          <w:rFonts w:ascii="Times New Roman" w:hAnsi="Times New Roman" w:cs="Times New Roman"/>
          <w:sz w:val="24"/>
          <w:szCs w:val="24"/>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49) What is default constructor?</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No argument constructor of a class is known as default constructor. When we don’t define any constructor for the class, java compiler automatically creates the default no-args constructor for the class. If there are other constructors defined, then compiler won’t create default constructor for us.</w:t>
      </w:r>
    </w:p>
    <w:p>
      <w:pPr>
        <w:pStyle w:val="8"/>
        <w:numPr>
          <w:ilvl w:val="2"/>
          <w:numId w:val="27"/>
        </w:numPr>
        <w:jc w:val="both"/>
        <w:textAlignment w:val="auto"/>
        <w:rPr>
          <w:rFonts w:ascii="Times New Roman" w:hAnsi="Times New Roman" w:cs="Times New Roman"/>
          <w:sz w:val="24"/>
          <w:szCs w:val="24"/>
        </w:rPr>
      </w:pPr>
      <w:bookmarkStart w:id="40" w:name="try-catch-block"/>
      <w:bookmarkEnd w:id="40"/>
      <w:r>
        <w:rPr>
          <w:rFonts w:ascii="Times New Roman" w:hAnsi="Times New Roman" w:cs="Times New Roman"/>
          <w:sz w:val="24"/>
          <w:szCs w:val="24"/>
        </w:rPr>
        <w:t>50) Can we have try without catch block?</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Yes, we can have try-finally statement and hence avoiding catch block.</w:t>
      </w:r>
    </w:p>
    <w:p>
      <w:pPr>
        <w:pStyle w:val="8"/>
        <w:numPr>
          <w:ilvl w:val="2"/>
          <w:numId w:val="27"/>
        </w:numPr>
        <w:jc w:val="both"/>
        <w:textAlignment w:val="auto"/>
        <w:rPr>
          <w:rFonts w:ascii="Times New Roman" w:hAnsi="Times New Roman" w:cs="Times New Roman"/>
          <w:sz w:val="24"/>
          <w:szCs w:val="24"/>
        </w:rPr>
      </w:pPr>
      <w:bookmarkStart w:id="41" w:name="garbage-collection"/>
      <w:bookmarkEnd w:id="41"/>
      <w:r>
        <w:rPr>
          <w:rFonts w:ascii="Times New Roman" w:hAnsi="Times New Roman" w:cs="Times New Roman"/>
          <w:sz w:val="24"/>
          <w:szCs w:val="24"/>
        </w:rPr>
        <w:t>51) What is Garbage Collection?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Garbage Collection is the process of looking at heap memory, identifying which objects are in use and which are not, and deleting the unused objects. In Java, process of deallocating memory is handled automatically by the garbage collector.</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We can run the garbage collector with code </w:t>
      </w:r>
      <w:r>
        <w:rPr>
          <w:rStyle w:val="23"/>
          <w:rFonts w:ascii="Times New Roman" w:hAnsi="Times New Roman" w:cs="Times New Roman"/>
          <w:sz w:val="24"/>
          <w:szCs w:val="24"/>
        </w:rPr>
        <w:t>Runtime.getRuntime().gc()</w:t>
      </w:r>
      <w:r>
        <w:t xml:space="preserve"> or use utility method </w:t>
      </w:r>
      <w:r>
        <w:rPr>
          <w:rStyle w:val="23"/>
          <w:rFonts w:ascii="Times New Roman" w:hAnsi="Times New Roman" w:cs="Times New Roman"/>
          <w:sz w:val="24"/>
          <w:szCs w:val="24"/>
        </w:rPr>
        <w:t>System.gc()</w:t>
      </w:r>
      <w:r>
        <w:t xml:space="preserve">. </w:t>
      </w:r>
    </w:p>
    <w:p>
      <w:pPr>
        <w:pStyle w:val="8"/>
        <w:numPr>
          <w:ilvl w:val="2"/>
          <w:numId w:val="27"/>
        </w:numPr>
        <w:jc w:val="both"/>
        <w:textAlignment w:val="auto"/>
        <w:rPr>
          <w:rFonts w:ascii="Times New Roman" w:hAnsi="Times New Roman" w:cs="Times New Roman"/>
          <w:sz w:val="24"/>
          <w:szCs w:val="24"/>
        </w:rPr>
      </w:pPr>
      <w:bookmarkStart w:id="42" w:name="serialization"/>
      <w:bookmarkEnd w:id="42"/>
      <w:r>
        <w:rPr>
          <w:rFonts w:ascii="Times New Roman" w:hAnsi="Times New Roman" w:cs="Times New Roman"/>
          <w:sz w:val="24"/>
          <w:szCs w:val="24"/>
        </w:rPr>
        <w:t>52) What is Serialization and Deserialization?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We can convert a Java object to an Stream that is called Serialization. Once an object is converted to Stream, it can be saved to file or send over the network or used in socket connections.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object should implement Serializable interface and we can use java.io.ObjectOutputStream to write object to file or to any OutputStream object.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process of converting stream data created through serialization to Object is called deserialization. </w:t>
      </w:r>
    </w:p>
    <w:p>
      <w:pPr>
        <w:pStyle w:val="8"/>
        <w:numPr>
          <w:ilvl w:val="2"/>
          <w:numId w:val="27"/>
        </w:numPr>
        <w:jc w:val="both"/>
        <w:textAlignment w:val="auto"/>
        <w:rPr>
          <w:rFonts w:ascii="Times New Roman" w:hAnsi="Times New Roman" w:cs="Times New Roman"/>
          <w:sz w:val="24"/>
          <w:szCs w:val="24"/>
        </w:rPr>
      </w:pPr>
      <w:bookmarkStart w:id="43" w:name="jar-file-run"/>
      <w:bookmarkEnd w:id="43"/>
      <w:r>
        <w:rPr>
          <w:rFonts w:ascii="Times New Roman" w:hAnsi="Times New Roman" w:cs="Times New Roman"/>
          <w:sz w:val="24"/>
          <w:szCs w:val="24"/>
        </w:rPr>
        <w:t>53) How to run a JAR file through command prompt?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We can run a jar file using java command but it requires Main-Class entry in jar manifest file. Main-Class is the entry point of the jar and used by java command to execute the class. </w:t>
      </w:r>
    </w:p>
    <w:p>
      <w:pPr>
        <w:pStyle w:val="8"/>
        <w:numPr>
          <w:ilvl w:val="2"/>
          <w:numId w:val="27"/>
        </w:numPr>
        <w:jc w:val="both"/>
        <w:textAlignment w:val="auto"/>
        <w:rPr>
          <w:rStyle w:val="25"/>
          <w:rFonts w:ascii="Times New Roman" w:hAnsi="Times New Roman" w:cs="Times New Roman"/>
          <w:b w:val="0"/>
          <w:bCs w:val="0"/>
          <w:sz w:val="24"/>
          <w:szCs w:val="24"/>
        </w:rPr>
      </w:pPr>
      <w:bookmarkStart w:id="44" w:name="instanceof-keyword"/>
      <w:bookmarkEnd w:id="44"/>
      <w:bookmarkStart w:id="45" w:name="system-class"/>
      <w:bookmarkEnd w:id="45"/>
      <w:bookmarkStart w:id="46" w:name="static-programming-questions"/>
      <w:bookmarkEnd w:id="46"/>
      <w:r>
        <w:rPr>
          <w:rFonts w:ascii="Times New Roman" w:hAnsi="Times New Roman" w:cs="Times New Roman"/>
          <w:sz w:val="24"/>
          <w:szCs w:val="24"/>
        </w:rPr>
        <w:t>54) What will be the output of following programs?</w:t>
      </w:r>
    </w:p>
    <w:p>
      <w:pPr>
        <w:widowControl/>
        <w:numPr>
          <w:ilvl w:val="0"/>
          <w:numId w:val="61"/>
        </w:numPr>
        <w:suppressAutoHyphens w:val="0"/>
        <w:spacing w:after="280"/>
        <w:jc w:val="both"/>
        <w:textAlignment w:val="auto"/>
        <w:rPr>
          <w:rStyle w:val="873"/>
        </w:rPr>
      </w:pPr>
      <w:r>
        <w:rPr>
          <w:rStyle w:val="25"/>
        </w:rPr>
        <w:t>static method in class</w:t>
      </w:r>
    </w:p>
    <w:p>
      <w:pPr>
        <w:pStyle w:val="15"/>
        <w:ind w:left="720"/>
        <w:jc w:val="both"/>
        <w:rPr>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Test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ind w:left="720"/>
        <w:jc w:val="both"/>
        <w:rPr>
          <w:rFonts w:ascii="Times New Roman" w:hAnsi="Times New Roman" w:cs="Times New Roman"/>
          <w:sz w:val="24"/>
          <w:szCs w:val="24"/>
        </w:rPr>
      </w:pPr>
    </w:p>
    <w:p>
      <w:pPr>
        <w:pStyle w:val="15"/>
        <w:ind w:left="720"/>
        <w:jc w:val="both"/>
        <w:rPr>
          <w:rStyle w:val="874"/>
          <w:sz w:val="24"/>
          <w:szCs w:val="24"/>
        </w:rPr>
      </w:pPr>
      <w:r>
        <w:rPr>
          <w:rStyle w:val="874"/>
          <w:rFonts w:ascii="Times New Roman" w:hAnsi="Times New Roman" w:cs="Times New Roman"/>
          <w:sz w:val="24"/>
          <w:szCs w:val="24"/>
        </w:rPr>
        <w:tab/>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toString</w:t>
      </w:r>
      <w:r>
        <w:rPr>
          <w:rStyle w:val="876"/>
          <w:rFonts w:ascii="Times New Roman" w:hAnsi="Times New Roman" w:cs="Times New Roman"/>
          <w:sz w:val="24"/>
          <w:szCs w:val="24"/>
        </w:rPr>
        <w:t>(){</w:t>
      </w:r>
    </w:p>
    <w:p>
      <w:pPr>
        <w:pStyle w:val="15"/>
        <w:ind w:left="720"/>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 (</w:t>
      </w:r>
      <w:r>
        <w:rPr>
          <w:rStyle w:val="879"/>
          <w:rFonts w:ascii="Times New Roman" w:hAnsi="Times New Roman" w:cs="Times New Roman"/>
          <w:sz w:val="24"/>
          <w:szCs w:val="24"/>
        </w:rPr>
        <w:t>"Test toString called"</w:t>
      </w:r>
      <w:r>
        <w:rPr>
          <w:rStyle w:val="876"/>
          <w:rFonts w:ascii="Times New Roman" w:hAnsi="Times New Roman" w:cs="Times New Roman"/>
          <w:sz w:val="24"/>
          <w:szCs w:val="24"/>
        </w:rPr>
        <w:t>);</w:t>
      </w:r>
    </w:p>
    <w:p>
      <w:pPr>
        <w:pStyle w:val="15"/>
        <w:ind w:left="720"/>
        <w:jc w:val="both"/>
        <w:rPr>
          <w:rStyle w:val="876"/>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w:t>
      </w:r>
      <w:r>
        <w:rPr>
          <w:rStyle w:val="876"/>
          <w:rFonts w:ascii="Times New Roman" w:hAnsi="Times New Roman" w:cs="Times New Roman"/>
          <w:sz w:val="24"/>
          <w:szCs w:val="24"/>
        </w:rPr>
        <w:t>;</w:t>
      </w:r>
    </w:p>
    <w:p>
      <w:pPr>
        <w:pStyle w:val="15"/>
        <w:ind w:left="720"/>
        <w:jc w:val="both"/>
        <w:rPr>
          <w:sz w:val="24"/>
          <w:szCs w:val="24"/>
        </w:rPr>
      </w:pPr>
      <w:r>
        <w:rPr>
          <w:rStyle w:val="876"/>
          <w:rFonts w:ascii="Times New Roman" w:hAnsi="Times New Roman" w:cs="Times New Roman"/>
          <w:sz w:val="24"/>
          <w:szCs w:val="24"/>
        </w:rPr>
        <w:t>}</w:t>
      </w:r>
    </w:p>
    <w:p>
      <w:pPr>
        <w:pStyle w:val="15"/>
        <w:ind w:left="720"/>
        <w:jc w:val="both"/>
        <w:rPr>
          <w:rFonts w:ascii="Times New Roman" w:hAnsi="Times New Roman" w:cs="Times New Roman"/>
          <w:sz w:val="24"/>
          <w:szCs w:val="24"/>
        </w:rPr>
      </w:pPr>
    </w:p>
    <w:p>
      <w:pPr>
        <w:pStyle w:val="15"/>
        <w:ind w:left="720"/>
        <w:jc w:val="both"/>
        <w:rPr>
          <w:rStyle w:val="874"/>
          <w:sz w:val="24"/>
          <w:szCs w:val="24"/>
        </w:rPr>
      </w:pPr>
      <w:r>
        <w:rPr>
          <w:rStyle w:val="874"/>
          <w:rFonts w:ascii="Times New Roman" w:hAnsi="Times New Roman" w:cs="Times New Roman"/>
          <w:sz w:val="24"/>
          <w:szCs w:val="24"/>
        </w:rPr>
        <w:tab/>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main</w:t>
      </w:r>
      <w:r>
        <w:rPr>
          <w:rStyle w:val="876"/>
          <w:rFonts w:ascii="Times New Roman" w:hAnsi="Times New Roman" w:cs="Times New Roman"/>
          <w:sz w:val="24"/>
          <w:szCs w:val="24"/>
        </w:rPr>
        <w:t>(</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  args</w:t>
      </w:r>
      <w:r>
        <w:rPr>
          <w:rStyle w:val="876"/>
          <w:rFonts w:ascii="Times New Roman" w:hAnsi="Times New Roman" w:cs="Times New Roman"/>
          <w:sz w:val="24"/>
          <w:szCs w:val="24"/>
        </w:rPr>
        <w:t>){</w:t>
      </w:r>
    </w:p>
    <w:p>
      <w:pPr>
        <w:pStyle w:val="15"/>
        <w:ind w:left="720"/>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 (toString</w:t>
      </w:r>
      <w:r>
        <w:rPr>
          <w:rStyle w:val="876"/>
          <w:rFonts w:ascii="Times New Roman" w:hAnsi="Times New Roman" w:cs="Times New Roman"/>
          <w:sz w:val="24"/>
          <w:szCs w:val="24"/>
        </w:rPr>
        <w:t>());</w:t>
      </w:r>
    </w:p>
    <w:p>
      <w:pPr>
        <w:pStyle w:val="15"/>
        <w:ind w:left="720"/>
        <w:jc w:val="both"/>
        <w:rPr>
          <w:rStyle w:val="876"/>
          <w:sz w:val="24"/>
          <w:szCs w:val="24"/>
        </w:rPr>
      </w:pPr>
      <w:r>
        <w:rPr>
          <w:rStyle w:val="874"/>
          <w:rFonts w:ascii="Times New Roman" w:hAnsi="Times New Roman" w:cs="Times New Roman"/>
          <w:sz w:val="24"/>
          <w:szCs w:val="24"/>
        </w:rPr>
        <w:tab/>
      </w:r>
      <w:r>
        <w:rPr>
          <w:rStyle w:val="876"/>
          <w:rFonts w:ascii="Times New Roman" w:hAnsi="Times New Roman" w:cs="Times New Roman"/>
          <w:sz w:val="24"/>
          <w:szCs w:val="24"/>
        </w:rPr>
        <w:t>}</w:t>
      </w:r>
    </w:p>
    <w:p>
      <w:pPr>
        <w:pStyle w:val="15"/>
        <w:ind w:left="720"/>
        <w:jc w:val="both"/>
        <w:rPr>
          <w:color w:val="000000"/>
          <w:sz w:val="24"/>
          <w:szCs w:val="24"/>
        </w:rPr>
      </w:pPr>
      <w:r>
        <w:rPr>
          <w:rStyle w:val="876"/>
          <w:rFonts w:ascii="Times New Roman" w:hAnsi="Times New Roman" w:cs="Times New Roman"/>
          <w:sz w:val="24"/>
          <w:szCs w:val="24"/>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Style w:val="25"/>
        </w:rPr>
        <w:t>Answer</w:t>
      </w:r>
      <w:r>
        <w:rPr>
          <w:rFonts w:ascii="Times New Roman" w:hAnsi="Times New Roman" w:cs="Times New Roman"/>
        </w:rPr>
        <w:t xml:space="preserve">: The code won’t compile because we can’t have an </w:t>
      </w:r>
      <w:r>
        <w:rPr>
          <w:rStyle w:val="23"/>
          <w:rFonts w:ascii="Times New Roman" w:hAnsi="Times New Roman" w:eastAsia="Droid Sans Fallback" w:cs="Times New Roman"/>
          <w:sz w:val="24"/>
          <w:szCs w:val="24"/>
        </w:rPr>
        <w:t>Object</w:t>
      </w:r>
      <w:r>
        <w:rPr>
          <w:rFonts w:ascii="Times New Roman" w:hAnsi="Times New Roman" w:cs="Times New Roman"/>
        </w:rPr>
        <w:t xml:space="preserve"> class method with static keyword. Note that Object class has </w:t>
      </w:r>
      <w:r>
        <w:rPr>
          <w:rStyle w:val="23"/>
          <w:rFonts w:ascii="Times New Roman" w:hAnsi="Times New Roman" w:eastAsia="Droid Sans Fallback" w:cs="Times New Roman"/>
          <w:sz w:val="24"/>
          <w:szCs w:val="24"/>
        </w:rPr>
        <w:t>toString()</w:t>
      </w:r>
      <w:r>
        <w:rPr>
          <w:rFonts w:ascii="Times New Roman" w:hAnsi="Times New Roman" w:cs="Times New Roman"/>
        </w:rPr>
        <w:t xml:space="preserve"> method. You will get compile time error as “This static method cannot hide the instance method from Object”. The reason is that static method belongs to class and since every class base is Object, we can’t have same method in instance as well as in class. You won’t get this error if you change the method name from toString() to something else that is not present in super class </w:t>
      </w:r>
      <w:r>
        <w:rPr>
          <w:rStyle w:val="23"/>
          <w:rFonts w:ascii="Times New Roman" w:hAnsi="Times New Roman" w:eastAsia="Droid Sans Fallback" w:cs="Times New Roman"/>
          <w:sz w:val="24"/>
          <w:szCs w:val="24"/>
        </w:rPr>
        <w:t>Object</w:t>
      </w:r>
      <w:r>
        <w:rPr>
          <w:rFonts w:ascii="Times New Roman" w:hAnsi="Times New Roman" w:cs="Times New Roma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Style w:val="25"/>
        </w:rPr>
        <w:t>static method invocation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15"/>
        <w:jc w:val="both"/>
        <w:rPr>
          <w:rFonts w:ascii="Times New Roman" w:hAnsi="Times New Roman" w:cs="Times New Roman"/>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Test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Style w:val="874"/>
          <w:sz w:val="24"/>
          <w:szCs w:val="24"/>
        </w:rPr>
      </w:pPr>
      <w:r>
        <w:rPr>
          <w:rStyle w:val="874"/>
          <w:rFonts w:ascii="Times New Roman" w:hAnsi="Times New Roman" w:cs="Times New Roman"/>
          <w:sz w:val="24"/>
          <w:szCs w:val="24"/>
        </w:rPr>
        <w:tab/>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display</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 (</w:t>
      </w:r>
      <w:r>
        <w:rPr>
          <w:rStyle w:val="879"/>
          <w:rFonts w:ascii="Times New Roman" w:hAnsi="Times New Roman" w:cs="Times New Roman"/>
          <w:sz w:val="24"/>
          <w:szCs w:val="24"/>
        </w:rPr>
        <w:t xml:space="preserve">"Test </w:t>
      </w:r>
      <w:r>
        <w:rPr>
          <w:rStyle w:val="874"/>
          <w:rFonts w:ascii="Times New Roman" w:hAnsi="Times New Roman" w:cs="Times New Roman"/>
          <w:sz w:val="24"/>
          <w:szCs w:val="24"/>
        </w:rPr>
        <w:t>display</w:t>
      </w:r>
      <w:r>
        <w:rPr>
          <w:rStyle w:val="879"/>
          <w:rFonts w:ascii="Times New Roman" w:hAnsi="Times New Roman" w:cs="Times New Roman"/>
          <w:sz w:val="24"/>
          <w:szCs w:val="24"/>
        </w:rPr>
        <w:t xml:space="preserve"> called"</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main</w:t>
      </w:r>
      <w:r>
        <w:rPr>
          <w:rStyle w:val="876"/>
          <w:rFonts w:ascii="Times New Roman" w:hAnsi="Times New Roman" w:cs="Times New Roman"/>
          <w:sz w:val="24"/>
          <w:szCs w:val="24"/>
        </w:rPr>
        <w:t>(</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  args</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5"/>
          <w:rFonts w:ascii="Times New Roman" w:hAnsi="Times New Roman" w:cs="Times New Roman"/>
          <w:sz w:val="24"/>
          <w:szCs w:val="24"/>
        </w:rPr>
        <w:t>Test</w:t>
      </w:r>
      <w:r>
        <w:rPr>
          <w:rStyle w:val="874"/>
          <w:rFonts w:ascii="Times New Roman" w:hAnsi="Times New Roman" w:cs="Times New Roman"/>
          <w:sz w:val="24"/>
          <w:szCs w:val="24"/>
        </w:rPr>
        <w:t xml:space="preserve"> obj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null</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 (obj</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display</w:t>
      </w:r>
      <w:r>
        <w:rPr>
          <w:rStyle w:val="876"/>
          <w:rFonts w:ascii="Times New Roman" w:hAnsi="Times New Roman" w:cs="Times New Roman"/>
          <w:sz w:val="24"/>
          <w:szCs w:val="24"/>
        </w:rPr>
        <w:t xml:space="preserve"> ());</w:t>
      </w:r>
    </w:p>
    <w:p>
      <w:pPr>
        <w:pStyle w:val="15"/>
        <w:jc w:val="both"/>
        <w:rPr>
          <w:rStyle w:val="876"/>
          <w:sz w:val="24"/>
          <w:szCs w:val="24"/>
        </w:rPr>
      </w:pPr>
      <w:r>
        <w:rPr>
          <w:rStyle w:val="874"/>
          <w:rFonts w:ascii="Times New Roman" w:hAnsi="Times New Roman" w:cs="Times New Roman"/>
          <w:sz w:val="24"/>
          <w:szCs w:val="24"/>
        </w:rPr>
        <w:tab/>
      </w:r>
      <w:r>
        <w:rPr>
          <w:rStyle w:val="876"/>
          <w:rFonts w:ascii="Times New Roman" w:hAnsi="Times New Roman" w:cs="Times New Roman"/>
          <w:sz w:val="24"/>
          <w:szCs w:val="24"/>
        </w:rPr>
        <w:t>}</w:t>
      </w:r>
    </w:p>
    <w:p>
      <w:pPr>
        <w:pStyle w:val="15"/>
        <w:jc w:val="both"/>
        <w:rPr>
          <w:color w:val="000000"/>
          <w:sz w:val="24"/>
          <w:szCs w:val="24"/>
        </w:rPr>
      </w:pPr>
      <w:r>
        <w:rPr>
          <w:rStyle w:val="876"/>
          <w:rFonts w:ascii="Times New Roman" w:hAnsi="Times New Roman" w:cs="Times New Roman"/>
          <w:sz w:val="24"/>
          <w:szCs w:val="24"/>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lang w:val="en-US" w:eastAsia="en-US" w:bidi="te-IN"/>
        </w:rPr>
      </w:pPr>
      <w:r>
        <w:rPr>
          <w:rFonts w:ascii="Times New Roman" w:hAnsi="Times New Roman" w:eastAsia="Times New Roman" w:cs="Times New Roman"/>
          <w:b/>
          <w:bCs/>
          <w:lang w:val="en-US" w:eastAsia="en-US" w:bidi="te-IN"/>
        </w:rPr>
        <w:t>Answer</w:t>
      </w:r>
      <w:r>
        <w:rPr>
          <w:rFonts w:ascii="Times New Roman" w:hAnsi="Times New Roman" w:eastAsia="Times New Roman" w:cs="Times New Roman"/>
          <w:lang w:val="en-US" w:eastAsia="en-US" w:bidi="te-IN"/>
        </w:rPr>
        <w:t>: Well this is a strange situation. We all have seen NullPointerException when we invoke a method on object that is NULL. But here this program will work and prints “Test foo called”.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eastAsia="Times New Roman" w:cs="Times New Roman"/>
          <w:lang w:val="en-US" w:eastAsia="en-US" w:bidi="te-IN"/>
        </w:rPr>
        <w:t>The reason for this is the java compiler code optimization. When the java code is compiled to produced byte code, it figures out that foo() is a static method and should be called using class. So it changes the method call obj.</w:t>
      </w:r>
      <w:r>
        <w:rPr>
          <w:rStyle w:val="874"/>
          <w:rFonts w:ascii="Times New Roman" w:hAnsi="Times New Roman" w:cs="Times New Roman"/>
        </w:rPr>
        <w:t xml:space="preserve"> display</w:t>
      </w:r>
      <w:r>
        <w:rPr>
          <w:rFonts w:ascii="Times New Roman" w:hAnsi="Times New Roman" w:eastAsia="Times New Roman" w:cs="Times New Roman"/>
          <w:lang w:val="en-US" w:eastAsia="en-US" w:bidi="te-IN"/>
        </w:rPr>
        <w:t xml:space="preserve"> () to Test.</w:t>
      </w:r>
      <w:r>
        <w:rPr>
          <w:rStyle w:val="874"/>
          <w:rFonts w:ascii="Times New Roman" w:hAnsi="Times New Roman" w:cs="Times New Roman"/>
        </w:rPr>
        <w:t xml:space="preserve"> display</w:t>
      </w:r>
      <w:r>
        <w:rPr>
          <w:rFonts w:ascii="Times New Roman" w:hAnsi="Times New Roman" w:eastAsia="Times New Roman" w:cs="Times New Roman"/>
          <w:lang w:val="en-US" w:eastAsia="en-US" w:bidi="te-IN"/>
        </w:rPr>
        <w:t xml:space="preserve"> () and hence no NullPointerException.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55) What is marker interface?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An interface that have no data member and method is known as a marker interface.For example Serializable, Cloneable etc.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lang w:eastAsia="en-US"/>
        </w:rPr>
      </w:pPr>
      <w:r>
        <w:t>56) What is difference between abstract class and interface?</w:t>
      </w:r>
    </w:p>
    <w:tbl>
      <w:tblPr>
        <w:tblStyle w:val="26"/>
        <w:tblW w:w="9836" w:type="dxa"/>
        <w:tblInd w:w="-30" w:type="dxa"/>
        <w:tblLayout w:type="fixed"/>
        <w:tblCellMar>
          <w:top w:w="0" w:type="dxa"/>
          <w:left w:w="108" w:type="dxa"/>
          <w:bottom w:w="0" w:type="dxa"/>
          <w:right w:w="108" w:type="dxa"/>
        </w:tblCellMar>
      </w:tblPr>
      <w:tblGrid>
        <w:gridCol w:w="5898"/>
        <w:gridCol w:w="3938"/>
      </w:tblGrid>
      <w:tr>
        <w:tblPrEx>
          <w:tblCellMar>
            <w:top w:w="0" w:type="dxa"/>
            <w:left w:w="108" w:type="dxa"/>
            <w:bottom w:w="0" w:type="dxa"/>
            <w:right w:w="108" w:type="dxa"/>
          </w:tblCellMar>
        </w:tblPrEx>
        <w:tc>
          <w:tcPr>
            <w:tcW w:w="5898" w:type="dxa"/>
            <w:tcMar>
              <w:top w:w="15" w:type="dxa"/>
              <w:left w:w="15" w:type="dxa"/>
              <w:bottom w:w="15" w:type="dxa"/>
              <w:right w:w="15" w:type="dxa"/>
            </w:tcMar>
            <w:vAlign w:val="center"/>
          </w:tcPr>
          <w:p>
            <w:pPr>
              <w:widowControl/>
              <w:suppressAutoHyphens w:val="0"/>
              <w:snapToGrid w:val="0"/>
              <w:jc w:val="both"/>
              <w:rPr>
                <w:rFonts w:ascii="Times New Roman" w:hAnsi="Times New Roman" w:eastAsia="Times New Roman" w:cs="Times New Roman"/>
                <w:b/>
                <w:bCs/>
                <w:kern w:val="2"/>
                <w:lang w:val="en-US" w:eastAsia="en-US" w:bidi="te-IN"/>
              </w:rPr>
            </w:pPr>
          </w:p>
        </w:tc>
        <w:tc>
          <w:tcPr>
            <w:tcW w:w="3938"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b/>
                <w:bCs/>
                <w:lang w:val="en-US" w:eastAsia="en-US" w:bidi="te-IN"/>
              </w:rPr>
              <w:t>Interface</w:t>
            </w:r>
          </w:p>
        </w:tc>
      </w:tr>
      <w:tr>
        <w:tblPrEx>
          <w:tblCellMar>
            <w:top w:w="0" w:type="dxa"/>
            <w:left w:w="108" w:type="dxa"/>
            <w:bottom w:w="0" w:type="dxa"/>
            <w:right w:w="108" w:type="dxa"/>
          </w:tblCellMar>
        </w:tblPrEx>
        <w:tc>
          <w:tcPr>
            <w:tcW w:w="5898"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1)An abstract class can have method body (non-abstract methods).</w:t>
            </w:r>
          </w:p>
        </w:tc>
        <w:tc>
          <w:tcPr>
            <w:tcW w:w="3938"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Interface have only abstract methods.</w:t>
            </w:r>
          </w:p>
        </w:tc>
      </w:tr>
      <w:tr>
        <w:tblPrEx>
          <w:tblCellMar>
            <w:top w:w="0" w:type="dxa"/>
            <w:left w:w="108" w:type="dxa"/>
            <w:bottom w:w="0" w:type="dxa"/>
            <w:right w:w="108" w:type="dxa"/>
          </w:tblCellMar>
        </w:tblPrEx>
        <w:tc>
          <w:tcPr>
            <w:tcW w:w="5898"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2)An abstract class can have instance variables.</w:t>
            </w:r>
          </w:p>
        </w:tc>
        <w:tc>
          <w:tcPr>
            <w:tcW w:w="3938"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An interface cannot have instance variables.</w:t>
            </w:r>
          </w:p>
        </w:tc>
      </w:tr>
      <w:tr>
        <w:tblPrEx>
          <w:tblCellMar>
            <w:top w:w="0" w:type="dxa"/>
            <w:left w:w="108" w:type="dxa"/>
            <w:bottom w:w="0" w:type="dxa"/>
            <w:right w:w="108" w:type="dxa"/>
          </w:tblCellMar>
        </w:tblPrEx>
        <w:tc>
          <w:tcPr>
            <w:tcW w:w="5898"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3)An abstract class can have constructor.</w:t>
            </w:r>
          </w:p>
        </w:tc>
        <w:tc>
          <w:tcPr>
            <w:tcW w:w="3938"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Interface cannot have constructor.</w:t>
            </w:r>
          </w:p>
        </w:tc>
      </w:tr>
      <w:tr>
        <w:tblPrEx>
          <w:tblCellMar>
            <w:top w:w="0" w:type="dxa"/>
            <w:left w:w="108" w:type="dxa"/>
            <w:bottom w:w="0" w:type="dxa"/>
            <w:right w:w="108" w:type="dxa"/>
          </w:tblCellMar>
        </w:tblPrEx>
        <w:tc>
          <w:tcPr>
            <w:tcW w:w="5898"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4)An abstract class can have static methods.</w:t>
            </w:r>
          </w:p>
        </w:tc>
        <w:tc>
          <w:tcPr>
            <w:tcW w:w="3938"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Interface cannot have static methods.</w:t>
            </w:r>
          </w:p>
        </w:tc>
      </w:tr>
      <w:tr>
        <w:tblPrEx>
          <w:tblCellMar>
            <w:top w:w="0" w:type="dxa"/>
            <w:left w:w="108" w:type="dxa"/>
            <w:bottom w:w="0" w:type="dxa"/>
            <w:right w:w="108" w:type="dxa"/>
          </w:tblCellMar>
        </w:tblPrEx>
        <w:tc>
          <w:tcPr>
            <w:tcW w:w="5898"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5)You can extends one abstract class.</w:t>
            </w:r>
          </w:p>
        </w:tc>
        <w:tc>
          <w:tcPr>
            <w:tcW w:w="3938"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You can implement multiple interfaces.</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57) What is package?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 package is a group of similar type of classes interfaces and sub-packages. It provides access protection and removes naming collision.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58) Do I need to import java.lang package any time? Why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No. It is by default loaded internally by the JVM.</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59) Can I import same package/class twice? Will the JVM load the package twice at runtime?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One can import the same package or same class multiple times. Neither compiler nor JVM complains about it.But the JVM will internally load the class only once no matter how many times you import the same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60) What is static import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By static import, we can access the static members of a class directly, there is no to qualify it with the class name.</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61) What is Exception Handling?</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Exception Handling is a mechanism to handle runtime errors.It is mainly used to handle checked exceptions.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62) What is difference between Checked Exception and Unchecked Exception?</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1)Checked Exception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classes that extend Throwable class except RuntimeException and Error are known as checked exceptions e.g.IOException,SQLException etc. Checked exceptions are checked at compile-time. </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2)Unchecked Exception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classes that extend RuntimeException are known as unchecked exceptions e.g. ArithmeticException,NullPointerException etc. Unchecked exceptions are not checked at compile-time.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63) What is the base class for Error and Exception?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Throwable.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64.How an object is serialized in 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Ans: In java, to convert an object into byte stream by serialization, an interface with the name Serializable is implemented by the class. All objects of a class implementing serializable interface get serialized and their state is saved in byte 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65. When we should use serialization?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Ans: Serialization is used when data needs to be transmitted over the network. Using serialization, object’s state is saved and converted into byte stream .The  byte stream is transferred over the network and the object is re-created at destination.</w:t>
      </w:r>
    </w:p>
    <w:p>
      <w:pPr>
        <w:pStyle w:val="8"/>
        <w:numPr>
          <w:ilvl w:val="2"/>
          <w:numId w:val="27"/>
        </w:numPr>
        <w:jc w:val="both"/>
        <w:textAlignment w:val="auto"/>
        <w:rPr>
          <w:rFonts w:ascii="Times New Roman" w:hAnsi="Times New Roman" w:cs="Times New Roman"/>
          <w:sz w:val="24"/>
          <w:szCs w:val="24"/>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66) Is it necessary that each try block must be followed by a catch block?</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It is not necessary that each try block must be followed by a catch block. It should be followed by either a catch block OR a finally block. And whatever exceptions are likely to be thrown should be declared in the throws clause of the method.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67) What is finally block?</w:t>
      </w:r>
    </w:p>
    <w:p>
      <w:pPr>
        <w:widowControl/>
        <w:numPr>
          <w:ilvl w:val="0"/>
          <w:numId w:val="62"/>
        </w:numPr>
        <w:suppressAutoHyphens w:val="0"/>
        <w:spacing w:after="280"/>
        <w:jc w:val="both"/>
        <w:textAlignment w:val="auto"/>
        <w:rPr>
          <w:rFonts w:ascii="Times New Roman" w:hAnsi="Times New Roman" w:cs="Times New Roman"/>
        </w:rPr>
      </w:pPr>
      <w:r>
        <w:rPr>
          <w:rFonts w:ascii="Times New Roman" w:hAnsi="Times New Roman" w:cs="Times New Roman"/>
        </w:rPr>
        <w:t xml:space="preserve">finally block is a block that is always executed. </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68) Can finally block be used without catch?</w:t>
      </w:r>
    </w:p>
    <w:p>
      <w:pPr>
        <w:widowControl/>
        <w:numPr>
          <w:ilvl w:val="0"/>
          <w:numId w:val="63"/>
        </w:numPr>
        <w:suppressAutoHyphens w:val="0"/>
        <w:spacing w:after="280"/>
        <w:jc w:val="both"/>
        <w:textAlignment w:val="auto"/>
        <w:rPr>
          <w:rFonts w:ascii="Times New Roman" w:hAnsi="Times New Roman" w:cs="Times New Roman"/>
        </w:rPr>
      </w:pPr>
      <w:r>
        <w:rPr>
          <w:rFonts w:ascii="Times New Roman" w:hAnsi="Times New Roman" w:cs="Times New Roman"/>
        </w:rPr>
        <w:t xml:space="preserve">Yes, by try block. finally must be followed by either try or catch. </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69) Is there any case when finally will not be executed?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finally block will not be executed if program exits(either by calling System.exit() or by causing a fatal error that causes the process to abort). </w:t>
      </w:r>
    </w:p>
    <w:p>
      <w:pPr>
        <w:pStyle w:val="8"/>
        <w:numPr>
          <w:ilvl w:val="2"/>
          <w:numId w:val="27"/>
        </w:numPr>
        <w:jc w:val="both"/>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70) What is difference between throw and throws?</w:t>
      </w:r>
    </w:p>
    <w:tbl>
      <w:tblPr>
        <w:tblStyle w:val="26"/>
        <w:tblW w:w="9836" w:type="dxa"/>
        <w:tblInd w:w="-30" w:type="dxa"/>
        <w:tblLayout w:type="fixed"/>
        <w:tblCellMar>
          <w:top w:w="0" w:type="dxa"/>
          <w:left w:w="108" w:type="dxa"/>
          <w:bottom w:w="0" w:type="dxa"/>
          <w:right w:w="108" w:type="dxa"/>
        </w:tblCellMar>
      </w:tblPr>
      <w:tblGrid>
        <w:gridCol w:w="3655"/>
        <w:gridCol w:w="6181"/>
      </w:tblGrid>
      <w:tr>
        <w:tblPrEx>
          <w:tblCellMar>
            <w:top w:w="0" w:type="dxa"/>
            <w:left w:w="108" w:type="dxa"/>
            <w:bottom w:w="0" w:type="dxa"/>
            <w:right w:w="108" w:type="dxa"/>
          </w:tblCellMar>
        </w:tblPrEx>
        <w:tc>
          <w:tcPr>
            <w:tcW w:w="365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throw keyword</w:t>
            </w:r>
          </w:p>
        </w:tc>
        <w:tc>
          <w:tcPr>
            <w:tcW w:w="6181"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b/>
                <w:bCs/>
                <w:lang w:val="en-US" w:eastAsia="en-US" w:bidi="te-IN"/>
              </w:rPr>
              <w:t>throws keyword</w:t>
            </w:r>
          </w:p>
        </w:tc>
      </w:tr>
      <w:tr>
        <w:tblPrEx>
          <w:tblCellMar>
            <w:top w:w="0" w:type="dxa"/>
            <w:left w:w="108" w:type="dxa"/>
            <w:bottom w:w="0" w:type="dxa"/>
            <w:right w:w="108" w:type="dxa"/>
          </w:tblCellMar>
        </w:tblPrEx>
        <w:tc>
          <w:tcPr>
            <w:tcW w:w="365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1)throw is used to explicitly throw an exception.</w:t>
            </w:r>
          </w:p>
        </w:tc>
        <w:tc>
          <w:tcPr>
            <w:tcW w:w="6181"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throws is used to declare an exception.</w:t>
            </w:r>
          </w:p>
        </w:tc>
      </w:tr>
      <w:tr>
        <w:tblPrEx>
          <w:tblCellMar>
            <w:top w:w="0" w:type="dxa"/>
            <w:left w:w="108" w:type="dxa"/>
            <w:bottom w:w="0" w:type="dxa"/>
            <w:right w:w="108" w:type="dxa"/>
          </w:tblCellMar>
        </w:tblPrEx>
        <w:tc>
          <w:tcPr>
            <w:tcW w:w="365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2)checked exceptions can not be propagated with throw only.</w:t>
            </w:r>
          </w:p>
        </w:tc>
        <w:tc>
          <w:tcPr>
            <w:tcW w:w="6181"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checked exception can be propagated with throws.</w:t>
            </w:r>
          </w:p>
        </w:tc>
      </w:tr>
      <w:tr>
        <w:tblPrEx>
          <w:tblCellMar>
            <w:top w:w="0" w:type="dxa"/>
            <w:left w:w="108" w:type="dxa"/>
            <w:bottom w:w="0" w:type="dxa"/>
            <w:right w:w="108" w:type="dxa"/>
          </w:tblCellMar>
        </w:tblPrEx>
        <w:tc>
          <w:tcPr>
            <w:tcW w:w="365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3)throw is followed by an instance.</w:t>
            </w:r>
          </w:p>
        </w:tc>
        <w:tc>
          <w:tcPr>
            <w:tcW w:w="6181"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throws is followed by class.</w:t>
            </w:r>
          </w:p>
        </w:tc>
      </w:tr>
      <w:tr>
        <w:tblPrEx>
          <w:tblCellMar>
            <w:top w:w="0" w:type="dxa"/>
            <w:left w:w="108" w:type="dxa"/>
            <w:bottom w:w="0" w:type="dxa"/>
            <w:right w:w="108" w:type="dxa"/>
          </w:tblCellMar>
        </w:tblPrEx>
        <w:tc>
          <w:tcPr>
            <w:tcW w:w="365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4)throw is used within the method.</w:t>
            </w:r>
          </w:p>
        </w:tc>
        <w:tc>
          <w:tcPr>
            <w:tcW w:w="6181"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throws is used with the method signature.</w:t>
            </w:r>
          </w:p>
        </w:tc>
      </w:tr>
      <w:tr>
        <w:tblPrEx>
          <w:tblCellMar>
            <w:top w:w="0" w:type="dxa"/>
            <w:left w:w="108" w:type="dxa"/>
            <w:bottom w:w="0" w:type="dxa"/>
            <w:right w:w="108" w:type="dxa"/>
          </w:tblCellMar>
        </w:tblPrEx>
        <w:tc>
          <w:tcPr>
            <w:tcW w:w="365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5)You cannot throw multiple exception</w:t>
            </w:r>
          </w:p>
        </w:tc>
        <w:tc>
          <w:tcPr>
            <w:tcW w:w="6181"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You can declare multiple exception e.g. public void method()throws IOException,SQLException.</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71) Can an exception be rethrown?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Yes.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72) Can subclass overriding method declare an exception if parent class method doesn't throw an exception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Yes but only unchecked exception not checked.</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73) What is exception propagation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Forwarding the exception object to the invoking method is known as exception propagation.</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74) What is the meaning of immutable in terms of String?</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simple meaning of immutable is unmodifiable or unchangeable. Once string object has been created, its value can't be changed.</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75) Why string objects are immutable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Because java uses the concept of string literal. Suppose there are 5 reference variables,all referes to one object "sachin".If one reference variable changes the value of the object, it will be affected to all the reference variables. That is why string objects are immutable in java.</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76) How many ways we can create the string object?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There are two ways to create the string object, by string literal and by new keyword.</w:t>
      </w:r>
    </w:p>
    <w:p>
      <w:pPr>
        <w:pStyle w:val="8"/>
        <w:numPr>
          <w:ilvl w:val="2"/>
          <w:numId w:val="27"/>
        </w:numPr>
        <w:jc w:val="both"/>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77) How many objects will be created in the following code?</w:t>
      </w:r>
    </w:p>
    <w:p>
      <w:pPr>
        <w:widowControl/>
        <w:numPr>
          <w:ilvl w:val="0"/>
          <w:numId w:val="6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String s1="Welcome";  </w:t>
      </w:r>
    </w:p>
    <w:p>
      <w:pPr>
        <w:widowControl/>
        <w:numPr>
          <w:ilvl w:val="0"/>
          <w:numId w:val="6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String s2="Welcome";  </w:t>
      </w:r>
    </w:p>
    <w:p>
      <w:pPr>
        <w:widowControl/>
        <w:numPr>
          <w:ilvl w:val="0"/>
          <w:numId w:val="64"/>
        </w:numPr>
        <w:suppressAutoHyphens w:val="0"/>
        <w:spacing w:after="280"/>
        <w:jc w:val="both"/>
        <w:textAlignment w:val="auto"/>
        <w:rPr>
          <w:rFonts w:ascii="Times New Roman" w:hAnsi="Times New Roman" w:cs="Times New Roman"/>
        </w:rPr>
      </w:pPr>
      <w:r>
        <w:rPr>
          <w:rFonts w:ascii="Times New Roman" w:hAnsi="Times New Roman" w:eastAsia="Times New Roman" w:cs="Times New Roman"/>
          <w:lang w:val="en-US" w:eastAsia="en-US" w:bidi="te-IN"/>
        </w:rPr>
        <w:t>String s3="Welcome";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Only one object.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78) Why java uses the concept of string literal?</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To make Java more memory efficient (because no new objects are created if it exists already in string constant pool). </w:t>
      </w:r>
    </w:p>
    <w:p>
      <w:pPr>
        <w:pStyle w:val="8"/>
        <w:numPr>
          <w:ilvl w:val="2"/>
          <w:numId w:val="27"/>
        </w:numPr>
        <w:jc w:val="both"/>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79)How many objects will be created in the following code?</w:t>
      </w:r>
    </w:p>
    <w:p>
      <w:pPr>
        <w:widowControl/>
        <w:numPr>
          <w:ilvl w:val="0"/>
          <w:numId w:val="65"/>
        </w:numPr>
        <w:suppressAutoHyphens w:val="0"/>
        <w:spacing w:after="280"/>
        <w:jc w:val="both"/>
        <w:textAlignment w:val="auto"/>
        <w:rPr>
          <w:rFonts w:ascii="Times New Roman" w:hAnsi="Times New Roman" w:cs="Times New Roman"/>
        </w:rPr>
      </w:pPr>
      <w:r>
        <w:rPr>
          <w:rFonts w:ascii="Times New Roman" w:hAnsi="Times New Roman" w:eastAsia="Times New Roman" w:cs="Times New Roman"/>
          <w:lang w:val="en-US" w:eastAsia="en-US" w:bidi="te-IN"/>
        </w:rPr>
        <w:t>String s = new String("Welcome");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Two objects, one in string constant pool and other in non-pool(heap)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80) What is the purpose of toString() method in java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toString() method returns the string representation of any object. If you print any object, java compiler internally invokes the toString() method on the object. So overriding the toString() method, returns the desired output, it can be the state of an object etc. depends on your implementation.</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81)What is nested class?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 class which is declared inside another class is known as nested class. There are 4 types of nested class member inner class, local inner class, annonymous inner class and static nested class.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82) Is there any difference between nested classes and inner classes?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Yes, inner classes are non-static nested classes i.e. inner classes are the part of nested classes.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83) Can we access the non-final local variable, inside the local inner class?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No, local variable must be constant if you want to access it in local inner class.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84) What is nested interface ?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Any interface i.e. declared inside the interface or class, is known as nested interface. It is static by default.</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85) Can a class have an interface?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Yes, it is known as nested interface.</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86) Can an Interface have a class?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Yes, they are static implicitely. </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87) What is Garbage Collection?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Garbage collection is a process of reclaiming the runtime unused objects.It is performed for memory management. </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88) What is gc()?</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gc() is a daemon thread.gc() method is defined in System class that is used to send request to JVM to perform garbage collection. </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89) What is the purpose of finalize() method?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finalize() method is invoked just before the object is garbage collected.It is used to perform cleanup processing.</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90) Can an unrefrenced objects be refrenced again?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Yes.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91)What kind of thread is the Garbage collector thread?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Daemon thread.</w:t>
      </w:r>
    </w:p>
    <w:p>
      <w:pPr>
        <w:pStyle w:val="8"/>
        <w:numPr>
          <w:ilvl w:val="2"/>
          <w:numId w:val="27"/>
        </w:numPr>
        <w:jc w:val="both"/>
        <w:textAlignment w:val="auto"/>
        <w:rPr>
          <w:rStyle w:val="25"/>
          <w:rFonts w:ascii="Times New Roman" w:hAnsi="Times New Roman" w:cs="Times New Roman"/>
          <w:b w:val="0"/>
          <w:bCs w:val="0"/>
          <w:sz w:val="24"/>
          <w:szCs w:val="24"/>
        </w:rPr>
      </w:pPr>
      <w:r>
        <w:rPr>
          <w:rFonts w:ascii="Times New Roman" w:hAnsi="Times New Roman" w:cs="Times New Roman"/>
          <w:sz w:val="24"/>
          <w:szCs w:val="24"/>
        </w:rPr>
        <w:t>92)What is difference between final, finally and finalize?</w:t>
      </w:r>
    </w:p>
    <w:tbl>
      <w:tblPr>
        <w:tblStyle w:val="26"/>
        <w:tblW w:w="9836" w:type="dxa"/>
        <w:tblInd w:w="-30" w:type="dxa"/>
        <w:tblLayout w:type="fixed"/>
        <w:tblCellMar>
          <w:top w:w="0" w:type="dxa"/>
          <w:left w:w="108" w:type="dxa"/>
          <w:bottom w:w="0" w:type="dxa"/>
          <w:right w:w="108" w:type="dxa"/>
        </w:tblCellMar>
      </w:tblPr>
      <w:tblGrid>
        <w:gridCol w:w="9836"/>
      </w:tblGrid>
      <w:tr>
        <w:tblPrEx>
          <w:tblCellMar>
            <w:top w:w="0" w:type="dxa"/>
            <w:left w:w="108" w:type="dxa"/>
            <w:bottom w:w="0" w:type="dxa"/>
            <w:right w:w="108" w:type="dxa"/>
          </w:tblCellMar>
        </w:tblPrEx>
        <w:tc>
          <w:tcPr>
            <w:tcW w:w="9836" w:type="dxa"/>
            <w:tcMar>
              <w:top w:w="15" w:type="dxa"/>
              <w:left w:w="15" w:type="dxa"/>
              <w:bottom w:w="15" w:type="dxa"/>
              <w:right w:w="15" w:type="dxa"/>
            </w:tcMar>
            <w:vAlign w:val="center"/>
          </w:tcPr>
          <w:p>
            <w:pPr>
              <w:jc w:val="both"/>
              <w:rPr>
                <w:rFonts w:ascii="Times New Roman" w:hAnsi="Times New Roman" w:cs="Times New Roman"/>
                <w:kern w:val="2"/>
              </w:rPr>
            </w:pPr>
            <w:r>
              <w:rPr>
                <w:rStyle w:val="25"/>
              </w:rPr>
              <w:t>final:</w:t>
            </w:r>
            <w:r>
              <w:rPr>
                <w:rFonts w:ascii="Times New Roman" w:hAnsi="Times New Roman" w:cs="Times New Roman"/>
              </w:rPr>
              <w:t xml:space="preserve"> final is a keyword, final can be variable, method or class.You, can't change the value of final variable, can't override final method, can't inherit final class.</w:t>
            </w:r>
          </w:p>
        </w:tc>
      </w:tr>
      <w:tr>
        <w:tblPrEx>
          <w:tblCellMar>
            <w:top w:w="0" w:type="dxa"/>
            <w:left w:w="108" w:type="dxa"/>
            <w:bottom w:w="0" w:type="dxa"/>
            <w:right w:w="108" w:type="dxa"/>
          </w:tblCellMar>
        </w:tblPrEx>
        <w:tc>
          <w:tcPr>
            <w:tcW w:w="9836" w:type="dxa"/>
            <w:tcMar>
              <w:top w:w="15" w:type="dxa"/>
              <w:left w:w="15" w:type="dxa"/>
              <w:bottom w:w="15" w:type="dxa"/>
              <w:right w:w="15" w:type="dxa"/>
            </w:tcMar>
            <w:vAlign w:val="center"/>
          </w:tcPr>
          <w:p>
            <w:pPr>
              <w:jc w:val="both"/>
              <w:rPr>
                <w:rFonts w:ascii="Times New Roman" w:hAnsi="Times New Roman" w:cs="Times New Roman"/>
                <w:kern w:val="2"/>
              </w:rPr>
            </w:pPr>
            <w:r>
              <w:rPr>
                <w:rStyle w:val="25"/>
              </w:rPr>
              <w:t>finally:</w:t>
            </w:r>
            <w:r>
              <w:rPr>
                <w:rFonts w:ascii="Times New Roman" w:hAnsi="Times New Roman" w:cs="Times New Roman"/>
              </w:rPr>
              <w:t xml:space="preserve"> finally block is used in exception handling. finally block is always executed.</w:t>
            </w:r>
          </w:p>
        </w:tc>
      </w:tr>
      <w:tr>
        <w:tblPrEx>
          <w:tblCellMar>
            <w:top w:w="0" w:type="dxa"/>
            <w:left w:w="108" w:type="dxa"/>
            <w:bottom w:w="0" w:type="dxa"/>
            <w:right w:w="108" w:type="dxa"/>
          </w:tblCellMar>
        </w:tblPrEx>
        <w:tc>
          <w:tcPr>
            <w:tcW w:w="9836" w:type="dxa"/>
            <w:tcMar>
              <w:top w:w="15" w:type="dxa"/>
              <w:left w:w="15" w:type="dxa"/>
              <w:bottom w:w="15" w:type="dxa"/>
              <w:right w:w="15" w:type="dxa"/>
            </w:tcMar>
            <w:vAlign w:val="center"/>
          </w:tcPr>
          <w:p>
            <w:pPr>
              <w:jc w:val="both"/>
              <w:rPr>
                <w:rFonts w:ascii="Times New Roman" w:hAnsi="Times New Roman" w:cs="Times New Roman"/>
                <w:kern w:val="2"/>
              </w:rPr>
            </w:pPr>
            <w:r>
              <w:rPr>
                <w:rStyle w:val="25"/>
              </w:rPr>
              <w:t>finalize():</w:t>
            </w:r>
            <w:r>
              <w:rPr>
                <w:rFonts w:ascii="Times New Roman" w:hAnsi="Times New Roman" w:cs="Times New Roman"/>
              </w:rPr>
              <w:t>finalize() method is used in garbage collection.finalize() method is invoked just before the object is garbage collected.The finalize() method can be used to perform any cleanup processing.</w:t>
            </w:r>
          </w:p>
        </w:tc>
      </w:tr>
    </w:tbl>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93)What is the purpose of the Runtime class?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purpose of the Runtime class is to provide access to the Java runtime system.</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94)How will you invoke any external process in Java?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By Runtime.getRuntime().exec(?) method.</w:t>
      </w:r>
    </w:p>
    <w:p>
      <w:pPr>
        <w:pStyle w:val="8"/>
        <w:numPr>
          <w:ilvl w:val="2"/>
          <w:numId w:val="27"/>
        </w:numPr>
        <w:textAlignment w:val="auto"/>
        <w:rPr>
          <w:rFonts w:ascii="Times New Roman" w:hAnsi="Times New Roman" w:cs="Times New Roman"/>
          <w:sz w:val="24"/>
          <w:szCs w:val="24"/>
        </w:rPr>
      </w:pPr>
      <w:r>
        <w:rPr>
          <w:rFonts w:ascii="Times New Roman" w:hAnsi="Times New Roman" w:cs="Times New Roman"/>
          <w:sz w:val="24"/>
          <w:szCs w:val="24"/>
        </w:rPr>
        <w:t xml:space="preserve">95)What is the difference between the Reader/Writer class hierarchy and the IputStream/OutputStream class hierarchy?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Reader/Writer class hierarchy is character-oriented, and the InputStream/OutputStream class hierarchy is byte-oriented.</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96)What an I/O filter?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An I/O filter is an object that reads from one stream and writes to another, usually altering the data in some way as it is passed from one stream to another.</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97) What is serialization?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Serialization is a process of writing the state of an object into a byte stream.It is mainly used to travel object's state on the network. </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98) What is Deserialization?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Deserialization is the process of reconstructing the object from the serialized state.It is the reverse operation of serialization. </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99) What is transient keyword?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If you define any data member as transient,it will not be serialized. </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100)What is Externalizable?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Externalizable interface is used to write the state of an object into a byte stream in compressed format.It is not a marker interface.</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101)What is the difference between Serializalble and Externalizable interface?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Serializable is a marker interface but Externalizable is not a marker interface.When you use Serializable interface, your class is serialized automatically by default. But you can override writeObject() and readObject() two methods to control more complex object serailization process. When you use Externalizable interface, you have a complete control over your class's serialization process.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102)How do I convert a numeric IP address like 192.18.97.39 into a hostname like java.sun.com?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By InetAddress.getByName("192.18.97.39").getHostName() where 192.18.97.39 is the IP address.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103) What is reflection?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Reflection is the process of examining or modifying the runtime behaviour of a class at runtime.It is used in: </w:t>
      </w:r>
    </w:p>
    <w:p>
      <w:pPr>
        <w:widowControl/>
        <w:numPr>
          <w:ilvl w:val="0"/>
          <w:numId w:val="66"/>
        </w:numPr>
        <w:suppressAutoHyphens w:val="0"/>
        <w:jc w:val="both"/>
        <w:textAlignment w:val="auto"/>
        <w:rPr>
          <w:rFonts w:ascii="Times New Roman" w:hAnsi="Times New Roman" w:cs="Times New Roman"/>
        </w:rPr>
      </w:pPr>
      <w:r>
        <w:rPr>
          <w:rFonts w:ascii="Times New Roman" w:hAnsi="Times New Roman" w:cs="Times New Roman"/>
        </w:rPr>
        <w:t>IDE (Integreted Development Environment) e.g. Eclipse, MyEclipse, NetBeans.</w:t>
      </w:r>
    </w:p>
    <w:p>
      <w:pPr>
        <w:widowControl/>
        <w:numPr>
          <w:ilvl w:val="0"/>
          <w:numId w:val="66"/>
        </w:numPr>
        <w:suppressAutoHyphens w:val="0"/>
        <w:jc w:val="both"/>
        <w:textAlignment w:val="auto"/>
        <w:rPr>
          <w:rFonts w:ascii="Times New Roman" w:hAnsi="Times New Roman" w:cs="Times New Roman"/>
        </w:rPr>
      </w:pPr>
      <w:r>
        <w:rPr>
          <w:rFonts w:ascii="Times New Roman" w:hAnsi="Times New Roman" w:cs="Times New Roman"/>
        </w:rPr>
        <w:t>Debugger</w:t>
      </w:r>
    </w:p>
    <w:p>
      <w:pPr>
        <w:widowControl/>
        <w:numPr>
          <w:ilvl w:val="0"/>
          <w:numId w:val="66"/>
        </w:numPr>
        <w:suppressAutoHyphens w:val="0"/>
        <w:spacing w:after="280"/>
        <w:jc w:val="both"/>
        <w:textAlignment w:val="auto"/>
        <w:rPr>
          <w:rFonts w:ascii="Times New Roman" w:hAnsi="Times New Roman" w:cs="Times New Roman"/>
        </w:rPr>
      </w:pPr>
      <w:r>
        <w:rPr>
          <w:rFonts w:ascii="Times New Roman" w:hAnsi="Times New Roman" w:cs="Times New Roman"/>
        </w:rPr>
        <w:t>Test Tools etc.</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104) Can you access the private method from outside the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Yes, by changing the runtime behaviour of a class if the class is not secured.</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105)What are wrapper classes?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Wrapper classes are classes that allow primitive types to be accessed as objects.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106)What is a native method?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 native method is a method that is implemented in a language other than Java.</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107)What is the purpose of the System class?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purpose of the System class is to provide access to system resources.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108)What comes to mind when someone mentions a shallow copy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Object cloning.</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109)What is singleton class?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Singleton class means that any given time only one instance of the class is present, in one JVM.</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110)What is a lightweight component?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Lightweight components are the one which doesn?t go with the native call to obtain the graphical units. They share their parent component graphical units to render them. For example, Swing components.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111)What is a heavyweight component?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For every paint call, there will be a native call to get the graphical units.For Example, AWT.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161)What is Locale?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 Locale object represents a specific geographical, political, or cultural region.</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162)How will you load a specific locale?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By ResourceBundle.getBundle(?) method.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both"/>
        <w:rPr>
          <w:rFonts w:ascii="Times New Roman" w:hAnsi="Times New Roman" w:eastAsia="Times New Roman" w:cs="Times New Roman"/>
          <w:b/>
          <w:bCs/>
          <w:color w:val="20124D"/>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both"/>
        <w:rPr>
          <w:rFonts w:ascii="Times New Roman" w:hAnsi="Times New Roman" w:eastAsia="Times New Roman" w:cs="Times New Roman"/>
          <w:b/>
          <w:bCs/>
          <w:color w:val="20124D"/>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both"/>
        <w:rPr>
          <w:rFonts w:ascii="Times New Roman" w:hAnsi="Times New Roman" w:eastAsia="Times New Roman" w:cs="Times New Roman"/>
          <w:b/>
          <w:bCs/>
          <w:color w:val="20124D"/>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both"/>
        <w:rPr>
          <w:rFonts w:ascii="Times New Roman" w:hAnsi="Times New Roman" w:eastAsia="Times New Roman" w:cs="Times New Roman"/>
          <w:b/>
          <w:bCs/>
          <w:color w:val="20124D"/>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both"/>
        <w:rPr>
          <w:rFonts w:ascii="Times New Roman" w:hAnsi="Times New Roman" w:eastAsia="Times New Roman" w:cs="Times New Roman"/>
          <w:b/>
          <w:bCs/>
          <w:color w:val="20124D"/>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jc w:val="center"/>
        <w:rPr>
          <w:rFonts w:ascii="Times New Roman" w:hAnsi="Times New Roman" w:eastAsia="Times New Roman" w:cs="Times New Roman"/>
          <w:b/>
          <w:bCs/>
          <w:sz w:val="40"/>
          <w:szCs w:val="40"/>
          <w:lang w:val="en-US" w:eastAsia="en-US" w:bidi="te-IN"/>
        </w:rPr>
      </w:pPr>
      <w:r>
        <w:rPr>
          <w:rFonts w:ascii="Times New Roman" w:hAnsi="Times New Roman" w:eastAsia="Times New Roman" w:cs="Times New Roman"/>
          <w:b/>
          <w:bCs/>
          <w:sz w:val="40"/>
          <w:szCs w:val="40"/>
          <w:lang w:val="en-US" w:eastAsia="en-US" w:bidi="te-IN"/>
        </w:rPr>
        <w:t>Java Versions, Features and History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jc w:val="center"/>
        <w:rPr>
          <w:rFonts w:ascii="Times New Roman" w:hAnsi="Times New Roman" w:eastAsia="Times New Roman" w:cs="Times New Roman"/>
          <w:b/>
          <w:bCs/>
          <w:lang w:val="en-US" w:eastAsia="en-US" w:bidi="te-IN"/>
        </w:rPr>
      </w:pPr>
    </w:p>
    <w:p>
      <w:pPr>
        <w:widowControl/>
        <w:numPr>
          <w:ilvl w:val="0"/>
          <w:numId w:val="67"/>
        </w:numPr>
        <w:suppressAutoHyphens w:val="0"/>
        <w:spacing w:before="280"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b/>
          <w:bCs/>
          <w:color w:val="20124D"/>
          <w:lang w:val="en-US" w:eastAsia="en-US" w:bidi="te-IN"/>
        </w:rPr>
        <w:t>Released on 23 January 1996, JDK 1.0 version</w:t>
      </w:r>
    </w:p>
    <w:p>
      <w:pPr>
        <w:widowControl/>
        <w:numPr>
          <w:ilvl w:val="0"/>
          <w:numId w:val="67"/>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b/>
          <w:bCs/>
          <w:color w:val="20124D"/>
          <w:lang w:val="en-US" w:eastAsia="en-US" w:bidi="te-IN"/>
        </w:rPr>
        <w:t>Released on 19 February 1997 JDK 1.1 version.</w:t>
      </w:r>
      <w:r>
        <w:rPr>
          <w:rFonts w:ascii="Times New Roman" w:hAnsi="Times New Roman" w:eastAsia="Times New Roman" w:cs="Times New Roman"/>
          <w:lang w:val="en-US" w:eastAsia="en-US" w:bidi="te-IN"/>
        </w:rPr>
        <w:br w:type="textWrapping"/>
      </w:r>
      <w:r>
        <w:rPr>
          <w:rFonts w:ascii="Times New Roman" w:hAnsi="Times New Roman" w:eastAsia="Times New Roman" w:cs="Times New Roman"/>
          <w:b/>
          <w:bCs/>
          <w:lang w:val="en-US" w:eastAsia="en-US" w:bidi="te-IN"/>
        </w:rPr>
        <w:t xml:space="preserve">New features in JDK 1.1 </w:t>
      </w:r>
    </w:p>
    <w:p>
      <w:pPr>
        <w:widowControl/>
        <w:numPr>
          <w:ilvl w:val="1"/>
          <w:numId w:val="67"/>
        </w:numPr>
        <w:suppressAutoHyphens w:val="0"/>
        <w:jc w:val="both"/>
        <w:textAlignment w:val="auto"/>
        <w:rPr>
          <w:rFonts w:ascii="Times New Roman" w:hAnsi="Times New Roman" w:cs="Times New Roman"/>
        </w:rPr>
      </w:pPr>
      <w:r>
        <w:rPr>
          <w:rFonts w:ascii="Times New Roman" w:hAnsi="Times New Roman" w:eastAsia="Times New Roman" w:cs="Times New Roman"/>
          <w:lang w:val="en-US" w:eastAsia="en-US" w:bidi="te-IN"/>
        </w:rPr>
        <w:t>JDBC (Java Database Connectivity)</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fldChar w:fldCharType="begin"/>
      </w:r>
      <w:r>
        <w:instrText xml:space="preserve"> HYPERLINK "http://www.instanceofjava.com/2014/12/inner-classes-in-java.html" </w:instrText>
      </w:r>
      <w:r>
        <w:fldChar w:fldCharType="separate"/>
      </w:r>
      <w:r>
        <w:rPr>
          <w:rStyle w:val="24"/>
          <w:rFonts w:ascii="Times New Roman" w:hAnsi="Times New Roman" w:eastAsia="Times New Roman" w:cs="Times New Roman"/>
          <w:lang w:val="en-US" w:eastAsia="en-US" w:bidi="te-IN"/>
        </w:rPr>
        <w:t>Inner Classes</w:t>
      </w:r>
      <w:r>
        <w:rPr>
          <w:rStyle w:val="24"/>
          <w:rFonts w:ascii="Times New Roman" w:hAnsi="Times New Roman" w:eastAsia="Times New Roman" w:cs="Times New Roman"/>
          <w:lang w:val="en-US" w:eastAsia="en-US" w:bidi="te-IN"/>
        </w:rPr>
        <w:fldChar w:fldCharType="end"/>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Java Beans</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RMI (Remote Method Invocation)</w:t>
      </w:r>
    </w:p>
    <w:p>
      <w:pPr>
        <w:widowControl/>
        <w:numPr>
          <w:ilvl w:val="1"/>
          <w:numId w:val="67"/>
        </w:numPr>
        <w:suppressAutoHyphens w:val="0"/>
        <w:spacing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Reflection (introspection only)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1440"/>
        <w:jc w:val="both"/>
        <w:rPr>
          <w:rFonts w:ascii="Times New Roman" w:hAnsi="Times New Roman" w:eastAsia="Times New Roman" w:cs="Times New Roman"/>
          <w:lang w:val="en-US" w:eastAsia="en-US" w:bidi="te-IN"/>
        </w:rPr>
      </w:pPr>
    </w:p>
    <w:p>
      <w:pPr>
        <w:widowControl/>
        <w:numPr>
          <w:ilvl w:val="0"/>
          <w:numId w:val="67"/>
        </w:numPr>
        <w:suppressAutoHyphens w:val="0"/>
        <w:spacing w:after="28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color w:val="20124D"/>
          <w:lang w:val="en-US" w:eastAsia="en-US" w:bidi="te-IN"/>
        </w:rPr>
        <w:t>Released on 8 December 1998 J2SE 1.2 version.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720"/>
        <w:jc w:val="both"/>
        <w:rPr>
          <w:rFonts w:ascii="Times New Roman" w:hAnsi="Times New Roman" w:cs="Times New Roman"/>
        </w:rPr>
      </w:pPr>
      <w:r>
        <w:rPr>
          <w:rFonts w:ascii="Times New Roman" w:hAnsi="Times New Roman" w:eastAsia="Times New Roman" w:cs="Times New Roman"/>
          <w:b/>
          <w:bCs/>
          <w:lang w:val="en-US" w:eastAsia="en-US" w:bidi="te-IN"/>
        </w:rPr>
        <w:t xml:space="preserve">New features in J2SE 1.2 </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fldChar w:fldCharType="begin"/>
      </w:r>
      <w:r>
        <w:instrText xml:space="preserve"> HYPERLINK "http://www.instanceofjava.com/p/collections.html" </w:instrText>
      </w:r>
      <w:r>
        <w:fldChar w:fldCharType="separate"/>
      </w:r>
      <w:r>
        <w:rPr>
          <w:rStyle w:val="24"/>
          <w:rFonts w:ascii="Times New Roman" w:hAnsi="Times New Roman" w:eastAsia="Times New Roman" w:cs="Times New Roman"/>
          <w:lang w:val="en-US" w:eastAsia="en-US" w:bidi="te-IN"/>
        </w:rPr>
        <w:t>Collections framework.</w:t>
      </w:r>
      <w:r>
        <w:rPr>
          <w:rStyle w:val="24"/>
          <w:rFonts w:ascii="Times New Roman" w:hAnsi="Times New Roman" w:eastAsia="Times New Roman" w:cs="Times New Roman"/>
          <w:lang w:val="en-US" w:eastAsia="en-US" w:bidi="te-IN"/>
        </w:rPr>
        <w:fldChar w:fldCharType="end"/>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Java String memory map for constants.</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Just In Time (JIT) compiler.</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Jar Signer for signing Java ARchive (JAR) files.</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Policy Tool for granting access to system resources.</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Java Foundation Classes (JFC) which consists of Swing 1.0, Drag and Drop, and Java 2D class libraries.</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Java Plug-in</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Scrollable result sets, BLOB, CLOB, batch update, user-defined types in JDBC.</w:t>
      </w:r>
    </w:p>
    <w:p>
      <w:pPr>
        <w:widowControl/>
        <w:numPr>
          <w:ilvl w:val="1"/>
          <w:numId w:val="67"/>
        </w:numPr>
        <w:suppressAutoHyphens w:val="0"/>
        <w:spacing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Audio support in Applets.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1440"/>
        <w:jc w:val="both"/>
        <w:rPr>
          <w:rFonts w:ascii="Times New Roman" w:hAnsi="Times New Roman" w:eastAsia="Times New Roman" w:cs="Times New Roman"/>
          <w:lang w:val="en-US" w:eastAsia="en-US" w:bidi="te-IN"/>
        </w:rPr>
      </w:pPr>
    </w:p>
    <w:p>
      <w:pPr>
        <w:widowControl/>
        <w:numPr>
          <w:ilvl w:val="0"/>
          <w:numId w:val="67"/>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b/>
          <w:bCs/>
          <w:color w:val="20124D"/>
          <w:lang w:val="en-US" w:eastAsia="en-US" w:bidi="te-IN"/>
        </w:rPr>
        <w:t>Released on 8 May 2000 J2SE 1.3 version.</w:t>
      </w:r>
      <w:r>
        <w:rPr>
          <w:rFonts w:ascii="Times New Roman" w:hAnsi="Times New Roman" w:eastAsia="Times New Roman" w:cs="Times New Roman"/>
          <w:lang w:val="en-US" w:eastAsia="en-US" w:bidi="te-IN"/>
        </w:rPr>
        <w:br w:type="textWrapping"/>
      </w:r>
      <w:r>
        <w:rPr>
          <w:rFonts w:ascii="Times New Roman" w:hAnsi="Times New Roman" w:eastAsia="Times New Roman" w:cs="Times New Roman"/>
          <w:b/>
          <w:bCs/>
          <w:lang w:val="en-US" w:eastAsia="en-US" w:bidi="te-IN"/>
        </w:rPr>
        <w:t xml:space="preserve">New features in J2SE 1.3 </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Java Sound</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Jar Indexing</w:t>
      </w:r>
    </w:p>
    <w:p>
      <w:pPr>
        <w:widowControl/>
        <w:numPr>
          <w:ilvl w:val="1"/>
          <w:numId w:val="67"/>
        </w:numPr>
        <w:suppressAutoHyphens w:val="0"/>
        <w:spacing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A huge list of enhancements in almost all the java area.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1440"/>
        <w:jc w:val="both"/>
        <w:rPr>
          <w:rFonts w:ascii="Times New Roman" w:hAnsi="Times New Roman" w:eastAsia="Times New Roman" w:cs="Times New Roman"/>
          <w:lang w:val="en-US" w:eastAsia="en-US" w:bidi="te-IN"/>
        </w:rPr>
      </w:pPr>
    </w:p>
    <w:p>
      <w:pPr>
        <w:widowControl/>
        <w:numPr>
          <w:ilvl w:val="0"/>
          <w:numId w:val="67"/>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b/>
          <w:bCs/>
          <w:color w:val="20124D"/>
          <w:lang w:val="en-US" w:eastAsia="en-US" w:bidi="te-IN"/>
        </w:rPr>
        <w:t>Released on 6 February 2002 J2SE 1.4 version.</w:t>
      </w:r>
      <w:r>
        <w:rPr>
          <w:rFonts w:ascii="Times New Roman" w:hAnsi="Times New Roman" w:eastAsia="Times New Roman" w:cs="Times New Roman"/>
          <w:lang w:val="en-US" w:eastAsia="en-US" w:bidi="te-IN"/>
        </w:rPr>
        <w:br w:type="textWrapping"/>
      </w:r>
      <w:r>
        <w:rPr>
          <w:rFonts w:ascii="Times New Roman" w:hAnsi="Times New Roman" w:eastAsia="Times New Roman" w:cs="Times New Roman"/>
          <w:b/>
          <w:bCs/>
          <w:lang w:val="en-US" w:eastAsia="en-US" w:bidi="te-IN"/>
        </w:rPr>
        <w:t xml:space="preserve">New features in J2SE 1.4 </w:t>
      </w:r>
    </w:p>
    <w:p>
      <w:pPr>
        <w:widowControl/>
        <w:numPr>
          <w:ilvl w:val="1"/>
          <w:numId w:val="67"/>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XML Processing</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Java Print Service</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Logging API</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Java Web Start</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JDBC 3.0 API</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Assertions</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Preferences API</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Chained Exception</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IPv6 Support</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Regular Expressions</w:t>
      </w:r>
    </w:p>
    <w:p>
      <w:pPr>
        <w:widowControl/>
        <w:numPr>
          <w:ilvl w:val="1"/>
          <w:numId w:val="67"/>
        </w:numPr>
        <w:suppressAutoHyphens w:val="0"/>
        <w:jc w:val="both"/>
        <w:textAlignment w:val="auto"/>
        <w:rPr>
          <w:rFonts w:ascii="Times New Roman" w:hAnsi="Times New Roman" w:eastAsia="Times New Roman" w:cs="Times New Roman"/>
          <w:b/>
          <w:bCs/>
          <w:color w:val="20124D"/>
          <w:lang w:val="en-US" w:eastAsia="en-US" w:bidi="te-IN"/>
        </w:rPr>
      </w:pPr>
      <w:r>
        <w:rPr>
          <w:rFonts w:ascii="Times New Roman" w:hAnsi="Times New Roman" w:eastAsia="Times New Roman" w:cs="Times New Roman"/>
          <w:lang w:val="en-US" w:eastAsia="en-US" w:bidi="te-IN"/>
        </w:rPr>
        <w:t>Image I/O API</w:t>
      </w:r>
    </w:p>
    <w:p>
      <w:pPr>
        <w:widowControl/>
        <w:numPr>
          <w:ilvl w:val="0"/>
          <w:numId w:val="67"/>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b/>
          <w:bCs/>
          <w:color w:val="20124D"/>
          <w:lang w:val="en-US" w:eastAsia="en-US" w:bidi="te-IN"/>
        </w:rPr>
        <w:t>Released on 30 September 2004 J2SE 1.5 version.</w:t>
      </w:r>
      <w:r>
        <w:rPr>
          <w:rFonts w:ascii="Times New Roman" w:hAnsi="Times New Roman" w:eastAsia="Times New Roman" w:cs="Times New Roman"/>
          <w:lang w:val="en-US" w:eastAsia="en-US" w:bidi="te-IN"/>
        </w:rPr>
        <w:br w:type="textWrapping"/>
      </w:r>
      <w:r>
        <w:rPr>
          <w:rFonts w:ascii="Times New Roman" w:hAnsi="Times New Roman" w:eastAsia="Times New Roman" w:cs="Times New Roman"/>
          <w:b/>
          <w:bCs/>
          <w:lang w:val="en-US" w:eastAsia="en-US" w:bidi="te-IN"/>
        </w:rPr>
        <w:t xml:space="preserve">New features in J2SE 1.5 </w:t>
      </w:r>
    </w:p>
    <w:p>
      <w:pPr>
        <w:widowControl/>
        <w:numPr>
          <w:ilvl w:val="1"/>
          <w:numId w:val="67"/>
        </w:numPr>
        <w:suppressAutoHyphens w:val="0"/>
        <w:jc w:val="both"/>
        <w:textAlignment w:val="auto"/>
        <w:rPr>
          <w:rFonts w:ascii="Times New Roman" w:hAnsi="Times New Roman" w:cs="Times New Roman"/>
        </w:rPr>
      </w:pPr>
      <w:r>
        <w:rPr>
          <w:rFonts w:ascii="Times New Roman" w:hAnsi="Times New Roman" w:eastAsia="Times New Roman" w:cs="Times New Roman"/>
          <w:lang w:val="en-US" w:eastAsia="en-US" w:bidi="te-IN"/>
        </w:rPr>
        <w:t>Generics</w:t>
      </w:r>
    </w:p>
    <w:p>
      <w:pPr>
        <w:widowControl/>
        <w:numPr>
          <w:ilvl w:val="1"/>
          <w:numId w:val="67"/>
        </w:numPr>
        <w:suppressAutoHyphens w:val="0"/>
        <w:jc w:val="both"/>
        <w:textAlignment w:val="auto"/>
        <w:rPr>
          <w:rFonts w:ascii="Times New Roman" w:hAnsi="Times New Roman" w:cs="Times New Roman"/>
        </w:rPr>
      </w:pPr>
      <w:r>
        <w:fldChar w:fldCharType="begin"/>
      </w:r>
      <w:r>
        <w:instrText xml:space="preserve"> HYPERLINK "http://www.instanceofjava.com/2014/12/enhanced-for-loop.html" </w:instrText>
      </w:r>
      <w:r>
        <w:fldChar w:fldCharType="separate"/>
      </w:r>
      <w:r>
        <w:rPr>
          <w:rStyle w:val="24"/>
          <w:rFonts w:ascii="Times New Roman" w:hAnsi="Times New Roman" w:eastAsia="Times New Roman" w:cs="Times New Roman"/>
          <w:lang w:val="en-US" w:eastAsia="en-US" w:bidi="te-IN"/>
        </w:rPr>
        <w:t>Enhanced for Loop</w:t>
      </w:r>
      <w:r>
        <w:rPr>
          <w:rStyle w:val="24"/>
          <w:rFonts w:ascii="Times New Roman" w:hAnsi="Times New Roman" w:eastAsia="Times New Roman" w:cs="Times New Roman"/>
          <w:lang w:val="en-US" w:eastAsia="en-US" w:bidi="te-IN"/>
        </w:rPr>
        <w:fldChar w:fldCharType="end"/>
      </w:r>
    </w:p>
    <w:p>
      <w:pPr>
        <w:widowControl/>
        <w:numPr>
          <w:ilvl w:val="1"/>
          <w:numId w:val="67"/>
        </w:numPr>
        <w:suppressAutoHyphens w:val="0"/>
        <w:jc w:val="both"/>
        <w:textAlignment w:val="auto"/>
        <w:rPr>
          <w:rFonts w:ascii="Times New Roman" w:hAnsi="Times New Roman" w:cs="Times New Roman"/>
        </w:rPr>
      </w:pPr>
      <w:r>
        <w:fldChar w:fldCharType="begin"/>
      </w:r>
      <w:r>
        <w:instrText xml:space="preserve"> HYPERLINK "http://www.instanceofjava.com/2014/12/boxing-and-unboxing-in-java.html" </w:instrText>
      </w:r>
      <w:r>
        <w:fldChar w:fldCharType="separate"/>
      </w:r>
      <w:r>
        <w:rPr>
          <w:rStyle w:val="24"/>
          <w:rFonts w:ascii="Times New Roman" w:hAnsi="Times New Roman" w:eastAsia="Times New Roman" w:cs="Times New Roman"/>
          <w:lang w:val="en-US" w:eastAsia="en-US" w:bidi="te-IN"/>
        </w:rPr>
        <w:t>Autoboxing/Unboxing</w:t>
      </w:r>
      <w:r>
        <w:rPr>
          <w:rStyle w:val="24"/>
          <w:rFonts w:ascii="Times New Roman" w:hAnsi="Times New Roman" w:eastAsia="Times New Roman" w:cs="Times New Roman"/>
          <w:lang w:val="en-US" w:eastAsia="en-US" w:bidi="te-IN"/>
        </w:rPr>
        <w:fldChar w:fldCharType="end"/>
      </w:r>
    </w:p>
    <w:p>
      <w:pPr>
        <w:widowControl/>
        <w:numPr>
          <w:ilvl w:val="1"/>
          <w:numId w:val="67"/>
        </w:numPr>
        <w:suppressAutoHyphens w:val="0"/>
        <w:jc w:val="both"/>
        <w:textAlignment w:val="auto"/>
        <w:rPr>
          <w:rFonts w:ascii="Times New Roman" w:hAnsi="Times New Roman" w:cs="Times New Roman"/>
        </w:rPr>
      </w:pPr>
      <w:r>
        <w:fldChar w:fldCharType="begin"/>
      </w:r>
      <w:r>
        <w:instrText xml:space="preserve"> HYPERLINK "http://www.instanceofjava.com/2016/04/enum-in-java-example.html" </w:instrText>
      </w:r>
      <w:r>
        <w:fldChar w:fldCharType="separate"/>
      </w:r>
      <w:r>
        <w:rPr>
          <w:rStyle w:val="24"/>
          <w:rFonts w:ascii="Times New Roman" w:hAnsi="Times New Roman" w:eastAsia="Times New Roman" w:cs="Times New Roman"/>
          <w:lang w:val="en-US" w:eastAsia="en-US" w:bidi="te-IN"/>
        </w:rPr>
        <w:t>Enum</w:t>
      </w:r>
      <w:r>
        <w:rPr>
          <w:rStyle w:val="24"/>
          <w:rFonts w:ascii="Times New Roman" w:hAnsi="Times New Roman" w:eastAsia="Times New Roman" w:cs="Times New Roman"/>
          <w:lang w:val="en-US" w:eastAsia="en-US" w:bidi="te-IN"/>
        </w:rPr>
        <w:fldChar w:fldCharType="end"/>
      </w:r>
    </w:p>
    <w:p>
      <w:pPr>
        <w:widowControl/>
        <w:numPr>
          <w:ilvl w:val="1"/>
          <w:numId w:val="67"/>
        </w:numPr>
        <w:suppressAutoHyphens w:val="0"/>
        <w:jc w:val="both"/>
        <w:textAlignment w:val="auto"/>
        <w:rPr>
          <w:rFonts w:ascii="Times New Roman" w:hAnsi="Times New Roman" w:cs="Times New Roman"/>
        </w:rPr>
      </w:pPr>
      <w:r>
        <w:fldChar w:fldCharType="begin"/>
      </w:r>
      <w:r>
        <w:instrText xml:space="preserve"> HYPERLINK "http://www.instanceofjava.com/2014/12/varargs-in-java.html" </w:instrText>
      </w:r>
      <w:r>
        <w:fldChar w:fldCharType="separate"/>
      </w:r>
      <w:r>
        <w:rPr>
          <w:rStyle w:val="24"/>
          <w:rFonts w:ascii="Times New Roman" w:hAnsi="Times New Roman" w:eastAsia="Times New Roman" w:cs="Times New Roman"/>
          <w:lang w:val="en-US" w:eastAsia="en-US" w:bidi="te-IN"/>
        </w:rPr>
        <w:t>Varargs</w:t>
      </w:r>
      <w:r>
        <w:rPr>
          <w:rStyle w:val="24"/>
          <w:rFonts w:ascii="Times New Roman" w:hAnsi="Times New Roman" w:eastAsia="Times New Roman" w:cs="Times New Roman"/>
          <w:lang w:val="en-US" w:eastAsia="en-US" w:bidi="te-IN"/>
        </w:rPr>
        <w:fldChar w:fldCharType="end"/>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fldChar w:fldCharType="begin"/>
      </w:r>
      <w:r>
        <w:instrText xml:space="preserve"> HYPERLINK "http://www.instanceofjava.com/2015/03/what-is-static-import-java-5-example.html" </w:instrText>
      </w:r>
      <w:r>
        <w:fldChar w:fldCharType="separate"/>
      </w:r>
      <w:r>
        <w:rPr>
          <w:rStyle w:val="24"/>
          <w:rFonts w:ascii="Times New Roman" w:hAnsi="Times New Roman" w:eastAsia="Times New Roman" w:cs="Times New Roman"/>
          <w:lang w:val="en-US" w:eastAsia="en-US" w:bidi="te-IN"/>
        </w:rPr>
        <w:t>Static Import</w:t>
      </w:r>
      <w:r>
        <w:rPr>
          <w:rStyle w:val="24"/>
          <w:rFonts w:ascii="Times New Roman" w:hAnsi="Times New Roman" w:eastAsia="Times New Roman" w:cs="Times New Roman"/>
          <w:lang w:val="en-US" w:eastAsia="en-US" w:bidi="te-IN"/>
        </w:rPr>
        <w:fldChar w:fldCharType="end"/>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Metadata (Annotations)</w:t>
      </w:r>
    </w:p>
    <w:p>
      <w:pPr>
        <w:widowControl/>
        <w:numPr>
          <w:ilvl w:val="1"/>
          <w:numId w:val="67"/>
        </w:numPr>
        <w:suppressAutoHyphens w:val="0"/>
        <w:spacing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Instrumentation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1440"/>
        <w:jc w:val="both"/>
        <w:rPr>
          <w:rFonts w:ascii="Times New Roman" w:hAnsi="Times New Roman" w:eastAsia="Times New Roman" w:cs="Times New Roman"/>
          <w:lang w:val="en-US" w:eastAsia="en-US" w:bidi="te-IN"/>
        </w:rPr>
      </w:pPr>
    </w:p>
    <w:p>
      <w:pPr>
        <w:widowControl/>
        <w:numPr>
          <w:ilvl w:val="0"/>
          <w:numId w:val="67"/>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b/>
          <w:bCs/>
          <w:color w:val="20124D"/>
          <w:lang w:val="en-US" w:eastAsia="en-US" w:bidi="te-IN"/>
        </w:rPr>
        <w:t>Released on 11 December 2006 J2SE 1.6 version.</w:t>
      </w:r>
      <w:r>
        <w:rPr>
          <w:rFonts w:ascii="Times New Roman" w:hAnsi="Times New Roman" w:eastAsia="Times New Roman" w:cs="Times New Roman"/>
          <w:lang w:val="en-US" w:eastAsia="en-US" w:bidi="te-IN"/>
        </w:rPr>
        <w:br w:type="textWrapping"/>
      </w:r>
      <w:r>
        <w:rPr>
          <w:rFonts w:ascii="Times New Roman" w:hAnsi="Times New Roman" w:eastAsia="Times New Roman" w:cs="Times New Roman"/>
          <w:b/>
          <w:bCs/>
          <w:lang w:val="en-US" w:eastAsia="en-US" w:bidi="te-IN"/>
        </w:rPr>
        <w:t xml:space="preserve">New features in J2SE 1.6 </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Scripting Language Support</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JDBC 4.0 API</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Java Compiler API</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Pluggable Annotations</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Native PKI, Java GSS, Kerberos and LDAP support.</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Integrated Web Services.</w:t>
      </w:r>
    </w:p>
    <w:p>
      <w:pPr>
        <w:widowControl/>
        <w:numPr>
          <w:ilvl w:val="1"/>
          <w:numId w:val="67"/>
        </w:numPr>
        <w:suppressAutoHyphens w:val="0"/>
        <w:spacing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Lot more enhancements.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1440"/>
        <w:jc w:val="both"/>
        <w:rPr>
          <w:rFonts w:ascii="Times New Roman" w:hAnsi="Times New Roman" w:eastAsia="Times New Roman" w:cs="Times New Roman"/>
          <w:lang w:val="en-US" w:eastAsia="en-US" w:bidi="te-IN"/>
        </w:rPr>
      </w:pPr>
    </w:p>
    <w:p>
      <w:pPr>
        <w:widowControl/>
        <w:numPr>
          <w:ilvl w:val="0"/>
          <w:numId w:val="67"/>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b/>
          <w:bCs/>
          <w:color w:val="20124D"/>
          <w:lang w:val="en-US" w:eastAsia="en-US" w:bidi="te-IN"/>
        </w:rPr>
        <w:t>Released on 28 July 2011 J2SE 1.7 version.</w:t>
      </w:r>
      <w:r>
        <w:rPr>
          <w:rFonts w:ascii="Times New Roman" w:hAnsi="Times New Roman" w:eastAsia="Times New Roman" w:cs="Times New Roman"/>
          <w:lang w:val="en-US" w:eastAsia="en-US" w:bidi="te-IN"/>
        </w:rPr>
        <w:br w:type="textWrapping"/>
      </w:r>
      <w:r>
        <w:rPr>
          <w:rFonts w:ascii="Times New Roman" w:hAnsi="Times New Roman" w:eastAsia="Times New Roman" w:cs="Times New Roman"/>
          <w:b/>
          <w:bCs/>
          <w:lang w:val="en-US" w:eastAsia="en-US" w:bidi="te-IN"/>
        </w:rPr>
        <w:t xml:space="preserve">New features in J2SE 1.7 </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Strings in switch Statement</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Type Inference for Generic Instance Creation</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Multiple Exception Handling</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Support for Dynamic Languages</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Try with Resources</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Java nio Package</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Binary Literals, underscore in literals</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Diamond Syntax</w:t>
      </w:r>
    </w:p>
    <w:p>
      <w:pPr>
        <w:widowControl/>
        <w:numPr>
          <w:ilvl w:val="1"/>
          <w:numId w:val="67"/>
        </w:numPr>
        <w:suppressAutoHyphens w:val="0"/>
        <w:spacing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Automatic null Handling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40"/>
        <w:ind w:left="720"/>
        <w:jc w:val="both"/>
        <w:rPr>
          <w:rFonts w:ascii="Times New Roman" w:hAnsi="Times New Roman" w:eastAsia="Times New Roman" w:cs="Times New Roman"/>
          <w:lang w:val="en-US" w:eastAsia="en-US" w:bidi="te-IN"/>
        </w:rPr>
      </w:pPr>
    </w:p>
    <w:p>
      <w:pPr>
        <w:widowControl/>
        <w:numPr>
          <w:ilvl w:val="0"/>
          <w:numId w:val="68"/>
        </w:numPr>
        <w:suppressAutoHyphens w:val="0"/>
        <w:spacing w:after="280"/>
        <w:textAlignment w:val="auto"/>
        <w:rPr>
          <w:rFonts w:ascii="Times New Roman" w:hAnsi="Times New Roman" w:cs="Times New Roman"/>
        </w:rPr>
      </w:pPr>
      <w:r>
        <w:rPr>
          <w:rFonts w:ascii="Times New Roman" w:hAnsi="Times New Roman" w:eastAsia="Times New Roman" w:cs="Times New Roman"/>
          <w:b/>
          <w:bCs/>
          <w:color w:val="20124D"/>
          <w:lang w:val="en-US" w:eastAsia="en-US" w:bidi="te-IN"/>
        </w:rPr>
        <w:t>Released on 18th march 2014 JDK 1.8 version.</w:t>
      </w:r>
      <w:r>
        <w:rPr>
          <w:rFonts w:ascii="Times New Roman" w:hAnsi="Times New Roman" w:eastAsia="Times New Roman" w:cs="Times New Roman"/>
          <w:lang w:val="en-US" w:eastAsia="en-US" w:bidi="te-IN"/>
        </w:rPr>
        <w:br w:type="textWrapping"/>
      </w:r>
      <w:r>
        <w:rPr>
          <w:rFonts w:ascii="Times New Roman" w:hAnsi="Times New Roman" w:eastAsia="Times New Roman" w:cs="Times New Roman"/>
          <w:b/>
          <w:bCs/>
          <w:lang w:val="en-US" w:eastAsia="en-US" w:bidi="te-IN"/>
        </w:rPr>
        <w:t xml:space="preserve">New features in JDK 1.8 </w:t>
      </w:r>
      <w:r>
        <w:rPr>
          <w:rFonts w:ascii="Times New Roman" w:hAnsi="Times New Roman" w:eastAsia="Times New Roman" w:cs="Times New Roman"/>
          <w:lang w:val="en-US" w:eastAsia="en-US" w:bidi="te-IN"/>
        </w:rPr>
        <w:t xml:space="preserve">            </w:t>
      </w:r>
    </w:p>
    <w:p>
      <w:pPr>
        <w:widowControl/>
        <w:numPr>
          <w:ilvl w:val="0"/>
          <w:numId w:val="69"/>
        </w:numPr>
        <w:suppressAutoHyphens w:val="0"/>
        <w:jc w:val="both"/>
        <w:textAlignment w:val="auto"/>
        <w:rPr>
          <w:rFonts w:ascii="Times New Roman" w:hAnsi="Times New Roman" w:eastAsia="Times New Roman" w:cs="Times New Roman"/>
          <w:lang w:val="en-US" w:eastAsia="en-US" w:bidi="te-IN"/>
        </w:rPr>
      </w:pPr>
      <w:r>
        <w:fldChar w:fldCharType="begin"/>
      </w:r>
      <w:r>
        <w:instrText xml:space="preserve"> HYPERLINK "http://www.instanceofjava.com/2015/02/java-8-interface-static-default-methods.html" </w:instrText>
      </w:r>
      <w:r>
        <w:fldChar w:fldCharType="separate"/>
      </w:r>
      <w:r>
        <w:rPr>
          <w:rStyle w:val="24"/>
          <w:rFonts w:ascii="Times New Roman" w:hAnsi="Times New Roman" w:eastAsia="Times New Roman" w:cs="Times New Roman"/>
          <w:lang w:val="en-US" w:eastAsia="en-US" w:bidi="te-IN"/>
        </w:rPr>
        <w:t>Default and Static methods in Interface</w:t>
      </w:r>
      <w:r>
        <w:rPr>
          <w:rStyle w:val="24"/>
          <w:rFonts w:ascii="Times New Roman" w:hAnsi="Times New Roman" w:eastAsia="Times New Roman" w:cs="Times New Roman"/>
          <w:lang w:val="en-US" w:eastAsia="en-US" w:bidi="te-IN"/>
        </w:rPr>
        <w:fldChar w:fldCharType="end"/>
      </w:r>
    </w:p>
    <w:p>
      <w:pPr>
        <w:widowControl/>
        <w:numPr>
          <w:ilvl w:val="0"/>
          <w:numId w:val="69"/>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 xml:space="preserve">Lambda Expressions </w:t>
      </w:r>
    </w:p>
    <w:p>
      <w:pPr>
        <w:widowControl/>
        <w:numPr>
          <w:ilvl w:val="0"/>
          <w:numId w:val="69"/>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Optional</w:t>
      </w:r>
    </w:p>
    <w:p>
      <w:pPr>
        <w:widowControl/>
        <w:numPr>
          <w:ilvl w:val="0"/>
          <w:numId w:val="69"/>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Streams</w:t>
      </w:r>
    </w:p>
    <w:p>
      <w:pPr>
        <w:widowControl/>
        <w:numPr>
          <w:ilvl w:val="0"/>
          <w:numId w:val="69"/>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 xml:space="preserve">Method References </w:t>
      </w:r>
    </w:p>
    <w:p>
      <w:pPr>
        <w:widowControl/>
        <w:numPr>
          <w:ilvl w:val="0"/>
          <w:numId w:val="69"/>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 xml:space="preserve">Data Time API </w:t>
      </w:r>
    </w:p>
    <w:p>
      <w:pPr>
        <w:widowControl/>
        <w:numPr>
          <w:ilvl w:val="0"/>
          <w:numId w:val="69"/>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Nashorn Javascript Engine</w:t>
      </w:r>
    </w:p>
    <w:p>
      <w:pPr>
        <w:widowControl/>
        <w:numPr>
          <w:ilvl w:val="0"/>
          <w:numId w:val="69"/>
        </w:numPr>
        <w:suppressAutoHyphens w:val="0"/>
        <w:spacing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Parallel Arrays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eastAsia="Times New Roman" w:cs="Times New Roman"/>
          <w:b/>
          <w:bCs/>
          <w:lang w:val="en-US" w:eastAsia="en-US" w:bidi="te-IN"/>
        </w:rPr>
        <w:t>Some of the important java 9 features are;</w:t>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"repl" </w:instrText>
      </w:r>
      <w:r>
        <w:fldChar w:fldCharType="separate"/>
      </w:r>
      <w:r>
        <w:rPr>
          <w:rStyle w:val="24"/>
        </w:rPr>
        <w:t>Java 9 REPL (JShell)</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"factory-methods-immutable" </w:instrText>
      </w:r>
      <w:r>
        <w:fldChar w:fldCharType="separate"/>
      </w:r>
      <w:r>
        <w:rPr>
          <w:rStyle w:val="24"/>
        </w:rPr>
        <w:t>Factory Methods for Immutable List, Set, Map and Map.Entry</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"private-methods" </w:instrText>
      </w:r>
      <w:r>
        <w:fldChar w:fldCharType="separate"/>
      </w:r>
      <w:r>
        <w:rPr>
          <w:rStyle w:val="24"/>
        </w:rPr>
        <w:t>Private methods in Interfaces</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"module-system" </w:instrText>
      </w:r>
      <w:r>
        <w:fldChar w:fldCharType="separate"/>
      </w:r>
      <w:r>
        <w:rPr>
          <w:rStyle w:val="24"/>
        </w:rPr>
        <w:t>Java 9 Module System</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"process-api" </w:instrText>
      </w:r>
      <w:r>
        <w:fldChar w:fldCharType="separate"/>
      </w:r>
      <w:r>
        <w:rPr>
          <w:rStyle w:val="24"/>
        </w:rPr>
        <w:t>Process API Improvements</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"try-with-resources" </w:instrText>
      </w:r>
      <w:r>
        <w:fldChar w:fldCharType="separate"/>
      </w:r>
      <w:r>
        <w:rPr>
          <w:rStyle w:val="24"/>
        </w:rPr>
        <w:t>Try With Resources Improvement</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"completablefuture" </w:instrText>
      </w:r>
      <w:r>
        <w:fldChar w:fldCharType="separate"/>
      </w:r>
      <w:r>
        <w:rPr>
          <w:rStyle w:val="24"/>
        </w:rPr>
        <w:t>CompletableFuture API Improvements</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"reactive-streams" </w:instrText>
      </w:r>
      <w:r>
        <w:fldChar w:fldCharType="separate"/>
      </w:r>
      <w:r>
        <w:rPr>
          <w:rStyle w:val="24"/>
        </w:rPr>
        <w:t>Reactive Streams</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"diamond-operator" </w:instrText>
      </w:r>
      <w:r>
        <w:fldChar w:fldCharType="separate"/>
      </w:r>
      <w:r>
        <w:rPr>
          <w:rStyle w:val="24"/>
        </w:rPr>
        <w:t>Diamond Operator for Anonymous Inner Class</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"optional" </w:instrText>
      </w:r>
      <w:r>
        <w:fldChar w:fldCharType="separate"/>
      </w:r>
      <w:r>
        <w:rPr>
          <w:rStyle w:val="24"/>
        </w:rPr>
        <w:t>Optional Class Improvements</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"stream-api" </w:instrText>
      </w:r>
      <w:r>
        <w:fldChar w:fldCharType="separate"/>
      </w:r>
      <w:r>
        <w:rPr>
          <w:rStyle w:val="24"/>
        </w:rPr>
        <w:t>Stream API Improvements</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"deprecated" </w:instrText>
      </w:r>
      <w:r>
        <w:fldChar w:fldCharType="separate"/>
      </w:r>
      <w:r>
        <w:rPr>
          <w:rStyle w:val="24"/>
        </w:rPr>
        <w:t>Enhanced @Deprecated annotation</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"http2-client" </w:instrText>
      </w:r>
      <w:r>
        <w:fldChar w:fldCharType="separate"/>
      </w:r>
      <w:r>
        <w:rPr>
          <w:rStyle w:val="24"/>
        </w:rPr>
        <w:t>HTTP 2 Client</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"image-api" </w:instrText>
      </w:r>
      <w:r>
        <w:fldChar w:fldCharType="separate"/>
      </w:r>
      <w:r>
        <w:rPr>
          <w:rStyle w:val="24"/>
        </w:rPr>
        <w:t>Мulti-Resolution Image API</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"java-9-core" </w:instrText>
      </w:r>
      <w:r>
        <w:fldChar w:fldCharType="separate"/>
      </w:r>
      <w:r>
        <w:rPr>
          <w:rStyle w:val="24"/>
        </w:rPr>
        <w:t>Miscellaneous Java 9 Features</w:t>
      </w:r>
      <w:r>
        <w:rPr>
          <w:rStyle w:val="24"/>
        </w:rPr>
        <w:fldChar w:fldCharType="end"/>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1.Java 9 REPL (JShell)</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4"/>
        </w:rPr>
      </w:pPr>
      <w:r>
        <w:t>Oracle Corp has introduced a new tool called “jshell”. It stands for Java Shell and also known as REPL (Read Evaluate Print Loop). It is used to execute and test any Java Constructs like class, interface, enum, object, statements etc. very easily.</w:t>
      </w:r>
    </w:p>
    <w:p>
      <w:pPr>
        <w:pStyle w:val="15"/>
        <w:jc w:val="both"/>
        <w:rPr>
          <w:rStyle w:val="876"/>
          <w:rFonts w:ascii="Times New Roman" w:hAnsi="Times New Roman" w:cs="Times New Roman"/>
          <w:sz w:val="24"/>
          <w:szCs w:val="24"/>
        </w:rPr>
      </w:pPr>
      <w:r>
        <w:rPr>
          <w:rStyle w:val="874"/>
          <w:rFonts w:ascii="Times New Roman" w:hAnsi="Times New Roman" w:cs="Times New Roman"/>
          <w:sz w:val="24"/>
          <w:szCs w:val="24"/>
        </w:rPr>
        <w:t>G</w:t>
      </w:r>
      <w:r>
        <w:rPr>
          <w:rStyle w:val="876"/>
          <w:rFonts w:ascii="Times New Roman" w:hAnsi="Times New Roman" w:cs="Times New Roman"/>
          <w:sz w:val="24"/>
          <w:szCs w:val="24"/>
        </w:rPr>
        <w:t>:</w:t>
      </w:r>
      <w:r>
        <w:rPr>
          <w:rStyle w:val="874"/>
          <w:rFonts w:ascii="Times New Roman" w:hAnsi="Times New Roman" w:cs="Times New Roman"/>
          <w:sz w:val="24"/>
          <w:szCs w:val="24"/>
        </w:rPr>
        <w:t>\&gt;jshell</w:t>
      </w:r>
    </w:p>
    <w:p>
      <w:pPr>
        <w:pStyle w:val="15"/>
        <w:jc w:val="both"/>
        <w:rPr>
          <w:rStyle w:val="876"/>
          <w:rFonts w:ascii="Times New Roman" w:hAnsi="Times New Roman" w:cs="Times New Roman"/>
          <w:sz w:val="24"/>
          <w:szCs w:val="24"/>
        </w:rPr>
      </w:pP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Welcome</w:t>
      </w:r>
      <w:r>
        <w:rPr>
          <w:rStyle w:val="874"/>
          <w:rFonts w:ascii="Times New Roman" w:hAnsi="Times New Roman" w:cs="Times New Roman"/>
          <w:sz w:val="24"/>
          <w:szCs w:val="24"/>
        </w:rPr>
        <w:t xml:space="preserve"> to </w:t>
      </w:r>
      <w:r>
        <w:rPr>
          <w:rStyle w:val="875"/>
          <w:rFonts w:ascii="Times New Roman" w:hAnsi="Times New Roman" w:cs="Times New Roman"/>
          <w:sz w:val="24"/>
          <w:szCs w:val="24"/>
        </w:rPr>
        <w:t>JShell</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Version</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9</w:t>
      </w:r>
      <w:r>
        <w:rPr>
          <w:rStyle w:val="876"/>
          <w:rFonts w:ascii="Times New Roman" w:hAnsi="Times New Roman" w:cs="Times New Roman"/>
          <w:sz w:val="24"/>
          <w:szCs w:val="24"/>
        </w:rPr>
        <w:t>-</w:t>
      </w:r>
      <w:r>
        <w:rPr>
          <w:rStyle w:val="874"/>
          <w:rFonts w:ascii="Times New Roman" w:hAnsi="Times New Roman" w:cs="Times New Roman"/>
          <w:sz w:val="24"/>
          <w:szCs w:val="24"/>
        </w:rPr>
        <w:t>ea</w:t>
      </w:r>
    </w:p>
    <w:p>
      <w:pPr>
        <w:pStyle w:val="15"/>
        <w:jc w:val="both"/>
        <w:rPr>
          <w:sz w:val="24"/>
          <w:szCs w:val="24"/>
        </w:rPr>
      </w:pP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For</w:t>
      </w:r>
      <w:r>
        <w:rPr>
          <w:rStyle w:val="874"/>
          <w:rFonts w:ascii="Times New Roman" w:hAnsi="Times New Roman" w:cs="Times New Roman"/>
          <w:sz w:val="24"/>
          <w:szCs w:val="24"/>
        </w:rPr>
        <w:t xml:space="preserve"> an introduction type</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help intro</w:t>
      </w:r>
    </w:p>
    <w:p>
      <w:pPr>
        <w:pStyle w:val="15"/>
        <w:jc w:val="both"/>
        <w:rPr>
          <w:rFonts w:ascii="Times New Roman" w:hAnsi="Times New Roman" w:cs="Times New Roman"/>
          <w:sz w:val="24"/>
          <w:szCs w:val="24"/>
        </w:rPr>
      </w:pPr>
    </w:p>
    <w:p>
      <w:pPr>
        <w:pStyle w:val="15"/>
        <w:jc w:val="both"/>
        <w:rPr>
          <w:rFonts w:ascii="Times New Roman" w:hAnsi="Times New Roman" w:cs="Times New Roman"/>
          <w:sz w:val="24"/>
          <w:szCs w:val="24"/>
        </w:rPr>
      </w:pPr>
    </w:p>
    <w:p>
      <w:pPr>
        <w:pStyle w:val="15"/>
        <w:jc w:val="both"/>
        <w:rPr>
          <w:rStyle w:val="874"/>
          <w:sz w:val="24"/>
          <w:szCs w:val="24"/>
        </w:rPr>
      </w:pPr>
      <w:r>
        <w:rPr>
          <w:rStyle w:val="874"/>
          <w:rFonts w:ascii="Times New Roman" w:hAnsi="Times New Roman" w:cs="Times New Roman"/>
          <w:sz w:val="24"/>
          <w:szCs w:val="24"/>
        </w:rPr>
        <w:t>jshell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a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10</w:t>
      </w:r>
    </w:p>
    <w:p>
      <w:pPr>
        <w:pStyle w:val="15"/>
        <w:jc w:val="both"/>
        <w:rPr>
          <w:sz w:val="24"/>
          <w:szCs w:val="24"/>
        </w:rPr>
      </w:pPr>
      <w:r>
        <w:rPr>
          <w:rStyle w:val="874"/>
          <w:rFonts w:ascii="Times New Roman" w:hAnsi="Times New Roman" w:cs="Times New Roman"/>
          <w:sz w:val="24"/>
          <w:szCs w:val="24"/>
        </w:rPr>
        <w:t xml:space="preserve">a </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10</w:t>
      </w:r>
    </w:p>
    <w:p>
      <w:pPr>
        <w:pStyle w:val="15"/>
        <w:jc w:val="both"/>
        <w:rPr>
          <w:rFonts w:ascii="Times New Roman" w:hAnsi="Times New Roman" w:cs="Times New Roman"/>
          <w:sz w:val="24"/>
          <w:szCs w:val="24"/>
        </w:rPr>
      </w:pPr>
    </w:p>
    <w:p>
      <w:pPr>
        <w:pStyle w:val="15"/>
        <w:jc w:val="both"/>
        <w:rPr>
          <w:rStyle w:val="874"/>
          <w:sz w:val="24"/>
          <w:szCs w:val="24"/>
        </w:rPr>
      </w:pPr>
      <w:r>
        <w:rPr>
          <w:rStyle w:val="874"/>
          <w:rFonts w:ascii="Times New Roman" w:hAnsi="Times New Roman" w:cs="Times New Roman"/>
          <w:sz w:val="24"/>
          <w:szCs w:val="24"/>
        </w:rPr>
        <w:t>jshell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 (</w:t>
      </w:r>
      <w:r>
        <w:rPr>
          <w:rStyle w:val="879"/>
          <w:rFonts w:ascii="Times New Roman" w:hAnsi="Times New Roman" w:cs="Times New Roman"/>
          <w:sz w:val="24"/>
          <w:szCs w:val="24"/>
        </w:rPr>
        <w:t>"a value = "</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a </w:t>
      </w:r>
      <w:r>
        <w:rPr>
          <w:rStyle w:val="876"/>
          <w:rFonts w:ascii="Times New Roman" w:hAnsi="Times New Roman" w:cs="Times New Roman"/>
          <w:sz w:val="24"/>
          <w:szCs w:val="24"/>
        </w:rPr>
        <w:t>)</w:t>
      </w:r>
    </w:p>
    <w:p>
      <w:pPr>
        <w:pStyle w:val="15"/>
        <w:jc w:val="both"/>
        <w:rPr>
          <w:sz w:val="24"/>
          <w:szCs w:val="24"/>
        </w:rPr>
      </w:pPr>
      <w:r>
        <w:rPr>
          <w:rStyle w:val="874"/>
          <w:rFonts w:ascii="Times New Roman" w:hAnsi="Times New Roman" w:cs="Times New Roman"/>
          <w:sz w:val="24"/>
          <w:szCs w:val="24"/>
        </w:rPr>
        <w:t xml:space="preserve">a value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10</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2.Factory Methods for Immutable List, Set, Map and Map.Entry</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Oracle Corp has introduced some convenient factory methods to create Immutable List, Set, Map and Map.Entry objects. These utility methods are used to create empty or non-empty Collection objects.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eastAsia="en-US"/>
        </w:rPr>
      </w:pPr>
      <w:r>
        <w:t>In Java SE 8 and earlier versions, We can use Collections class utility methods like unmodifiableXXX to create Immutable Collection objects. For instance, if we want to create an Immutable List, then we can use Collections.unmodifiableList method.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However these Collections.unmodifiableXXX methods are very tedious and verbose approach. To overcome those shortcomings, Oracle corp has added couple of utility methods to List, Set and Map interfaces.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25"/>
        </w:rPr>
      </w:pPr>
      <w:r>
        <w:rPr>
          <w:rFonts w:ascii="Times New Roman" w:hAnsi="Times New Roman" w:eastAsia="Times New Roman" w:cs="Times New Roman"/>
          <w:lang w:val="en-US" w:eastAsia="en-US" w:bidi="te-IN"/>
        </w:rPr>
        <w:t>List and Set interfaces have “of()” methods to create an empty or no-empty Immutable List or Set objects as shown below:</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5"/>
          <w:rFonts w:eastAsia="Droid Sans Fallback"/>
        </w:rPr>
      </w:pPr>
      <w:r>
        <w:rPr>
          <w:rStyle w:val="25"/>
          <w:rFonts w:eastAsia="Droid Sans Fallback"/>
        </w:rPr>
        <w:t>Empty List Example</w:t>
      </w:r>
    </w:p>
    <w:p>
      <w:pPr>
        <w:pStyle w:val="15"/>
        <w:jc w:val="both"/>
        <w:rPr>
          <w:rFonts w:ascii="Times New Roman" w:hAnsi="Times New Roman" w:cs="Times New Roman"/>
          <w:sz w:val="24"/>
          <w:szCs w:val="24"/>
        </w:rPr>
      </w:pPr>
      <w:r>
        <w:rPr>
          <w:rStyle w:val="875"/>
          <w:rFonts w:ascii="Times New Roman" w:hAnsi="Times New Roman" w:cs="Times New Roman"/>
          <w:sz w:val="24"/>
          <w:szCs w:val="24"/>
        </w:rPr>
        <w:t>List</w:t>
      </w:r>
      <w:r>
        <w:rPr>
          <w:rStyle w:val="874"/>
          <w:rFonts w:ascii="Times New Roman" w:hAnsi="Times New Roman" w:cs="Times New Roman"/>
          <w:sz w:val="24"/>
          <w:szCs w:val="24"/>
        </w:rPr>
        <w:t xml:space="preserve"> immutableList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List</w:t>
      </w:r>
      <w:r>
        <w:rPr>
          <w:rStyle w:val="876"/>
          <w:rFonts w:ascii="Times New Roman" w:hAnsi="Times New Roman" w:cs="Times New Roman"/>
          <w:sz w:val="24"/>
          <w:szCs w:val="24"/>
        </w:rPr>
        <w:t>.</w:t>
      </w:r>
      <w:r>
        <w:rPr>
          <w:rStyle w:val="874"/>
          <w:rFonts w:ascii="Times New Roman" w:hAnsi="Times New Roman" w:cs="Times New Roman"/>
          <w:sz w:val="24"/>
          <w:szCs w:val="24"/>
        </w:rPr>
        <w:t>of</w:t>
      </w:r>
      <w:r>
        <w:rPr>
          <w:rStyle w:val="876"/>
          <w:rFonts w:ascii="Times New Roman" w:hAnsi="Times New Roman" w:cs="Times New Roman"/>
          <w:sz w:val="24"/>
          <w:szCs w:val="24"/>
        </w:rPr>
        <w: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5"/>
        </w:rPr>
      </w:pPr>
      <w:r>
        <w:rPr>
          <w:rStyle w:val="25"/>
          <w:rFonts w:eastAsia="Droid Sans Fallback"/>
        </w:rPr>
        <w:t>Non-Empty List Example</w:t>
      </w:r>
    </w:p>
    <w:p>
      <w:pPr>
        <w:pStyle w:val="15"/>
        <w:jc w:val="both"/>
        <w:rPr>
          <w:rFonts w:ascii="Times New Roman" w:hAnsi="Times New Roman" w:cs="Times New Roman"/>
          <w:sz w:val="24"/>
          <w:szCs w:val="24"/>
        </w:rPr>
      </w:pPr>
      <w:r>
        <w:rPr>
          <w:rStyle w:val="875"/>
          <w:rFonts w:ascii="Times New Roman" w:hAnsi="Times New Roman" w:cs="Times New Roman"/>
          <w:sz w:val="24"/>
          <w:szCs w:val="24"/>
        </w:rPr>
        <w:t>List</w:t>
      </w:r>
      <w:r>
        <w:rPr>
          <w:rStyle w:val="874"/>
          <w:rFonts w:ascii="Times New Roman" w:hAnsi="Times New Roman" w:cs="Times New Roman"/>
          <w:sz w:val="24"/>
          <w:szCs w:val="24"/>
        </w:rPr>
        <w:t xml:space="preserve"> immutableList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List</w:t>
      </w:r>
      <w:r>
        <w:rPr>
          <w:rStyle w:val="876"/>
          <w:rFonts w:ascii="Times New Roman" w:hAnsi="Times New Roman" w:cs="Times New Roman"/>
          <w:sz w:val="24"/>
          <w:szCs w:val="24"/>
        </w:rPr>
        <w:t>.</w:t>
      </w:r>
      <w:r>
        <w:rPr>
          <w:rStyle w:val="874"/>
          <w:rFonts w:ascii="Times New Roman" w:hAnsi="Times New Roman" w:cs="Times New Roman"/>
          <w:sz w:val="24"/>
          <w:szCs w:val="24"/>
        </w:rPr>
        <w:t>of</w:t>
      </w:r>
      <w:r>
        <w:rPr>
          <w:rStyle w:val="876"/>
          <w:rFonts w:ascii="Times New Roman" w:hAnsi="Times New Roman" w:cs="Times New Roman"/>
          <w:sz w:val="24"/>
          <w:szCs w:val="24"/>
        </w:rPr>
        <w:t>(</w:t>
      </w:r>
      <w:r>
        <w:rPr>
          <w:rStyle w:val="879"/>
          <w:rFonts w:ascii="Times New Roman" w:hAnsi="Times New Roman" w:cs="Times New Roman"/>
          <w:sz w:val="24"/>
          <w:szCs w:val="24"/>
        </w:rPr>
        <w:t>"one"</w:t>
      </w:r>
      <w:r>
        <w:rPr>
          <w:rStyle w:val="876"/>
          <w:rFonts w:ascii="Times New Roman" w:hAnsi="Times New Roman" w:cs="Times New Roman"/>
          <w:sz w:val="24"/>
          <w:szCs w:val="24"/>
        </w:rPr>
        <w:t>,</w:t>
      </w:r>
      <w:r>
        <w:rPr>
          <w:rStyle w:val="879"/>
          <w:rFonts w:ascii="Times New Roman" w:hAnsi="Times New Roman" w:cs="Times New Roman"/>
          <w:sz w:val="24"/>
          <w:szCs w:val="24"/>
        </w:rPr>
        <w:t>"two"</w:t>
      </w:r>
      <w:r>
        <w:rPr>
          <w:rStyle w:val="876"/>
          <w:rFonts w:ascii="Times New Roman" w:hAnsi="Times New Roman" w:cs="Times New Roman"/>
          <w:sz w:val="24"/>
          <w:szCs w:val="24"/>
        </w:rPr>
        <w:t>,</w:t>
      </w:r>
      <w:r>
        <w:rPr>
          <w:rStyle w:val="879"/>
          <w:rFonts w:ascii="Times New Roman" w:hAnsi="Times New Roman" w:cs="Times New Roman"/>
          <w:sz w:val="24"/>
          <w:szCs w:val="24"/>
        </w:rPr>
        <w:t>"three"</w:t>
      </w:r>
      <w:r>
        <w:rPr>
          <w:rStyle w:val="876"/>
          <w:rFonts w:ascii="Times New Roman" w:hAnsi="Times New Roman" w:cs="Times New Roman"/>
          <w:sz w:val="24"/>
          <w:szCs w:val="24"/>
        </w:rPr>
        <w: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25"/>
          <w:rFonts w:eastAsia="Droid Sans Fallback"/>
        </w:rPr>
      </w:pPr>
      <w:r>
        <w:t>Map has two set of methods: of() methods and ofEntries() methods to create an Immutable Map object and an Immutable Map.Entry object respectively.</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4"/>
          <w:rFonts w:eastAsia="Droid Sans Fallback"/>
        </w:rPr>
      </w:pPr>
      <w:r>
        <w:rPr>
          <w:rStyle w:val="25"/>
          <w:rFonts w:eastAsia="Droid Sans Fallback"/>
        </w:rPr>
        <w:t>Empty Map Example</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jshell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Map</w:t>
      </w:r>
      <w:r>
        <w:rPr>
          <w:rStyle w:val="874"/>
          <w:rFonts w:ascii="Times New Roman" w:hAnsi="Times New Roman" w:cs="Times New Roman"/>
          <w:sz w:val="24"/>
          <w:szCs w:val="24"/>
        </w:rPr>
        <w:t xml:space="preserve"> emptyImmutableMap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Map</w:t>
      </w:r>
      <w:r>
        <w:rPr>
          <w:rStyle w:val="876"/>
          <w:rFonts w:ascii="Times New Roman" w:hAnsi="Times New Roman" w:cs="Times New Roman"/>
          <w:sz w:val="24"/>
          <w:szCs w:val="24"/>
        </w:rPr>
        <w:t>.</w:t>
      </w:r>
      <w:r>
        <w:rPr>
          <w:rStyle w:val="874"/>
          <w:rFonts w:ascii="Times New Roman" w:hAnsi="Times New Roman" w:cs="Times New Roman"/>
          <w:sz w:val="24"/>
          <w:szCs w:val="24"/>
        </w:rPr>
        <w:t>of</w:t>
      </w:r>
      <w:r>
        <w:rPr>
          <w:rStyle w:val="876"/>
          <w:rFonts w:ascii="Times New Roman" w:hAnsi="Times New Roman" w:cs="Times New Roman"/>
          <w:sz w:val="24"/>
          <w:szCs w:val="24"/>
        </w:rPr>
        <w:t>()</w:t>
      </w:r>
    </w:p>
    <w:p>
      <w:pPr>
        <w:pStyle w:val="15"/>
        <w:jc w:val="both"/>
        <w:rPr>
          <w:sz w:val="24"/>
          <w:szCs w:val="24"/>
        </w:rPr>
      </w:pPr>
      <w:r>
        <w:rPr>
          <w:rStyle w:val="874"/>
          <w:rFonts w:ascii="Times New Roman" w:hAnsi="Times New Roman" w:cs="Times New Roman"/>
          <w:sz w:val="24"/>
          <w:szCs w:val="24"/>
        </w:rPr>
        <w:t xml:space="preserve">emptyImmutableMap </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4"/>
        </w:rPr>
      </w:pPr>
      <w:r>
        <w:rPr>
          <w:rStyle w:val="25"/>
          <w:rFonts w:eastAsia="Droid Sans Fallback"/>
        </w:rPr>
        <w:t>Non-Empty Map Example</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jshell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Map</w:t>
      </w:r>
      <w:r>
        <w:rPr>
          <w:rStyle w:val="874"/>
          <w:rFonts w:ascii="Times New Roman" w:hAnsi="Times New Roman" w:cs="Times New Roman"/>
          <w:sz w:val="24"/>
          <w:szCs w:val="24"/>
        </w:rPr>
        <w:t xml:space="preserve"> nonemptyImmutableMap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Map</w:t>
      </w:r>
      <w:r>
        <w:rPr>
          <w:rStyle w:val="876"/>
          <w:rFonts w:ascii="Times New Roman" w:hAnsi="Times New Roman" w:cs="Times New Roman"/>
          <w:sz w:val="24"/>
          <w:szCs w:val="24"/>
        </w:rPr>
        <w:t>.</w:t>
      </w:r>
      <w:r>
        <w:rPr>
          <w:rStyle w:val="874"/>
          <w:rFonts w:ascii="Times New Roman" w:hAnsi="Times New Roman" w:cs="Times New Roman"/>
          <w:sz w:val="24"/>
          <w:szCs w:val="24"/>
        </w:rPr>
        <w:t>of</w:t>
      </w:r>
      <w:r>
        <w:rPr>
          <w:rStyle w:val="876"/>
          <w:rFonts w:ascii="Times New Roman" w:hAnsi="Times New Roman" w:cs="Times New Roman"/>
          <w:sz w:val="24"/>
          <w:szCs w:val="24"/>
        </w:rPr>
        <w:t>(</w:t>
      </w:r>
      <w:r>
        <w:rPr>
          <w:rStyle w:val="878"/>
          <w:rFonts w:ascii="Times New Roman" w:hAnsi="Times New Roman" w:cs="Times New Roman"/>
          <w:sz w:val="24"/>
          <w:szCs w:val="24"/>
        </w:rPr>
        <w:t>1</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"one"</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2</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"two"</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3</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"three"</w:t>
      </w:r>
      <w:r>
        <w:rPr>
          <w:rStyle w:val="876"/>
          <w:rFonts w:ascii="Times New Roman" w:hAnsi="Times New Roman" w:cs="Times New Roman"/>
          <w:sz w:val="24"/>
          <w:szCs w:val="24"/>
        </w:rPr>
        <w:t>)</w:t>
      </w:r>
    </w:p>
    <w:p>
      <w:pPr>
        <w:pStyle w:val="15"/>
        <w:jc w:val="both"/>
        <w:rPr>
          <w:sz w:val="24"/>
          <w:szCs w:val="24"/>
        </w:rPr>
      </w:pPr>
      <w:r>
        <w:rPr>
          <w:rStyle w:val="874"/>
          <w:rFonts w:ascii="Times New Roman" w:hAnsi="Times New Roman" w:cs="Times New Roman"/>
          <w:sz w:val="24"/>
          <w:szCs w:val="24"/>
        </w:rPr>
        <w:t xml:space="preserve">nonemptyImmutableMap </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8"/>
          <w:rFonts w:ascii="Times New Roman" w:hAnsi="Times New Roman" w:cs="Times New Roman"/>
          <w:sz w:val="24"/>
          <w:szCs w:val="24"/>
        </w:rPr>
        <w:t>2</w:t>
      </w:r>
      <w:r>
        <w:rPr>
          <w:rStyle w:val="876"/>
          <w:rFonts w:ascii="Times New Roman" w:hAnsi="Times New Roman" w:cs="Times New Roman"/>
          <w:sz w:val="24"/>
          <w:szCs w:val="24"/>
        </w:rPr>
        <w:t>=</w:t>
      </w:r>
      <w:r>
        <w:rPr>
          <w:rStyle w:val="874"/>
          <w:rFonts w:ascii="Times New Roman" w:hAnsi="Times New Roman" w:cs="Times New Roman"/>
          <w:sz w:val="24"/>
          <w:szCs w:val="24"/>
        </w:rPr>
        <w:t>two</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3</w:t>
      </w:r>
      <w:r>
        <w:rPr>
          <w:rStyle w:val="876"/>
          <w:rFonts w:ascii="Times New Roman" w:hAnsi="Times New Roman" w:cs="Times New Roman"/>
          <w:sz w:val="24"/>
          <w:szCs w:val="24"/>
        </w:rPr>
        <w:t>=</w:t>
      </w:r>
      <w:r>
        <w:rPr>
          <w:rStyle w:val="874"/>
          <w:rFonts w:ascii="Times New Roman" w:hAnsi="Times New Roman" w:cs="Times New Roman"/>
          <w:sz w:val="24"/>
          <w:szCs w:val="24"/>
        </w:rPr>
        <w:t>three</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1</w:t>
      </w:r>
      <w:r>
        <w:rPr>
          <w:rStyle w:val="876"/>
          <w:rFonts w:ascii="Times New Roman" w:hAnsi="Times New Roman" w:cs="Times New Roman"/>
          <w:sz w:val="24"/>
          <w:szCs w:val="24"/>
        </w:rPr>
        <w:t>=</w:t>
      </w:r>
      <w:r>
        <w:rPr>
          <w:rStyle w:val="874"/>
          <w:rFonts w:ascii="Times New Roman" w:hAnsi="Times New Roman" w:cs="Times New Roman"/>
          <w:sz w:val="24"/>
          <w:szCs w:val="24"/>
        </w:rPr>
        <w:t>one</w:t>
      </w:r>
      <w:r>
        <w:rPr>
          <w:rStyle w:val="876"/>
          <w:rFonts w:ascii="Times New Roman" w:hAnsi="Times New Roman" w:cs="Times New Roman"/>
          <w:sz w:val="24"/>
          <w:szCs w:val="24"/>
        </w:rPr>
        <w: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3.Private methods in Interfaces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Java 8, we can provide method implementation in Interfaces using Default and Static methods. However we cannot create private methods in Interfaces.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To avoid redundant code and more re-usability, Oracle Corp is going to introduce private methods in Java SE 9 Interfaces. From Java SE 9 on-wards, we can write private and private static methods too in an interface using ‘private’ keyword.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3"/>
        </w:rPr>
      </w:pPr>
      <w:r>
        <w:t>These private methods are like other class private methods only, there is no difference between them.</w:t>
      </w:r>
    </w:p>
    <w:p>
      <w:pPr>
        <w:pStyle w:val="15"/>
        <w:jc w:val="both"/>
        <w:rPr>
          <w:rFonts w:ascii="Times New Roman" w:hAnsi="Times New Roman" w:cs="Times New Roman"/>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interface</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Card</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Style w:val="874"/>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private</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Long</w:t>
      </w:r>
      <w:r>
        <w:rPr>
          <w:rStyle w:val="874"/>
          <w:rFonts w:ascii="Times New Roman" w:hAnsi="Times New Roman" w:cs="Times New Roman"/>
          <w:sz w:val="24"/>
          <w:szCs w:val="24"/>
        </w:rPr>
        <w:t xml:space="preserve"> createCardID</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7"/>
          <w:rFonts w:ascii="Times New Roman" w:hAnsi="Times New Roman" w:cs="Times New Roman"/>
          <w:sz w:val="24"/>
          <w:szCs w:val="24"/>
        </w:rPr>
        <w:t>// Method implementation goes here.</w:t>
      </w:r>
    </w:p>
    <w:p>
      <w:pPr>
        <w:pStyle w:val="15"/>
        <w:jc w:val="both"/>
        <w:rPr>
          <w:sz w:val="24"/>
          <w:szCs w:val="24"/>
        </w:rPr>
      </w:pP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Style w:val="874"/>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private</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displayCardDetails</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7"/>
          <w:rFonts w:ascii="Times New Roman" w:hAnsi="Times New Roman" w:cs="Times New Roman"/>
          <w:sz w:val="24"/>
          <w:szCs w:val="24"/>
        </w:rPr>
        <w:t>// Method implementation goes here.</w:t>
      </w:r>
    </w:p>
    <w:p>
      <w:pPr>
        <w:pStyle w:val="15"/>
        <w:jc w:val="both"/>
        <w:rPr>
          <w:sz w:val="24"/>
          <w:szCs w:val="24"/>
        </w:rPr>
      </w:pP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Fonts w:ascii="Times New Roman" w:hAnsi="Times New Roman" w:cs="Times New Roman"/>
          <w:sz w:val="24"/>
          <w:szCs w:val="24"/>
        </w:rPr>
      </w:pPr>
      <w:r>
        <w:rPr>
          <w:rStyle w:val="876"/>
          <w:rFonts w:ascii="Times New Roman" w:hAnsi="Times New Roman" w:cs="Times New Roman"/>
          <w:sz w:val="24"/>
          <w:szCs w:val="24"/>
        </w:rPr>
        <w:t>}</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4.Java 9 Module System</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One of the big changes or java 9 feature is the Module System. Oracle Corp is going to introduce the following features as part of </w:t>
      </w:r>
      <w:r>
        <w:rPr>
          <w:rStyle w:val="25"/>
          <w:rFonts w:eastAsia="Droid Sans Fallback"/>
        </w:rPr>
        <w:t>Jigsaw Project</w:t>
      </w:r>
      <w:r>
        <w:t>.</w:t>
      </w:r>
    </w:p>
    <w:p>
      <w:pPr>
        <w:widowControl/>
        <w:numPr>
          <w:ilvl w:val="0"/>
          <w:numId w:val="71"/>
        </w:numPr>
        <w:suppressAutoHyphens w:val="0"/>
        <w:jc w:val="both"/>
        <w:textAlignment w:val="auto"/>
        <w:rPr>
          <w:rFonts w:ascii="Times New Roman" w:hAnsi="Times New Roman" w:cs="Times New Roman"/>
        </w:rPr>
      </w:pPr>
      <w:r>
        <w:rPr>
          <w:rFonts w:ascii="Times New Roman" w:hAnsi="Times New Roman" w:cs="Times New Roman"/>
        </w:rPr>
        <w:t>Modular JDK</w:t>
      </w:r>
    </w:p>
    <w:p>
      <w:pPr>
        <w:widowControl/>
        <w:numPr>
          <w:ilvl w:val="0"/>
          <w:numId w:val="71"/>
        </w:numPr>
        <w:suppressAutoHyphens w:val="0"/>
        <w:jc w:val="both"/>
        <w:textAlignment w:val="auto"/>
        <w:rPr>
          <w:rFonts w:ascii="Times New Roman" w:hAnsi="Times New Roman" w:cs="Times New Roman"/>
        </w:rPr>
      </w:pPr>
      <w:r>
        <w:rPr>
          <w:rFonts w:ascii="Times New Roman" w:hAnsi="Times New Roman" w:cs="Times New Roman"/>
        </w:rPr>
        <w:t>Modular Java Source Code</w:t>
      </w:r>
    </w:p>
    <w:p>
      <w:pPr>
        <w:widowControl/>
        <w:numPr>
          <w:ilvl w:val="0"/>
          <w:numId w:val="71"/>
        </w:numPr>
        <w:suppressAutoHyphens w:val="0"/>
        <w:jc w:val="both"/>
        <w:textAlignment w:val="auto"/>
        <w:rPr>
          <w:rFonts w:ascii="Times New Roman" w:hAnsi="Times New Roman" w:cs="Times New Roman"/>
        </w:rPr>
      </w:pPr>
      <w:r>
        <w:rPr>
          <w:rFonts w:ascii="Times New Roman" w:hAnsi="Times New Roman" w:cs="Times New Roman"/>
        </w:rPr>
        <w:t>Modular Run-time Images</w:t>
      </w:r>
    </w:p>
    <w:p>
      <w:pPr>
        <w:widowControl/>
        <w:numPr>
          <w:ilvl w:val="0"/>
          <w:numId w:val="71"/>
        </w:numPr>
        <w:suppressAutoHyphens w:val="0"/>
        <w:jc w:val="both"/>
        <w:textAlignment w:val="auto"/>
        <w:rPr>
          <w:rFonts w:ascii="Times New Roman" w:hAnsi="Times New Roman" w:cs="Times New Roman"/>
        </w:rPr>
      </w:pPr>
      <w:r>
        <w:rPr>
          <w:rFonts w:ascii="Times New Roman" w:hAnsi="Times New Roman" w:cs="Times New Roman"/>
        </w:rPr>
        <w:t>Encapsulate Java Internal APIs</w:t>
      </w:r>
    </w:p>
    <w:p>
      <w:pPr>
        <w:widowControl/>
        <w:numPr>
          <w:ilvl w:val="0"/>
          <w:numId w:val="71"/>
        </w:numPr>
        <w:suppressAutoHyphens w:val="0"/>
        <w:spacing w:after="280"/>
        <w:jc w:val="both"/>
        <w:textAlignment w:val="auto"/>
        <w:rPr>
          <w:rFonts w:ascii="Times New Roman" w:hAnsi="Times New Roman" w:cs="Times New Roman"/>
        </w:rPr>
      </w:pPr>
      <w:r>
        <w:rPr>
          <w:rFonts w:ascii="Times New Roman" w:hAnsi="Times New Roman" w:cs="Times New Roman"/>
        </w:rPr>
        <w:t>Java Platform Module System</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Before Java SE 9 versions, we are using Monolithic Jars to develop Java-Based applications. This architecture has lot of limitations and drawbacks. To avoid all these shortcomings, Java SE 9 is coming with Module System.</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25"/>
          <w:rFonts w:eastAsia="Droid Sans Fallback"/>
        </w:rPr>
      </w:pPr>
      <w:r>
        <w:t>JDK 9 is coming with 92 modules (may change in final release). We can use JDK Modules and also we can create our own modules as shown below:</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Droid Sans Fallback"/>
        </w:rPr>
      </w:pPr>
      <w:r>
        <w:rPr>
          <w:rStyle w:val="25"/>
          <w:rFonts w:eastAsia="Droid Sans Fallback"/>
        </w:rPr>
        <w:t>Simple Module Example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Here We are using ‘module’ to create a simple module. Each module has a name, related code and other resources.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5.Process API Improvements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Java SE 9 is coming with some improvements in Process API. They have added couple new classes and methods to ease the controlling and managing of OS processes.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Two new interfcase in Process API:</w:t>
      </w:r>
    </w:p>
    <w:p>
      <w:pPr>
        <w:widowControl/>
        <w:numPr>
          <w:ilvl w:val="0"/>
          <w:numId w:val="72"/>
        </w:numPr>
        <w:suppressAutoHyphens w:val="0"/>
        <w:jc w:val="both"/>
        <w:textAlignment w:val="auto"/>
        <w:rPr>
          <w:rFonts w:ascii="Times New Roman" w:hAnsi="Times New Roman" w:cs="Times New Roman"/>
        </w:rPr>
      </w:pPr>
      <w:r>
        <w:rPr>
          <w:rFonts w:ascii="Times New Roman" w:hAnsi="Times New Roman" w:cs="Times New Roman"/>
        </w:rPr>
        <w:t>java.lang.ProcessHandle</w:t>
      </w:r>
    </w:p>
    <w:p>
      <w:pPr>
        <w:widowControl/>
        <w:numPr>
          <w:ilvl w:val="0"/>
          <w:numId w:val="72"/>
        </w:numPr>
        <w:suppressAutoHyphens w:val="0"/>
        <w:spacing w:after="280"/>
        <w:jc w:val="both"/>
        <w:textAlignment w:val="auto"/>
        <w:rPr>
          <w:rStyle w:val="25"/>
        </w:rPr>
      </w:pPr>
      <w:r>
        <w:rPr>
          <w:rFonts w:ascii="Times New Roman" w:hAnsi="Times New Roman" w:cs="Times New Roman"/>
        </w:rPr>
        <w:t>java.lang.ProcessHandle.Info</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5"/>
          <w:rFonts w:eastAsia="Droid Sans Fallback"/>
        </w:rPr>
      </w:pPr>
      <w:r>
        <w:rPr>
          <w:rStyle w:val="25"/>
          <w:rFonts w:eastAsia="Droid Sans Fallback"/>
        </w:rPr>
        <w:t>Process API example</w:t>
      </w:r>
    </w:p>
    <w:p>
      <w:pPr>
        <w:pStyle w:val="15"/>
        <w:jc w:val="both"/>
        <w:rPr>
          <w:rStyle w:val="874"/>
          <w:rFonts w:ascii="Times New Roman" w:hAnsi="Times New Roman" w:cs="Times New Roman"/>
          <w:sz w:val="24"/>
          <w:szCs w:val="24"/>
        </w:rPr>
      </w:pPr>
      <w:r>
        <w:rPr>
          <w:rStyle w:val="875"/>
          <w:rFonts w:ascii="Times New Roman" w:hAnsi="Times New Roman" w:cs="Times New Roman"/>
          <w:sz w:val="24"/>
          <w:szCs w:val="24"/>
        </w:rPr>
        <w:t>ProcessHandle</w:t>
      </w:r>
      <w:r>
        <w:rPr>
          <w:rStyle w:val="874"/>
          <w:rFonts w:ascii="Times New Roman" w:hAnsi="Times New Roman" w:cs="Times New Roman"/>
          <w:sz w:val="24"/>
          <w:szCs w:val="24"/>
        </w:rPr>
        <w:t xml:space="preserve"> currentProcess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ProcessHandle</w:t>
      </w:r>
      <w:r>
        <w:rPr>
          <w:rStyle w:val="876"/>
          <w:rFonts w:ascii="Times New Roman" w:hAnsi="Times New Roman" w:cs="Times New Roman"/>
          <w:sz w:val="24"/>
          <w:szCs w:val="24"/>
        </w:rPr>
        <w:t>.</w:t>
      </w:r>
      <w:r>
        <w:rPr>
          <w:rStyle w:val="874"/>
          <w:rFonts w:ascii="Times New Roman" w:hAnsi="Times New Roman" w:cs="Times New Roman"/>
          <w:sz w:val="24"/>
          <w:szCs w:val="24"/>
        </w:rPr>
        <w:t>current</w:t>
      </w:r>
      <w:r>
        <w:rPr>
          <w:rStyle w:val="876"/>
          <w:rFonts w:ascii="Times New Roman" w:hAnsi="Times New Roman" w:cs="Times New Roman"/>
          <w:sz w:val="24"/>
          <w:szCs w:val="24"/>
        </w:rPr>
        <w:t>();</w:t>
      </w:r>
    </w:p>
    <w:p>
      <w:pPr>
        <w:pStyle w:val="15"/>
        <w:jc w:val="both"/>
        <w:rPr>
          <w:sz w:val="24"/>
          <w:szCs w:val="24"/>
        </w:rPr>
      </w:pPr>
      <w:r>
        <w:rPr>
          <w:rStyle w:val="874"/>
          <w:rFonts w:ascii="Times New Roman" w:hAnsi="Times New Roman"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 (</w:t>
      </w:r>
      <w:r>
        <w:rPr>
          <w:rStyle w:val="879"/>
          <w:rFonts w:ascii="Times New Roman" w:hAnsi="Times New Roman" w:cs="Times New Roman"/>
          <w:sz w:val="24"/>
          <w:szCs w:val="24"/>
        </w:rPr>
        <w:t>"Current Process Id: = "</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currentProcess</w:t>
      </w:r>
      <w:r>
        <w:rPr>
          <w:rStyle w:val="876"/>
          <w:rFonts w:ascii="Times New Roman" w:hAnsi="Times New Roman" w:cs="Times New Roman"/>
          <w:sz w:val="24"/>
          <w:szCs w:val="24"/>
        </w:rPr>
        <w:t>.</w:t>
      </w:r>
      <w:r>
        <w:rPr>
          <w:rStyle w:val="874"/>
          <w:rFonts w:ascii="Times New Roman" w:hAnsi="Times New Roman" w:cs="Times New Roman"/>
          <w:sz w:val="24"/>
          <w:szCs w:val="24"/>
        </w:rPr>
        <w:t>getPid</w:t>
      </w:r>
      <w:r>
        <w:rPr>
          <w:rStyle w:val="876"/>
          <w:rFonts w:ascii="Times New Roman" w:hAnsi="Times New Roman" w:cs="Times New Roman"/>
          <w:sz w:val="24"/>
          <w:szCs w:val="24"/>
        </w:rPr>
        <w: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6.Try With Resources Improvement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We know, Java SE 7 has introduced a new exception handling construct: Try-With-Resources to manage resources automatically. The main goal of this new statement is “Automatic Better Resource Management”.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25"/>
          <w:rFonts w:eastAsia="Droid Sans Fallback"/>
        </w:rPr>
      </w:pPr>
      <w:r>
        <w:t>Java SE 9 is going to provide some improvements to this statement to avoid some more verbosity and improve some Readability.</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3"/>
          <w:rFonts w:eastAsia="Droid Sans Fallback"/>
        </w:rPr>
      </w:pPr>
      <w:r>
        <w:rPr>
          <w:rStyle w:val="25"/>
          <w:rFonts w:eastAsia="Droid Sans Fallback"/>
        </w:rPr>
        <w:t>Java SE 7 example</w:t>
      </w:r>
    </w:p>
    <w:p>
      <w:pPr>
        <w:pStyle w:val="15"/>
        <w:jc w:val="both"/>
        <w:rPr>
          <w:rStyle w:val="874"/>
          <w:rFonts w:ascii="Times New Roman" w:hAnsi="Times New Roman" w:cs="Times New Roman"/>
          <w:sz w:val="24"/>
          <w:szCs w:val="24"/>
        </w:rPr>
      </w:pP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testARM_Before_Java9</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throws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IOException</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5"/>
          <w:rFonts w:ascii="Times New Roman" w:hAnsi="Times New Roman" w:cs="Times New Roman"/>
          <w:sz w:val="24"/>
          <w:szCs w:val="24"/>
        </w:rPr>
        <w:t>BufferedReader</w:t>
      </w:r>
      <w:r>
        <w:rPr>
          <w:rStyle w:val="874"/>
          <w:rFonts w:ascii="Times New Roman" w:hAnsi="Times New Roman" w:cs="Times New Roman"/>
          <w:sz w:val="24"/>
          <w:szCs w:val="24"/>
        </w:rPr>
        <w:t xml:space="preserve"> reader1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BufferedReader</w:t>
      </w:r>
      <w:r>
        <w:rPr>
          <w:rStyle w:val="876"/>
          <w:rFonts w:ascii="Times New Roman" w:hAnsi="Times New Roman" w:cs="Times New Roman"/>
          <w:sz w:val="24"/>
          <w:szCs w:val="24"/>
        </w:rPr>
        <w:t>(</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FileReader</w:t>
      </w:r>
      <w:r>
        <w:rPr>
          <w:rStyle w:val="876"/>
          <w:rFonts w:ascii="Times New Roman" w:hAnsi="Times New Roman" w:cs="Times New Roman"/>
          <w:sz w:val="24"/>
          <w:szCs w:val="24"/>
        </w:rPr>
        <w:t>(</w:t>
      </w:r>
      <w:r>
        <w:rPr>
          <w:rStyle w:val="879"/>
          <w:rFonts w:ascii="Times New Roman" w:hAnsi="Times New Roman" w:cs="Times New Roman"/>
          <w:sz w:val="24"/>
          <w:szCs w:val="24"/>
        </w:rPr>
        <w:t>"journaldev.txt"</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try</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5"/>
          <w:rFonts w:ascii="Times New Roman" w:hAnsi="Times New Roman" w:cs="Times New Roman"/>
          <w:sz w:val="24"/>
          <w:szCs w:val="24"/>
        </w:rPr>
        <w:t>BufferedReader</w:t>
      </w:r>
      <w:r>
        <w:rPr>
          <w:rStyle w:val="874"/>
          <w:rFonts w:ascii="Times New Roman" w:hAnsi="Times New Roman" w:cs="Times New Roman"/>
          <w:sz w:val="24"/>
          <w:szCs w:val="24"/>
        </w:rPr>
        <w:t xml:space="preserve"> reader2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reader1</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 (reader2</w:t>
      </w:r>
      <w:r>
        <w:rPr>
          <w:rStyle w:val="876"/>
          <w:rFonts w:ascii="Times New Roman" w:hAnsi="Times New Roman" w:cs="Times New Roman"/>
          <w:sz w:val="24"/>
          <w:szCs w:val="24"/>
        </w:rPr>
        <w:t>.</w:t>
      </w:r>
      <w:r>
        <w:rPr>
          <w:rStyle w:val="874"/>
          <w:rFonts w:ascii="Times New Roman" w:hAnsi="Times New Roman" w:cs="Times New Roman"/>
          <w:sz w:val="24"/>
          <w:szCs w:val="24"/>
        </w:rPr>
        <w:t>readLine</w:t>
      </w:r>
      <w:r>
        <w:rPr>
          <w:rStyle w:val="876"/>
          <w:rFonts w:ascii="Times New Roman" w:hAnsi="Times New Roman" w:cs="Times New Roman"/>
          <w:sz w:val="24"/>
          <w:szCs w:val="24"/>
        </w:rPr>
        <w:t>());</w:t>
      </w:r>
    </w:p>
    <w:p>
      <w:pPr>
        <w:pStyle w:val="15"/>
        <w:jc w:val="both"/>
        <w:rPr>
          <w:rStyle w:val="876"/>
          <w:sz w:val="24"/>
          <w:szCs w:val="24"/>
        </w:rPr>
      </w:pP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sz w:val="24"/>
          <w:szCs w:val="24"/>
        </w:rPr>
      </w:pPr>
      <w:r>
        <w:rPr>
          <w:rStyle w:val="876"/>
          <w:rFonts w:ascii="Times New Roman" w:hAnsi="Times New Roman" w:cs="Times New Roman"/>
          <w:sz w:val="24"/>
          <w:szCs w:val="24"/>
        </w:rPr>
        <w: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3"/>
        </w:rPr>
      </w:pPr>
      <w:r>
        <w:rPr>
          <w:rStyle w:val="25"/>
          <w:rFonts w:eastAsia="Droid Sans Fallback"/>
        </w:rPr>
        <w:t>Java 9 example</w:t>
      </w:r>
    </w:p>
    <w:p>
      <w:pPr>
        <w:pStyle w:val="15"/>
        <w:jc w:val="both"/>
        <w:rPr>
          <w:rStyle w:val="874"/>
          <w:rFonts w:ascii="Times New Roman" w:hAnsi="Times New Roman" w:cs="Times New Roman"/>
          <w:sz w:val="24"/>
          <w:szCs w:val="24"/>
        </w:rPr>
      </w:pP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testARM_Java9</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throws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IOException</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5"/>
          <w:rFonts w:ascii="Times New Roman" w:hAnsi="Times New Roman" w:cs="Times New Roman"/>
          <w:sz w:val="24"/>
          <w:szCs w:val="24"/>
        </w:rPr>
        <w:t>BufferedReader</w:t>
      </w:r>
      <w:r>
        <w:rPr>
          <w:rStyle w:val="874"/>
          <w:rFonts w:ascii="Times New Roman" w:hAnsi="Times New Roman" w:cs="Times New Roman"/>
          <w:sz w:val="24"/>
          <w:szCs w:val="24"/>
        </w:rPr>
        <w:t xml:space="preserve"> reader1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BufferedReader</w:t>
      </w:r>
      <w:r>
        <w:rPr>
          <w:rStyle w:val="876"/>
          <w:rFonts w:ascii="Times New Roman" w:hAnsi="Times New Roman" w:cs="Times New Roman"/>
          <w:sz w:val="24"/>
          <w:szCs w:val="24"/>
        </w:rPr>
        <w:t>(</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FileReader</w:t>
      </w:r>
      <w:r>
        <w:rPr>
          <w:rStyle w:val="876"/>
          <w:rFonts w:ascii="Times New Roman" w:hAnsi="Times New Roman" w:cs="Times New Roman"/>
          <w:sz w:val="24"/>
          <w:szCs w:val="24"/>
        </w:rPr>
        <w:t>(</w:t>
      </w:r>
      <w:r>
        <w:rPr>
          <w:rStyle w:val="879"/>
          <w:rFonts w:ascii="Times New Roman" w:hAnsi="Times New Roman" w:cs="Times New Roman"/>
          <w:sz w:val="24"/>
          <w:szCs w:val="24"/>
        </w:rPr>
        <w:t>"journaldev.txt"</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try</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reader1</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 (reader1</w:t>
      </w:r>
      <w:r>
        <w:rPr>
          <w:rStyle w:val="876"/>
          <w:rFonts w:ascii="Times New Roman" w:hAnsi="Times New Roman" w:cs="Times New Roman"/>
          <w:sz w:val="24"/>
          <w:szCs w:val="24"/>
        </w:rPr>
        <w:t>.</w:t>
      </w:r>
      <w:r>
        <w:rPr>
          <w:rStyle w:val="874"/>
          <w:rFonts w:ascii="Times New Roman" w:hAnsi="Times New Roman" w:cs="Times New Roman"/>
          <w:sz w:val="24"/>
          <w:szCs w:val="24"/>
        </w:rPr>
        <w:t>readLine</w:t>
      </w:r>
      <w:r>
        <w:rPr>
          <w:rStyle w:val="876"/>
          <w:rFonts w:ascii="Times New Roman" w:hAnsi="Times New Roman" w:cs="Times New Roman"/>
          <w:sz w:val="24"/>
          <w:szCs w:val="24"/>
        </w:rPr>
        <w:t>());</w:t>
      </w:r>
    </w:p>
    <w:p>
      <w:pPr>
        <w:pStyle w:val="15"/>
        <w:jc w:val="both"/>
        <w:rPr>
          <w:rStyle w:val="876"/>
          <w:sz w:val="24"/>
          <w:szCs w:val="24"/>
        </w:rPr>
      </w:pP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sz w:val="24"/>
          <w:szCs w:val="24"/>
        </w:rPr>
      </w:pPr>
      <w:r>
        <w:rPr>
          <w:rStyle w:val="876"/>
          <w:rFonts w:ascii="Times New Roman" w:hAnsi="Times New Roman" w:cs="Times New Roman"/>
          <w:sz w:val="24"/>
          <w:szCs w:val="24"/>
        </w:rPr>
        <w: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7.CompletableFuture API Improvements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5"/>
        </w:rPr>
      </w:pPr>
      <w:r>
        <w:t>In Java SE 9, Oracle Corp is going to improve CompletableFuture API to solve some problems raised in Java SE 8. They are going add to support some delays and timeouts, some utility methods and better sub-classing.</w:t>
      </w:r>
    </w:p>
    <w:p>
      <w:pPr>
        <w:pStyle w:val="15"/>
        <w:jc w:val="both"/>
        <w:rPr>
          <w:rFonts w:ascii="Times New Roman" w:hAnsi="Times New Roman" w:cs="Times New Roman"/>
          <w:sz w:val="24"/>
          <w:szCs w:val="24"/>
        </w:rPr>
      </w:pPr>
      <w:r>
        <w:rPr>
          <w:rStyle w:val="875"/>
          <w:rFonts w:ascii="Times New Roman" w:hAnsi="Times New Roman" w:cs="Times New Roman"/>
          <w:sz w:val="24"/>
          <w:szCs w:val="24"/>
        </w:rPr>
        <w:t>Executor</w:t>
      </w:r>
      <w:r>
        <w:rPr>
          <w:rStyle w:val="874"/>
          <w:rFonts w:ascii="Times New Roman" w:hAnsi="Times New Roman" w:cs="Times New Roman"/>
          <w:sz w:val="24"/>
          <w:szCs w:val="24"/>
        </w:rPr>
        <w:t xml:space="preserve"> exe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CompletableFuture</w:t>
      </w:r>
      <w:r>
        <w:rPr>
          <w:rStyle w:val="876"/>
          <w:rFonts w:ascii="Times New Roman" w:hAnsi="Times New Roman" w:cs="Times New Roman"/>
          <w:sz w:val="24"/>
          <w:szCs w:val="24"/>
        </w:rPr>
        <w:t>.</w:t>
      </w:r>
      <w:r>
        <w:rPr>
          <w:rStyle w:val="874"/>
          <w:rFonts w:ascii="Times New Roman" w:hAnsi="Times New Roman" w:cs="Times New Roman"/>
          <w:sz w:val="24"/>
          <w:szCs w:val="24"/>
        </w:rPr>
        <w:t>delayedExecutor</w:t>
      </w:r>
      <w:r>
        <w:rPr>
          <w:rStyle w:val="876"/>
          <w:rFonts w:ascii="Times New Roman" w:hAnsi="Times New Roman" w:cs="Times New Roman"/>
          <w:sz w:val="24"/>
          <w:szCs w:val="24"/>
        </w:rPr>
        <w:t>(</w:t>
      </w:r>
      <w:r>
        <w:rPr>
          <w:rStyle w:val="878"/>
          <w:rFonts w:ascii="Times New Roman" w:hAnsi="Times New Roman" w:cs="Times New Roman"/>
          <w:sz w:val="24"/>
          <w:szCs w:val="24"/>
        </w:rPr>
        <w:t>50L</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TimeUnit</w:t>
      </w:r>
      <w:r>
        <w:rPr>
          <w:rStyle w:val="876"/>
          <w:rFonts w:ascii="Times New Roman" w:hAnsi="Times New Roman" w:cs="Times New Roman"/>
          <w:sz w:val="24"/>
          <w:szCs w:val="24"/>
        </w:rPr>
        <w:t>.</w:t>
      </w:r>
      <w:r>
        <w:rPr>
          <w:rStyle w:val="874"/>
          <w:rFonts w:ascii="Times New Roman" w:hAnsi="Times New Roman" w:cs="Times New Roman"/>
          <w:sz w:val="24"/>
          <w:szCs w:val="24"/>
        </w:rPr>
        <w:t>SECONDS</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Here delayedExecutor() is static utility method used to return a new Executor that submits a task to the default executor after the given delay.</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8.Reactive Streams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Now-a-days, Reactive Programming has become very popular in developing applications to get some beautiful benefits. Scala, Play, Akka etc. Frameworks has already integrated Reactive Streams and getting many benefits. Oracle Corps is also introducing new Reactive Streams API in Java SE 9.</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Java SE 9 Reactive Streams API is a Publish/Subscribe Framework to implement Asynchronous, Scalable and Parallel applications very easily using Java language.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Java SE 9 has introduced the following API to develop Reactive Streams in Java-based applications.</w:t>
      </w:r>
    </w:p>
    <w:p>
      <w:pPr>
        <w:widowControl/>
        <w:numPr>
          <w:ilvl w:val="0"/>
          <w:numId w:val="73"/>
        </w:numPr>
        <w:suppressAutoHyphens w:val="0"/>
        <w:jc w:val="both"/>
        <w:textAlignment w:val="auto"/>
        <w:rPr>
          <w:rFonts w:ascii="Times New Roman" w:hAnsi="Times New Roman" w:cs="Times New Roman"/>
        </w:rPr>
      </w:pPr>
      <w:r>
        <w:rPr>
          <w:rFonts w:ascii="Times New Roman" w:hAnsi="Times New Roman" w:cs="Times New Roman"/>
        </w:rPr>
        <w:t>java.util.concurrent.Flow</w:t>
      </w:r>
    </w:p>
    <w:p>
      <w:pPr>
        <w:widowControl/>
        <w:numPr>
          <w:ilvl w:val="0"/>
          <w:numId w:val="73"/>
        </w:numPr>
        <w:suppressAutoHyphens w:val="0"/>
        <w:jc w:val="both"/>
        <w:textAlignment w:val="auto"/>
        <w:rPr>
          <w:rFonts w:ascii="Times New Roman" w:hAnsi="Times New Roman" w:cs="Times New Roman"/>
        </w:rPr>
      </w:pPr>
      <w:r>
        <w:rPr>
          <w:rFonts w:ascii="Times New Roman" w:hAnsi="Times New Roman" w:cs="Times New Roman"/>
        </w:rPr>
        <w:t>java.util.concurrent.Flow.Publisher</w:t>
      </w:r>
    </w:p>
    <w:p>
      <w:pPr>
        <w:widowControl/>
        <w:numPr>
          <w:ilvl w:val="0"/>
          <w:numId w:val="73"/>
        </w:numPr>
        <w:suppressAutoHyphens w:val="0"/>
        <w:jc w:val="both"/>
        <w:textAlignment w:val="auto"/>
        <w:rPr>
          <w:rFonts w:ascii="Times New Roman" w:hAnsi="Times New Roman" w:cs="Times New Roman"/>
        </w:rPr>
      </w:pPr>
      <w:r>
        <w:rPr>
          <w:rFonts w:ascii="Times New Roman" w:hAnsi="Times New Roman" w:cs="Times New Roman"/>
        </w:rPr>
        <w:t>java.util.concurrent.Flow.Subscriber</w:t>
      </w:r>
    </w:p>
    <w:p>
      <w:pPr>
        <w:widowControl/>
        <w:numPr>
          <w:ilvl w:val="0"/>
          <w:numId w:val="73"/>
        </w:numPr>
        <w:suppressAutoHyphens w:val="0"/>
        <w:spacing w:after="280"/>
        <w:jc w:val="both"/>
        <w:textAlignment w:val="auto"/>
        <w:rPr>
          <w:rFonts w:ascii="Times New Roman" w:hAnsi="Times New Roman" w:cs="Times New Roman"/>
        </w:rPr>
      </w:pPr>
      <w:r>
        <w:rPr>
          <w:rFonts w:ascii="Times New Roman" w:hAnsi="Times New Roman" w:cs="Times New Roman"/>
        </w:rPr>
        <w:t>java.util.concurrent.Flow.Processor</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9.Diamond Operator for Anonymous Inner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3"/>
        </w:rPr>
      </w:pPr>
      <w:r>
        <w:t>We know, Java SE 7 has introduced one new feature: Diamond Operator to avoid redundant code and verbosity, to improve readability. However in Java SE 8, Oracle Corp (Java Library Developer) has found that some limitation in the use of Diamond operator with Anonymous Inner Class. They have fixed that issues and going to release as part of Java 9.</w:t>
      </w:r>
    </w:p>
    <w:p>
      <w:pPr>
        <w:pStyle w:val="15"/>
        <w:jc w:val="both"/>
        <w:rPr>
          <w:rStyle w:val="874"/>
          <w:rFonts w:ascii="Times New Roman" w:hAnsi="Times New Roman" w:cs="Times New Roman"/>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List</w:t>
      </w:r>
      <w:r>
        <w:rPr>
          <w:rStyle w:val="874"/>
          <w:rFonts w:ascii="Times New Roman" w:hAnsi="Times New Roman" w:cs="Times New Roman"/>
          <w:sz w:val="24"/>
          <w:szCs w:val="24"/>
        </w:rPr>
        <w:t xml:space="preserve"> getEmployee</w:t>
      </w:r>
      <w:r>
        <w:rPr>
          <w:rStyle w:val="876"/>
          <w:rFonts w:ascii="Times New Roman" w:hAnsi="Times New Roman" w:cs="Times New Roman"/>
          <w:sz w:val="24"/>
          <w:szCs w:val="24"/>
        </w:rPr>
        <w:t>(</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empid</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7"/>
          <w:rFonts w:ascii="Times New Roman" w:hAnsi="Times New Roman" w:cs="Times New Roman"/>
          <w:sz w:val="24"/>
          <w:szCs w:val="24"/>
        </w:rPr>
        <w:t>// Code to get Employee details from Data Store</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List</w:t>
      </w:r>
      <w:r>
        <w:rPr>
          <w:rStyle w:val="876"/>
          <w:rFonts w:ascii="Times New Roman" w:hAnsi="Times New Roman" w:cs="Times New Roman"/>
          <w:sz w:val="24"/>
          <w:szCs w:val="24"/>
        </w:rPr>
        <w:t>(</w:t>
      </w:r>
      <w:r>
        <w:rPr>
          <w:rStyle w:val="874"/>
          <w:rFonts w:ascii="Times New Roman" w:hAnsi="Times New Roman" w:cs="Times New Roman"/>
          <w:sz w:val="24"/>
          <w:szCs w:val="24"/>
        </w:rPr>
        <w:t>emp</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sz w:val="24"/>
          <w:szCs w:val="24"/>
        </w:rPr>
      </w:pP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Here we are using just “List” without specifying the type parameter.</w:t>
      </w:r>
    </w:p>
    <w:p>
      <w:pPr>
        <w:pStyle w:val="8"/>
        <w:numPr>
          <w:ilvl w:val="2"/>
          <w:numId w:val="27"/>
        </w:numPr>
        <w:jc w:val="both"/>
        <w:textAlignment w:val="auto"/>
        <w:rPr>
          <w:rFonts w:ascii="Times New Roman" w:hAnsi="Times New Roman" w:cs="Times New Roman"/>
          <w:sz w:val="24"/>
          <w:szCs w:val="24"/>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10.Optional Class Improvements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Java SE 9, Oracle Corp has added some useful new methods to java.util.Optional class. Here I’m going to discuss about one of those methods with some simple example: stream method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If a value present in the given Optional object, this stream() method returns a sequential Stream with that value. Otherwise, it returns an Empty Stream.</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5"/>
        </w:rPr>
      </w:pPr>
      <w:r>
        <w:t>They have added “stream()” method to work on Optional objects lazily as shown below:</w:t>
      </w:r>
    </w:p>
    <w:p>
      <w:pPr>
        <w:pStyle w:val="15"/>
        <w:jc w:val="both"/>
        <w:rPr>
          <w:rStyle w:val="875"/>
          <w:rFonts w:ascii="Times New Roman" w:hAnsi="Times New Roman" w:cs="Times New Roman"/>
          <w:sz w:val="24"/>
          <w:szCs w:val="24"/>
        </w:rPr>
      </w:pPr>
      <w:r>
        <w:rPr>
          <w:rStyle w:val="875"/>
          <w:rFonts w:ascii="Times New Roman" w:hAnsi="Times New Roman" w:cs="Times New Roman"/>
          <w:sz w:val="24"/>
          <w:szCs w:val="24"/>
        </w:rPr>
        <w:t>Stream</w:t>
      </w:r>
      <w:r>
        <w:rPr>
          <w:rStyle w:val="876"/>
          <w:rFonts w:ascii="Times New Roman" w:hAnsi="Times New Roman" w:cs="Times New Roman"/>
          <w:sz w:val="24"/>
          <w:szCs w:val="24"/>
        </w:rPr>
        <w:t>&lt;</w:t>
      </w:r>
      <w:r>
        <w:rPr>
          <w:rStyle w:val="875"/>
          <w:rFonts w:ascii="Times New Roman" w:hAnsi="Times New Roman" w:cs="Times New Roman"/>
          <w:sz w:val="24"/>
          <w:szCs w:val="24"/>
        </w:rPr>
        <w:t>Optional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emp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getEmployee</w:t>
      </w:r>
      <w:r>
        <w:rPr>
          <w:rStyle w:val="876"/>
          <w:rFonts w:ascii="Times New Roman" w:hAnsi="Times New Roman" w:cs="Times New Roman"/>
          <w:sz w:val="24"/>
          <w:szCs w:val="24"/>
        </w:rPr>
        <w:t>(</w:t>
      </w:r>
      <w:r>
        <w:rPr>
          <w:rStyle w:val="874"/>
          <w:rFonts w:ascii="Times New Roman" w:hAnsi="Times New Roman" w:cs="Times New Roman"/>
          <w:sz w:val="24"/>
          <w:szCs w:val="24"/>
        </w:rPr>
        <w:t>id</w:t>
      </w:r>
      <w:r>
        <w:rPr>
          <w:rStyle w:val="876"/>
          <w:rFonts w:ascii="Times New Roman" w:hAnsi="Times New Roman" w:cs="Times New Roman"/>
          <w:sz w:val="24"/>
          <w:szCs w:val="24"/>
        </w:rPr>
        <w:t>)</w:t>
      </w:r>
    </w:p>
    <w:p>
      <w:pPr>
        <w:pStyle w:val="15"/>
        <w:jc w:val="both"/>
        <w:rPr>
          <w:sz w:val="24"/>
          <w:szCs w:val="24"/>
        </w:rPr>
      </w:pPr>
      <w:r>
        <w:rPr>
          <w:rStyle w:val="875"/>
          <w:rFonts w:ascii="Times New Roman" w:hAnsi="Times New Roman" w:cs="Times New Roman"/>
          <w:sz w:val="24"/>
          <w:szCs w:val="24"/>
        </w:rPr>
        <w:t>Stream</w:t>
      </w:r>
      <w:r>
        <w:rPr>
          <w:rStyle w:val="874"/>
          <w:rFonts w:ascii="Times New Roman" w:hAnsi="Times New Roman" w:cs="Times New Roman"/>
          <w:sz w:val="24"/>
          <w:szCs w:val="24"/>
        </w:rPr>
        <w:t xml:space="preserve"> empStream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emp</w:t>
      </w:r>
      <w:r>
        <w:rPr>
          <w:rStyle w:val="876"/>
          <w:rFonts w:ascii="Times New Roman" w:hAnsi="Times New Roman" w:cs="Times New Roman"/>
          <w:sz w:val="24"/>
          <w:szCs w:val="24"/>
        </w:rPr>
        <w:t>.</w:t>
      </w:r>
      <w:r>
        <w:rPr>
          <w:rStyle w:val="874"/>
          <w:rFonts w:ascii="Times New Roman" w:hAnsi="Times New Roman" w:cs="Times New Roman"/>
          <w:sz w:val="24"/>
          <w:szCs w:val="24"/>
        </w:rPr>
        <w:t>flatMap</w:t>
      </w:r>
      <w:r>
        <w:rPr>
          <w:rStyle w:val="876"/>
          <w:rFonts w:ascii="Times New Roman" w:hAnsi="Times New Roman" w:cs="Times New Roman"/>
          <w:sz w:val="24"/>
          <w:szCs w:val="24"/>
        </w:rPr>
        <w:t>(</w:t>
      </w:r>
      <w:r>
        <w:rPr>
          <w:rStyle w:val="875"/>
          <w:rFonts w:ascii="Times New Roman" w:hAnsi="Times New Roman" w:cs="Times New Roman"/>
          <w:sz w:val="24"/>
          <w:szCs w:val="24"/>
        </w:rPr>
        <w:t>Optional</w:t>
      </w:r>
      <w:r>
        <w:rPr>
          <w:rStyle w:val="876"/>
          <w:rFonts w:ascii="Times New Roman" w:hAnsi="Times New Roman" w:cs="Times New Roman"/>
          <w:sz w:val="24"/>
          <w:szCs w:val="24"/>
        </w:rPr>
        <w:t>::</w:t>
      </w:r>
      <w:r>
        <w:rPr>
          <w:rStyle w:val="874"/>
          <w:rFonts w:ascii="Times New Roman" w:hAnsi="Times New Roman" w:cs="Times New Roman"/>
          <w:sz w:val="24"/>
          <w:szCs w:val="24"/>
        </w:rPr>
        <w:t>stream</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Fonts w:ascii="Times New Roman" w:hAnsi="Times New Roman" w:cs="Times New Roman"/>
          <w:sz w:val="24"/>
          <w:szCs w:val="24"/>
          <w:lang w:eastAsia="en-US"/>
        </w:rPr>
      </w:pPr>
      <w:r>
        <w:rPr>
          <w:rFonts w:ascii="Times New Roman" w:hAnsi="Times New Roman" w:cs="Times New Roman"/>
          <w:sz w:val="24"/>
          <w:szCs w:val="24"/>
        </w:rPr>
        <w:t>Here Optional.stream() method is used convert a Stream of Optional of Employee object into a Stream of Employee so that we can work on this result lazily in the result 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eastAsia="en-US" w:bidi="te-IN"/>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11.Stream API Improvements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Java SE 9, Oracle Corp has added four useful new methods to java.util.Stream interface. As Stream is an interface, all those new implemented methods are default methods. Two of them are very important: dropWhile and takeWhile methods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If you are familiar with Scala Language or any Functions programming language, you will definitely know about these methods. These are very useful methods in writing some functional style code. Let us discuss about takeWhile utility method here.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4"/>
        </w:rPr>
      </w:pPr>
      <w:r>
        <w:t>This takeWhile() takes a predicate as an argument and returns a Stream of subset of the given Stream values until that Predicate returns false for first time. If first value does NOT satisfy that Predicate, it just returns an empty Stream.</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jshell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Stream</w:t>
      </w:r>
      <w:r>
        <w:rPr>
          <w:rStyle w:val="876"/>
          <w:rFonts w:ascii="Times New Roman" w:hAnsi="Times New Roman" w:cs="Times New Roman"/>
          <w:sz w:val="24"/>
          <w:szCs w:val="24"/>
        </w:rPr>
        <w:t>.</w:t>
      </w:r>
      <w:r>
        <w:rPr>
          <w:rStyle w:val="874"/>
          <w:rFonts w:ascii="Times New Roman" w:hAnsi="Times New Roman" w:cs="Times New Roman"/>
          <w:sz w:val="24"/>
          <w:szCs w:val="24"/>
        </w:rPr>
        <w:t>of</w:t>
      </w:r>
      <w:r>
        <w:rPr>
          <w:rStyle w:val="876"/>
          <w:rFonts w:ascii="Times New Roman" w:hAnsi="Times New Roman" w:cs="Times New Roman"/>
          <w:sz w:val="24"/>
          <w:szCs w:val="24"/>
        </w:rPr>
        <w:t>(</w:t>
      </w:r>
      <w:r>
        <w:rPr>
          <w:rStyle w:val="878"/>
          <w:rFonts w:ascii="Times New Roman" w:hAnsi="Times New Roman" w:cs="Times New Roman"/>
          <w:sz w:val="24"/>
          <w:szCs w:val="24"/>
        </w:rPr>
        <w:t>1</w:t>
      </w:r>
      <w:r>
        <w:rPr>
          <w:rStyle w:val="876"/>
          <w:rFonts w:ascii="Times New Roman" w:hAnsi="Times New Roman" w:cs="Times New Roman"/>
          <w:sz w:val="24"/>
          <w:szCs w:val="24"/>
        </w:rPr>
        <w:t>,</w:t>
      </w:r>
      <w:r>
        <w:rPr>
          <w:rStyle w:val="878"/>
          <w:rFonts w:ascii="Times New Roman" w:hAnsi="Times New Roman" w:cs="Times New Roman"/>
          <w:sz w:val="24"/>
          <w:szCs w:val="24"/>
        </w:rPr>
        <w:t>2</w:t>
      </w:r>
      <w:r>
        <w:rPr>
          <w:rStyle w:val="876"/>
          <w:rFonts w:ascii="Times New Roman" w:hAnsi="Times New Roman" w:cs="Times New Roman"/>
          <w:sz w:val="24"/>
          <w:szCs w:val="24"/>
        </w:rPr>
        <w:t>,</w:t>
      </w:r>
      <w:r>
        <w:rPr>
          <w:rStyle w:val="878"/>
          <w:rFonts w:ascii="Times New Roman" w:hAnsi="Times New Roman" w:cs="Times New Roman"/>
          <w:sz w:val="24"/>
          <w:szCs w:val="24"/>
        </w:rPr>
        <w:t>3</w:t>
      </w:r>
      <w:r>
        <w:rPr>
          <w:rStyle w:val="876"/>
          <w:rFonts w:ascii="Times New Roman" w:hAnsi="Times New Roman" w:cs="Times New Roman"/>
          <w:sz w:val="24"/>
          <w:szCs w:val="24"/>
        </w:rPr>
        <w:t>,</w:t>
      </w:r>
      <w:r>
        <w:rPr>
          <w:rStyle w:val="878"/>
          <w:rFonts w:ascii="Times New Roman" w:hAnsi="Times New Roman" w:cs="Times New Roman"/>
          <w:sz w:val="24"/>
          <w:szCs w:val="24"/>
        </w:rPr>
        <w:t>4</w:t>
      </w:r>
      <w:r>
        <w:rPr>
          <w:rStyle w:val="876"/>
          <w:rFonts w:ascii="Times New Roman" w:hAnsi="Times New Roman" w:cs="Times New Roman"/>
          <w:sz w:val="24"/>
          <w:szCs w:val="24"/>
        </w:rPr>
        <w:t>,</w:t>
      </w:r>
      <w:r>
        <w:rPr>
          <w:rStyle w:val="878"/>
          <w:rFonts w:ascii="Times New Roman" w:hAnsi="Times New Roman" w:cs="Times New Roman"/>
          <w:sz w:val="24"/>
          <w:szCs w:val="24"/>
        </w:rPr>
        <w:t>5</w:t>
      </w:r>
      <w:r>
        <w:rPr>
          <w:rStyle w:val="876"/>
          <w:rFonts w:ascii="Times New Roman" w:hAnsi="Times New Roman" w:cs="Times New Roman"/>
          <w:sz w:val="24"/>
          <w:szCs w:val="24"/>
        </w:rPr>
        <w:t>,</w:t>
      </w:r>
      <w:r>
        <w:rPr>
          <w:rStyle w:val="878"/>
          <w:rFonts w:ascii="Times New Roman" w:hAnsi="Times New Roman" w:cs="Times New Roman"/>
          <w:sz w:val="24"/>
          <w:szCs w:val="24"/>
        </w:rPr>
        <w:t>6</w:t>
      </w:r>
      <w:r>
        <w:rPr>
          <w:rStyle w:val="876"/>
          <w:rFonts w:ascii="Times New Roman" w:hAnsi="Times New Roman" w:cs="Times New Roman"/>
          <w:sz w:val="24"/>
          <w:szCs w:val="24"/>
        </w:rPr>
        <w:t>,</w:t>
      </w:r>
      <w:r>
        <w:rPr>
          <w:rStyle w:val="878"/>
          <w:rFonts w:ascii="Times New Roman" w:hAnsi="Times New Roman" w:cs="Times New Roman"/>
          <w:sz w:val="24"/>
          <w:szCs w:val="24"/>
        </w:rPr>
        <w:t>7</w:t>
      </w:r>
      <w:r>
        <w:rPr>
          <w:rStyle w:val="876"/>
          <w:rFonts w:ascii="Times New Roman" w:hAnsi="Times New Roman" w:cs="Times New Roman"/>
          <w:sz w:val="24"/>
          <w:szCs w:val="24"/>
        </w:rPr>
        <w:t>,</w:t>
      </w:r>
      <w:r>
        <w:rPr>
          <w:rStyle w:val="878"/>
          <w:rFonts w:ascii="Times New Roman" w:hAnsi="Times New Roman" w:cs="Times New Roman"/>
          <w:sz w:val="24"/>
          <w:szCs w:val="24"/>
        </w:rPr>
        <w:t>8</w:t>
      </w:r>
      <w:r>
        <w:rPr>
          <w:rStyle w:val="876"/>
          <w:rFonts w:ascii="Times New Roman" w:hAnsi="Times New Roman" w:cs="Times New Roman"/>
          <w:sz w:val="24"/>
          <w:szCs w:val="24"/>
        </w:rPr>
        <w:t>,</w:t>
      </w:r>
      <w:r>
        <w:rPr>
          <w:rStyle w:val="878"/>
          <w:rFonts w:ascii="Times New Roman" w:hAnsi="Times New Roman" w:cs="Times New Roman"/>
          <w:sz w:val="24"/>
          <w:szCs w:val="24"/>
        </w:rPr>
        <w:t>9</w:t>
      </w:r>
      <w:r>
        <w:rPr>
          <w:rStyle w:val="876"/>
          <w:rFonts w:ascii="Times New Roman" w:hAnsi="Times New Roman" w:cs="Times New Roman"/>
          <w:sz w:val="24"/>
          <w:szCs w:val="24"/>
        </w:rPr>
        <w:t>,</w:t>
      </w:r>
      <w:r>
        <w:rPr>
          <w:rStyle w:val="878"/>
          <w:rFonts w:ascii="Times New Roman" w:hAnsi="Times New Roman" w:cs="Times New Roman"/>
          <w:sz w:val="24"/>
          <w:szCs w:val="24"/>
        </w:rPr>
        <w:t>10</w:t>
      </w:r>
      <w:r>
        <w:rPr>
          <w:rStyle w:val="876"/>
          <w:rFonts w:ascii="Times New Roman" w:hAnsi="Times New Roman" w:cs="Times New Roman"/>
          <w:sz w:val="24"/>
          <w:szCs w:val="24"/>
        </w:rPr>
        <w:t>).</w:t>
      </w:r>
      <w:r>
        <w:rPr>
          <w:rStyle w:val="874"/>
          <w:rFonts w:ascii="Times New Roman" w:hAnsi="Times New Roman" w:cs="Times New Roman"/>
          <w:sz w:val="24"/>
          <w:szCs w:val="24"/>
        </w:rPr>
        <w:t>takeWhile</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i </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i </w:t>
      </w:r>
      <w:r>
        <w:rPr>
          <w:rStyle w:val="876"/>
          <w:rFonts w:ascii="Times New Roman" w:hAnsi="Times New Roman" w:cs="Times New Roman"/>
          <w:sz w:val="24"/>
          <w:szCs w:val="24"/>
        </w:rPr>
        <w:t>&lt;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5</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Style w:val="878"/>
          <w:sz w:val="24"/>
          <w:szCs w:val="24"/>
        </w:rPr>
      </w:pP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forEach</w:t>
      </w:r>
      <w:r>
        <w:rPr>
          <w:rStyle w:val="876"/>
          <w:rFonts w:ascii="Times New Roman" w:hAnsi="Times New Roman" w:cs="Times New Roman"/>
          <w:sz w:val="24"/>
          <w:szCs w:val="24"/>
        </w:rPr>
        <w:t>(</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p>
    <w:p>
      <w:pPr>
        <w:pStyle w:val="15"/>
        <w:jc w:val="both"/>
        <w:rPr>
          <w:rStyle w:val="878"/>
          <w:rFonts w:ascii="Times New Roman" w:hAnsi="Times New Roman" w:cs="Times New Roman"/>
          <w:sz w:val="24"/>
          <w:szCs w:val="24"/>
        </w:rPr>
      </w:pPr>
      <w:r>
        <w:rPr>
          <w:rStyle w:val="878"/>
          <w:rFonts w:ascii="Times New Roman" w:hAnsi="Times New Roman" w:cs="Times New Roman"/>
          <w:sz w:val="24"/>
          <w:szCs w:val="24"/>
        </w:rPr>
        <w:t>1</w:t>
      </w:r>
    </w:p>
    <w:p>
      <w:pPr>
        <w:pStyle w:val="15"/>
        <w:jc w:val="both"/>
        <w:rPr>
          <w:rStyle w:val="878"/>
          <w:rFonts w:ascii="Times New Roman" w:hAnsi="Times New Roman" w:cs="Times New Roman"/>
          <w:sz w:val="24"/>
          <w:szCs w:val="24"/>
        </w:rPr>
      </w:pPr>
      <w:r>
        <w:rPr>
          <w:rStyle w:val="878"/>
          <w:rFonts w:ascii="Times New Roman" w:hAnsi="Times New Roman" w:cs="Times New Roman"/>
          <w:sz w:val="24"/>
          <w:szCs w:val="24"/>
        </w:rPr>
        <w:t>2</w:t>
      </w:r>
    </w:p>
    <w:p>
      <w:pPr>
        <w:pStyle w:val="15"/>
        <w:jc w:val="both"/>
        <w:rPr>
          <w:rStyle w:val="878"/>
          <w:rFonts w:ascii="Times New Roman" w:hAnsi="Times New Roman" w:cs="Times New Roman"/>
          <w:sz w:val="24"/>
          <w:szCs w:val="24"/>
        </w:rPr>
      </w:pPr>
      <w:r>
        <w:rPr>
          <w:rStyle w:val="878"/>
          <w:rFonts w:ascii="Times New Roman" w:hAnsi="Times New Roman" w:cs="Times New Roman"/>
          <w:sz w:val="24"/>
          <w:szCs w:val="24"/>
        </w:rPr>
        <w:t>3</w:t>
      </w:r>
    </w:p>
    <w:p>
      <w:pPr>
        <w:pStyle w:val="15"/>
        <w:jc w:val="both"/>
        <w:rPr>
          <w:sz w:val="24"/>
          <w:szCs w:val="24"/>
          <w:lang w:eastAsia="en-US"/>
        </w:rPr>
      </w:pPr>
      <w:r>
        <w:rPr>
          <w:rStyle w:val="878"/>
          <w:rFonts w:ascii="Times New Roman" w:hAnsi="Times New Roman" w:cs="Times New Roman"/>
          <w:sz w:val="24"/>
          <w:szCs w:val="24"/>
        </w:rPr>
        <w:t>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eastAsia="en-US" w:bidi="te-IN"/>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12.Enhanced @Deprecated annotation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Java SE 8 and earlier versions, @Deprecated annotation is just a Marker interface without any methods. It is used to mark a Java API that is a class, field, method, interface, constructor, enum etc.</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In Java SE 9, Oracle Corp has enhanced @Deprecated annotation to provide more information about deprecated API and also provide a </w:t>
      </w:r>
      <w:r>
        <w:rPr>
          <w:rStyle w:val="25"/>
          <w:rFonts w:eastAsia="Droid Sans Fallback"/>
        </w:rPr>
        <w:t>Tool</w:t>
      </w:r>
      <w:r>
        <w:t xml:space="preserve"> to analyse an application’s static usage of deprecated APIs. They have add two methods to this Deprecated interface: </w:t>
      </w:r>
      <w:r>
        <w:rPr>
          <w:rStyle w:val="25"/>
          <w:rFonts w:eastAsia="Droid Sans Fallback"/>
        </w:rPr>
        <w:t>forRemoval</w:t>
      </w:r>
      <w:r>
        <w:t xml:space="preserve"> and </w:t>
      </w:r>
      <w:r>
        <w:rPr>
          <w:rStyle w:val="25"/>
          <w:rFonts w:eastAsia="Droid Sans Fallback"/>
        </w:rPr>
        <w:t>since</w:t>
      </w:r>
      <w:r>
        <w:t xml:space="preserve"> to serve this information.</w:t>
      </w:r>
    </w:p>
    <w:p>
      <w:pPr>
        <w:pStyle w:val="8"/>
        <w:numPr>
          <w:ilvl w:val="2"/>
          <w:numId w:val="27"/>
        </w:numPr>
        <w:jc w:val="both"/>
        <w:textAlignment w:val="auto"/>
        <w:rPr>
          <w:rFonts w:ascii="Times New Roman" w:hAnsi="Times New Roman" w:cs="Times New Roman"/>
          <w:sz w:val="24"/>
          <w:szCs w:val="24"/>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13.HTTP 2 Client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Java SE 9, Oracle Corp is going to release New HTTP 2 Client API to support HTTP/2 protocol and WebSocket features. As existing or Legacy HTTP Client API has numerous issues (like supports HTTP/1.1 protocol and does not support HTTP/2 protocol and WebSocket, works only in Blocking mode and lot of performance issues.), they are replacing this HttpURLConnection API with new HTTP client.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25"/>
          <w:rFonts w:eastAsia="Droid Sans Fallback"/>
        </w:rPr>
      </w:pPr>
      <w:r>
        <w:t>They are going to introduce new HTTP 2 Client API under “java.net.http” package. It supports both HTTP/1.1 and HTTP/2 protocols. It supports both Synchronous (Blocking Mode) and Asynchronous Modes. It supports Asynchronous Mode using WebSocket API.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Style w:val="25"/>
        </w:rPr>
        <w:t>HTTP 2 Client Example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15"/>
        <w:jc w:val="both"/>
        <w:rPr>
          <w:rFonts w:ascii="Times New Roman" w:hAnsi="Times New Roman" w:cs="Times New Roman"/>
          <w:sz w:val="24"/>
          <w:szCs w:val="24"/>
        </w:rPr>
      </w:pPr>
      <w:r>
        <w:rPr>
          <w:rStyle w:val="874"/>
          <w:rFonts w:ascii="Times New Roman" w:hAnsi="Times New Roman" w:cs="Times New Roman"/>
          <w:sz w:val="24"/>
          <w:szCs w:val="24"/>
        </w:rPr>
        <w:t>jshell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import</w:t>
      </w:r>
      <w:r>
        <w:rPr>
          <w:rStyle w:val="874"/>
          <w:rFonts w:ascii="Times New Roman" w:hAnsi="Times New Roman" w:cs="Times New Roman"/>
          <w:sz w:val="24"/>
          <w:szCs w:val="24"/>
        </w:rPr>
        <w:t xml:space="preserve"> java</w:t>
      </w:r>
      <w:r>
        <w:rPr>
          <w:rStyle w:val="876"/>
          <w:rFonts w:ascii="Times New Roman" w:hAnsi="Times New Roman" w:cs="Times New Roman"/>
          <w:sz w:val="24"/>
          <w:szCs w:val="24"/>
        </w:rPr>
        <w:t>.</w:t>
      </w:r>
      <w:r>
        <w:rPr>
          <w:rStyle w:val="874"/>
          <w:rFonts w:ascii="Times New Roman" w:hAnsi="Times New Roman" w:cs="Times New Roman"/>
          <w:sz w:val="24"/>
          <w:szCs w:val="24"/>
        </w:rPr>
        <w:t>net</w:t>
      </w:r>
      <w:r>
        <w:rPr>
          <w:rStyle w:val="876"/>
          <w:rFonts w:ascii="Times New Roman" w:hAnsi="Times New Roman" w:cs="Times New Roman"/>
          <w:sz w:val="24"/>
          <w:szCs w:val="24"/>
        </w:rPr>
        <w:t>.</w:t>
      </w:r>
      <w:r>
        <w:rPr>
          <w:rStyle w:val="874"/>
          <w:rFonts w:ascii="Times New Roman" w:hAnsi="Times New Roman" w:cs="Times New Roman"/>
          <w:sz w:val="24"/>
          <w:szCs w:val="24"/>
        </w:rPr>
        <w:t>http</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Fonts w:ascii="Times New Roman" w:hAnsi="Times New Roman" w:cs="Times New Roman"/>
          <w:sz w:val="24"/>
          <w:szCs w:val="24"/>
        </w:rPr>
      </w:pPr>
      <w:r>
        <w:rPr>
          <w:rStyle w:val="874"/>
          <w:rFonts w:ascii="Times New Roman" w:hAnsi="Times New Roman" w:cs="Times New Roman"/>
          <w:sz w:val="24"/>
          <w:szCs w:val="24"/>
        </w:rPr>
        <w:t>jshell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import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java</w:t>
      </w:r>
      <w:r>
        <w:rPr>
          <w:rStyle w:val="876"/>
          <w:rFonts w:ascii="Times New Roman" w:hAnsi="Times New Roman" w:cs="Times New Roman"/>
          <w:sz w:val="24"/>
          <w:szCs w:val="24"/>
        </w:rPr>
        <w:t>.</w:t>
      </w:r>
      <w:r>
        <w:rPr>
          <w:rStyle w:val="874"/>
          <w:rFonts w:ascii="Times New Roman" w:hAnsi="Times New Roman" w:cs="Times New Roman"/>
          <w:sz w:val="24"/>
          <w:szCs w:val="24"/>
        </w:rPr>
        <w:t>net</w:t>
      </w:r>
      <w:r>
        <w:rPr>
          <w:rStyle w:val="876"/>
          <w:rFonts w:ascii="Times New Roman" w:hAnsi="Times New Roman" w:cs="Times New Roman"/>
          <w:sz w:val="24"/>
          <w:szCs w:val="24"/>
        </w:rPr>
        <w:t>.</w:t>
      </w:r>
      <w:r>
        <w:rPr>
          <w:rStyle w:val="874"/>
          <w:rFonts w:ascii="Times New Roman" w:hAnsi="Times New Roman" w:cs="Times New Roman"/>
          <w:sz w:val="24"/>
          <w:szCs w:val="24"/>
        </w:rPr>
        <w:t>http</w:t>
      </w:r>
      <w:r>
        <w:rPr>
          <w:rStyle w:val="876"/>
          <w:rFonts w:ascii="Times New Roman" w:hAnsi="Times New Roman" w:cs="Times New Roman"/>
          <w:sz w:val="24"/>
          <w:szCs w:val="24"/>
        </w:rPr>
        <w:t>.</w:t>
      </w:r>
      <w:r>
        <w:rPr>
          <w:rStyle w:val="875"/>
          <w:rFonts w:ascii="Times New Roman" w:hAnsi="Times New Roman" w:cs="Times New Roman"/>
          <w:sz w:val="24"/>
          <w:szCs w:val="24"/>
        </w:rPr>
        <w:t>HttpRequest</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Fonts w:ascii="Times New Roman" w:hAnsi="Times New Roman" w:cs="Times New Roman"/>
          <w:sz w:val="24"/>
          <w:szCs w:val="24"/>
        </w:rPr>
      </w:pPr>
      <w:r>
        <w:rPr>
          <w:rStyle w:val="874"/>
          <w:rFonts w:ascii="Times New Roman" w:hAnsi="Times New Roman" w:cs="Times New Roman"/>
          <w:sz w:val="24"/>
          <w:szCs w:val="24"/>
        </w:rPr>
        <w:t>jshell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import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java</w:t>
      </w:r>
      <w:r>
        <w:rPr>
          <w:rStyle w:val="876"/>
          <w:rFonts w:ascii="Times New Roman" w:hAnsi="Times New Roman" w:cs="Times New Roman"/>
          <w:sz w:val="24"/>
          <w:szCs w:val="24"/>
        </w:rPr>
        <w:t>.</w:t>
      </w:r>
      <w:r>
        <w:rPr>
          <w:rStyle w:val="874"/>
          <w:rFonts w:ascii="Times New Roman" w:hAnsi="Times New Roman" w:cs="Times New Roman"/>
          <w:sz w:val="24"/>
          <w:szCs w:val="24"/>
        </w:rPr>
        <w:t>net</w:t>
      </w:r>
      <w:r>
        <w:rPr>
          <w:rStyle w:val="876"/>
          <w:rFonts w:ascii="Times New Roman" w:hAnsi="Times New Roman" w:cs="Times New Roman"/>
          <w:sz w:val="24"/>
          <w:szCs w:val="24"/>
        </w:rPr>
        <w:t>.</w:t>
      </w:r>
      <w:r>
        <w:rPr>
          <w:rStyle w:val="874"/>
          <w:rFonts w:ascii="Times New Roman" w:hAnsi="Times New Roman" w:cs="Times New Roman"/>
          <w:sz w:val="24"/>
          <w:szCs w:val="24"/>
        </w:rPr>
        <w:t>http</w:t>
      </w:r>
      <w:r>
        <w:rPr>
          <w:rStyle w:val="876"/>
          <w:rFonts w:ascii="Times New Roman" w:hAnsi="Times New Roman" w:cs="Times New Roman"/>
          <w:sz w:val="24"/>
          <w:szCs w:val="24"/>
        </w:rPr>
        <w:t>.</w:t>
      </w:r>
      <w:r>
        <w:rPr>
          <w:rStyle w:val="875"/>
          <w:rFonts w:ascii="Times New Roman" w:hAnsi="Times New Roman" w:cs="Times New Roman"/>
          <w:sz w:val="24"/>
          <w:szCs w:val="24"/>
        </w:rPr>
        <w:t>HttpResponse</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Style w:val="874"/>
          <w:sz w:val="24"/>
          <w:szCs w:val="24"/>
        </w:rPr>
      </w:pPr>
      <w:r>
        <w:rPr>
          <w:rStyle w:val="874"/>
          <w:rFonts w:ascii="Times New Roman" w:hAnsi="Times New Roman" w:cs="Times New Roman"/>
          <w:sz w:val="24"/>
          <w:szCs w:val="24"/>
        </w:rPr>
        <w:t>jshell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URI uri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URI</w:t>
      </w:r>
      <w:r>
        <w:rPr>
          <w:rStyle w:val="876"/>
          <w:rFonts w:ascii="Times New Roman" w:hAnsi="Times New Roman" w:cs="Times New Roman"/>
          <w:sz w:val="24"/>
          <w:szCs w:val="24"/>
        </w:rPr>
        <w:t>(</w:t>
      </w:r>
      <w:r>
        <w:rPr>
          <w:rStyle w:val="879"/>
          <w:rFonts w:ascii="Times New Roman" w:hAnsi="Times New Roman" w:cs="Times New Roman"/>
          <w:sz w:val="24"/>
          <w:szCs w:val="24"/>
        </w:rPr>
        <w:t>"http://rams4java.blogspot.co.uk/2016/05/java-news.html"</w:t>
      </w:r>
      <w:r>
        <w:rPr>
          <w:rStyle w:val="876"/>
          <w:rFonts w:ascii="Times New Roman" w:hAnsi="Times New Roman" w:cs="Times New Roman"/>
          <w:sz w:val="24"/>
          <w:szCs w:val="24"/>
        </w:rPr>
        <w:t>)</w:t>
      </w:r>
    </w:p>
    <w:p>
      <w:pPr>
        <w:pStyle w:val="15"/>
        <w:jc w:val="both"/>
        <w:rPr>
          <w:sz w:val="24"/>
          <w:szCs w:val="24"/>
        </w:rPr>
      </w:pPr>
      <w:r>
        <w:rPr>
          <w:rStyle w:val="874"/>
          <w:rFonts w:ascii="Times New Roman" w:hAnsi="Times New Roman" w:cs="Times New Roman"/>
          <w:sz w:val="24"/>
          <w:szCs w:val="24"/>
        </w:rPr>
        <w:t xml:space="preserve">uri </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http</w:t>
      </w:r>
      <w:r>
        <w:rPr>
          <w:rStyle w:val="876"/>
          <w:rFonts w:ascii="Times New Roman" w:hAnsi="Times New Roman" w:cs="Times New Roman"/>
          <w:sz w:val="24"/>
          <w:szCs w:val="24"/>
        </w:rPr>
        <w:t>:</w:t>
      </w:r>
      <w:r>
        <w:rPr>
          <w:rStyle w:val="877"/>
          <w:rFonts w:ascii="Times New Roman" w:hAnsi="Times New Roman" w:cs="Times New Roman"/>
          <w:sz w:val="24"/>
          <w:szCs w:val="24"/>
        </w:rPr>
        <w:t>//rams4java.blogspot.co.uk/2016/05/java-news.html</w:t>
      </w:r>
    </w:p>
    <w:p>
      <w:pPr>
        <w:pStyle w:val="15"/>
        <w:jc w:val="both"/>
        <w:rPr>
          <w:rFonts w:ascii="Times New Roman" w:hAnsi="Times New Roman" w:cs="Times New Roman"/>
          <w:sz w:val="24"/>
          <w:szCs w:val="24"/>
        </w:rPr>
      </w:pPr>
    </w:p>
    <w:p>
      <w:pPr>
        <w:pStyle w:val="15"/>
        <w:jc w:val="both"/>
        <w:rPr>
          <w:rStyle w:val="874"/>
          <w:sz w:val="24"/>
          <w:szCs w:val="24"/>
        </w:rPr>
      </w:pPr>
      <w:r>
        <w:rPr>
          <w:rStyle w:val="874"/>
          <w:rFonts w:ascii="Times New Roman" w:hAnsi="Times New Roman" w:cs="Times New Roman"/>
          <w:sz w:val="24"/>
          <w:szCs w:val="24"/>
        </w:rPr>
        <w:t>jshell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HttpResponse</w:t>
      </w:r>
      <w:r>
        <w:rPr>
          <w:rStyle w:val="874"/>
          <w:rFonts w:ascii="Times New Roman" w:hAnsi="Times New Roman" w:cs="Times New Roman"/>
          <w:sz w:val="24"/>
          <w:szCs w:val="24"/>
        </w:rPr>
        <w:t xml:space="preserve"> response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HttpRequest</w:t>
      </w:r>
      <w:r>
        <w:rPr>
          <w:rStyle w:val="876"/>
          <w:rFonts w:ascii="Times New Roman" w:hAnsi="Times New Roman" w:cs="Times New Roman"/>
          <w:sz w:val="24"/>
          <w:szCs w:val="24"/>
        </w:rPr>
        <w:t>.</w:t>
      </w:r>
      <w:r>
        <w:rPr>
          <w:rStyle w:val="874"/>
          <w:rFonts w:ascii="Times New Roman" w:hAnsi="Times New Roman" w:cs="Times New Roman"/>
          <w:sz w:val="24"/>
          <w:szCs w:val="24"/>
        </w:rPr>
        <w:t>create</w:t>
      </w:r>
      <w:r>
        <w:rPr>
          <w:rStyle w:val="876"/>
          <w:rFonts w:ascii="Times New Roman" w:hAnsi="Times New Roman" w:cs="Times New Roman"/>
          <w:sz w:val="24"/>
          <w:szCs w:val="24"/>
        </w:rPr>
        <w:t>(</w:t>
      </w:r>
      <w:r>
        <w:rPr>
          <w:rStyle w:val="874"/>
          <w:rFonts w:ascii="Times New Roman" w:hAnsi="Times New Roman" w:cs="Times New Roman"/>
          <w:sz w:val="24"/>
          <w:szCs w:val="24"/>
        </w:rPr>
        <w:t>uri</w:t>
      </w:r>
      <w:r>
        <w:rPr>
          <w:rStyle w:val="876"/>
          <w:rFonts w:ascii="Times New Roman" w:hAnsi="Times New Roman" w:cs="Times New Roman"/>
          <w:sz w:val="24"/>
          <w:szCs w:val="24"/>
        </w:rPr>
        <w:t>).</w:t>
      </w:r>
      <w:r>
        <w:rPr>
          <w:rStyle w:val="874"/>
          <w:rFonts w:ascii="Times New Roman" w:hAnsi="Times New Roman" w:cs="Times New Roman"/>
          <w:sz w:val="24"/>
          <w:szCs w:val="24"/>
        </w:rPr>
        <w:t>body</w:t>
      </w:r>
      <w:r>
        <w:rPr>
          <w:rStyle w:val="876"/>
          <w:rFonts w:ascii="Times New Roman" w:hAnsi="Times New Roman" w:cs="Times New Roman"/>
          <w:sz w:val="24"/>
          <w:szCs w:val="24"/>
        </w:rPr>
        <w:t>(</w:t>
      </w:r>
      <w:r>
        <w:rPr>
          <w:rStyle w:val="874"/>
          <w:rFonts w:ascii="Times New Roman" w:hAnsi="Times New Roman" w:cs="Times New Roman"/>
          <w:sz w:val="24"/>
          <w:szCs w:val="24"/>
        </w:rPr>
        <w:t>noBody</w:t>
      </w:r>
      <w:r>
        <w:rPr>
          <w:rStyle w:val="876"/>
          <w:rFonts w:ascii="Times New Roman" w:hAnsi="Times New Roman" w:cs="Times New Roman"/>
          <w:sz w:val="24"/>
          <w:szCs w:val="24"/>
        </w:rPr>
        <w:t>()).</w:t>
      </w:r>
      <w:r>
        <w:rPr>
          <w:rStyle w:val="874"/>
          <w:rFonts w:ascii="Times New Roman" w:hAnsi="Times New Roman" w:cs="Times New Roman"/>
          <w:sz w:val="24"/>
          <w:szCs w:val="24"/>
        </w:rPr>
        <w:t>GET</w:t>
      </w:r>
      <w:r>
        <w:rPr>
          <w:rStyle w:val="876"/>
          <w:rFonts w:ascii="Times New Roman" w:hAnsi="Times New Roman" w:cs="Times New Roman"/>
          <w:sz w:val="24"/>
          <w:szCs w:val="24"/>
        </w:rPr>
        <w:t>().</w:t>
      </w:r>
      <w:r>
        <w:rPr>
          <w:rStyle w:val="874"/>
          <w:rFonts w:ascii="Times New Roman" w:hAnsi="Times New Roman" w:cs="Times New Roman"/>
          <w:sz w:val="24"/>
          <w:szCs w:val="24"/>
        </w:rPr>
        <w:t>response</w:t>
      </w:r>
      <w:r>
        <w:rPr>
          <w:rStyle w:val="876"/>
          <w:rFonts w:ascii="Times New Roman" w:hAnsi="Times New Roman" w:cs="Times New Roman"/>
          <w:sz w:val="24"/>
          <w:szCs w:val="24"/>
        </w:rPr>
        <w:t>()</w:t>
      </w:r>
    </w:p>
    <w:p>
      <w:pPr>
        <w:pStyle w:val="15"/>
        <w:jc w:val="both"/>
        <w:rPr>
          <w:sz w:val="24"/>
          <w:szCs w:val="24"/>
        </w:rPr>
      </w:pPr>
      <w:r>
        <w:rPr>
          <w:rStyle w:val="874"/>
          <w:rFonts w:ascii="Times New Roman" w:hAnsi="Times New Roman" w:cs="Times New Roman"/>
          <w:sz w:val="24"/>
          <w:szCs w:val="24"/>
        </w:rPr>
        <w:t xml:space="preserve">response </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java</w:t>
      </w:r>
      <w:r>
        <w:rPr>
          <w:rStyle w:val="876"/>
          <w:rFonts w:ascii="Times New Roman" w:hAnsi="Times New Roman" w:cs="Times New Roman"/>
          <w:sz w:val="24"/>
          <w:szCs w:val="24"/>
        </w:rPr>
        <w:t>.</w:t>
      </w:r>
      <w:r>
        <w:rPr>
          <w:rStyle w:val="874"/>
          <w:rFonts w:ascii="Times New Roman" w:hAnsi="Times New Roman" w:cs="Times New Roman"/>
          <w:sz w:val="24"/>
          <w:szCs w:val="24"/>
        </w:rPr>
        <w:t>net</w:t>
      </w:r>
      <w:r>
        <w:rPr>
          <w:rStyle w:val="876"/>
          <w:rFonts w:ascii="Times New Roman" w:hAnsi="Times New Roman" w:cs="Times New Roman"/>
          <w:sz w:val="24"/>
          <w:szCs w:val="24"/>
        </w:rPr>
        <w:t>.</w:t>
      </w:r>
      <w:r>
        <w:rPr>
          <w:rStyle w:val="874"/>
          <w:rFonts w:ascii="Times New Roman" w:hAnsi="Times New Roman" w:cs="Times New Roman"/>
          <w:sz w:val="24"/>
          <w:szCs w:val="24"/>
        </w:rPr>
        <w:t>http</w:t>
      </w:r>
      <w:r>
        <w:rPr>
          <w:rStyle w:val="876"/>
          <w:rFonts w:ascii="Times New Roman" w:hAnsi="Times New Roman" w:cs="Times New Roman"/>
          <w:sz w:val="24"/>
          <w:szCs w:val="24"/>
        </w:rPr>
        <w:t>.</w:t>
      </w:r>
      <w:r>
        <w:rPr>
          <w:rStyle w:val="875"/>
          <w:rFonts w:ascii="Times New Roman" w:hAnsi="Times New Roman" w:cs="Times New Roman"/>
          <w:sz w:val="24"/>
          <w:szCs w:val="24"/>
        </w:rPr>
        <w:t>HttpResponseImpl@79efed2d</w:t>
      </w:r>
    </w:p>
    <w:p>
      <w:pPr>
        <w:pStyle w:val="15"/>
        <w:jc w:val="both"/>
        <w:rPr>
          <w:rFonts w:ascii="Times New Roman" w:hAnsi="Times New Roman" w:cs="Times New Roman"/>
          <w:sz w:val="24"/>
          <w:szCs w:val="24"/>
        </w:rPr>
      </w:pPr>
    </w:p>
    <w:p>
      <w:pPr>
        <w:pStyle w:val="15"/>
        <w:jc w:val="both"/>
        <w:rPr>
          <w:rFonts w:ascii="Times New Roman" w:hAnsi="Times New Roman" w:cs="Times New Roman"/>
          <w:sz w:val="24"/>
          <w:szCs w:val="24"/>
          <w:lang w:eastAsia="en-US"/>
        </w:rPr>
      </w:pPr>
      <w:r>
        <w:rPr>
          <w:rStyle w:val="874"/>
          <w:rFonts w:ascii="Times New Roman" w:hAnsi="Times New Roman" w:cs="Times New Roman"/>
          <w:sz w:val="24"/>
          <w:szCs w:val="24"/>
        </w:rPr>
        <w:t>jshell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 (</w:t>
      </w:r>
      <w:r>
        <w:rPr>
          <w:rStyle w:val="879"/>
          <w:rFonts w:ascii="Times New Roman" w:hAnsi="Times New Roman" w:cs="Times New Roman"/>
          <w:sz w:val="24"/>
          <w:szCs w:val="24"/>
        </w:rPr>
        <w:t>"Response was "</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response</w:t>
      </w:r>
      <w:r>
        <w:rPr>
          <w:rStyle w:val="876"/>
          <w:rFonts w:ascii="Times New Roman" w:hAnsi="Times New Roman" w:cs="Times New Roman"/>
          <w:sz w:val="24"/>
          <w:szCs w:val="24"/>
        </w:rPr>
        <w:t>.</w:t>
      </w:r>
      <w:r>
        <w:rPr>
          <w:rStyle w:val="874"/>
          <w:rFonts w:ascii="Times New Roman" w:hAnsi="Times New Roman" w:cs="Times New Roman"/>
          <w:sz w:val="24"/>
          <w:szCs w:val="24"/>
        </w:rPr>
        <w:t>body</w:t>
      </w:r>
      <w:r>
        <w:rPr>
          <w:rStyle w:val="876"/>
          <w:rFonts w:ascii="Times New Roman" w:hAnsi="Times New Roman" w:cs="Times New Roman"/>
          <w:sz w:val="24"/>
          <w:szCs w:val="24"/>
        </w:rPr>
        <w:t>(</w:t>
      </w:r>
      <w:r>
        <w:rPr>
          <w:rStyle w:val="874"/>
          <w:rFonts w:ascii="Times New Roman" w:hAnsi="Times New Roman" w:cs="Times New Roman"/>
          <w:sz w:val="24"/>
          <w:szCs w:val="24"/>
        </w:rPr>
        <w:t>asString</w:t>
      </w:r>
      <w:r>
        <w:rPr>
          <w:rStyle w:val="876"/>
          <w:rFonts w:ascii="Times New Roman" w:hAnsi="Times New Roman" w:cs="Times New Roman"/>
          <w:sz w:val="24"/>
          <w:szCs w:val="24"/>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eastAsia="en-US"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eastAsia="en-US" w:bidi="te-IN"/>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14.Мulti-Resolution Image API</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Java SE 9, Oracle Corp is going to introduce a new Мulti-Resolution Image API. Important interface in this API is MultiResolutionImage . It is available in java.awt.image package.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MultiResolutionImage encapsulates a set of images with different Height and Widths (that is different resolutions) and allows us to query them with our requirements.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15.Miscellaneous Java 9 Features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this section, I will just list out some miscellaneous Java SE 9 New Features. I’m NOT saying these are less important features. They are also important and useful to understand them very well with some useful examples.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eastAsia="en-US"/>
        </w:rPr>
      </w:pPr>
      <w:r>
        <w:t>As of now, I did not get enough information about these features. That’s why I am going list them here for brief understanding. I will pickup these Features one by one and add to above section with a brief discussion and example. And final write a separate tutorial later.</w:t>
      </w:r>
    </w:p>
    <w:p>
      <w:pPr>
        <w:widowControl/>
        <w:numPr>
          <w:ilvl w:val="0"/>
          <w:numId w:val="7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GC (Garbage Collector) Improvements</w:t>
      </w:r>
    </w:p>
    <w:p>
      <w:pPr>
        <w:widowControl/>
        <w:numPr>
          <w:ilvl w:val="0"/>
          <w:numId w:val="7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Stack-Walking API</w:t>
      </w:r>
    </w:p>
    <w:p>
      <w:pPr>
        <w:widowControl/>
        <w:numPr>
          <w:ilvl w:val="0"/>
          <w:numId w:val="7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Filter Incoming Serialization Data</w:t>
      </w:r>
    </w:p>
    <w:p>
      <w:pPr>
        <w:widowControl/>
        <w:numPr>
          <w:ilvl w:val="0"/>
          <w:numId w:val="7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Deprecate the Applet API</w:t>
      </w:r>
    </w:p>
    <w:p>
      <w:pPr>
        <w:widowControl/>
        <w:numPr>
          <w:ilvl w:val="0"/>
          <w:numId w:val="7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Indify String Concatenation</w:t>
      </w:r>
    </w:p>
    <w:p>
      <w:pPr>
        <w:widowControl/>
        <w:numPr>
          <w:ilvl w:val="0"/>
          <w:numId w:val="7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Enhanced Method Handles</w:t>
      </w:r>
    </w:p>
    <w:p>
      <w:pPr>
        <w:widowControl/>
        <w:numPr>
          <w:ilvl w:val="0"/>
          <w:numId w:val="7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Java Platform Logging API and Service</w:t>
      </w:r>
    </w:p>
    <w:p>
      <w:pPr>
        <w:widowControl/>
        <w:numPr>
          <w:ilvl w:val="0"/>
          <w:numId w:val="7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Compact Strings</w:t>
      </w:r>
    </w:p>
    <w:p>
      <w:pPr>
        <w:widowControl/>
        <w:numPr>
          <w:ilvl w:val="0"/>
          <w:numId w:val="7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Parser API for Nashorn</w:t>
      </w:r>
    </w:p>
    <w:p>
      <w:pPr>
        <w:widowControl/>
        <w:numPr>
          <w:ilvl w:val="0"/>
          <w:numId w:val="7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Javadoc Search</w:t>
      </w:r>
    </w:p>
    <w:p>
      <w:pPr>
        <w:widowControl/>
        <w:numPr>
          <w:ilvl w:val="0"/>
          <w:numId w:val="74"/>
        </w:numPr>
        <w:suppressAutoHyphens w:val="0"/>
        <w:spacing w:before="280"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HTML5 Javadoc</w:t>
      </w:r>
    </w:p>
    <w:p>
      <w:pPr>
        <w:pStyle w:val="2"/>
        <w:numPr>
          <w:ilvl w:val="0"/>
          <w:numId w:val="27"/>
        </w:numPr>
        <w:textAlignment w:val="auto"/>
        <w:rPr>
          <w:rFonts w:ascii="Times New Roman" w:hAnsi="Times New Roman" w:cs="Times New Roman"/>
          <w:sz w:val="24"/>
          <w:szCs w:val="24"/>
        </w:rPr>
      </w:pPr>
      <w:r>
        <w:rPr>
          <w:rFonts w:ascii="Times New Roman" w:hAnsi="Times New Roman" w:cs="Times New Roman"/>
          <w:sz w:val="24"/>
          <w:szCs w:val="24"/>
        </w:rPr>
        <w:t>Java Inner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Java inner class is defined inside the body of another class. Java inner class can be declared private, public, protected, or with default access whereas an outer class can have only public or default access.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static nested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If the nested class is static, then it’s called static nested class. Static nested classes can access only static members of the outer class. Static nested class is same as any other top-level class and is nested for only packaging convenience.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Static class object can be created with following statement.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pPr>
        <w:pStyle w:val="15"/>
        <w:rPr>
          <w:rStyle w:val="874"/>
          <w:rFonts w:eastAsia="Courier New"/>
          <w:sz w:val="24"/>
          <w:szCs w:val="24"/>
        </w:rPr>
      </w:pPr>
      <w:r>
        <w:rPr>
          <w:rStyle w:val="875"/>
          <w:rFonts w:ascii="Times New Roman" w:hAnsi="Times New Roman" w:cs="Times New Roman"/>
          <w:sz w:val="24"/>
          <w:szCs w:val="24"/>
        </w:rPr>
        <w:t>OuterClass</w:t>
      </w:r>
      <w:r>
        <w:rPr>
          <w:rStyle w:val="876"/>
          <w:rFonts w:ascii="Times New Roman" w:hAnsi="Times New Roman" w:cs="Times New Roman"/>
          <w:sz w:val="24"/>
          <w:szCs w:val="24"/>
        </w:rPr>
        <w:t>.</w:t>
      </w:r>
      <w:r>
        <w:rPr>
          <w:rStyle w:val="875"/>
          <w:rFonts w:ascii="Times New Roman" w:hAnsi="Times New Roman" w:cs="Times New Roman"/>
          <w:sz w:val="24"/>
          <w:szCs w:val="24"/>
        </w:rPr>
        <w:t>StaticNestedClass</w:t>
      </w:r>
      <w:r>
        <w:rPr>
          <w:rStyle w:val="874"/>
          <w:rFonts w:ascii="Times New Roman" w:hAnsi="Times New Roman" w:cs="Times New Roman"/>
          <w:sz w:val="24"/>
          <w:szCs w:val="24"/>
        </w:rPr>
        <w:t xml:space="preserve"> nestedObject </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w:t>
      </w:r>
      <w:r>
        <w:rPr>
          <w:rStyle w:val="876"/>
          <w:rFonts w:ascii="Times New Roman" w:hAnsi="Times New Roman" w:cs="Times New Roman"/>
          <w:sz w:val="24"/>
          <w:szCs w:val="24"/>
        </w:rPr>
        <w:t>.</w:t>
      </w:r>
      <w:r>
        <w:rPr>
          <w:rStyle w:val="875"/>
          <w:rFonts w:ascii="Times New Roman" w:hAnsi="Times New Roman" w:cs="Times New Roman"/>
          <w:sz w:val="24"/>
          <w:szCs w:val="24"/>
        </w:rPr>
        <w:t>StaticNestedClass</w:t>
      </w:r>
      <w:r>
        <w:rPr>
          <w:rStyle w:val="876"/>
          <w:rFonts w:ascii="Times New Roman" w:hAnsi="Times New Roman" w:cs="Times New Roman"/>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Any non-static nested class is known as inner class in java. Java inner class is associated with the object of the class and they can access all the variables and methods of the outer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Since inner classes are associated with instance, we can’t have any static variables in them.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Object of java inner class are part of the outer class object and to create an instance of inner class, we first need to create instance of outer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875"/>
        </w:rPr>
      </w:pPr>
      <w:r>
        <w:rPr>
          <w:rFonts w:ascii="Times New Roman" w:hAnsi="Times New Roman" w:cs="Times New Roman"/>
        </w:rPr>
        <w:t>Java inner class can be instantiated like this;</w:t>
      </w:r>
    </w:p>
    <w:p>
      <w:pPr>
        <w:pStyle w:val="15"/>
        <w:rPr>
          <w:rStyle w:val="875"/>
          <w:rFonts w:ascii="Times New Roman" w:hAnsi="Times New Roman" w:cs="Times New Roman"/>
          <w:sz w:val="24"/>
          <w:szCs w:val="24"/>
        </w:rPr>
      </w:pPr>
      <w:r>
        <w:rPr>
          <w:rStyle w:val="875"/>
          <w:rFonts w:ascii="Times New Roman" w:hAnsi="Times New Roman" w:cs="Times New Roman"/>
          <w:sz w:val="24"/>
          <w:szCs w:val="24"/>
        </w:rPr>
        <w:t>OuterClass</w:t>
      </w:r>
      <w:r>
        <w:rPr>
          <w:rStyle w:val="874"/>
          <w:rFonts w:ascii="Times New Roman" w:hAnsi="Times New Roman" w:cs="Times New Roman"/>
          <w:sz w:val="24"/>
          <w:szCs w:val="24"/>
        </w:rPr>
        <w:t xml:space="preserve"> outerObject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w:t>
      </w:r>
      <w:r>
        <w:rPr>
          <w:rStyle w:val="876"/>
          <w:rFonts w:ascii="Times New Roman" w:hAnsi="Times New Roman" w:cs="Times New Roman"/>
          <w:sz w:val="24"/>
          <w:szCs w:val="24"/>
        </w:rPr>
        <w:t>();</w:t>
      </w:r>
    </w:p>
    <w:p>
      <w:pPr>
        <w:pStyle w:val="15"/>
        <w:rPr>
          <w:sz w:val="24"/>
          <w:szCs w:val="24"/>
        </w:rPr>
      </w:pPr>
      <w:r>
        <w:rPr>
          <w:rStyle w:val="875"/>
          <w:rFonts w:ascii="Times New Roman" w:hAnsi="Times New Roman" w:cs="Times New Roman"/>
          <w:sz w:val="24"/>
          <w:szCs w:val="24"/>
        </w:rPr>
        <w:t>OuterClass</w:t>
      </w:r>
      <w:r>
        <w:rPr>
          <w:rStyle w:val="876"/>
          <w:rFonts w:ascii="Times New Roman" w:hAnsi="Times New Roman" w:cs="Times New Roman"/>
          <w:sz w:val="24"/>
          <w:szCs w:val="24"/>
        </w:rPr>
        <w:t>.</w:t>
      </w:r>
      <w:r>
        <w:rPr>
          <w:rStyle w:val="875"/>
          <w:rFonts w:ascii="Times New Roman" w:hAnsi="Times New Roman" w:cs="Times New Roman"/>
          <w:sz w:val="24"/>
          <w:szCs w:val="24"/>
        </w:rPr>
        <w:t>InnerClass</w:t>
      </w:r>
      <w:r>
        <w:rPr>
          <w:rStyle w:val="874"/>
          <w:rFonts w:ascii="Times New Roman" w:hAnsi="Times New Roman" w:cs="Times New Roman"/>
          <w:sz w:val="24"/>
          <w:szCs w:val="24"/>
        </w:rPr>
        <w:t xml:space="preserve"> innerObject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outerObject</w:t>
      </w:r>
      <w:r>
        <w:rPr>
          <w:rStyle w:val="876"/>
          <w:rFonts w:ascii="Times New Roman" w:hAnsi="Times New Roman" w:cs="Times New Roman"/>
          <w:sz w:val="24"/>
          <w:szCs w:val="24"/>
        </w:rPr>
        <w:t>.</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InnerClass</w:t>
      </w:r>
      <w:r>
        <w:rPr>
          <w:rStyle w:val="876"/>
          <w:rFonts w:ascii="Times New Roman" w:hAnsi="Times New Roman" w:cs="Times New Roman"/>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There are two special kinds of java inner classes.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lang w:val="en-US" w:eastAsia="en-US" w:bidi="te-IN"/>
        </w:rPr>
      </w:pPr>
      <w:r>
        <w:rPr>
          <w:rFonts w:ascii="Times New Roman" w:hAnsi="Times New Roman" w:cs="Times New Roman"/>
        </w:rPr>
        <w:t>1.</w:t>
      </w:r>
      <w:r>
        <w:rPr>
          <w:rFonts w:ascii="Times New Roman" w:hAnsi="Times New Roman" w:eastAsia="Times New Roman" w:cs="Times New Roman"/>
          <w:lang w:val="en-US" w:eastAsia="en-US" w:bidi="te-IN"/>
        </w:rPr>
        <w:t xml:space="preserve"> local inner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If a class is defined in a method body, it’s known as local inner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Since local inner class is not associated with Object, we can’t use private, public or protected access modifiers with it. The only allowed modifiers are abstract or final.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A local inner class can access all the members of the enclosing class and local final variables in the scope it’s defined.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Style w:val="873"/>
        </w:rPr>
      </w:pPr>
      <w:r>
        <w:rPr>
          <w:rFonts w:ascii="Times New Roman" w:hAnsi="Times New Roman" w:eastAsia="Times New Roman" w:cs="Times New Roman"/>
          <w:lang w:val="en-US" w:eastAsia="en-US" w:bidi="te-IN"/>
        </w:rPr>
        <w:t>Local inner class can be defined as:</w:t>
      </w:r>
    </w:p>
    <w:p>
      <w:pPr>
        <w:pStyle w:val="15"/>
        <w:rPr>
          <w:rStyle w:val="874"/>
          <w:rFonts w:eastAsia="Courier New"/>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print</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//local inner class inside the method</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Logger</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name</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//instantiate local inner class in the method to use</w:t>
      </w:r>
    </w:p>
    <w:p>
      <w:pPr>
        <w:pStyle w:val="15"/>
        <w:rPr>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Logger</w:t>
      </w:r>
      <w:r>
        <w:rPr>
          <w:rStyle w:val="874"/>
          <w:rFonts w:ascii="Times New Roman" w:hAnsi="Times New Roman" w:cs="Times New Roman"/>
          <w:sz w:val="24"/>
          <w:szCs w:val="24"/>
        </w:rPr>
        <w:t xml:space="preserve"> logger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Logger</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Fonts w:ascii="Times New Roman" w:hAnsi="Times New Roman" w:cs="Times New Roman"/>
          <w:sz w:val="24"/>
          <w:szCs w:val="24"/>
          <w:lang w:eastAsia="en-US"/>
        </w:rPr>
      </w:pPr>
      <w:r>
        <w:rPr>
          <w:rStyle w:val="875"/>
          <w:rFonts w:ascii="Times New Roman" w:hAnsi="Times New Roman" w:cs="Times New Roman"/>
          <w:sz w:val="24"/>
          <w:szCs w:val="24"/>
        </w:rPr>
        <w:t>2. anonymous inner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A local inner class without name is known as anonymous inner class. An anonymous class is defined and instantiated in a single statement.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Anonymous inner class always extend a class or implement an interface. Since an anonymous class has no name, it is not possible to define a constructor for an anonymous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eastAsia="Times New Roman" w:cs="Times New Roman"/>
          <w:lang w:val="en-US" w:eastAsia="en-US" w:bidi="te-IN"/>
        </w:rPr>
        <w:t>Anonymous inner classes are accessible only at the point where it is defined.</w:t>
      </w:r>
      <w:r>
        <w:rPr>
          <w:rFonts w:ascii="Times New Roman" w:hAnsi="Times New Roman" w:eastAsia="Times New Roman" w:cs="Times New Roman"/>
          <w:lang w:val="en-US" w:eastAsia="en-US" w:bidi="te-IN"/>
        </w:rPr>
        <w:br w:type="textWrapping"/>
      </w:r>
      <w:r>
        <w:rPr>
          <w:rFonts w:ascii="Times New Roman" w:hAnsi="Times New Roman" w:eastAsia="Times New Roman" w:cs="Times New Roman"/>
          <w:lang w:val="en-US" w:eastAsia="en-US" w:bidi="te-IN"/>
        </w:rPr>
        <w:t>It’s a bit hard to define how to create anonymous inner class, we will see it’s real time usage in test program below.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873"/>
        </w:rPr>
      </w:pPr>
      <w:r>
        <w:rPr>
          <w:rFonts w:ascii="Times New Roman" w:hAnsi="Times New Roman" w:cs="Times New Roman"/>
        </w:rPr>
        <w:t>Here is a java class showing how to define java inner class, static nested class, local inner class and anonymous inner class.</w:t>
      </w:r>
    </w:p>
    <w:p>
      <w:pPr>
        <w:pStyle w:val="15"/>
        <w:rPr>
          <w:rStyle w:val="873"/>
          <w:rFonts w:ascii="Times New Roman" w:hAnsi="Times New Roman" w:cs="Times New Roman"/>
          <w:sz w:val="24"/>
          <w:szCs w:val="24"/>
        </w:rPr>
      </w:pPr>
      <w:r>
        <w:rPr>
          <w:rStyle w:val="873"/>
          <w:rFonts w:ascii="Times New Roman" w:hAnsi="Times New Roman" w:cs="Times New Roman"/>
          <w:sz w:val="24"/>
          <w:szCs w:val="24"/>
        </w:rPr>
        <w:t>import</w:t>
      </w:r>
      <w:r>
        <w:rPr>
          <w:rStyle w:val="874"/>
          <w:rFonts w:ascii="Times New Roman" w:hAnsi="Times New Roman" w:cs="Times New Roman"/>
          <w:sz w:val="24"/>
          <w:szCs w:val="24"/>
        </w:rPr>
        <w:t xml:space="preserve"> java</w:t>
      </w:r>
      <w:r>
        <w:rPr>
          <w:rStyle w:val="876"/>
          <w:rFonts w:ascii="Times New Roman" w:hAnsi="Times New Roman" w:cs="Times New Roman"/>
          <w:sz w:val="24"/>
          <w:szCs w:val="24"/>
        </w:rPr>
        <w:t>.</w:t>
      </w:r>
      <w:r>
        <w:rPr>
          <w:rStyle w:val="874"/>
          <w:rFonts w:ascii="Times New Roman" w:hAnsi="Times New Roman" w:cs="Times New Roman"/>
          <w:sz w:val="24"/>
          <w:szCs w:val="24"/>
        </w:rPr>
        <w:t>io</w:t>
      </w:r>
      <w:r>
        <w:rPr>
          <w:rStyle w:val="876"/>
          <w:rFonts w:ascii="Times New Roman" w:hAnsi="Times New Roman" w:cs="Times New Roman"/>
          <w:sz w:val="24"/>
          <w:szCs w:val="24"/>
        </w:rPr>
        <w:t>.</w:t>
      </w:r>
      <w:r>
        <w:rPr>
          <w:rStyle w:val="875"/>
          <w:rFonts w:ascii="Times New Roman" w:hAnsi="Times New Roman" w:cs="Times New Roman"/>
          <w:sz w:val="24"/>
          <w:szCs w:val="24"/>
        </w:rPr>
        <w:t>File</w:t>
      </w:r>
      <w:r>
        <w:rPr>
          <w:rStyle w:val="876"/>
          <w:rFonts w:ascii="Times New Roman" w:hAnsi="Times New Roman" w:cs="Times New Roman"/>
          <w:sz w:val="24"/>
          <w:szCs w:val="24"/>
        </w:rPr>
        <w:t>;</w:t>
      </w:r>
    </w:p>
    <w:p>
      <w:pPr>
        <w:pStyle w:val="15"/>
        <w:rPr>
          <w:sz w:val="24"/>
          <w:szCs w:val="24"/>
        </w:rPr>
      </w:pPr>
      <w:r>
        <w:rPr>
          <w:rStyle w:val="873"/>
          <w:rFonts w:ascii="Times New Roman" w:hAnsi="Times New Roman" w:cs="Times New Roman"/>
          <w:sz w:val="24"/>
          <w:szCs w:val="24"/>
        </w:rPr>
        <w:t>import</w:t>
      </w:r>
      <w:r>
        <w:rPr>
          <w:rStyle w:val="874"/>
          <w:rFonts w:ascii="Times New Roman" w:hAnsi="Times New Roman" w:cs="Times New Roman"/>
          <w:sz w:val="24"/>
          <w:szCs w:val="24"/>
        </w:rPr>
        <w:t xml:space="preserve"> java</w:t>
      </w:r>
      <w:r>
        <w:rPr>
          <w:rStyle w:val="876"/>
          <w:rFonts w:ascii="Times New Roman" w:hAnsi="Times New Roman" w:cs="Times New Roman"/>
          <w:sz w:val="24"/>
          <w:szCs w:val="24"/>
        </w:rPr>
        <w:t>.</w:t>
      </w:r>
      <w:r>
        <w:rPr>
          <w:rStyle w:val="874"/>
          <w:rFonts w:ascii="Times New Roman" w:hAnsi="Times New Roman" w:cs="Times New Roman"/>
          <w:sz w:val="24"/>
          <w:szCs w:val="24"/>
        </w:rPr>
        <w:t>io</w:t>
      </w:r>
      <w:r>
        <w:rPr>
          <w:rStyle w:val="876"/>
          <w:rFonts w:ascii="Times New Roman" w:hAnsi="Times New Roman" w:cs="Times New Roman"/>
          <w:sz w:val="24"/>
          <w:szCs w:val="24"/>
        </w:rPr>
        <w:t>.</w:t>
      </w:r>
      <w:r>
        <w:rPr>
          <w:rStyle w:val="875"/>
          <w:rFonts w:ascii="Times New Roman" w:hAnsi="Times New Roman" w:cs="Times New Roman"/>
          <w:sz w:val="24"/>
          <w:szCs w:val="24"/>
        </w:rPr>
        <w:t>FilenameFilter</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private</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name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"OuterClass"</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private</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protected</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j</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k</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l</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//OuterClass constructor</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j</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k</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l</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i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j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j</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k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k</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l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l</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getI</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i</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//static nested class, can access OuterClass static variables/methods</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StaticNestedClass</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private</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a</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protected</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b</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c</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d</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getA</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a</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getName</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name</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//inner class, non static and can access all the variables/methods of outer class</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InnerClass</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private</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w</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protected</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x</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y</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z</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getW</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w</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setValues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w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x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j</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y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k</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z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l</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8"/>
          <w:rFonts w:ascii="Times New Roman" w:hAnsi="Times New Roman" w:cs="Times New Roman"/>
          <w:sz w:val="24"/>
          <w:szCs w:val="24"/>
        </w:rPr>
        <w:t>@Override</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toString</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"w="</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":x="</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x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":y="</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y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":z="</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z</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getName</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name</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//local inner class</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print</w:t>
      </w:r>
      <w:r>
        <w:rPr>
          <w:rStyle w:val="876"/>
          <w:rFonts w:ascii="Times New Roman" w:hAnsi="Times New Roman" w:cs="Times New Roman"/>
          <w:sz w:val="24"/>
          <w:szCs w:val="24"/>
        </w:rPr>
        <w:t>(</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initial</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//local inner class inside the method</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Logger</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name</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Logger</w:t>
      </w:r>
      <w:r>
        <w:rPr>
          <w:rStyle w:val="876"/>
          <w:rFonts w:ascii="Times New Roman" w:hAnsi="Times New Roman" w:cs="Times New Roman"/>
          <w:sz w:val="24"/>
          <w:szCs w:val="24"/>
        </w:rPr>
        <w:t>(</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name</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name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name</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log</w:t>
      </w:r>
      <w:r>
        <w:rPr>
          <w:rStyle w:val="876"/>
          <w:rFonts w:ascii="Times New Roman" w:hAnsi="Times New Roman" w:cs="Times New Roman"/>
          <w:sz w:val="24"/>
          <w:szCs w:val="24"/>
        </w:rPr>
        <w:t>(</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str</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name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 "</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str</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Logger</w:t>
      </w:r>
      <w:r>
        <w:rPr>
          <w:rStyle w:val="874"/>
          <w:rFonts w:ascii="Times New Roman" w:hAnsi="Times New Roman" w:cs="Times New Roman"/>
          <w:sz w:val="24"/>
          <w:szCs w:val="24"/>
        </w:rPr>
        <w:t xml:space="preserve"> logger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Logger</w:t>
      </w:r>
      <w:r>
        <w:rPr>
          <w:rStyle w:val="876"/>
          <w:rFonts w:ascii="Times New Roman" w:hAnsi="Times New Roman" w:cs="Times New Roman"/>
          <w:sz w:val="24"/>
          <w:szCs w:val="24"/>
        </w:rPr>
        <w:t>(</w:t>
      </w:r>
      <w:r>
        <w:rPr>
          <w:rStyle w:val="874"/>
          <w:rFonts w:ascii="Times New Roman" w:hAnsi="Times New Roman" w:cs="Times New Roman"/>
          <w:sz w:val="24"/>
          <w:szCs w:val="24"/>
        </w:rPr>
        <w:t>initial</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logger</w:t>
      </w:r>
      <w:r>
        <w:rPr>
          <w:rStyle w:val="876"/>
          <w:rFonts w:ascii="Times New Roman" w:hAnsi="Times New Roman" w:cs="Times New Roman"/>
          <w:sz w:val="24"/>
          <w:szCs w:val="24"/>
        </w:rPr>
        <w:t>.</w:t>
      </w:r>
      <w:r>
        <w:rPr>
          <w:rStyle w:val="874"/>
          <w:rFonts w:ascii="Times New Roman" w:hAnsi="Times New Roman" w:cs="Times New Roman"/>
          <w:sz w:val="24"/>
          <w:szCs w:val="24"/>
        </w:rPr>
        <w:t>log</w:t>
      </w:r>
      <w:r>
        <w:rPr>
          <w:rStyle w:val="876"/>
          <w:rFonts w:ascii="Times New Roman" w:hAnsi="Times New Roman" w:cs="Times New Roman"/>
          <w:sz w:val="24"/>
          <w:szCs w:val="24"/>
        </w:rPr>
        <w:t>(</w:t>
      </w:r>
      <w:r>
        <w:rPr>
          <w:rStyle w:val="874"/>
          <w:rFonts w:ascii="Times New Roman" w:hAnsi="Times New Roman" w:cs="Times New Roman"/>
          <w:sz w:val="24"/>
          <w:szCs w:val="24"/>
        </w:rPr>
        <w:t>name</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logger</w:t>
      </w:r>
      <w:r>
        <w:rPr>
          <w:rStyle w:val="876"/>
          <w:rFonts w:ascii="Times New Roman" w:hAnsi="Times New Roman" w:cs="Times New Roman"/>
          <w:sz w:val="24"/>
          <w:szCs w:val="24"/>
        </w:rPr>
        <w:t>.</w:t>
      </w:r>
      <w:r>
        <w:rPr>
          <w:rStyle w:val="874"/>
          <w:rFonts w:ascii="Times New Roman" w:hAnsi="Times New Roman" w:cs="Times New Roman"/>
          <w:sz w:val="24"/>
          <w:szCs w:val="24"/>
        </w:rPr>
        <w:t>log</w:t>
      </w:r>
      <w:r>
        <w:rPr>
          <w:rStyle w:val="876"/>
          <w:rFonts w:ascii="Times New Roman" w:hAnsi="Times New Roman" w:cs="Times New Roman"/>
          <w:sz w:val="24"/>
          <w:szCs w:val="24"/>
        </w:rPr>
        <w:t>(</w:t>
      </w:r>
      <w:r>
        <w:rPr>
          <w:rStyle w:val="879"/>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i</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logger</w:t>
      </w:r>
      <w:r>
        <w:rPr>
          <w:rStyle w:val="876"/>
          <w:rFonts w:ascii="Times New Roman" w:hAnsi="Times New Roman" w:cs="Times New Roman"/>
          <w:sz w:val="24"/>
          <w:szCs w:val="24"/>
        </w:rPr>
        <w:t>.</w:t>
      </w:r>
      <w:r>
        <w:rPr>
          <w:rStyle w:val="874"/>
          <w:rFonts w:ascii="Times New Roman" w:hAnsi="Times New Roman" w:cs="Times New Roman"/>
          <w:sz w:val="24"/>
          <w:szCs w:val="24"/>
        </w:rPr>
        <w:t>log</w:t>
      </w:r>
      <w:r>
        <w:rPr>
          <w:rStyle w:val="876"/>
          <w:rFonts w:ascii="Times New Roman" w:hAnsi="Times New Roman" w:cs="Times New Roman"/>
          <w:sz w:val="24"/>
          <w:szCs w:val="24"/>
        </w:rPr>
        <w:t>(</w:t>
      </w:r>
      <w:r>
        <w:rPr>
          <w:rStyle w:val="879"/>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j</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logger</w:t>
      </w:r>
      <w:r>
        <w:rPr>
          <w:rStyle w:val="876"/>
          <w:rFonts w:ascii="Times New Roman" w:hAnsi="Times New Roman" w:cs="Times New Roman"/>
          <w:sz w:val="24"/>
          <w:szCs w:val="24"/>
        </w:rPr>
        <w:t>.</w:t>
      </w:r>
      <w:r>
        <w:rPr>
          <w:rStyle w:val="874"/>
          <w:rFonts w:ascii="Times New Roman" w:hAnsi="Times New Roman" w:cs="Times New Roman"/>
          <w:sz w:val="24"/>
          <w:szCs w:val="24"/>
        </w:rPr>
        <w:t>log</w:t>
      </w:r>
      <w:r>
        <w:rPr>
          <w:rStyle w:val="876"/>
          <w:rFonts w:ascii="Times New Roman" w:hAnsi="Times New Roman" w:cs="Times New Roman"/>
          <w:sz w:val="24"/>
          <w:szCs w:val="24"/>
        </w:rPr>
        <w:t>(</w:t>
      </w:r>
      <w:r>
        <w:rPr>
          <w:rStyle w:val="879"/>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k</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logger</w:t>
      </w:r>
      <w:r>
        <w:rPr>
          <w:rStyle w:val="876"/>
          <w:rFonts w:ascii="Times New Roman" w:hAnsi="Times New Roman" w:cs="Times New Roman"/>
          <w:sz w:val="24"/>
          <w:szCs w:val="24"/>
        </w:rPr>
        <w:t>.</w:t>
      </w:r>
      <w:r>
        <w:rPr>
          <w:rStyle w:val="874"/>
          <w:rFonts w:ascii="Times New Roman" w:hAnsi="Times New Roman" w:cs="Times New Roman"/>
          <w:sz w:val="24"/>
          <w:szCs w:val="24"/>
        </w:rPr>
        <w:t>log</w:t>
      </w:r>
      <w:r>
        <w:rPr>
          <w:rStyle w:val="876"/>
          <w:rFonts w:ascii="Times New Roman" w:hAnsi="Times New Roman" w:cs="Times New Roman"/>
          <w:sz w:val="24"/>
          <w:szCs w:val="24"/>
        </w:rPr>
        <w:t>(</w:t>
      </w:r>
      <w:r>
        <w:rPr>
          <w:rStyle w:val="879"/>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l</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//anonymous inner class</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String</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getFilesInDir</w:t>
      </w:r>
      <w:r>
        <w:rPr>
          <w:rStyle w:val="876"/>
          <w:rFonts w:ascii="Times New Roman" w:hAnsi="Times New Roman" w:cs="Times New Roman"/>
          <w:sz w:val="24"/>
          <w:szCs w:val="24"/>
        </w:rPr>
        <w:t>(</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dir</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final</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ext</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File</w:t>
      </w:r>
      <w:r>
        <w:rPr>
          <w:rStyle w:val="874"/>
          <w:rFonts w:ascii="Times New Roman" w:hAnsi="Times New Roman" w:cs="Times New Roman"/>
          <w:sz w:val="24"/>
          <w:szCs w:val="24"/>
        </w:rPr>
        <w:t xml:space="preserve"> file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File</w:t>
      </w:r>
      <w:r>
        <w:rPr>
          <w:rStyle w:val="876"/>
          <w:rFonts w:ascii="Times New Roman" w:hAnsi="Times New Roman" w:cs="Times New Roman"/>
          <w:sz w:val="24"/>
          <w:szCs w:val="24"/>
        </w:rPr>
        <w:t>(</w:t>
      </w:r>
      <w:r>
        <w:rPr>
          <w:rStyle w:val="874"/>
          <w:rFonts w:ascii="Times New Roman" w:hAnsi="Times New Roman" w:cs="Times New Roman"/>
          <w:sz w:val="24"/>
          <w:szCs w:val="24"/>
        </w:rPr>
        <w:t>dir</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//anonymous inner class implementing FilenameFilter interface</w:t>
      </w:r>
    </w:p>
    <w:p>
      <w:pPr>
        <w:pStyle w:val="15"/>
        <w:rPr>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String</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filesList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file</w:t>
      </w:r>
      <w:r>
        <w:rPr>
          <w:rStyle w:val="876"/>
          <w:rFonts w:ascii="Times New Roman" w:hAnsi="Times New Roman" w:cs="Times New Roman"/>
          <w:sz w:val="24"/>
          <w:szCs w:val="24"/>
        </w:rPr>
        <w:t>.</w:t>
      </w:r>
      <w:r>
        <w:rPr>
          <w:rStyle w:val="874"/>
          <w:rFonts w:ascii="Times New Roman" w:hAnsi="Times New Roman" w:cs="Times New Roman"/>
          <w:sz w:val="24"/>
          <w:szCs w:val="24"/>
        </w:rPr>
        <w:t>list</w:t>
      </w:r>
      <w:r>
        <w:rPr>
          <w:rStyle w:val="876"/>
          <w:rFonts w:ascii="Times New Roman" w:hAnsi="Times New Roman" w:cs="Times New Roman"/>
          <w:sz w:val="24"/>
          <w:szCs w:val="24"/>
        </w:rPr>
        <w:t>(</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FilenameFilter</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8"/>
          <w:rFonts w:ascii="Times New Roman" w:hAnsi="Times New Roman" w:cs="Times New Roman"/>
          <w:sz w:val="24"/>
          <w:szCs w:val="24"/>
        </w:rPr>
        <w:t>@Override</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boolean</w:t>
      </w:r>
      <w:r>
        <w:rPr>
          <w:rStyle w:val="874"/>
          <w:rFonts w:ascii="Times New Roman" w:hAnsi="Times New Roman" w:cs="Times New Roman"/>
          <w:sz w:val="24"/>
          <w:szCs w:val="24"/>
        </w:rPr>
        <w:t xml:space="preserve"> accept</w:t>
      </w:r>
      <w:r>
        <w:rPr>
          <w:rStyle w:val="876"/>
          <w:rFonts w:ascii="Times New Roman" w:hAnsi="Times New Roman" w:cs="Times New Roman"/>
          <w:sz w:val="24"/>
          <w:szCs w:val="24"/>
        </w:rPr>
        <w:t>(</w:t>
      </w:r>
      <w:r>
        <w:rPr>
          <w:rStyle w:val="875"/>
          <w:rFonts w:ascii="Times New Roman" w:hAnsi="Times New Roman" w:cs="Times New Roman"/>
          <w:sz w:val="24"/>
          <w:szCs w:val="24"/>
        </w:rPr>
        <w:t>File</w:t>
      </w:r>
      <w:r>
        <w:rPr>
          <w:rStyle w:val="874"/>
          <w:rFonts w:ascii="Times New Roman" w:hAnsi="Times New Roman" w:cs="Times New Roman"/>
          <w:sz w:val="24"/>
          <w:szCs w:val="24"/>
        </w:rPr>
        <w:t xml:space="preserve"> dir</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name</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name</w:t>
      </w:r>
      <w:r>
        <w:rPr>
          <w:rStyle w:val="876"/>
          <w:rFonts w:ascii="Times New Roman" w:hAnsi="Times New Roman" w:cs="Times New Roman"/>
          <w:sz w:val="24"/>
          <w:szCs w:val="24"/>
        </w:rPr>
        <w:t>.</w:t>
      </w:r>
      <w:r>
        <w:rPr>
          <w:rStyle w:val="874"/>
          <w:rFonts w:ascii="Times New Roman" w:hAnsi="Times New Roman" w:cs="Times New Roman"/>
          <w:sz w:val="24"/>
          <w:szCs w:val="24"/>
        </w:rPr>
        <w:t>endsWith</w:t>
      </w:r>
      <w:r>
        <w:rPr>
          <w:rStyle w:val="876"/>
          <w:rFonts w:ascii="Times New Roman" w:hAnsi="Times New Roman" w:cs="Times New Roman"/>
          <w:sz w:val="24"/>
          <w:szCs w:val="24"/>
        </w:rPr>
        <w:t>(</w:t>
      </w:r>
      <w:r>
        <w:rPr>
          <w:rStyle w:val="874"/>
          <w:rFonts w:ascii="Times New Roman" w:hAnsi="Times New Roman" w:cs="Times New Roman"/>
          <w:sz w:val="24"/>
          <w:szCs w:val="24"/>
        </w:rPr>
        <w:t>ext</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filesList</w:t>
      </w:r>
      <w:r>
        <w:rPr>
          <w:rStyle w:val="876"/>
          <w:rFonts w:ascii="Times New Roman" w:hAnsi="Times New Roman" w:cs="Times New Roman"/>
          <w:sz w:val="24"/>
          <w:szCs w:val="24"/>
        </w:rPr>
        <w:t>;</w:t>
      </w:r>
    </w:p>
    <w:p>
      <w:pPr>
        <w:pStyle w:val="15"/>
        <w:rPr>
          <w:rStyle w:val="876"/>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sz w:val="24"/>
          <w:szCs w:val="24"/>
        </w:rPr>
      </w:pPr>
      <w:r>
        <w:rPr>
          <w:rStyle w:val="876"/>
          <w:rFonts w:ascii="Times New Roman" w:hAnsi="Times New Roman" w:cs="Times New Roman"/>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873"/>
        </w:rPr>
      </w:pPr>
      <w:r>
        <w:rPr>
          <w:rFonts w:ascii="Times New Roman" w:hAnsi="Times New Roman" w:cs="Times New Roman"/>
        </w:rPr>
        <w:t>Here is the test program showing how to instantiate and use inner class in java.</w:t>
      </w:r>
    </w:p>
    <w:p>
      <w:pPr>
        <w:pStyle w:val="15"/>
        <w:rPr>
          <w:rStyle w:val="877"/>
          <w:sz w:val="24"/>
          <w:szCs w:val="24"/>
        </w:rPr>
      </w:pPr>
      <w:r>
        <w:rPr>
          <w:rStyle w:val="873"/>
          <w:rFonts w:ascii="Times New Roman" w:hAnsi="Times New Roman" w:cs="Times New Roman"/>
          <w:sz w:val="24"/>
          <w:szCs w:val="24"/>
        </w:rPr>
        <w:t>import</w:t>
      </w:r>
      <w:r>
        <w:rPr>
          <w:rStyle w:val="874"/>
          <w:rFonts w:ascii="Times New Roman" w:hAnsi="Times New Roman" w:cs="Times New Roman"/>
          <w:sz w:val="24"/>
          <w:szCs w:val="24"/>
        </w:rPr>
        <w:t xml:space="preserve"> java</w:t>
      </w:r>
      <w:r>
        <w:rPr>
          <w:rStyle w:val="876"/>
          <w:rFonts w:ascii="Times New Roman" w:hAnsi="Times New Roman" w:cs="Times New Roman"/>
          <w:sz w:val="24"/>
          <w:szCs w:val="24"/>
        </w:rPr>
        <w:t>.</w:t>
      </w:r>
      <w:r>
        <w:rPr>
          <w:rStyle w:val="874"/>
          <w:rFonts w:ascii="Times New Roman" w:hAnsi="Times New Roman" w:cs="Times New Roman"/>
          <w:sz w:val="24"/>
          <w:szCs w:val="24"/>
        </w:rPr>
        <w:t>util</w:t>
      </w:r>
      <w:r>
        <w:rPr>
          <w:rStyle w:val="876"/>
          <w:rFonts w:ascii="Times New Roman" w:hAnsi="Times New Roman" w:cs="Times New Roman"/>
          <w:sz w:val="24"/>
          <w:szCs w:val="24"/>
        </w:rPr>
        <w:t>.</w:t>
      </w:r>
      <w:r>
        <w:rPr>
          <w:rStyle w:val="875"/>
          <w:rFonts w:ascii="Times New Roman" w:hAnsi="Times New Roman" w:cs="Times New Roman"/>
          <w:sz w:val="24"/>
          <w:szCs w:val="24"/>
        </w:rPr>
        <w:t>Arrays</w:t>
      </w:r>
      <w:r>
        <w:rPr>
          <w:rStyle w:val="876"/>
          <w:rFonts w:ascii="Times New Roman" w:hAnsi="Times New Roman" w:cs="Times New Roman"/>
          <w:sz w:val="24"/>
          <w:szCs w:val="24"/>
        </w:rPr>
        <w:t>;</w:t>
      </w:r>
    </w:p>
    <w:p>
      <w:pPr>
        <w:pStyle w:val="15"/>
        <w:rPr>
          <w:rStyle w:val="873"/>
          <w:sz w:val="24"/>
          <w:szCs w:val="24"/>
        </w:rPr>
      </w:pPr>
      <w:r>
        <w:rPr>
          <w:rStyle w:val="877"/>
          <w:rFonts w:ascii="Times New Roman" w:hAnsi="Times New Roman" w:cs="Times New Roman"/>
          <w:sz w:val="24"/>
          <w:szCs w:val="24"/>
        </w:rPr>
        <w:t>//nested classes can be used in import for easy instantiation</w:t>
      </w:r>
    </w:p>
    <w:p>
      <w:pPr>
        <w:pStyle w:val="15"/>
        <w:rPr>
          <w:rStyle w:val="873"/>
          <w:rFonts w:ascii="Times New Roman" w:hAnsi="Times New Roman" w:cs="Times New Roman"/>
          <w:sz w:val="24"/>
          <w:szCs w:val="24"/>
        </w:rPr>
      </w:pPr>
      <w:r>
        <w:rPr>
          <w:rStyle w:val="873"/>
          <w:rFonts w:ascii="Times New Roman" w:hAnsi="Times New Roman" w:cs="Times New Roman"/>
          <w:sz w:val="24"/>
          <w:szCs w:val="24"/>
        </w:rPr>
        <w:t>import</w:t>
      </w:r>
      <w:r>
        <w:rPr>
          <w:rStyle w:val="874"/>
          <w:rFonts w:ascii="Times New Roman" w:hAnsi="Times New Roman" w:cs="Times New Roman"/>
          <w:sz w:val="24"/>
          <w:szCs w:val="24"/>
        </w:rPr>
        <w:t xml:space="preserve"> com</w:t>
      </w:r>
      <w:r>
        <w:rPr>
          <w:rStyle w:val="876"/>
          <w:rFonts w:ascii="Times New Roman" w:hAnsi="Times New Roman" w:cs="Times New Roman"/>
          <w:sz w:val="24"/>
          <w:szCs w:val="24"/>
        </w:rPr>
        <w:t>.</w:t>
      </w:r>
      <w:r>
        <w:rPr>
          <w:rStyle w:val="874"/>
          <w:rFonts w:ascii="Times New Roman" w:hAnsi="Times New Roman" w:cs="Times New Roman"/>
          <w:sz w:val="24"/>
          <w:szCs w:val="24"/>
        </w:rPr>
        <w:t>journaldev</w:t>
      </w:r>
      <w:r>
        <w:rPr>
          <w:rStyle w:val="876"/>
          <w:rFonts w:ascii="Times New Roman" w:hAnsi="Times New Roman" w:cs="Times New Roman"/>
          <w:sz w:val="24"/>
          <w:szCs w:val="24"/>
        </w:rPr>
        <w:t>.</w:t>
      </w:r>
      <w:r>
        <w:rPr>
          <w:rStyle w:val="874"/>
          <w:rFonts w:ascii="Times New Roman" w:hAnsi="Times New Roman" w:cs="Times New Roman"/>
          <w:sz w:val="24"/>
          <w:szCs w:val="24"/>
        </w:rPr>
        <w:t>nested</w:t>
      </w:r>
      <w:r>
        <w:rPr>
          <w:rStyle w:val="876"/>
          <w:rFonts w:ascii="Times New Roman" w:hAnsi="Times New Roman" w:cs="Times New Roman"/>
          <w:sz w:val="24"/>
          <w:szCs w:val="24"/>
        </w:rPr>
        <w:t>.</w:t>
      </w:r>
      <w:r>
        <w:rPr>
          <w:rStyle w:val="875"/>
          <w:rFonts w:ascii="Times New Roman" w:hAnsi="Times New Roman" w:cs="Times New Roman"/>
          <w:sz w:val="24"/>
          <w:szCs w:val="24"/>
        </w:rPr>
        <w:t>OuterClass</w:t>
      </w:r>
      <w:r>
        <w:rPr>
          <w:rStyle w:val="876"/>
          <w:rFonts w:ascii="Times New Roman" w:hAnsi="Times New Roman" w:cs="Times New Roman"/>
          <w:sz w:val="24"/>
          <w:szCs w:val="24"/>
        </w:rPr>
        <w:t>.</w:t>
      </w:r>
      <w:r>
        <w:rPr>
          <w:rStyle w:val="875"/>
          <w:rFonts w:ascii="Times New Roman" w:hAnsi="Times New Roman" w:cs="Times New Roman"/>
          <w:sz w:val="24"/>
          <w:szCs w:val="24"/>
        </w:rPr>
        <w:t>InnerClass</w:t>
      </w:r>
      <w:r>
        <w:rPr>
          <w:rStyle w:val="876"/>
          <w:rFonts w:ascii="Times New Roman" w:hAnsi="Times New Roman" w:cs="Times New Roman"/>
          <w:sz w:val="24"/>
          <w:szCs w:val="24"/>
        </w:rPr>
        <w:t>;</w:t>
      </w:r>
    </w:p>
    <w:p>
      <w:pPr>
        <w:pStyle w:val="15"/>
        <w:rPr>
          <w:sz w:val="24"/>
          <w:szCs w:val="24"/>
        </w:rPr>
      </w:pPr>
      <w:r>
        <w:rPr>
          <w:rStyle w:val="873"/>
          <w:rFonts w:ascii="Times New Roman" w:hAnsi="Times New Roman" w:cs="Times New Roman"/>
          <w:sz w:val="24"/>
          <w:szCs w:val="24"/>
        </w:rPr>
        <w:t>import</w:t>
      </w:r>
      <w:r>
        <w:rPr>
          <w:rStyle w:val="874"/>
          <w:rFonts w:ascii="Times New Roman" w:hAnsi="Times New Roman" w:cs="Times New Roman"/>
          <w:sz w:val="24"/>
          <w:szCs w:val="24"/>
        </w:rPr>
        <w:t xml:space="preserve"> com</w:t>
      </w:r>
      <w:r>
        <w:rPr>
          <w:rStyle w:val="876"/>
          <w:rFonts w:ascii="Times New Roman" w:hAnsi="Times New Roman" w:cs="Times New Roman"/>
          <w:sz w:val="24"/>
          <w:szCs w:val="24"/>
        </w:rPr>
        <w:t>.</w:t>
      </w:r>
      <w:r>
        <w:rPr>
          <w:rStyle w:val="874"/>
          <w:rFonts w:ascii="Times New Roman" w:hAnsi="Times New Roman" w:cs="Times New Roman"/>
          <w:sz w:val="24"/>
          <w:szCs w:val="24"/>
        </w:rPr>
        <w:t>journaldev</w:t>
      </w:r>
      <w:r>
        <w:rPr>
          <w:rStyle w:val="876"/>
          <w:rFonts w:ascii="Times New Roman" w:hAnsi="Times New Roman" w:cs="Times New Roman"/>
          <w:sz w:val="24"/>
          <w:szCs w:val="24"/>
        </w:rPr>
        <w:t>.</w:t>
      </w:r>
      <w:r>
        <w:rPr>
          <w:rStyle w:val="874"/>
          <w:rFonts w:ascii="Times New Roman" w:hAnsi="Times New Roman" w:cs="Times New Roman"/>
          <w:sz w:val="24"/>
          <w:szCs w:val="24"/>
        </w:rPr>
        <w:t>nested</w:t>
      </w:r>
      <w:r>
        <w:rPr>
          <w:rStyle w:val="876"/>
          <w:rFonts w:ascii="Times New Roman" w:hAnsi="Times New Roman" w:cs="Times New Roman"/>
          <w:sz w:val="24"/>
          <w:szCs w:val="24"/>
        </w:rPr>
        <w:t>.</w:t>
      </w:r>
      <w:r>
        <w:rPr>
          <w:rStyle w:val="875"/>
          <w:rFonts w:ascii="Times New Roman" w:hAnsi="Times New Roman" w:cs="Times New Roman"/>
          <w:sz w:val="24"/>
          <w:szCs w:val="24"/>
        </w:rPr>
        <w:t>OuterClass</w:t>
      </w:r>
      <w:r>
        <w:rPr>
          <w:rStyle w:val="876"/>
          <w:rFonts w:ascii="Times New Roman" w:hAnsi="Times New Roman" w:cs="Times New Roman"/>
          <w:sz w:val="24"/>
          <w:szCs w:val="24"/>
        </w:rPr>
        <w:t>.</w:t>
      </w:r>
      <w:r>
        <w:rPr>
          <w:rStyle w:val="875"/>
          <w:rFonts w:ascii="Times New Roman" w:hAnsi="Times New Roman" w:cs="Times New Roman"/>
          <w:sz w:val="24"/>
          <w:szCs w:val="24"/>
        </w:rPr>
        <w:t>StaticNestedClass</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Fonts w:ascii="Times New Roman" w:hAnsi="Times New Roman" w:cs="Times New Roman"/>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InnerClassTest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main</w:t>
      </w:r>
      <w:r>
        <w:rPr>
          <w:rStyle w:val="876"/>
          <w:rFonts w:ascii="Times New Roman" w:hAnsi="Times New Roman" w:cs="Times New Roman"/>
          <w:sz w:val="24"/>
          <w:szCs w:val="24"/>
        </w:rPr>
        <w:t>(</w:t>
      </w:r>
      <w:r>
        <w:rPr>
          <w:rStyle w:val="875"/>
          <w:rFonts w:ascii="Times New Roman" w:hAnsi="Times New Roman" w:cs="Times New Roman"/>
          <w:sz w:val="24"/>
          <w:szCs w:val="24"/>
        </w:rPr>
        <w:t>String</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args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OuterClass</w:t>
      </w:r>
      <w:r>
        <w:rPr>
          <w:rStyle w:val="874"/>
          <w:rFonts w:ascii="Times New Roman" w:hAnsi="Times New Roman" w:cs="Times New Roman"/>
          <w:sz w:val="24"/>
          <w:szCs w:val="24"/>
        </w:rPr>
        <w:t xml:space="preserve"> outer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w:t>
      </w:r>
      <w:r>
        <w:rPr>
          <w:rStyle w:val="876"/>
          <w:rFonts w:ascii="Times New Roman" w:hAnsi="Times New Roman" w:cs="Times New Roman"/>
          <w:sz w:val="24"/>
          <w:szCs w:val="24"/>
        </w:rPr>
        <w:t>(</w:t>
      </w:r>
      <w:r>
        <w:rPr>
          <w:rStyle w:val="878"/>
          <w:rFonts w:ascii="Times New Roman" w:hAnsi="Times New Roman" w:cs="Times New Roman"/>
          <w:sz w:val="24"/>
          <w:szCs w:val="24"/>
        </w:rPr>
        <w:t>1</w:t>
      </w:r>
      <w:r>
        <w:rPr>
          <w:rStyle w:val="876"/>
          <w:rFonts w:ascii="Times New Roman" w:hAnsi="Times New Roman" w:cs="Times New Roman"/>
          <w:sz w:val="24"/>
          <w:szCs w:val="24"/>
        </w:rPr>
        <w:t>,</w:t>
      </w:r>
      <w:r>
        <w:rPr>
          <w:rStyle w:val="878"/>
          <w:rFonts w:ascii="Times New Roman" w:hAnsi="Times New Roman" w:cs="Times New Roman"/>
          <w:sz w:val="24"/>
          <w:szCs w:val="24"/>
        </w:rPr>
        <w:t>2</w:t>
      </w:r>
      <w:r>
        <w:rPr>
          <w:rStyle w:val="876"/>
          <w:rFonts w:ascii="Times New Roman" w:hAnsi="Times New Roman" w:cs="Times New Roman"/>
          <w:sz w:val="24"/>
          <w:szCs w:val="24"/>
        </w:rPr>
        <w:t>,</w:t>
      </w:r>
      <w:r>
        <w:rPr>
          <w:rStyle w:val="878"/>
          <w:rFonts w:ascii="Times New Roman" w:hAnsi="Times New Roman" w:cs="Times New Roman"/>
          <w:sz w:val="24"/>
          <w:szCs w:val="24"/>
        </w:rPr>
        <w:t>3</w:t>
      </w:r>
      <w:r>
        <w:rPr>
          <w:rStyle w:val="876"/>
          <w:rFonts w:ascii="Times New Roman" w:hAnsi="Times New Roman" w:cs="Times New Roman"/>
          <w:sz w:val="24"/>
          <w:szCs w:val="24"/>
        </w:rPr>
        <w:t>,</w:t>
      </w:r>
      <w:r>
        <w:rPr>
          <w:rStyle w:val="878"/>
          <w:rFonts w:ascii="Times New Roman" w:hAnsi="Times New Roman" w:cs="Times New Roman"/>
          <w:sz w:val="24"/>
          <w:szCs w:val="24"/>
        </w:rPr>
        <w:t>4</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//static nested classes example</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StaticNestedClass</w:t>
      </w:r>
      <w:r>
        <w:rPr>
          <w:rStyle w:val="874"/>
          <w:rFonts w:ascii="Times New Roman" w:hAnsi="Times New Roman" w:cs="Times New Roman"/>
          <w:sz w:val="24"/>
          <w:szCs w:val="24"/>
        </w:rPr>
        <w:t xml:space="preserve"> staticNestedClass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StaticNestedClass</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StaticNestedClass</w:t>
      </w:r>
      <w:r>
        <w:rPr>
          <w:rStyle w:val="874"/>
          <w:rFonts w:ascii="Times New Roman" w:hAnsi="Times New Roman" w:cs="Times New Roman"/>
          <w:sz w:val="24"/>
          <w:szCs w:val="24"/>
        </w:rPr>
        <w:t xml:space="preserve"> staticNestedClass1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StaticNestedClass</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4"/>
          <w:rFonts w:ascii="Times New Roman" w:hAnsi="Times New Roman" w:cs="Times New Roman"/>
          <w:sz w:val="24"/>
          <w:szCs w:val="24"/>
        </w:rPr>
        <w:t>staticNestedClass</w:t>
      </w:r>
      <w:r>
        <w:rPr>
          <w:rStyle w:val="876"/>
          <w:rFonts w:ascii="Times New Roman" w:hAnsi="Times New Roman" w:cs="Times New Roman"/>
          <w:sz w:val="24"/>
          <w:szCs w:val="24"/>
        </w:rPr>
        <w:t>.</w:t>
      </w:r>
      <w:r>
        <w:rPr>
          <w:rStyle w:val="874"/>
          <w:rFonts w:ascii="Times New Roman" w:hAnsi="Times New Roman" w:cs="Times New Roman"/>
          <w:sz w:val="24"/>
          <w:szCs w:val="24"/>
        </w:rPr>
        <w:t>getName</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staticNestedClass</w:t>
      </w:r>
      <w:r>
        <w:rPr>
          <w:rStyle w:val="876"/>
          <w:rFonts w:ascii="Times New Roman" w:hAnsi="Times New Roman" w:cs="Times New Roman"/>
          <w:sz w:val="24"/>
          <w:szCs w:val="24"/>
        </w:rPr>
        <w:t>.</w:t>
      </w:r>
      <w:r>
        <w:rPr>
          <w:rStyle w:val="874"/>
          <w:rFonts w:ascii="Times New Roman" w:hAnsi="Times New Roman" w:cs="Times New Roman"/>
          <w:sz w:val="24"/>
          <w:szCs w:val="24"/>
        </w:rPr>
        <w:t>d</w:t>
      </w:r>
      <w:r>
        <w:rPr>
          <w:rStyle w:val="876"/>
          <w:rFonts w:ascii="Times New Roman" w:hAnsi="Times New Roman" w:cs="Times New Roman"/>
          <w:sz w:val="24"/>
          <w:szCs w:val="24"/>
        </w:rPr>
        <w:t>=</w:t>
      </w:r>
      <w:r>
        <w:rPr>
          <w:rStyle w:val="878"/>
          <w:rFonts w:ascii="Times New Roman" w:hAnsi="Times New Roman" w:cs="Times New Roman"/>
          <w:sz w:val="24"/>
          <w:szCs w:val="24"/>
        </w:rPr>
        <w:t>10</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4"/>
          <w:rFonts w:ascii="Times New Roman" w:hAnsi="Times New Roman" w:cs="Times New Roman"/>
          <w:sz w:val="24"/>
          <w:szCs w:val="24"/>
        </w:rPr>
        <w:t>staticNestedClass</w:t>
      </w:r>
      <w:r>
        <w:rPr>
          <w:rStyle w:val="876"/>
          <w:rFonts w:ascii="Times New Roman" w:hAnsi="Times New Roman" w:cs="Times New Roman"/>
          <w:sz w:val="24"/>
          <w:szCs w:val="24"/>
        </w:rPr>
        <w:t>.</w:t>
      </w:r>
      <w:r>
        <w:rPr>
          <w:rStyle w:val="874"/>
          <w:rFonts w:ascii="Times New Roman" w:hAnsi="Times New Roman" w:cs="Times New Roman"/>
          <w:sz w:val="24"/>
          <w:szCs w:val="24"/>
        </w:rPr>
        <w:t>d</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4"/>
          <w:rFonts w:ascii="Times New Roman" w:hAnsi="Times New Roman" w:cs="Times New Roman"/>
          <w:sz w:val="24"/>
          <w:szCs w:val="24"/>
        </w:rPr>
        <w:t>staticNestedClass1</w:t>
      </w:r>
      <w:r>
        <w:rPr>
          <w:rStyle w:val="876"/>
          <w:rFonts w:ascii="Times New Roman" w:hAnsi="Times New Roman" w:cs="Times New Roman"/>
          <w:sz w:val="24"/>
          <w:szCs w:val="24"/>
        </w:rPr>
        <w:t>.</w:t>
      </w:r>
      <w:r>
        <w:rPr>
          <w:rStyle w:val="874"/>
          <w:rFonts w:ascii="Times New Roman" w:hAnsi="Times New Roman" w:cs="Times New Roman"/>
          <w:sz w:val="24"/>
          <w:szCs w:val="24"/>
        </w:rPr>
        <w:t>d</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//inner class example</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InnerClass</w:t>
      </w:r>
      <w:r>
        <w:rPr>
          <w:rStyle w:val="874"/>
          <w:rFonts w:ascii="Times New Roman" w:hAnsi="Times New Roman" w:cs="Times New Roman"/>
          <w:sz w:val="24"/>
          <w:szCs w:val="24"/>
        </w:rPr>
        <w:t xml:space="preserve"> innerClass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outer</w:t>
      </w:r>
      <w:r>
        <w:rPr>
          <w:rStyle w:val="876"/>
          <w:rFonts w:ascii="Times New Roman" w:hAnsi="Times New Roman" w:cs="Times New Roman"/>
          <w:sz w:val="24"/>
          <w:szCs w:val="24"/>
        </w:rPr>
        <w:t>.</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InnerClass</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4"/>
          <w:rFonts w:ascii="Times New Roman" w:hAnsi="Times New Roman" w:cs="Times New Roman"/>
          <w:sz w:val="24"/>
          <w:szCs w:val="24"/>
        </w:rPr>
        <w:t>innerClass</w:t>
      </w:r>
      <w:r>
        <w:rPr>
          <w:rStyle w:val="876"/>
          <w:rFonts w:ascii="Times New Roman" w:hAnsi="Times New Roman" w:cs="Times New Roman"/>
          <w:sz w:val="24"/>
          <w:szCs w:val="24"/>
        </w:rPr>
        <w:t>.</w:t>
      </w:r>
      <w:r>
        <w:rPr>
          <w:rStyle w:val="874"/>
          <w:rFonts w:ascii="Times New Roman" w:hAnsi="Times New Roman" w:cs="Times New Roman"/>
          <w:sz w:val="24"/>
          <w:szCs w:val="24"/>
        </w:rPr>
        <w:t>getName</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4"/>
          <w:rFonts w:ascii="Times New Roman" w:hAnsi="Times New Roman" w:cs="Times New Roman"/>
          <w:sz w:val="24"/>
          <w:szCs w:val="24"/>
        </w:rPr>
        <w:t>innerClass</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innerClass</w:t>
      </w:r>
      <w:r>
        <w:rPr>
          <w:rStyle w:val="876"/>
          <w:rFonts w:ascii="Times New Roman" w:hAnsi="Times New Roman" w:cs="Times New Roman"/>
          <w:sz w:val="24"/>
          <w:szCs w:val="24"/>
        </w:rPr>
        <w:t>.</w:t>
      </w:r>
      <w:r>
        <w:rPr>
          <w:rStyle w:val="874"/>
          <w:rFonts w:ascii="Times New Roman" w:hAnsi="Times New Roman" w:cs="Times New Roman"/>
          <w:sz w:val="24"/>
          <w:szCs w:val="24"/>
        </w:rPr>
        <w:t>setValues</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4"/>
          <w:rFonts w:ascii="Times New Roman" w:hAnsi="Times New Roman" w:cs="Times New Roman"/>
          <w:sz w:val="24"/>
          <w:szCs w:val="24"/>
        </w:rPr>
        <w:t>innerClass</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//calling method using local inner class</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outer</w:t>
      </w:r>
      <w:r>
        <w:rPr>
          <w:rStyle w:val="876"/>
          <w:rFonts w:ascii="Times New Roman" w:hAnsi="Times New Roman" w:cs="Times New Roman"/>
          <w:sz w:val="24"/>
          <w:szCs w:val="24"/>
        </w:rPr>
        <w:t>.</w:t>
      </w:r>
      <w:r>
        <w:rPr>
          <w:rStyle w:val="873"/>
          <w:rFonts w:ascii="Times New Roman" w:hAnsi="Times New Roman" w:cs="Times New Roman"/>
          <w:sz w:val="24"/>
          <w:szCs w:val="24"/>
        </w:rPr>
        <w:t>print</w:t>
      </w:r>
      <w:r>
        <w:rPr>
          <w:rStyle w:val="876"/>
          <w:rFonts w:ascii="Times New Roman" w:hAnsi="Times New Roman" w:cs="Times New Roman"/>
          <w:sz w:val="24"/>
          <w:szCs w:val="24"/>
        </w:rPr>
        <w:t>(</w:t>
      </w:r>
      <w:r>
        <w:rPr>
          <w:rStyle w:val="879"/>
          <w:rFonts w:ascii="Times New Roman" w:hAnsi="Times New Roman" w:cs="Times New Roman"/>
          <w:sz w:val="24"/>
          <w:szCs w:val="24"/>
        </w:rPr>
        <w:t>"Outer"</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//calling method using anonymous inner class</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5"/>
          <w:rFonts w:ascii="Times New Roman" w:hAnsi="Times New Roman" w:cs="Times New Roman"/>
          <w:sz w:val="24"/>
          <w:szCs w:val="24"/>
        </w:rPr>
        <w:t>Arrays</w:t>
      </w:r>
      <w:r>
        <w:rPr>
          <w:rStyle w:val="876"/>
          <w:rFonts w:ascii="Times New Roman" w:hAnsi="Times New Roman" w:cs="Times New Roman"/>
          <w:sz w:val="24"/>
          <w:szCs w:val="24"/>
        </w:rPr>
        <w:t>.</w:t>
      </w:r>
      <w:r>
        <w:rPr>
          <w:rStyle w:val="874"/>
          <w:rFonts w:ascii="Times New Roman" w:hAnsi="Times New Roman" w:cs="Times New Roman"/>
          <w:sz w:val="24"/>
          <w:szCs w:val="24"/>
        </w:rPr>
        <w:t>toString</w:t>
      </w:r>
      <w:r>
        <w:rPr>
          <w:rStyle w:val="876"/>
          <w:rFonts w:ascii="Times New Roman" w:hAnsi="Times New Roman" w:cs="Times New Roman"/>
          <w:sz w:val="24"/>
          <w:szCs w:val="24"/>
        </w:rPr>
        <w:t>(</w:t>
      </w:r>
      <w:r>
        <w:rPr>
          <w:rStyle w:val="874"/>
          <w:rFonts w:ascii="Times New Roman" w:hAnsi="Times New Roman" w:cs="Times New Roman"/>
          <w:sz w:val="24"/>
          <w:szCs w:val="24"/>
        </w:rPr>
        <w:t>outer</w:t>
      </w:r>
      <w:r>
        <w:rPr>
          <w:rStyle w:val="876"/>
          <w:rFonts w:ascii="Times New Roman" w:hAnsi="Times New Roman" w:cs="Times New Roman"/>
          <w:sz w:val="24"/>
          <w:szCs w:val="24"/>
        </w:rPr>
        <w:t>.</w:t>
      </w:r>
      <w:r>
        <w:rPr>
          <w:rStyle w:val="874"/>
          <w:rFonts w:ascii="Times New Roman" w:hAnsi="Times New Roman" w:cs="Times New Roman"/>
          <w:sz w:val="24"/>
          <w:szCs w:val="24"/>
        </w:rPr>
        <w:t>getFilesInDir</w:t>
      </w:r>
      <w:r>
        <w:rPr>
          <w:rStyle w:val="876"/>
          <w:rFonts w:ascii="Times New Roman" w:hAnsi="Times New Roman" w:cs="Times New Roman"/>
          <w:sz w:val="24"/>
          <w:szCs w:val="24"/>
        </w:rPr>
        <w:t>(</w:t>
      </w:r>
      <w:r>
        <w:rPr>
          <w:rStyle w:val="879"/>
          <w:rFonts w:ascii="Times New Roman" w:hAnsi="Times New Roman" w:cs="Times New Roman"/>
          <w:sz w:val="24"/>
          <w:szCs w:val="24"/>
        </w:rPr>
        <w:t>"src/com/journaldev/nested"</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".java"</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5"/>
          <w:rFonts w:ascii="Times New Roman" w:hAnsi="Times New Roman" w:cs="Times New Roman"/>
          <w:sz w:val="24"/>
          <w:szCs w:val="24"/>
        </w:rPr>
        <w:t>Arrays</w:t>
      </w:r>
      <w:r>
        <w:rPr>
          <w:rStyle w:val="876"/>
          <w:rFonts w:ascii="Times New Roman" w:hAnsi="Times New Roman" w:cs="Times New Roman"/>
          <w:sz w:val="24"/>
          <w:szCs w:val="24"/>
        </w:rPr>
        <w:t>.</w:t>
      </w:r>
      <w:r>
        <w:rPr>
          <w:rStyle w:val="874"/>
          <w:rFonts w:ascii="Times New Roman" w:hAnsi="Times New Roman" w:cs="Times New Roman"/>
          <w:sz w:val="24"/>
          <w:szCs w:val="24"/>
        </w:rPr>
        <w:t>toString</w:t>
      </w:r>
      <w:r>
        <w:rPr>
          <w:rStyle w:val="876"/>
          <w:rFonts w:ascii="Times New Roman" w:hAnsi="Times New Roman" w:cs="Times New Roman"/>
          <w:sz w:val="24"/>
          <w:szCs w:val="24"/>
        </w:rPr>
        <w:t>(</w:t>
      </w:r>
      <w:r>
        <w:rPr>
          <w:rStyle w:val="874"/>
          <w:rFonts w:ascii="Times New Roman" w:hAnsi="Times New Roman" w:cs="Times New Roman"/>
          <w:sz w:val="24"/>
          <w:szCs w:val="24"/>
        </w:rPr>
        <w:t>outer</w:t>
      </w:r>
      <w:r>
        <w:rPr>
          <w:rStyle w:val="876"/>
          <w:rFonts w:ascii="Times New Roman" w:hAnsi="Times New Roman" w:cs="Times New Roman"/>
          <w:sz w:val="24"/>
          <w:szCs w:val="24"/>
        </w:rPr>
        <w:t>.</w:t>
      </w:r>
      <w:r>
        <w:rPr>
          <w:rStyle w:val="874"/>
          <w:rFonts w:ascii="Times New Roman" w:hAnsi="Times New Roman" w:cs="Times New Roman"/>
          <w:sz w:val="24"/>
          <w:szCs w:val="24"/>
        </w:rPr>
        <w:t>getFilesInDir</w:t>
      </w:r>
      <w:r>
        <w:rPr>
          <w:rStyle w:val="876"/>
          <w:rFonts w:ascii="Times New Roman" w:hAnsi="Times New Roman" w:cs="Times New Roman"/>
          <w:sz w:val="24"/>
          <w:szCs w:val="24"/>
        </w:rPr>
        <w:t>(</w:t>
      </w:r>
      <w:r>
        <w:rPr>
          <w:rStyle w:val="879"/>
          <w:rFonts w:ascii="Times New Roman" w:hAnsi="Times New Roman" w:cs="Times New Roman"/>
          <w:sz w:val="24"/>
          <w:szCs w:val="24"/>
        </w:rPr>
        <w:t>"bin/com/journaldev/nested"</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".class"</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Fonts w:ascii="Times New Roman" w:hAnsi="Times New Roman" w:cs="Times New Roman"/>
          <w:sz w:val="24"/>
          <w:szCs w:val="24"/>
        </w:rPr>
      </w:pPr>
      <w:r>
        <w:rPr>
          <w:rStyle w:val="876"/>
          <w:rFonts w:ascii="Times New Roman" w:hAnsi="Times New Roman" w:cs="Times New Roman"/>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875"/>
        </w:rPr>
      </w:pPr>
      <w:r>
        <w:rPr>
          <w:rFonts w:ascii="Times New Roman" w:hAnsi="Times New Roman" w:cs="Times New Roman"/>
        </w:rPr>
        <w:t>Here is the output of above java inner class example program.</w:t>
      </w:r>
    </w:p>
    <w:p>
      <w:pPr>
        <w:pStyle w:val="15"/>
        <w:rPr>
          <w:rStyle w:val="878"/>
          <w:sz w:val="24"/>
          <w:szCs w:val="24"/>
        </w:rPr>
      </w:pPr>
      <w:r>
        <w:rPr>
          <w:rStyle w:val="875"/>
          <w:rFonts w:ascii="Times New Roman" w:hAnsi="Times New Roman" w:cs="Times New Roman"/>
          <w:sz w:val="24"/>
          <w:szCs w:val="24"/>
        </w:rPr>
        <w:t>OuterClass</w:t>
      </w:r>
    </w:p>
    <w:p>
      <w:pPr>
        <w:pStyle w:val="15"/>
        <w:rPr>
          <w:rStyle w:val="878"/>
          <w:rFonts w:ascii="Times New Roman" w:hAnsi="Times New Roman" w:cs="Times New Roman"/>
          <w:sz w:val="24"/>
          <w:szCs w:val="24"/>
        </w:rPr>
      </w:pPr>
      <w:r>
        <w:rPr>
          <w:rStyle w:val="878"/>
          <w:rFonts w:ascii="Times New Roman" w:hAnsi="Times New Roman" w:cs="Times New Roman"/>
          <w:sz w:val="24"/>
          <w:szCs w:val="24"/>
        </w:rPr>
        <w:t>10</w:t>
      </w:r>
    </w:p>
    <w:p>
      <w:pPr>
        <w:pStyle w:val="15"/>
        <w:rPr>
          <w:rStyle w:val="875"/>
          <w:sz w:val="24"/>
          <w:szCs w:val="24"/>
        </w:rPr>
      </w:pPr>
      <w:r>
        <w:rPr>
          <w:rStyle w:val="878"/>
          <w:rFonts w:ascii="Times New Roman" w:hAnsi="Times New Roman" w:cs="Times New Roman"/>
          <w:sz w:val="24"/>
          <w:szCs w:val="24"/>
        </w:rPr>
        <w:t>0</w:t>
      </w:r>
    </w:p>
    <w:p>
      <w:pPr>
        <w:pStyle w:val="15"/>
        <w:rPr>
          <w:rStyle w:val="874"/>
          <w:sz w:val="24"/>
          <w:szCs w:val="24"/>
        </w:rPr>
      </w:pPr>
      <w:r>
        <w:rPr>
          <w:rStyle w:val="875"/>
          <w:rFonts w:ascii="Times New Roman" w:hAnsi="Times New Roman" w:cs="Times New Roman"/>
          <w:sz w:val="24"/>
          <w:szCs w:val="24"/>
        </w:rPr>
        <w:t>OuterClass</w:t>
      </w:r>
    </w:p>
    <w:p>
      <w:pPr>
        <w:pStyle w:val="15"/>
        <w:rPr>
          <w:rStyle w:val="874"/>
          <w:rFonts w:ascii="Times New Roman" w:hAnsi="Times New Roman" w:cs="Times New Roman"/>
          <w:sz w:val="24"/>
          <w:szCs w:val="24"/>
        </w:rPr>
      </w:pPr>
      <w:r>
        <w:rPr>
          <w:rStyle w:val="874"/>
          <w:rFonts w:ascii="Times New Roman" w:hAnsi="Times New Roman" w:cs="Times New Roman"/>
          <w:sz w:val="24"/>
          <w:szCs w:val="24"/>
        </w:rPr>
        <w:t>w</w:t>
      </w:r>
      <w:r>
        <w:rPr>
          <w:rStyle w:val="876"/>
          <w:rFonts w:ascii="Times New Roman" w:hAnsi="Times New Roman" w:cs="Times New Roman"/>
          <w:sz w:val="24"/>
          <w:szCs w:val="24"/>
        </w:rPr>
        <w:t>=</w:t>
      </w:r>
      <w:r>
        <w:rPr>
          <w:rStyle w:val="878"/>
          <w:rFonts w:ascii="Times New Roman" w:hAnsi="Times New Roman" w:cs="Times New Roman"/>
          <w:sz w:val="24"/>
          <w:szCs w:val="24"/>
        </w:rPr>
        <w:t>0</w:t>
      </w:r>
      <w:r>
        <w:rPr>
          <w:rStyle w:val="876"/>
          <w:rFonts w:ascii="Times New Roman" w:hAnsi="Times New Roman" w:cs="Times New Roman"/>
          <w:sz w:val="24"/>
          <w:szCs w:val="24"/>
        </w:rPr>
        <w:t>:</w:t>
      </w:r>
      <w:r>
        <w:rPr>
          <w:rStyle w:val="874"/>
          <w:rFonts w:ascii="Times New Roman" w:hAnsi="Times New Roman" w:cs="Times New Roman"/>
          <w:sz w:val="24"/>
          <w:szCs w:val="24"/>
        </w:rPr>
        <w:t>x</w:t>
      </w:r>
      <w:r>
        <w:rPr>
          <w:rStyle w:val="876"/>
          <w:rFonts w:ascii="Times New Roman" w:hAnsi="Times New Roman" w:cs="Times New Roman"/>
          <w:sz w:val="24"/>
          <w:szCs w:val="24"/>
        </w:rPr>
        <w:t>=</w:t>
      </w:r>
      <w:r>
        <w:rPr>
          <w:rStyle w:val="878"/>
          <w:rFonts w:ascii="Times New Roman" w:hAnsi="Times New Roman" w:cs="Times New Roman"/>
          <w:sz w:val="24"/>
          <w:szCs w:val="24"/>
        </w:rPr>
        <w:t>0</w:t>
      </w:r>
      <w:r>
        <w:rPr>
          <w:rStyle w:val="876"/>
          <w:rFonts w:ascii="Times New Roman" w:hAnsi="Times New Roman" w:cs="Times New Roman"/>
          <w:sz w:val="24"/>
          <w:szCs w:val="24"/>
        </w:rPr>
        <w:t>:</w:t>
      </w:r>
      <w:r>
        <w:rPr>
          <w:rStyle w:val="874"/>
          <w:rFonts w:ascii="Times New Roman" w:hAnsi="Times New Roman" w:cs="Times New Roman"/>
          <w:sz w:val="24"/>
          <w:szCs w:val="24"/>
        </w:rPr>
        <w:t>y</w:t>
      </w:r>
      <w:r>
        <w:rPr>
          <w:rStyle w:val="876"/>
          <w:rFonts w:ascii="Times New Roman" w:hAnsi="Times New Roman" w:cs="Times New Roman"/>
          <w:sz w:val="24"/>
          <w:szCs w:val="24"/>
        </w:rPr>
        <w:t>=</w:t>
      </w:r>
      <w:r>
        <w:rPr>
          <w:rStyle w:val="878"/>
          <w:rFonts w:ascii="Times New Roman" w:hAnsi="Times New Roman" w:cs="Times New Roman"/>
          <w:sz w:val="24"/>
          <w:szCs w:val="24"/>
        </w:rPr>
        <w:t>0</w:t>
      </w:r>
      <w:r>
        <w:rPr>
          <w:rStyle w:val="876"/>
          <w:rFonts w:ascii="Times New Roman" w:hAnsi="Times New Roman" w:cs="Times New Roman"/>
          <w:sz w:val="24"/>
          <w:szCs w:val="24"/>
        </w:rPr>
        <w:t>:</w:t>
      </w:r>
      <w:r>
        <w:rPr>
          <w:rStyle w:val="874"/>
          <w:rFonts w:ascii="Times New Roman" w:hAnsi="Times New Roman" w:cs="Times New Roman"/>
          <w:sz w:val="24"/>
          <w:szCs w:val="24"/>
        </w:rPr>
        <w:t>z</w:t>
      </w:r>
      <w:r>
        <w:rPr>
          <w:rStyle w:val="876"/>
          <w:rFonts w:ascii="Times New Roman" w:hAnsi="Times New Roman" w:cs="Times New Roman"/>
          <w:sz w:val="24"/>
          <w:szCs w:val="24"/>
        </w:rPr>
        <w:t>=</w:t>
      </w:r>
      <w:r>
        <w:rPr>
          <w:rStyle w:val="878"/>
          <w:rFonts w:ascii="Times New Roman" w:hAnsi="Times New Roman" w:cs="Times New Roman"/>
          <w:sz w:val="24"/>
          <w:szCs w:val="24"/>
        </w:rPr>
        <w:t>0</w:t>
      </w:r>
    </w:p>
    <w:p>
      <w:pPr>
        <w:pStyle w:val="15"/>
        <w:rPr>
          <w:rStyle w:val="875"/>
          <w:sz w:val="24"/>
          <w:szCs w:val="24"/>
        </w:rPr>
      </w:pPr>
      <w:r>
        <w:rPr>
          <w:rStyle w:val="874"/>
          <w:rFonts w:ascii="Times New Roman" w:hAnsi="Times New Roman" w:cs="Times New Roman"/>
          <w:sz w:val="24"/>
          <w:szCs w:val="24"/>
        </w:rPr>
        <w:t>w</w:t>
      </w:r>
      <w:r>
        <w:rPr>
          <w:rStyle w:val="876"/>
          <w:rFonts w:ascii="Times New Roman" w:hAnsi="Times New Roman" w:cs="Times New Roman"/>
          <w:sz w:val="24"/>
          <w:szCs w:val="24"/>
        </w:rPr>
        <w:t>=</w:t>
      </w:r>
      <w:r>
        <w:rPr>
          <w:rStyle w:val="878"/>
          <w:rFonts w:ascii="Times New Roman" w:hAnsi="Times New Roman" w:cs="Times New Roman"/>
          <w:sz w:val="24"/>
          <w:szCs w:val="24"/>
        </w:rPr>
        <w:t>1</w:t>
      </w:r>
      <w:r>
        <w:rPr>
          <w:rStyle w:val="876"/>
          <w:rFonts w:ascii="Times New Roman" w:hAnsi="Times New Roman" w:cs="Times New Roman"/>
          <w:sz w:val="24"/>
          <w:szCs w:val="24"/>
        </w:rPr>
        <w:t>:</w:t>
      </w:r>
      <w:r>
        <w:rPr>
          <w:rStyle w:val="874"/>
          <w:rFonts w:ascii="Times New Roman" w:hAnsi="Times New Roman" w:cs="Times New Roman"/>
          <w:sz w:val="24"/>
          <w:szCs w:val="24"/>
        </w:rPr>
        <w:t>x</w:t>
      </w:r>
      <w:r>
        <w:rPr>
          <w:rStyle w:val="876"/>
          <w:rFonts w:ascii="Times New Roman" w:hAnsi="Times New Roman" w:cs="Times New Roman"/>
          <w:sz w:val="24"/>
          <w:szCs w:val="24"/>
        </w:rPr>
        <w:t>=</w:t>
      </w:r>
      <w:r>
        <w:rPr>
          <w:rStyle w:val="878"/>
          <w:rFonts w:ascii="Times New Roman" w:hAnsi="Times New Roman" w:cs="Times New Roman"/>
          <w:sz w:val="24"/>
          <w:szCs w:val="24"/>
        </w:rPr>
        <w:t>2</w:t>
      </w:r>
      <w:r>
        <w:rPr>
          <w:rStyle w:val="876"/>
          <w:rFonts w:ascii="Times New Roman" w:hAnsi="Times New Roman" w:cs="Times New Roman"/>
          <w:sz w:val="24"/>
          <w:szCs w:val="24"/>
        </w:rPr>
        <w:t>:</w:t>
      </w:r>
      <w:r>
        <w:rPr>
          <w:rStyle w:val="874"/>
          <w:rFonts w:ascii="Times New Roman" w:hAnsi="Times New Roman" w:cs="Times New Roman"/>
          <w:sz w:val="24"/>
          <w:szCs w:val="24"/>
        </w:rPr>
        <w:t>y</w:t>
      </w:r>
      <w:r>
        <w:rPr>
          <w:rStyle w:val="876"/>
          <w:rFonts w:ascii="Times New Roman" w:hAnsi="Times New Roman" w:cs="Times New Roman"/>
          <w:sz w:val="24"/>
          <w:szCs w:val="24"/>
        </w:rPr>
        <w:t>=</w:t>
      </w:r>
      <w:r>
        <w:rPr>
          <w:rStyle w:val="878"/>
          <w:rFonts w:ascii="Times New Roman" w:hAnsi="Times New Roman" w:cs="Times New Roman"/>
          <w:sz w:val="24"/>
          <w:szCs w:val="24"/>
        </w:rPr>
        <w:t>3</w:t>
      </w:r>
      <w:r>
        <w:rPr>
          <w:rStyle w:val="876"/>
          <w:rFonts w:ascii="Times New Roman" w:hAnsi="Times New Roman" w:cs="Times New Roman"/>
          <w:sz w:val="24"/>
          <w:szCs w:val="24"/>
        </w:rPr>
        <w:t>:</w:t>
      </w:r>
      <w:r>
        <w:rPr>
          <w:rStyle w:val="874"/>
          <w:rFonts w:ascii="Times New Roman" w:hAnsi="Times New Roman" w:cs="Times New Roman"/>
          <w:sz w:val="24"/>
          <w:szCs w:val="24"/>
        </w:rPr>
        <w:t>z</w:t>
      </w:r>
      <w:r>
        <w:rPr>
          <w:rStyle w:val="876"/>
          <w:rFonts w:ascii="Times New Roman" w:hAnsi="Times New Roman" w:cs="Times New Roman"/>
          <w:sz w:val="24"/>
          <w:szCs w:val="24"/>
        </w:rPr>
        <w:t>=</w:t>
      </w:r>
      <w:r>
        <w:rPr>
          <w:rStyle w:val="878"/>
          <w:rFonts w:ascii="Times New Roman" w:hAnsi="Times New Roman" w:cs="Times New Roman"/>
          <w:sz w:val="24"/>
          <w:szCs w:val="24"/>
        </w:rPr>
        <w:t>4</w:t>
      </w:r>
    </w:p>
    <w:p>
      <w:pPr>
        <w:pStyle w:val="15"/>
        <w:rPr>
          <w:rStyle w:val="875"/>
          <w:rFonts w:ascii="Times New Roman" w:hAnsi="Times New Roman" w:cs="Times New Roman"/>
          <w:sz w:val="24"/>
          <w:szCs w:val="24"/>
        </w:rPr>
      </w:pPr>
      <w:r>
        <w:rPr>
          <w:rStyle w:val="875"/>
          <w:rFonts w:ascii="Times New Roman" w:hAnsi="Times New Roman" w:cs="Times New Roman"/>
          <w:sz w:val="24"/>
          <w:szCs w:val="24"/>
        </w:rPr>
        <w:t>Outer</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w:t>
      </w:r>
    </w:p>
    <w:p>
      <w:pPr>
        <w:pStyle w:val="15"/>
        <w:rPr>
          <w:rStyle w:val="875"/>
          <w:rFonts w:ascii="Times New Roman" w:hAnsi="Times New Roman" w:cs="Times New Roman"/>
          <w:sz w:val="24"/>
          <w:szCs w:val="24"/>
        </w:rPr>
      </w:pPr>
      <w:r>
        <w:rPr>
          <w:rStyle w:val="875"/>
          <w:rFonts w:ascii="Times New Roman" w:hAnsi="Times New Roman" w:cs="Times New Roman"/>
          <w:sz w:val="24"/>
          <w:szCs w:val="24"/>
        </w:rPr>
        <w:t>Outer</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1</w:t>
      </w:r>
    </w:p>
    <w:p>
      <w:pPr>
        <w:pStyle w:val="15"/>
        <w:rPr>
          <w:rStyle w:val="875"/>
          <w:rFonts w:ascii="Times New Roman" w:hAnsi="Times New Roman" w:cs="Times New Roman"/>
          <w:sz w:val="24"/>
          <w:szCs w:val="24"/>
        </w:rPr>
      </w:pPr>
      <w:r>
        <w:rPr>
          <w:rStyle w:val="875"/>
          <w:rFonts w:ascii="Times New Roman" w:hAnsi="Times New Roman" w:cs="Times New Roman"/>
          <w:sz w:val="24"/>
          <w:szCs w:val="24"/>
        </w:rPr>
        <w:t>Outer</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2</w:t>
      </w:r>
    </w:p>
    <w:p>
      <w:pPr>
        <w:pStyle w:val="15"/>
        <w:rPr>
          <w:rStyle w:val="875"/>
          <w:rFonts w:ascii="Times New Roman" w:hAnsi="Times New Roman" w:cs="Times New Roman"/>
          <w:sz w:val="24"/>
          <w:szCs w:val="24"/>
        </w:rPr>
      </w:pPr>
      <w:r>
        <w:rPr>
          <w:rStyle w:val="875"/>
          <w:rFonts w:ascii="Times New Roman" w:hAnsi="Times New Roman" w:cs="Times New Roman"/>
          <w:sz w:val="24"/>
          <w:szCs w:val="24"/>
        </w:rPr>
        <w:t>Outer</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3</w:t>
      </w:r>
    </w:p>
    <w:p>
      <w:pPr>
        <w:pStyle w:val="15"/>
        <w:rPr>
          <w:rStyle w:val="876"/>
          <w:sz w:val="24"/>
          <w:szCs w:val="24"/>
        </w:rPr>
      </w:pPr>
      <w:r>
        <w:rPr>
          <w:rStyle w:val="875"/>
          <w:rFonts w:ascii="Times New Roman" w:hAnsi="Times New Roman" w:cs="Times New Roman"/>
          <w:sz w:val="24"/>
          <w:szCs w:val="24"/>
        </w:rPr>
        <w:t>Outer</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4</w:t>
      </w:r>
    </w:p>
    <w:p>
      <w:pPr>
        <w:pStyle w:val="15"/>
        <w:rPr>
          <w:rStyle w:val="876"/>
          <w:rFonts w:ascii="Times New Roman" w:hAnsi="Times New Roman" w:cs="Times New Roman"/>
          <w:sz w:val="24"/>
          <w:szCs w:val="24"/>
        </w:rPr>
      </w:pPr>
      <w:r>
        <w:rPr>
          <w:rStyle w:val="876"/>
          <w:rFonts w:ascii="Times New Roman" w:hAnsi="Times New Roman" w:cs="Times New Roman"/>
          <w:sz w:val="24"/>
          <w:szCs w:val="24"/>
        </w:rPr>
        <w:t>[</w:t>
      </w:r>
      <w:r>
        <w:rPr>
          <w:rStyle w:val="875"/>
          <w:rFonts w:ascii="Times New Roman" w:hAnsi="Times New Roman" w:cs="Times New Roman"/>
          <w:sz w:val="24"/>
          <w:szCs w:val="24"/>
        </w:rPr>
        <w:t>NestedClassTest</w:t>
      </w:r>
      <w:r>
        <w:rPr>
          <w:rStyle w:val="876"/>
          <w:rFonts w:ascii="Times New Roman" w:hAnsi="Times New Roman" w:cs="Times New Roman"/>
          <w:sz w:val="24"/>
          <w:szCs w:val="24"/>
        </w:rPr>
        <w:t>.</w:t>
      </w:r>
      <w:r>
        <w:rPr>
          <w:rStyle w:val="874"/>
          <w:rFonts w:ascii="Times New Roman" w:hAnsi="Times New Roman" w:cs="Times New Roman"/>
          <w:sz w:val="24"/>
          <w:szCs w:val="24"/>
        </w:rPr>
        <w:t>java</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w:t>
      </w:r>
      <w:r>
        <w:rPr>
          <w:rStyle w:val="876"/>
          <w:rFonts w:ascii="Times New Roman" w:hAnsi="Times New Roman" w:cs="Times New Roman"/>
          <w:sz w:val="24"/>
          <w:szCs w:val="24"/>
        </w:rPr>
        <w:t>.</w:t>
      </w:r>
      <w:r>
        <w:rPr>
          <w:rStyle w:val="874"/>
          <w:rFonts w:ascii="Times New Roman" w:hAnsi="Times New Roman" w:cs="Times New Roman"/>
          <w:sz w:val="24"/>
          <w:szCs w:val="24"/>
        </w:rPr>
        <w:t>java</w:t>
      </w:r>
      <w:r>
        <w:rPr>
          <w:rStyle w:val="876"/>
          <w:rFonts w:ascii="Times New Roman" w:hAnsi="Times New Roman" w:cs="Times New Roman"/>
          <w:sz w:val="24"/>
          <w:szCs w:val="24"/>
        </w:rPr>
        <w:t>]</w:t>
      </w:r>
    </w:p>
    <w:p>
      <w:pPr>
        <w:pStyle w:val="15"/>
        <w:rPr>
          <w:sz w:val="24"/>
          <w:szCs w:val="24"/>
        </w:rPr>
      </w:pPr>
      <w:r>
        <w:rPr>
          <w:rStyle w:val="876"/>
          <w:rFonts w:ascii="Times New Roman" w:hAnsi="Times New Roman" w:cs="Times New Roman"/>
          <w:sz w:val="24"/>
          <w:szCs w:val="24"/>
        </w:rPr>
        <w:t>[</w:t>
      </w:r>
      <w:r>
        <w:rPr>
          <w:rStyle w:val="875"/>
          <w:rFonts w:ascii="Times New Roman" w:hAnsi="Times New Roman" w:cs="Times New Roman"/>
          <w:sz w:val="24"/>
          <w:szCs w:val="24"/>
        </w:rPr>
        <w:t>NestedClassTest</w:t>
      </w:r>
      <w:r>
        <w:rPr>
          <w:rStyle w:val="876"/>
          <w:rFonts w:ascii="Times New Roman" w:hAnsi="Times New Roman" w:cs="Times New Roman"/>
          <w:sz w:val="24"/>
          <w:szCs w:val="24"/>
        </w:rPr>
        <w:t>.</w:t>
      </w:r>
      <w:r>
        <w:rPr>
          <w:rStyle w:val="873"/>
          <w:rFonts w:ascii="Times New Roman" w:hAnsi="Times New Roman" w:cs="Times New Roman"/>
          <w:sz w:val="24"/>
          <w:szCs w:val="24"/>
        </w:rPr>
        <w:t>class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OuterClass$1</w:t>
      </w:r>
      <w:r>
        <w:rPr>
          <w:rStyle w:val="876"/>
          <w:rFonts w:ascii="Times New Roman" w:hAnsi="Times New Roman" w:cs="Times New Roman"/>
          <w:sz w:val="24"/>
          <w:szCs w:val="24"/>
        </w:rPr>
        <w:t>.</w:t>
      </w:r>
      <w:r>
        <w:rPr>
          <w:rStyle w:val="873"/>
          <w:rFonts w:ascii="Times New Roman" w:hAnsi="Times New Roman" w:cs="Times New Roman"/>
          <w:sz w:val="24"/>
          <w:szCs w:val="24"/>
        </w:rPr>
        <w:t>class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OuterClass$1Logger</w:t>
      </w:r>
      <w:r>
        <w:rPr>
          <w:rStyle w:val="876"/>
          <w:rFonts w:ascii="Times New Roman" w:hAnsi="Times New Roman" w:cs="Times New Roman"/>
          <w:sz w:val="24"/>
          <w:szCs w:val="24"/>
        </w:rPr>
        <w:t>.</w:t>
      </w:r>
      <w:r>
        <w:rPr>
          <w:rStyle w:val="873"/>
          <w:rFonts w:ascii="Times New Roman" w:hAnsi="Times New Roman" w:cs="Times New Roman"/>
          <w:sz w:val="24"/>
          <w:szCs w:val="24"/>
        </w:rPr>
        <w:t>class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OuterClass$InnerClass</w:t>
      </w:r>
      <w:r>
        <w:rPr>
          <w:rStyle w:val="876"/>
          <w:rFonts w:ascii="Times New Roman" w:hAnsi="Times New Roman" w:cs="Times New Roman"/>
          <w:sz w:val="24"/>
          <w:szCs w:val="24"/>
        </w:rPr>
        <w:t>.</w:t>
      </w:r>
      <w:r>
        <w:rPr>
          <w:rStyle w:val="873"/>
          <w:rFonts w:ascii="Times New Roman" w:hAnsi="Times New Roman" w:cs="Times New Roman"/>
          <w:sz w:val="24"/>
          <w:szCs w:val="24"/>
        </w:rPr>
        <w:t>class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OuterClass$StaticNestedClass</w:t>
      </w:r>
      <w:r>
        <w:rPr>
          <w:rStyle w:val="876"/>
          <w:rFonts w:ascii="Times New Roman" w:hAnsi="Times New Roman" w:cs="Times New Roman"/>
          <w:sz w:val="24"/>
          <w:szCs w:val="24"/>
        </w:rPr>
        <w:t>.</w:t>
      </w:r>
      <w:r>
        <w:rPr>
          <w:rStyle w:val="873"/>
          <w:rFonts w:ascii="Times New Roman" w:hAnsi="Times New Roman" w:cs="Times New Roman"/>
          <w:sz w:val="24"/>
          <w:szCs w:val="24"/>
        </w:rPr>
        <w:t>class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w:t>
      </w:r>
      <w:r>
        <w:rPr>
          <w:rStyle w:val="876"/>
          <w:rFonts w:ascii="Times New Roman" w:hAnsi="Times New Roman" w:cs="Times New Roman"/>
          <w:sz w:val="24"/>
          <w:szCs w:val="24"/>
        </w:rPr>
        <w:t>.</w:t>
      </w:r>
      <w:r>
        <w:rPr>
          <w:rStyle w:val="873"/>
          <w:rFonts w:ascii="Times New Roman" w:hAnsi="Times New Roman" w:cs="Times New Roman"/>
          <w:sz w:val="24"/>
          <w:szCs w:val="24"/>
        </w:rPr>
        <w:t>class</w:t>
      </w:r>
      <w:r>
        <w:rPr>
          <w:rStyle w:val="876"/>
          <w:rFonts w:ascii="Times New Roman" w:hAnsi="Times New Roman" w:cs="Times New Roman"/>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Notice that when OuterClass is compiled, separate class files are created for inner class, local inner class and static nested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Benefits of Java Inner Class</w:t>
      </w:r>
    </w:p>
    <w:p>
      <w:pPr>
        <w:widowControl/>
        <w:numPr>
          <w:ilvl w:val="0"/>
          <w:numId w:val="75"/>
        </w:numPr>
        <w:suppressAutoHyphens w:val="0"/>
        <w:textAlignment w:val="auto"/>
        <w:rPr>
          <w:rFonts w:ascii="Times New Roman" w:hAnsi="Times New Roman" w:cs="Times New Roman"/>
        </w:rPr>
      </w:pPr>
      <w:r>
        <w:rPr>
          <w:rFonts w:ascii="Times New Roman" w:hAnsi="Times New Roman" w:cs="Times New Roman"/>
        </w:rPr>
        <w:t>If a class is useful to only one class, it makes sense to keep it nested and together. It helps in packaging of the classes.</w:t>
      </w:r>
    </w:p>
    <w:p>
      <w:pPr>
        <w:widowControl/>
        <w:numPr>
          <w:ilvl w:val="0"/>
          <w:numId w:val="75"/>
        </w:numPr>
        <w:suppressAutoHyphens w:val="0"/>
        <w:textAlignment w:val="auto"/>
        <w:rPr>
          <w:rFonts w:ascii="Times New Roman" w:hAnsi="Times New Roman" w:cs="Times New Roman"/>
        </w:rPr>
      </w:pPr>
      <w:r>
        <w:rPr>
          <w:rFonts w:ascii="Times New Roman" w:hAnsi="Times New Roman" w:cs="Times New Roman"/>
        </w:rPr>
        <w:t>Java inner classes implements encapsulation. Note that inner classes can access outer class private members and at the same time we can hide inner class from outer world.</w:t>
      </w:r>
    </w:p>
    <w:p>
      <w:pPr>
        <w:widowControl/>
        <w:numPr>
          <w:ilvl w:val="0"/>
          <w:numId w:val="75"/>
        </w:numPr>
        <w:suppressAutoHyphens w:val="0"/>
        <w:spacing w:after="280"/>
        <w:textAlignment w:val="auto"/>
        <w:rPr>
          <w:rFonts w:ascii="Times New Roman" w:hAnsi="Times New Roman" w:cs="Times New Roman"/>
        </w:rPr>
      </w:pPr>
      <w:r>
        <w:rPr>
          <w:rFonts w:ascii="Times New Roman" w:hAnsi="Times New Roman" w:cs="Times New Roman"/>
        </w:rPr>
        <w:t>Keeping the small class within top-level classes places the code closer to where it is used and makes code more readable and maintainable.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pPr>
        <w:pStyle w:val="7"/>
        <w:numPr>
          <w:ilvl w:val="1"/>
          <w:numId w:val="27"/>
        </w:numPr>
        <w:textAlignment w:val="auto"/>
        <w:rPr>
          <w:rFonts w:ascii="Times New Roman" w:hAnsi="Times New Roman" w:cs="Times New Roman"/>
          <w:sz w:val="24"/>
          <w:szCs w:val="24"/>
        </w:rPr>
      </w:pPr>
      <w:r>
        <w:rPr>
          <w:rFonts w:ascii="Times New Roman" w:hAnsi="Times New Roman" w:cs="Times New Roman"/>
          <w:sz w:val="24"/>
          <w:szCs w:val="24"/>
        </w:rPr>
        <w:t>Java varargs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873"/>
        </w:rPr>
      </w:pPr>
      <w:r>
        <w:t>varargs in java enables a method to accept variable number of arguments. We use three dots (…) also known as ellipsis in the method signature to make it accept variable arguments. For example;</w:t>
      </w:r>
    </w:p>
    <w:p>
      <w:pPr>
        <w:pStyle w:val="15"/>
        <w:rPr>
          <w:rStyle w:val="877"/>
          <w:rFonts w:ascii="Times New Roman" w:hAnsi="Times New Roman" w:cs="Times New Roman"/>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sum</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js </w:t>
      </w:r>
      <w:r>
        <w:rPr>
          <w:rStyle w:val="876"/>
          <w:rFonts w:ascii="Times New Roman" w:hAnsi="Times New Roman" w:cs="Times New Roman"/>
          <w:sz w:val="24"/>
          <w:szCs w:val="24"/>
        </w:rPr>
        <w:t>){</w:t>
      </w:r>
    </w:p>
    <w:p>
      <w:pPr>
        <w:pStyle w:val="15"/>
        <w:rPr>
          <w:rStyle w:val="876"/>
          <w:sz w:val="24"/>
          <w:szCs w:val="24"/>
        </w:rPr>
      </w:pPr>
      <w:r>
        <w:rPr>
          <w:rStyle w:val="877"/>
          <w:rFonts w:ascii="Times New Roman" w:hAnsi="Times New Roman" w:cs="Times New Roman"/>
          <w:sz w:val="24"/>
          <w:szCs w:val="24"/>
        </w:rPr>
        <w:t>//do something</w:t>
      </w:r>
    </w:p>
    <w:p>
      <w:pPr>
        <w:pStyle w:val="15"/>
        <w:rPr>
          <w:sz w:val="24"/>
          <w:szCs w:val="24"/>
        </w:rPr>
      </w:pPr>
      <w:r>
        <w:rPr>
          <w:rStyle w:val="876"/>
          <w:rFonts w:ascii="Times New Roman" w:hAnsi="Times New Roman" w:cs="Times New Roman"/>
          <w:sz w:val="24"/>
          <w:szCs w:val="24"/>
        </w:rPr>
        <w:t>}</w:t>
      </w:r>
    </w:p>
    <w:p>
      <w:pPr>
        <w:pStyle w:val="7"/>
        <w:numPr>
          <w:ilvl w:val="1"/>
          <w:numId w:val="27"/>
        </w:numPr>
        <w:textAlignment w:val="auto"/>
        <w:rPr>
          <w:rFonts w:ascii="Times New Roman" w:hAnsi="Times New Roman" w:cs="Times New Roman"/>
          <w:sz w:val="24"/>
          <w:szCs w:val="24"/>
        </w:rPr>
      </w:pPr>
      <w:r>
        <w:rPr>
          <w:rFonts w:ascii="Times New Roman" w:hAnsi="Times New Roman" w:cs="Times New Roman"/>
          <w:sz w:val="24"/>
          <w:szCs w:val="24"/>
        </w:rPr>
        <w:t>Important points about varargs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t>Few points to know about varargs in java are;</w:t>
      </w:r>
    </w:p>
    <w:p>
      <w:pPr>
        <w:widowControl/>
        <w:numPr>
          <w:ilvl w:val="0"/>
          <w:numId w:val="76"/>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We can have only one varargs in the method.</w:t>
      </w:r>
    </w:p>
    <w:p>
      <w:pPr>
        <w:widowControl/>
        <w:numPr>
          <w:ilvl w:val="0"/>
          <w:numId w:val="76"/>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Only the last argument of a method can be varargs.</w:t>
      </w:r>
    </w:p>
    <w:p>
      <w:pPr>
        <w:widowControl/>
        <w:numPr>
          <w:ilvl w:val="0"/>
          <w:numId w:val="76"/>
        </w:numPr>
        <w:suppressAutoHyphens w:val="0"/>
        <w:spacing w:after="280"/>
        <w:textAlignment w:val="auto"/>
        <w:rPr>
          <w:rFonts w:ascii="Times New Roman" w:hAnsi="Times New Roman" w:cs="Times New Roman"/>
        </w:rPr>
      </w:pPr>
      <w:r>
        <w:rPr>
          <w:rFonts w:ascii="Times New Roman" w:hAnsi="Times New Roman" w:eastAsia="Times New Roman" w:cs="Times New Roman"/>
          <w:lang w:val="en-US" w:eastAsia="en-US" w:bidi="te-IN"/>
        </w:rPr>
        <w:t>According to java documentation, we should not overload a varargs method. We will see why it’s not a good idea.</w:t>
      </w:r>
    </w:p>
    <w:p>
      <w:pPr>
        <w:pStyle w:val="7"/>
        <w:numPr>
          <w:ilvl w:val="1"/>
          <w:numId w:val="27"/>
        </w:numPr>
        <w:textAlignment w:val="auto"/>
        <w:rPr>
          <w:rFonts w:ascii="Times New Roman" w:hAnsi="Times New Roman" w:cs="Times New Roman"/>
          <w:sz w:val="24"/>
          <w:szCs w:val="24"/>
        </w:rPr>
      </w:pPr>
      <w:r>
        <w:rPr>
          <w:rFonts w:ascii="Times New Roman" w:hAnsi="Times New Roman" w:cs="Times New Roman"/>
          <w:sz w:val="24"/>
          <w:szCs w:val="24"/>
        </w:rPr>
        <w:t>How java varargs work?</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877"/>
        </w:rPr>
      </w:pPr>
      <w:r>
        <w:t xml:space="preserve">When we invoke a method with variable arguments, java compiler matches the arguments from left to right. Once it reaches to the last varargs parameter, it creates an </w:t>
      </w:r>
      <w:r>
        <w:fldChar w:fldCharType="begin"/>
      </w:r>
      <w:r>
        <w:instrText xml:space="preserve"> HYPERLINK "https://www.journaldev.com/763/java-array-add-elements" </w:instrText>
      </w:r>
      <w:r>
        <w:fldChar w:fldCharType="separate"/>
      </w:r>
      <w:r>
        <w:rPr>
          <w:rStyle w:val="24"/>
        </w:rPr>
        <w:t>array</w:t>
      </w:r>
      <w:r>
        <w:rPr>
          <w:rStyle w:val="24"/>
        </w:rPr>
        <w:fldChar w:fldCharType="end"/>
      </w:r>
      <w:r>
        <w:t xml:space="preserve"> of the remaining arguments and pass it to the method. In fact varargs parameter behaves like an array of the specified type.</w:t>
      </w:r>
    </w:p>
    <w:p>
      <w:pPr>
        <w:pStyle w:val="15"/>
        <w:rPr>
          <w:rStyle w:val="873"/>
          <w:rFonts w:ascii="Times New Roman" w:hAnsi="Times New Roman" w:cs="Times New Roman"/>
          <w:sz w:val="24"/>
          <w:szCs w:val="24"/>
        </w:rPr>
      </w:pPr>
      <w:r>
        <w:rPr>
          <w:rStyle w:val="877"/>
          <w:rFonts w:ascii="Times New Roman" w:hAnsi="Times New Roman" w:cs="Times New Roman"/>
          <w:sz w:val="24"/>
          <w:szCs w:val="24"/>
        </w:rPr>
        <w:t>//method with variable arguments</w:t>
      </w:r>
    </w:p>
    <w:p>
      <w:pPr>
        <w:pStyle w:val="15"/>
        <w:rPr>
          <w:rStyle w:val="874"/>
          <w:rFonts w:eastAsia="Courier New"/>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sum</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js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sum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for</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x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js</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sum</w:t>
      </w:r>
      <w:r>
        <w:rPr>
          <w:rStyle w:val="876"/>
          <w:rFonts w:ascii="Times New Roman" w:hAnsi="Times New Roman" w:cs="Times New Roman"/>
          <w:sz w:val="24"/>
          <w:szCs w:val="24"/>
        </w:rPr>
        <w:t>+=</w:t>
      </w:r>
      <w:r>
        <w:rPr>
          <w:rStyle w:val="874"/>
          <w:rFonts w:ascii="Times New Roman" w:hAnsi="Times New Roman" w:cs="Times New Roman"/>
          <w:sz w:val="24"/>
          <w:szCs w:val="24"/>
        </w:rPr>
        <w:t>x</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Style w:val="876"/>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sum</w:t>
      </w:r>
      <w:r>
        <w:rPr>
          <w:rStyle w:val="876"/>
          <w:rFonts w:ascii="Times New Roman" w:hAnsi="Times New Roman" w:cs="Times New Roman"/>
          <w:sz w:val="24"/>
          <w:szCs w:val="24"/>
        </w:rPr>
        <w:t>;</w:t>
      </w:r>
    </w:p>
    <w:p>
      <w:pPr>
        <w:pStyle w:val="15"/>
        <w:rPr>
          <w:sz w:val="24"/>
          <w:szCs w:val="24"/>
        </w:rPr>
      </w:pP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3"/>
          <w:sz w:val="24"/>
          <w:szCs w:val="24"/>
        </w:rPr>
      </w:pPr>
      <w:r>
        <w:rPr>
          <w:rStyle w:val="877"/>
          <w:rFonts w:ascii="Times New Roman" w:hAnsi="Times New Roman" w:cs="Times New Roman"/>
          <w:sz w:val="24"/>
          <w:szCs w:val="24"/>
        </w:rPr>
        <w:t>//method with same implementation as sum with array as argument</w:t>
      </w:r>
    </w:p>
    <w:p>
      <w:pPr>
        <w:pStyle w:val="15"/>
        <w:rPr>
          <w:rStyle w:val="874"/>
          <w:rFonts w:eastAsia="Courier New"/>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sumArray</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js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sum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for</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x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js</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sum</w:t>
      </w:r>
      <w:r>
        <w:rPr>
          <w:rStyle w:val="876"/>
          <w:rFonts w:ascii="Times New Roman" w:hAnsi="Times New Roman" w:cs="Times New Roman"/>
          <w:sz w:val="24"/>
          <w:szCs w:val="24"/>
        </w:rPr>
        <w:t>+=</w:t>
      </w:r>
      <w:r>
        <w:rPr>
          <w:rStyle w:val="874"/>
          <w:rFonts w:ascii="Times New Roman" w:hAnsi="Times New Roman" w:cs="Times New Roman"/>
          <w:sz w:val="24"/>
          <w:szCs w:val="24"/>
        </w:rPr>
        <w:t>x</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Style w:val="876"/>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sum</w:t>
      </w:r>
      <w:r>
        <w:rPr>
          <w:rStyle w:val="876"/>
          <w:rFonts w:ascii="Times New Roman" w:hAnsi="Times New Roman" w:cs="Times New Roman"/>
          <w:sz w:val="24"/>
          <w:szCs w:val="24"/>
        </w:rPr>
        <w:t>;</w:t>
      </w:r>
    </w:p>
    <w:p>
      <w:pPr>
        <w:pStyle w:val="15"/>
        <w:rPr>
          <w:sz w:val="24"/>
          <w:szCs w:val="24"/>
        </w:rPr>
      </w:pPr>
      <w:r>
        <w:rPr>
          <w:rStyle w:val="876"/>
          <w:rFonts w:ascii="Times New Roman" w:hAnsi="Times New Roman" w:cs="Times New Roman"/>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873"/>
        </w:rPr>
      </w:pPr>
      <w:r>
        <w:rPr>
          <w:rFonts w:ascii="Times New Roman" w:hAnsi="Times New Roman" w:cs="Times New Roman"/>
        </w:rPr>
        <w:t xml:space="preserve">If you will look at both </w:t>
      </w:r>
      <w:r>
        <w:rPr>
          <w:rStyle w:val="23"/>
          <w:rFonts w:ascii="Times New Roman" w:hAnsi="Times New Roman" w:eastAsia="Droid Sans Fallback" w:cs="Times New Roman"/>
          <w:sz w:val="24"/>
          <w:szCs w:val="24"/>
        </w:rPr>
        <w:t>sum</w:t>
      </w:r>
      <w:r>
        <w:rPr>
          <w:rFonts w:ascii="Times New Roman" w:hAnsi="Times New Roman" w:cs="Times New Roman"/>
        </w:rPr>
        <w:t xml:space="preserve"> and </w:t>
      </w:r>
      <w:r>
        <w:rPr>
          <w:rStyle w:val="23"/>
          <w:rFonts w:ascii="Times New Roman" w:hAnsi="Times New Roman" w:eastAsia="Droid Sans Fallback" w:cs="Times New Roman"/>
          <w:sz w:val="24"/>
          <w:szCs w:val="24"/>
        </w:rPr>
        <w:t>sumArray</w:t>
      </w:r>
      <w:r>
        <w:rPr>
          <w:rFonts w:ascii="Times New Roman" w:hAnsi="Times New Roman" w:cs="Times New Roman"/>
        </w:rPr>
        <w:t xml:space="preserve"> methods, you will see that the implementation body is exactly same. So we should use varargs when API offers them, for example </w:t>
      </w:r>
      <w:r>
        <w:rPr>
          <w:rStyle w:val="23"/>
          <w:rFonts w:ascii="Times New Roman" w:hAnsi="Times New Roman" w:eastAsia="Droid Sans Fallback" w:cs="Times New Roman"/>
          <w:sz w:val="24"/>
          <w:szCs w:val="24"/>
        </w:rPr>
        <w:t>java.io.PrintStream.printf()</w:t>
      </w:r>
      <w:r>
        <w:rPr>
          <w:rFonts w:ascii="Times New Roman" w:hAnsi="Times New Roman" w:cs="Times New Roman"/>
        </w:rPr>
        <w:t xml:space="preserve"> method but we should not take it as a replacement for array.</w:t>
      </w:r>
    </w:p>
    <w:p>
      <w:pPr>
        <w:pStyle w:val="15"/>
        <w:rPr>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VarargsExample</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main</w:t>
      </w:r>
      <w:r>
        <w:rPr>
          <w:rStyle w:val="876"/>
          <w:rFonts w:ascii="Times New Roman" w:hAnsi="Times New Roman" w:cs="Times New Roman"/>
          <w:sz w:val="24"/>
          <w:szCs w:val="24"/>
        </w:rPr>
        <w:t>(</w:t>
      </w:r>
      <w:r>
        <w:rPr>
          <w:rStyle w:val="875"/>
          <w:rFonts w:ascii="Times New Roman" w:hAnsi="Times New Roman" w:cs="Times New Roman"/>
          <w:sz w:val="24"/>
          <w:szCs w:val="24"/>
        </w:rPr>
        <w:t>String</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args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4"/>
          <w:rFonts w:ascii="Times New Roman" w:hAnsi="Times New Roman" w:cs="Times New Roman"/>
          <w:sz w:val="24"/>
          <w:szCs w:val="24"/>
        </w:rPr>
        <w:t>sum</w:t>
      </w:r>
      <w:r>
        <w:rPr>
          <w:rStyle w:val="876"/>
          <w:rFonts w:ascii="Times New Roman" w:hAnsi="Times New Roman" w:cs="Times New Roman"/>
          <w:sz w:val="24"/>
          <w:szCs w:val="24"/>
        </w:rPr>
        <w:t>(</w:t>
      </w:r>
      <w:r>
        <w:rPr>
          <w:rStyle w:val="878"/>
          <w:rFonts w:ascii="Times New Roman" w:hAnsi="Times New Roman" w:cs="Times New Roman"/>
          <w:sz w:val="24"/>
          <w:szCs w:val="24"/>
        </w:rPr>
        <w:t>1</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4"/>
          <w:rFonts w:ascii="Times New Roman" w:hAnsi="Times New Roman" w:cs="Times New Roman"/>
          <w:sz w:val="24"/>
          <w:szCs w:val="24"/>
        </w:rPr>
        <w:t>sum</w:t>
      </w:r>
      <w:r>
        <w:rPr>
          <w:rStyle w:val="876"/>
          <w:rFonts w:ascii="Times New Roman" w:hAnsi="Times New Roman" w:cs="Times New Roman"/>
          <w:sz w:val="24"/>
          <w:szCs w:val="24"/>
        </w:rPr>
        <w:t>(</w:t>
      </w:r>
      <w:r>
        <w:rPr>
          <w:rStyle w:val="878"/>
          <w:rFonts w:ascii="Times New Roman" w:hAnsi="Times New Roman" w:cs="Times New Roman"/>
          <w:sz w:val="24"/>
          <w:szCs w:val="24"/>
        </w:rPr>
        <w:t>1</w:t>
      </w:r>
      <w:r>
        <w:rPr>
          <w:rStyle w:val="876"/>
          <w:rFonts w:ascii="Times New Roman" w:hAnsi="Times New Roman" w:cs="Times New Roman"/>
          <w:sz w:val="24"/>
          <w:szCs w:val="24"/>
        </w:rPr>
        <w:t>,</w:t>
      </w:r>
      <w:r>
        <w:rPr>
          <w:rStyle w:val="878"/>
          <w:rFonts w:ascii="Times New Roman" w:hAnsi="Times New Roman" w:cs="Times New Roman"/>
          <w:sz w:val="24"/>
          <w:szCs w:val="24"/>
        </w:rPr>
        <w:t>2</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7"/>
          <w:rFonts w:ascii="Times New Roman" w:hAnsi="Times New Roman" w:cs="Times New Roman"/>
          <w:sz w:val="24"/>
          <w:szCs w:val="24"/>
        </w:rPr>
        <w:t>//compiler error, ambiguous method</w:t>
      </w:r>
    </w:p>
    <w:p>
      <w:pPr>
        <w:pStyle w:val="15"/>
        <w:rPr>
          <w:rFonts w:ascii="Times New Roman" w:hAnsi="Times New Roman" w:cs="Times New Roman"/>
          <w:sz w:val="24"/>
          <w:szCs w:val="24"/>
        </w:rPr>
      </w:pPr>
    </w:p>
    <w:p>
      <w:pPr>
        <w:pStyle w:val="15"/>
        <w:rPr>
          <w:rFonts w:ascii="Times New Roman" w:hAnsi="Times New Roman"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sum</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js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9"/>
          <w:rFonts w:ascii="Times New Roman" w:hAnsi="Times New Roman" w:cs="Times New Roman"/>
          <w:sz w:val="24"/>
          <w:szCs w:val="24"/>
        </w:rPr>
        <w:t>"sum1 called"</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sum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for</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x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js</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sum</w:t>
      </w:r>
      <w:r>
        <w:rPr>
          <w:rStyle w:val="876"/>
          <w:rFonts w:ascii="Times New Roman" w:hAnsi="Times New Roman" w:cs="Times New Roman"/>
          <w:sz w:val="24"/>
          <w:szCs w:val="24"/>
        </w:rPr>
        <w:t>+=</w:t>
      </w:r>
      <w:r>
        <w:rPr>
          <w:rStyle w:val="874"/>
          <w:rFonts w:ascii="Times New Roman" w:hAnsi="Times New Roman" w:cs="Times New Roman"/>
          <w:sz w:val="24"/>
          <w:szCs w:val="24"/>
        </w:rPr>
        <w:t>x</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sum</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sum</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k</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Object</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js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9"/>
          <w:rFonts w:ascii="Times New Roman" w:hAnsi="Times New Roman" w:cs="Times New Roman"/>
          <w:sz w:val="24"/>
          <w:szCs w:val="24"/>
        </w:rPr>
        <w:t>"sum2 called"</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sum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r>
        <w:rPr>
          <w:rStyle w:val="874"/>
          <w:rFonts w:ascii="Times New Roman" w:hAnsi="Times New Roman" w:cs="Times New Roman"/>
          <w:sz w:val="24"/>
          <w:szCs w:val="24"/>
        </w:rPr>
        <w:t>k</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for</w:t>
      </w:r>
      <w:r>
        <w:rPr>
          <w:rStyle w:val="876"/>
          <w:rFonts w:ascii="Times New Roman" w:hAnsi="Times New Roman" w:cs="Times New Roman"/>
          <w:sz w:val="24"/>
          <w:szCs w:val="24"/>
        </w:rPr>
        <w:t>(</w:t>
      </w:r>
      <w:r>
        <w:rPr>
          <w:rStyle w:val="875"/>
          <w:rFonts w:ascii="Times New Roman" w:hAnsi="Times New Roman" w:cs="Times New Roman"/>
          <w:sz w:val="24"/>
          <w:szCs w:val="24"/>
        </w:rPr>
        <w:t>Object</w:t>
      </w:r>
      <w:r>
        <w:rPr>
          <w:rStyle w:val="874"/>
          <w:rFonts w:ascii="Times New Roman" w:hAnsi="Times New Roman" w:cs="Times New Roman"/>
          <w:sz w:val="24"/>
          <w:szCs w:val="24"/>
        </w:rPr>
        <w:t xml:space="preserve"> x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js</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sum</w:t>
      </w:r>
      <w:r>
        <w:rPr>
          <w:rStyle w:val="876"/>
          <w:rFonts w:ascii="Times New Roman" w:hAnsi="Times New Roman" w:cs="Times New Roman"/>
          <w:sz w:val="24"/>
          <w:szCs w:val="24"/>
        </w:rPr>
        <w:t>+=</w:t>
      </w:r>
      <w:r>
        <w:rPr>
          <w:rStyle w:val="878"/>
          <w:rFonts w:ascii="Times New Roman" w:hAnsi="Times New Roman" w:cs="Times New Roman"/>
          <w:sz w:val="24"/>
          <w:szCs w:val="24"/>
        </w:rPr>
        <w:t>1</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sum</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Style w:val="876"/>
          <w:sz w:val="24"/>
          <w:szCs w:val="24"/>
        </w:rPr>
      </w:pPr>
      <w:r>
        <w:rPr>
          <w:rStyle w:val="874"/>
          <w:rFonts w:ascii="Times New Roman" w:hAnsi="Times New Roman" w:eastAsia="Courier New" w:cs="Times New Roman"/>
          <w:sz w:val="24"/>
          <w:szCs w:val="24"/>
        </w:rPr>
        <w:t xml:space="preserve">    </w:t>
      </w:r>
    </w:p>
    <w:p>
      <w:pPr>
        <w:pStyle w:val="15"/>
        <w:rPr>
          <w:sz w:val="24"/>
          <w:szCs w:val="24"/>
          <w:lang w:eastAsia="en-US"/>
        </w:rPr>
      </w:pPr>
      <w:r>
        <w:rPr>
          <w:rStyle w:val="876"/>
          <w:rFonts w:ascii="Times New Roman" w:hAnsi="Times New Roman" w:cs="Times New Roman"/>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In above example, you will notice that compiler will not complain when we overload methods with varargs. But when we try to use it, compiler get’s confused which method to use when mapping the second argument.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If there is only one argument, compiler is smart to use first method because it can work with minimum one argument but second method needs at least two arguments. Below image from Eclipse shows the error message as The method sum(int, int[]) is ambiguous for the type VarargsExample.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Interview Questions</w:t>
      </w:r>
    </w:p>
    <w:p>
      <w:pPr>
        <w:pStyle w:val="885"/>
        <w:widowControl/>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Times New Roman" w:hAnsi="Times New Roman" w:eastAsia="Times New Roman" w:cs="Times New Roman"/>
          <w:b/>
          <w:bCs/>
          <w:szCs w:val="24"/>
          <w:lang w:bidi="te-IN"/>
        </w:rPr>
      </w:pPr>
      <w:r>
        <w:rPr>
          <w:rFonts w:ascii="Times New Roman" w:hAnsi="Times New Roman" w:eastAsia="Times New Roman" w:cs="Times New Roman"/>
          <w:b/>
          <w:bCs/>
          <w:szCs w:val="24"/>
          <w:lang w:bidi="te-IN"/>
        </w:rPr>
        <w:t xml:space="preserve">A result of expression involving byte, int, and literal numbers is promoted to which of these? </w:t>
      </w:r>
    </w:p>
    <w:p>
      <w:pPr>
        <w:widowControl/>
        <w:numPr>
          <w:ilvl w:val="0"/>
          <w:numId w:val="78"/>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int </w:t>
      </w:r>
    </w:p>
    <w:p>
      <w:pPr>
        <w:widowControl/>
        <w:numPr>
          <w:ilvl w:val="0"/>
          <w:numId w:val="78"/>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long </w:t>
      </w:r>
    </w:p>
    <w:p>
      <w:pPr>
        <w:widowControl/>
        <w:numPr>
          <w:ilvl w:val="0"/>
          <w:numId w:val="78"/>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byte </w:t>
      </w:r>
    </w:p>
    <w:p>
      <w:pPr>
        <w:widowControl/>
        <w:numPr>
          <w:ilvl w:val="0"/>
          <w:numId w:val="78"/>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float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Answer: Option 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Explanation: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An expression involving bytes, ints, shorts, literal numbers, the result of the expression is promoted to next data type after calculation is done.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bCs/>
          <w:lang w:bidi="te-IN"/>
        </w:rPr>
      </w:pPr>
      <w:r>
        <w:rPr>
          <w:rFonts w:ascii="Times New Roman" w:hAnsi="Times New Roman" w:eastAsia="Times New Roman" w:cs="Times New Roman"/>
          <w:b/>
          <w:bCs/>
          <w:lang w:bidi="te-IN"/>
        </w:rPr>
        <w:t xml:space="preserve">2. What is the numerical range of a char in Java? </w:t>
      </w:r>
    </w:p>
    <w:p>
      <w:pPr>
        <w:widowControl/>
        <w:numPr>
          <w:ilvl w:val="0"/>
          <w:numId w:val="79"/>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-128 to 127 </w:t>
      </w:r>
    </w:p>
    <w:p>
      <w:pPr>
        <w:widowControl/>
        <w:numPr>
          <w:ilvl w:val="0"/>
          <w:numId w:val="79"/>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0 to 256 </w:t>
      </w:r>
    </w:p>
    <w:p>
      <w:pPr>
        <w:widowControl/>
        <w:numPr>
          <w:ilvl w:val="0"/>
          <w:numId w:val="79"/>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0 to 32767 </w:t>
      </w:r>
    </w:p>
    <w:p>
      <w:pPr>
        <w:widowControl/>
        <w:numPr>
          <w:ilvl w:val="0"/>
          <w:numId w:val="79"/>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0 to 65535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Answer: Option 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Explanation: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In java Char is a Unicode char, which occupies 16-bit in memory, it supports ranging from 0 to 65535.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bCs/>
          <w:lang w:bidi="te-IN"/>
        </w:rPr>
      </w:pPr>
      <w:r>
        <w:rPr>
          <w:rFonts w:ascii="Times New Roman" w:hAnsi="Times New Roman" w:eastAsia="Times New Roman" w:cs="Times New Roman"/>
          <w:b/>
          <w:bCs/>
          <w:lang w:bidi="te-IN"/>
        </w:rPr>
        <w:t xml:space="preserve">3.Which of these values can a boolean variable contain? </w:t>
      </w:r>
    </w:p>
    <w:p>
      <w:pPr>
        <w:widowControl/>
        <w:numPr>
          <w:ilvl w:val="0"/>
          <w:numId w:val="80"/>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True &amp; False </w:t>
      </w:r>
    </w:p>
    <w:p>
      <w:pPr>
        <w:widowControl/>
        <w:numPr>
          <w:ilvl w:val="0"/>
          <w:numId w:val="80"/>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0 &amp; 1 </w:t>
      </w:r>
    </w:p>
    <w:p>
      <w:pPr>
        <w:widowControl/>
        <w:numPr>
          <w:ilvl w:val="0"/>
          <w:numId w:val="80"/>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Any integer value. </w:t>
      </w:r>
    </w:p>
    <w:p>
      <w:pPr>
        <w:widowControl/>
        <w:numPr>
          <w:ilvl w:val="0"/>
          <w:numId w:val="80"/>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Both a &amp; b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360"/>
        <w:rPr>
          <w:rFonts w:ascii="Times New Roman" w:hAnsi="Times New Roman" w:eastAsia="Times New Roman" w:cs="Times New Roman"/>
          <w:vertAlign w:val="superscript"/>
          <w:lang w:bidi="te-IN"/>
        </w:rPr>
      </w:pPr>
      <w:r>
        <w:rPr>
          <w:rFonts w:ascii="Times New Roman" w:hAnsi="Times New Roman" w:eastAsia="Times New Roman" w:cs="Times New Roman"/>
          <w:lang w:bidi="te-IN"/>
        </w:rPr>
        <w:t xml:space="preserve">Answer: Option A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Explanation: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Boolean variable can contain only one of two possible values, true and false.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bCs/>
          <w:lang w:bidi="te-IN"/>
        </w:rPr>
      </w:pPr>
      <w:r>
        <w:rPr>
          <w:rFonts w:ascii="Times New Roman" w:hAnsi="Times New Roman" w:eastAsia="Times New Roman" w:cs="Times New Roman"/>
          <w:b/>
          <w:bCs/>
          <w:lang w:bidi="te-IN"/>
        </w:rPr>
        <w:t xml:space="preserve">4. Which one is a valid declaration of a boolean? </w:t>
      </w:r>
    </w:p>
    <w:p>
      <w:pPr>
        <w:widowControl/>
        <w:numPr>
          <w:ilvl w:val="0"/>
          <w:numId w:val="81"/>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boolean b1 = 1; </w:t>
      </w:r>
    </w:p>
    <w:p>
      <w:pPr>
        <w:widowControl/>
        <w:numPr>
          <w:ilvl w:val="0"/>
          <w:numId w:val="81"/>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boolean b2 = ‘false’; </w:t>
      </w:r>
    </w:p>
    <w:p>
      <w:pPr>
        <w:widowControl/>
        <w:numPr>
          <w:ilvl w:val="0"/>
          <w:numId w:val="81"/>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boolean b3 = false; </w:t>
      </w:r>
    </w:p>
    <w:p>
      <w:pPr>
        <w:widowControl/>
        <w:numPr>
          <w:ilvl w:val="0"/>
          <w:numId w:val="81"/>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boolean b4 = ‘true’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Answer: Option C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Explanation: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Boolean can only be assigned true or false literals.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bCs/>
          <w:lang w:bidi="te-IN"/>
        </w:rPr>
      </w:pPr>
      <w:r>
        <w:rPr>
          <w:rFonts w:ascii="Times New Roman" w:hAnsi="Times New Roman" w:eastAsia="Times New Roman" w:cs="Times New Roman"/>
          <w:b/>
          <w:bCs/>
          <w:lang w:bidi="te-IN"/>
        </w:rPr>
        <w:t>5) What is the output of this program?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class</w:t>
      </w:r>
      <w:r>
        <w:rPr>
          <w:rFonts w:ascii="Times New Roman" w:hAnsi="Times New Roman" w:eastAsia="Times New Roman" w:cs="Times New Roman"/>
          <w:lang w:bidi="te-IN"/>
        </w:rPr>
        <w:t xml:space="preserve"> Test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public</w:t>
      </w:r>
      <w:r>
        <w:rPr>
          <w:rFonts w:ascii="Times New Roman" w:hAnsi="Times New Roman" w:eastAsia="Times New Roman" w:cs="Times New Roman"/>
          <w:lang w:bidi="te-IN"/>
        </w:rPr>
        <w:t xml:space="preserve"> </w:t>
      </w:r>
      <w:r>
        <w:rPr>
          <w:rFonts w:ascii="Times New Roman" w:hAnsi="Times New Roman" w:eastAsia="Times New Roman" w:cs="Times New Roman"/>
          <w:color w:val="0000FF"/>
          <w:lang w:bidi="te-IN"/>
        </w:rPr>
        <w:t>static</w:t>
      </w:r>
      <w:r>
        <w:rPr>
          <w:rFonts w:ascii="Times New Roman" w:hAnsi="Times New Roman" w:eastAsia="Times New Roman" w:cs="Times New Roman"/>
          <w:lang w:bidi="te-IN"/>
        </w:rPr>
        <w:t xml:space="preserve"> </w:t>
      </w:r>
      <w:r>
        <w:rPr>
          <w:rFonts w:ascii="Times New Roman" w:hAnsi="Times New Roman" w:eastAsia="Times New Roman" w:cs="Times New Roman"/>
          <w:color w:val="0000FF"/>
          <w:lang w:bidi="te-IN"/>
        </w:rPr>
        <w:t>void</w:t>
      </w:r>
      <w:r>
        <w:rPr>
          <w:rFonts w:ascii="Times New Roman" w:hAnsi="Times New Roman" w:eastAsia="Times New Roman" w:cs="Times New Roman"/>
          <w:lang w:bidi="te-IN"/>
        </w:rPr>
        <w:t xml:space="preserve">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boolean</w:t>
      </w:r>
      <w:r>
        <w:rPr>
          <w:rFonts w:ascii="Times New Roman" w:hAnsi="Times New Roman" w:eastAsia="Times New Roman" w:cs="Times New Roman"/>
          <w:lang w:bidi="te-IN"/>
        </w:rPr>
        <w:t xml:space="preserve"> var1 = true;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 xml:space="preserve">boolean </w:t>
      </w:r>
      <w:r>
        <w:rPr>
          <w:rFonts w:ascii="Times New Roman" w:hAnsi="Times New Roman" w:eastAsia="Times New Roman" w:cs="Times New Roman"/>
          <w:lang w:bidi="te-IN"/>
        </w:rPr>
        <w:t>var2 = false;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 xml:space="preserve">if </w:t>
      </w:r>
      <w:r>
        <w:rPr>
          <w:rFonts w:ascii="Times New Roman" w:hAnsi="Times New Roman" w:eastAsia="Times New Roman" w:cs="Times New Roman"/>
          <w:lang w:bidi="te-IN"/>
        </w:rPr>
        <w:t>(var1)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System.out.println(var1);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else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System.out.println(var2);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w:t>
      </w:r>
    </w:p>
    <w:p>
      <w:pPr>
        <w:widowControl/>
        <w:numPr>
          <w:ilvl w:val="0"/>
          <w:numId w:val="82"/>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0 </w:t>
      </w:r>
    </w:p>
    <w:p>
      <w:pPr>
        <w:widowControl/>
        <w:numPr>
          <w:ilvl w:val="0"/>
          <w:numId w:val="82"/>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1 </w:t>
      </w:r>
    </w:p>
    <w:p>
      <w:pPr>
        <w:widowControl/>
        <w:numPr>
          <w:ilvl w:val="0"/>
          <w:numId w:val="82"/>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true </w:t>
      </w:r>
    </w:p>
    <w:p>
      <w:pPr>
        <w:widowControl/>
        <w:numPr>
          <w:ilvl w:val="0"/>
          <w:numId w:val="82"/>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false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Answer: Option C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Explanation: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true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bCs/>
          <w:lang w:bidi="te-IN"/>
        </w:rPr>
      </w:pPr>
      <w:r>
        <w:rPr>
          <w:rFonts w:ascii="Times New Roman" w:hAnsi="Times New Roman" w:eastAsia="Times New Roman" w:cs="Times New Roman"/>
          <w:b/>
          <w:bCs/>
          <w:lang w:bidi="te-IN"/>
        </w:rPr>
        <w:t xml:space="preserve">6) Modulus operator, %, can be applied to which of these? </w:t>
      </w:r>
    </w:p>
    <w:p>
      <w:pPr>
        <w:widowControl/>
        <w:numPr>
          <w:ilvl w:val="0"/>
          <w:numId w:val="83"/>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Integers </w:t>
      </w:r>
    </w:p>
    <w:p>
      <w:pPr>
        <w:widowControl/>
        <w:numPr>
          <w:ilvl w:val="0"/>
          <w:numId w:val="83"/>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Floating – point numbers </w:t>
      </w:r>
    </w:p>
    <w:p>
      <w:pPr>
        <w:widowControl/>
        <w:numPr>
          <w:ilvl w:val="0"/>
          <w:numId w:val="83"/>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Both Integers and floating – point numbers. </w:t>
      </w:r>
    </w:p>
    <w:p>
      <w:pPr>
        <w:widowControl/>
        <w:numPr>
          <w:ilvl w:val="0"/>
          <w:numId w:val="83"/>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None of the mentioned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Answer: Option C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Explanation: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Modulus operator can be applied to both integers and floating point numbers.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b/>
          <w:bCs/>
          <w:lang w:bidi="te-IN"/>
        </w:rPr>
      </w:pPr>
      <w:r>
        <w:rPr>
          <w:rFonts w:ascii="Times New Roman" w:hAnsi="Times New Roman" w:eastAsia="Times New Roman" w:cs="Times New Roman"/>
          <w:b/>
          <w:bCs/>
          <w:lang w:bidi="te-IN"/>
        </w:rPr>
        <w:t>7) With x = 0, which of the following are valid Java code for changing the value of x to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1. 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2. x = x + 1;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3. x +=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4. x =+ 1;</w:t>
      </w:r>
    </w:p>
    <w:p>
      <w:pPr>
        <w:widowControl/>
        <w:numPr>
          <w:ilvl w:val="0"/>
          <w:numId w:val="84"/>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1, 2 &amp; 3 </w:t>
      </w:r>
    </w:p>
    <w:p>
      <w:pPr>
        <w:widowControl/>
        <w:numPr>
          <w:ilvl w:val="0"/>
          <w:numId w:val="84"/>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1 &amp; 4 </w:t>
      </w:r>
    </w:p>
    <w:p>
      <w:pPr>
        <w:widowControl/>
        <w:numPr>
          <w:ilvl w:val="0"/>
          <w:numId w:val="84"/>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1, 2, 3 &amp; 4 </w:t>
      </w:r>
    </w:p>
    <w:p>
      <w:pPr>
        <w:widowControl/>
        <w:numPr>
          <w:ilvl w:val="0"/>
          <w:numId w:val="84"/>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3 &amp; 2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Answer: Option A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Explanation: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Operator ++ increases value of variable by 1. x = x + 1 can also be written in shorthand form as x += 1. Also x =+ 1 will set the value of x to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bCs/>
          <w:lang w:bidi="te-IN"/>
        </w:rPr>
      </w:pPr>
      <w:r>
        <w:rPr>
          <w:rFonts w:ascii="Times New Roman" w:hAnsi="Times New Roman" w:eastAsia="Times New Roman" w:cs="Times New Roman"/>
          <w:b/>
          <w:bCs/>
          <w:lang w:bidi="te-IN"/>
        </w:rPr>
        <w:t>8) What is the output of this program?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class</w:t>
      </w:r>
      <w:r>
        <w:rPr>
          <w:rFonts w:ascii="Times New Roman" w:hAnsi="Times New Roman" w:eastAsia="Times New Roman" w:cs="Times New Roman"/>
          <w:lang w:bidi="te-IN"/>
        </w:rPr>
        <w:t xml:space="preserve"> Test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public</w:t>
      </w:r>
      <w:r>
        <w:rPr>
          <w:rFonts w:ascii="Times New Roman" w:hAnsi="Times New Roman" w:eastAsia="Times New Roman" w:cs="Times New Roman"/>
          <w:lang w:bidi="te-IN"/>
        </w:rPr>
        <w:t xml:space="preserve"> </w:t>
      </w:r>
      <w:r>
        <w:rPr>
          <w:rFonts w:ascii="Times New Roman" w:hAnsi="Times New Roman" w:eastAsia="Times New Roman" w:cs="Times New Roman"/>
          <w:color w:val="0000FF"/>
          <w:lang w:bidi="te-IN"/>
        </w:rPr>
        <w:t>static</w:t>
      </w:r>
      <w:r>
        <w:rPr>
          <w:rFonts w:ascii="Times New Roman" w:hAnsi="Times New Roman" w:eastAsia="Times New Roman" w:cs="Times New Roman"/>
          <w:lang w:bidi="te-IN"/>
        </w:rPr>
        <w:t xml:space="preserve"> </w:t>
      </w:r>
      <w:r>
        <w:rPr>
          <w:rFonts w:ascii="Times New Roman" w:hAnsi="Times New Roman" w:eastAsia="Times New Roman" w:cs="Times New Roman"/>
          <w:color w:val="0000FF"/>
          <w:lang w:bidi="te-IN"/>
        </w:rPr>
        <w:t>void</w:t>
      </w:r>
      <w:r>
        <w:rPr>
          <w:rFonts w:ascii="Times New Roman" w:hAnsi="Times New Roman" w:eastAsia="Times New Roman" w:cs="Times New Roman"/>
          <w:lang w:bidi="te-IN"/>
        </w:rPr>
        <w:t xml:space="preserve">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int</w:t>
      </w:r>
      <w:r>
        <w:rPr>
          <w:rFonts w:ascii="Times New Roman" w:hAnsi="Times New Roman" w:eastAsia="Times New Roman" w:cs="Times New Roman"/>
          <w:lang w:bidi="te-IN"/>
        </w:rPr>
        <w:t xml:space="preserve"> a =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System.out.print(++a * 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w:t>
      </w:r>
    </w:p>
    <w:p>
      <w:pPr>
        <w:widowControl/>
        <w:numPr>
          <w:ilvl w:val="0"/>
          <w:numId w:val="85"/>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25 </w:t>
      </w:r>
    </w:p>
    <w:p>
      <w:pPr>
        <w:widowControl/>
        <w:numPr>
          <w:ilvl w:val="0"/>
          <w:numId w:val="85"/>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24 </w:t>
      </w:r>
    </w:p>
    <w:p>
      <w:pPr>
        <w:widowControl/>
        <w:numPr>
          <w:ilvl w:val="0"/>
          <w:numId w:val="85"/>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32 </w:t>
      </w:r>
    </w:p>
    <w:p>
      <w:pPr>
        <w:widowControl/>
        <w:numPr>
          <w:ilvl w:val="0"/>
          <w:numId w:val="85"/>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33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Answer: Option C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Explanation: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Operator ++ is a pre-increment, thus a becomes 4 and when multiplied by 8 gives 32.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bCs/>
          <w:lang w:bidi="te-IN"/>
        </w:rPr>
      </w:pPr>
      <w:r>
        <w:rPr>
          <w:rFonts w:ascii="Times New Roman" w:hAnsi="Times New Roman" w:eastAsia="Times New Roman" w:cs="Times New Roman"/>
          <w:b/>
          <w:bCs/>
          <w:lang w:bidi="te-IN"/>
        </w:rPr>
        <w:t>9) What is the output of this program?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class</w:t>
      </w:r>
      <w:r>
        <w:rPr>
          <w:rFonts w:ascii="Times New Roman" w:hAnsi="Times New Roman" w:eastAsia="Times New Roman" w:cs="Times New Roman"/>
          <w:lang w:bidi="te-IN"/>
        </w:rPr>
        <w:t xml:space="preserve"> Test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public</w:t>
      </w:r>
      <w:r>
        <w:rPr>
          <w:rFonts w:ascii="Times New Roman" w:hAnsi="Times New Roman" w:eastAsia="Times New Roman" w:cs="Times New Roman"/>
          <w:lang w:bidi="te-IN"/>
        </w:rPr>
        <w:t xml:space="preserve"> </w:t>
      </w:r>
      <w:r>
        <w:rPr>
          <w:rFonts w:ascii="Times New Roman" w:hAnsi="Times New Roman" w:eastAsia="Times New Roman" w:cs="Times New Roman"/>
          <w:color w:val="0000FF"/>
          <w:lang w:bidi="te-IN"/>
        </w:rPr>
        <w:t>static</w:t>
      </w:r>
      <w:r>
        <w:rPr>
          <w:rFonts w:ascii="Times New Roman" w:hAnsi="Times New Roman" w:eastAsia="Times New Roman" w:cs="Times New Roman"/>
          <w:lang w:bidi="te-IN"/>
        </w:rPr>
        <w:t xml:space="preserve"> </w:t>
      </w:r>
      <w:r>
        <w:rPr>
          <w:rFonts w:ascii="Times New Roman" w:hAnsi="Times New Roman" w:eastAsia="Times New Roman" w:cs="Times New Roman"/>
          <w:color w:val="0000FF"/>
          <w:lang w:bidi="te-IN"/>
        </w:rPr>
        <w:t>void</w:t>
      </w:r>
      <w:r>
        <w:rPr>
          <w:rFonts w:ascii="Times New Roman" w:hAnsi="Times New Roman" w:eastAsia="Times New Roman" w:cs="Times New Roman"/>
          <w:lang w:bidi="te-IN"/>
        </w:rPr>
        <w:t xml:space="preserve">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int</w:t>
      </w:r>
      <w:r>
        <w:rPr>
          <w:rFonts w:ascii="Times New Roman" w:hAnsi="Times New Roman" w:eastAsia="Times New Roman" w:cs="Times New Roman"/>
          <w:lang w:bidi="te-IN"/>
        </w:rPr>
        <w:t xml:space="preserve"> x , 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x = 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y = 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System.out.println(x + " " + 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w:t>
      </w:r>
    </w:p>
    <w:p>
      <w:pPr>
        <w:widowControl/>
        <w:numPr>
          <w:ilvl w:val="0"/>
          <w:numId w:val="86"/>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hAnsi="Times New Roman" w:eastAsia="Times New Roman" w:cs="Times New Roman"/>
          <w:lang w:bidi="te-IN"/>
        </w:rPr>
      </w:pPr>
      <w:r>
        <w:rPr>
          <w:rFonts w:ascii="Times New Roman" w:hAnsi="Times New Roman" w:eastAsia="Times New Roman" w:cs="Times New Roman"/>
          <w:lang w:bidi="te-IN"/>
        </w:rPr>
        <w:t>11 11</w:t>
      </w:r>
    </w:p>
    <w:p>
      <w:pPr>
        <w:widowControl/>
        <w:numPr>
          <w:ilvl w:val="0"/>
          <w:numId w:val="86"/>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hAnsi="Times New Roman" w:eastAsia="Times New Roman" w:cs="Times New Roman"/>
          <w:lang w:bidi="te-IN"/>
        </w:rPr>
      </w:pPr>
      <w:r>
        <w:rPr>
          <w:rFonts w:ascii="Times New Roman" w:hAnsi="Times New Roman" w:eastAsia="Times New Roman" w:cs="Times New Roman"/>
          <w:lang w:bidi="te-IN"/>
        </w:rPr>
        <w:t>10 10</w:t>
      </w:r>
    </w:p>
    <w:p>
      <w:pPr>
        <w:widowControl/>
        <w:numPr>
          <w:ilvl w:val="0"/>
          <w:numId w:val="86"/>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hAnsi="Times New Roman" w:eastAsia="Times New Roman" w:cs="Times New Roman"/>
          <w:lang w:bidi="te-IN"/>
        </w:rPr>
      </w:pPr>
      <w:r>
        <w:rPr>
          <w:rFonts w:ascii="Times New Roman" w:hAnsi="Times New Roman" w:eastAsia="Times New Roman" w:cs="Times New Roman"/>
          <w:lang w:bidi="te-IN"/>
        </w:rPr>
        <w:t>11 10</w:t>
      </w:r>
    </w:p>
    <w:p>
      <w:pPr>
        <w:widowControl/>
        <w:numPr>
          <w:ilvl w:val="0"/>
          <w:numId w:val="86"/>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hAnsi="Times New Roman" w:eastAsia="Times New Roman" w:cs="Times New Roman"/>
          <w:lang w:bidi="te-IN"/>
        </w:rPr>
      </w:pPr>
      <w:r>
        <w:rPr>
          <w:rFonts w:ascii="Times New Roman" w:hAnsi="Times New Roman" w:eastAsia="Times New Roman" w:cs="Times New Roman"/>
          <w:lang w:bidi="te-IN"/>
        </w:rPr>
        <w:t>10 11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Answer: Option C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Explanation: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x is initialized to 10 then increased by 1 by ++ operator making it 11. x is again decreased by — operator making it 10, next x is incremented by post increment and intialized to y, here the value of x obtained before increment operator is executed, so value of y is 10 and value of x is 11.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bCs/>
          <w:lang w:bidi="te-IN"/>
        </w:rPr>
      </w:pPr>
      <w:r>
        <w:rPr>
          <w:rFonts w:ascii="Times New Roman" w:hAnsi="Times New Roman" w:eastAsia="Times New Roman" w:cs="Times New Roman"/>
          <w:b/>
          <w:bCs/>
          <w:lang w:bidi="te-IN"/>
        </w:rPr>
        <w:t xml:space="preserve">11) Which operator is used to invert all the digits in binary representation of a number? </w:t>
      </w:r>
    </w:p>
    <w:p>
      <w:pPr>
        <w:widowControl/>
        <w:numPr>
          <w:ilvl w:val="0"/>
          <w:numId w:val="87"/>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 </w:t>
      </w:r>
    </w:p>
    <w:p>
      <w:pPr>
        <w:widowControl/>
        <w:numPr>
          <w:ilvl w:val="0"/>
          <w:numId w:val="87"/>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&gt;&gt;&gt; </w:t>
      </w:r>
    </w:p>
    <w:p>
      <w:pPr>
        <w:widowControl/>
        <w:numPr>
          <w:ilvl w:val="0"/>
          <w:numId w:val="87"/>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 </w:t>
      </w:r>
    </w:p>
    <w:p>
      <w:pPr>
        <w:widowControl/>
        <w:numPr>
          <w:ilvl w:val="0"/>
          <w:numId w:val="87"/>
        </w:numPr>
        <w:suppressAutoHyphens w:val="0"/>
        <w:spacing w:before="100" w:beforeAutospacing="1" w:after="100" w:afterAutospacing="1"/>
        <w:textAlignment w:val="auto"/>
        <w:rPr>
          <w:rFonts w:ascii="Times New Roman" w:hAnsi="Times New Roman" w:eastAsia="Times New Roman" w:cs="Times New Roman"/>
          <w:lang w:bidi="te-IN"/>
        </w:rPr>
      </w:pPr>
      <w:r>
        <w:rPr>
          <w:rFonts w:ascii="Times New Roman" w:hAnsi="Times New Roman" w:eastAsia="Times New Roman" w:cs="Times New Roman"/>
          <w:lang w:bidi="te-IN"/>
        </w:rPr>
        <w:t>D.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Answer: Option A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Explanation: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Unary not operator,  ~, inverts all of the bits of its operand in binary representation.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bCs/>
          <w:lang w:bidi="te-IN"/>
        </w:rPr>
      </w:pPr>
      <w:r>
        <w:rPr>
          <w:rFonts w:ascii="Times New Roman" w:hAnsi="Times New Roman" w:eastAsia="Times New Roman" w:cs="Times New Roman"/>
          <w:b/>
          <w:bCs/>
          <w:lang w:bidi="te-IN"/>
        </w:rPr>
        <w:t xml:space="preserve">12)  What is the return value of relational operators? </w:t>
      </w:r>
    </w:p>
    <w:p>
      <w:pPr>
        <w:widowControl/>
        <w:numPr>
          <w:ilvl w:val="0"/>
          <w:numId w:val="88"/>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Integer </w:t>
      </w:r>
    </w:p>
    <w:p>
      <w:pPr>
        <w:widowControl/>
        <w:numPr>
          <w:ilvl w:val="0"/>
          <w:numId w:val="88"/>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Boolean </w:t>
      </w:r>
    </w:p>
    <w:p>
      <w:pPr>
        <w:widowControl/>
        <w:numPr>
          <w:ilvl w:val="0"/>
          <w:numId w:val="88"/>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Characters </w:t>
      </w:r>
    </w:p>
    <w:p>
      <w:pPr>
        <w:widowControl/>
        <w:numPr>
          <w:ilvl w:val="0"/>
          <w:numId w:val="88"/>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Double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Answer: Option B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Explanation: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Boolean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bCs/>
          <w:lang w:bidi="te-IN"/>
        </w:rPr>
      </w:pPr>
      <w:r>
        <w:rPr>
          <w:rFonts w:ascii="Times New Roman" w:hAnsi="Times New Roman" w:eastAsia="Times New Roman" w:cs="Times New Roman"/>
          <w:b/>
          <w:bCs/>
          <w:lang w:bidi="te-IN"/>
        </w:rPr>
        <w:t>13)Which of the following operators can operate on a boolean variable?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1. &amp;&amp;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2.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4. +=</w:t>
      </w:r>
    </w:p>
    <w:p>
      <w:pPr>
        <w:widowControl/>
        <w:numPr>
          <w:ilvl w:val="0"/>
          <w:numId w:val="89"/>
        </w:numPr>
        <w:suppressAutoHyphens w:val="0"/>
        <w:spacing w:before="100" w:beforeAutospacing="1" w:after="100" w:afterAutospacing="1"/>
        <w:textAlignment w:val="auto"/>
        <w:rPr>
          <w:rFonts w:ascii="Times New Roman" w:hAnsi="Times New Roman" w:eastAsia="Times New Roman" w:cs="Times New Roman"/>
          <w:lang w:bidi="te-IN"/>
        </w:rPr>
      </w:pPr>
      <w:r>
        <w:rPr>
          <w:rFonts w:ascii="Times New Roman" w:hAnsi="Times New Roman" w:eastAsia="Times New Roman" w:cs="Times New Roman"/>
          <w:lang w:bidi="te-IN"/>
        </w:rPr>
        <w:t xml:space="preserve">A. 3 &amp; 2 </w:t>
      </w:r>
    </w:p>
    <w:p>
      <w:pPr>
        <w:widowControl/>
        <w:numPr>
          <w:ilvl w:val="0"/>
          <w:numId w:val="89"/>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1 &amp; 4 </w:t>
      </w:r>
    </w:p>
    <w:p>
      <w:pPr>
        <w:widowControl/>
        <w:numPr>
          <w:ilvl w:val="0"/>
          <w:numId w:val="89"/>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1, 2 &amp; 4 </w:t>
      </w:r>
    </w:p>
    <w:p>
      <w:pPr>
        <w:widowControl/>
        <w:numPr>
          <w:ilvl w:val="0"/>
          <w:numId w:val="89"/>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1, 2 &amp; 3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b/>
          <w:bCs/>
          <w:szCs w:val="24"/>
          <w:lang w:bidi="te-IN"/>
        </w:rPr>
      </w:pPr>
      <w:r>
        <w:rPr>
          <w:rFonts w:ascii="Times New Roman" w:hAnsi="Times New Roman" w:eastAsia="Times New Roman" w:cs="Times New Roman"/>
          <w:b/>
          <w:bCs/>
          <w:szCs w:val="24"/>
          <w:lang w:bidi="te-IN"/>
        </w:rPr>
        <w:t xml:space="preserve">Answer: Option D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Explanation: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Operator  &amp;&amp;, is equal to( ==) , ternary if-then-else, ?:, are boolean logical operators. += is an arithmetic operator it can operate only on numeric values.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14) What is the output of the following.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b/>
          <w:bCs/>
          <w:lang w:bidi="te-IN"/>
        </w:rPr>
        <w:t>public</w:t>
      </w:r>
      <w:r>
        <w:rPr>
          <w:rFonts w:ascii="Consolas" w:hAnsi="Consolas" w:cs="Consolas"/>
          <w:lang w:bidi="te-IN"/>
        </w:rPr>
        <w:t xml:space="preserve"> </w:t>
      </w:r>
      <w:r>
        <w:rPr>
          <w:rFonts w:ascii="Consolas" w:hAnsi="Consolas" w:cs="Consolas"/>
          <w:b/>
          <w:bCs/>
          <w:lang w:bidi="te-IN"/>
        </w:rPr>
        <w:t>class</w:t>
      </w:r>
      <w:r>
        <w:rPr>
          <w:rFonts w:ascii="Consolas" w:hAnsi="Consolas" w:cs="Consolas"/>
          <w:lang w:bidi="te-IN"/>
        </w:rPr>
        <w:t xml:space="preserve"> Test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b/>
          <w:bCs/>
          <w:lang w:bidi="te-IN"/>
        </w:rPr>
        <w:t>public</w:t>
      </w:r>
      <w:r>
        <w:rPr>
          <w:rFonts w:ascii="Consolas" w:hAnsi="Consolas" w:cs="Consolas"/>
          <w:lang w:bidi="te-IN"/>
        </w:rPr>
        <w:t xml:space="preserve"> </w:t>
      </w:r>
      <w:r>
        <w:rPr>
          <w:rFonts w:ascii="Consolas" w:hAnsi="Consolas" w:cs="Consolas"/>
          <w:b/>
          <w:bCs/>
          <w:lang w:bidi="te-IN"/>
        </w:rPr>
        <w:t>static</w:t>
      </w:r>
      <w:r>
        <w:rPr>
          <w:rFonts w:ascii="Consolas" w:hAnsi="Consolas" w:cs="Consolas"/>
          <w:lang w:bidi="te-IN"/>
        </w:rPr>
        <w:t xml:space="preserve"> </w:t>
      </w:r>
      <w:r>
        <w:rPr>
          <w:rFonts w:ascii="Consolas" w:hAnsi="Consolas" w:cs="Consolas"/>
          <w:b/>
          <w:bCs/>
          <w:lang w:bidi="te-IN"/>
        </w:rPr>
        <w:t>void</w:t>
      </w:r>
      <w:r>
        <w:rPr>
          <w:rFonts w:ascii="Consolas" w:hAnsi="Consolas" w:cs="Consolas"/>
          <w:lang w:bidi="te-IN"/>
        </w:rPr>
        <w:t xml:space="preserve">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b/>
          <w:bCs/>
          <w:lang w:bidi="te-IN"/>
        </w:rPr>
        <w:t>int</w:t>
      </w:r>
      <w:r>
        <w:rPr>
          <w:rFonts w:ascii="Consolas" w:hAnsi="Consolas" w:cs="Consolas"/>
          <w:lang w:bidi="te-IN"/>
        </w:rPr>
        <w:t xml:space="preserve"> 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b/>
          <w:bCs/>
          <w:lang w:bidi="te-IN"/>
        </w:rPr>
        <w:t>for</w:t>
      </w:r>
      <w:r>
        <w:rPr>
          <w:rFonts w:ascii="Consolas" w:hAnsi="Consolas" w:cs="Consolas"/>
          <w:lang w:bidi="te-IN"/>
        </w:rPr>
        <w:t>( i=0;i++&lt;=10;);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System.</w:t>
      </w:r>
      <w:r>
        <w:rPr>
          <w:rFonts w:ascii="Consolas" w:hAnsi="Consolas" w:cs="Consolas"/>
          <w:b/>
          <w:bCs/>
          <w:i/>
          <w:iCs/>
          <w:lang w:bidi="te-IN"/>
        </w:rPr>
        <w:t>out</w:t>
      </w:r>
      <w:r>
        <w:rPr>
          <w:rFonts w:ascii="Consolas" w:hAnsi="Consolas" w:cs="Consolas"/>
          <w:lang w:bidi="te-IN"/>
        </w:rPr>
        <w:t>.println(i);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Pr>
          <w:rFonts w:ascii="Consolas" w:hAnsi="Consolas" w:cs="Consolas"/>
          <w:lang w:bidi="te-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Pr>
          <w:rFonts w:ascii="Consolas" w:hAnsi="Consolas" w:cs="Consolas"/>
          <w:lang w:bidi="te-IN"/>
        </w:rPr>
        <w:t>A.10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Pr>
          <w:rFonts w:ascii="Consolas" w:hAnsi="Consolas" w:cs="Consolas"/>
          <w:lang w:bidi="te-IN"/>
        </w:rPr>
        <w:t>B.11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Pr>
          <w:rFonts w:ascii="Consolas" w:hAnsi="Consolas" w:cs="Consolas"/>
          <w:lang w:bidi="te-IN"/>
        </w:rPr>
        <w:t>C.12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Pr>
          <w:rFonts w:ascii="Consolas" w:hAnsi="Consolas" w:cs="Consolas"/>
          <w:lang w:bidi="te-IN"/>
        </w:rPr>
        <w:t>D.13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b/>
          <w:bCs/>
          <w:lang w:bidi="te-IN"/>
        </w:rPr>
      </w:pPr>
      <w:r>
        <w:rPr>
          <w:rFonts w:ascii="Times New Roman" w:hAnsi="Times New Roman" w:eastAsia="Times New Roman" w:cs="Times New Roman"/>
          <w:b/>
          <w:bCs/>
          <w:lang w:bidi="te-IN"/>
        </w:rPr>
        <w:t>Answer: Option 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 xml:space="preserve">15) Which of these is an incorrect array declaration?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color w:val="AA0000"/>
          <w:lang w:bidi="te-IN"/>
        </w:rPr>
        <w:t>A.</w:t>
      </w:r>
      <w:r>
        <w:rPr>
          <w:rStyle w:val="24"/>
          <w:rFonts w:ascii="Times New Roman" w:hAnsi="Times New Roman" w:eastAsia="Times New Roman" w:cs="Times New Roman"/>
          <w:color w:val="AA0000"/>
          <w:lang w:bidi="te-IN"/>
        </w:rPr>
        <w:fldChar w:fldCharType="end"/>
      </w:r>
      <w:r>
        <w:rPr>
          <w:rFonts w:ascii="Times New Roman" w:hAnsi="Times New Roman" w:eastAsia="Times New Roman" w:cs="Times New Roman"/>
          <w:color w:val="AA0000"/>
          <w:lang w:bidi="te-IN"/>
        </w:rPr>
        <w:t xml:space="preserve"> int arr[] = new int[5]</w:t>
      </w:r>
      <w:r>
        <w:rPr>
          <w:rFonts w:ascii="Times New Roman" w:hAnsi="Times New Roman" w:eastAsia="Times New Roman" w:cs="Times New Roman"/>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int [] arr = new int[5]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int arr[];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firstLine="720"/>
        <w:rPr>
          <w:rFonts w:ascii="Times New Roman" w:hAnsi="Times New Roman" w:eastAsia="Times New Roman" w:cs="Times New Roman"/>
          <w:lang w:bidi="te-IN"/>
        </w:rPr>
      </w:pPr>
      <w:r>
        <w:rPr>
          <w:rFonts w:ascii="Times New Roman" w:hAnsi="Times New Roman" w:eastAsia="Times New Roman" w:cs="Times New Roman"/>
          <w:lang w:bidi="te-IN"/>
        </w:rPr>
        <w:t>arr = new int[5];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int arr[5] = new int[5]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bCs/>
          <w:lang w:val="en-IN"/>
        </w:rPr>
        <w:t xml:space="preserve"> </w:t>
      </w:r>
      <w:r>
        <w:t xml:space="preserve">Answer: Option 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Explanation: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Size of  array is not valid at compile time.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b/>
          <w:bCs/>
          <w:lang w:bidi="te-IN"/>
        </w:rPr>
      </w:pPr>
      <w:r>
        <w:rPr>
          <w:rFonts w:ascii="Times New Roman" w:hAnsi="Times New Roman" w:eastAsia="Times New Roman" w:cs="Times New Roman"/>
          <w:b/>
          <w:bCs/>
          <w:lang w:bidi="te-IN"/>
        </w:rPr>
        <w:t>16) What is the out put of the following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b/>
          <w:bCs/>
          <w:lang w:bidi="te-IN"/>
        </w:rPr>
        <w:t>public</w:t>
      </w:r>
      <w:r>
        <w:rPr>
          <w:rFonts w:ascii="Consolas" w:hAnsi="Consolas" w:cs="Consolas"/>
          <w:lang w:bidi="te-IN"/>
        </w:rPr>
        <w:t xml:space="preserve"> </w:t>
      </w:r>
      <w:r>
        <w:rPr>
          <w:rFonts w:ascii="Consolas" w:hAnsi="Consolas" w:cs="Consolas"/>
          <w:b/>
          <w:bCs/>
          <w:lang w:bidi="te-IN"/>
        </w:rPr>
        <w:t>class</w:t>
      </w:r>
      <w:r>
        <w:rPr>
          <w:rFonts w:ascii="Consolas" w:hAnsi="Consolas" w:cs="Consolas"/>
          <w:lang w:bidi="te-IN"/>
        </w:rPr>
        <w:t xml:space="preserve"> Test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b/>
          <w:bCs/>
          <w:lang w:bidi="te-IN"/>
        </w:rPr>
        <w:t>public</w:t>
      </w:r>
      <w:r>
        <w:rPr>
          <w:rFonts w:ascii="Consolas" w:hAnsi="Consolas" w:cs="Consolas"/>
          <w:lang w:bidi="te-IN"/>
        </w:rPr>
        <w:t xml:space="preserve"> </w:t>
      </w:r>
      <w:r>
        <w:rPr>
          <w:rFonts w:ascii="Consolas" w:hAnsi="Consolas" w:cs="Consolas"/>
          <w:b/>
          <w:bCs/>
          <w:lang w:bidi="te-IN"/>
        </w:rPr>
        <w:t>static</w:t>
      </w:r>
      <w:r>
        <w:rPr>
          <w:rFonts w:ascii="Consolas" w:hAnsi="Consolas" w:cs="Consolas"/>
          <w:lang w:bidi="te-IN"/>
        </w:rPr>
        <w:t xml:space="preserve"> </w:t>
      </w:r>
      <w:r>
        <w:rPr>
          <w:rFonts w:ascii="Consolas" w:hAnsi="Consolas" w:cs="Consolas"/>
          <w:b/>
          <w:bCs/>
          <w:lang w:bidi="te-IN"/>
        </w:rPr>
        <w:t>void</w:t>
      </w:r>
      <w:r>
        <w:rPr>
          <w:rFonts w:ascii="Consolas" w:hAnsi="Consolas" w:cs="Consolas"/>
          <w:lang w:bidi="te-IN"/>
        </w:rPr>
        <w:t xml:space="preserve">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b/>
          <w:bCs/>
          <w:lang w:bidi="te-IN"/>
        </w:rPr>
        <w:t>int</w:t>
      </w:r>
      <w:r>
        <w:rPr>
          <w:rFonts w:ascii="Consolas" w:hAnsi="Consolas" w:cs="Consolas"/>
          <w:lang w:bidi="te-IN"/>
        </w:rPr>
        <w:t xml:space="preserve"> [] arr = </w:t>
      </w:r>
      <w:r>
        <w:rPr>
          <w:rFonts w:ascii="Consolas" w:hAnsi="Consolas" w:cs="Consolas"/>
          <w:b/>
          <w:bCs/>
          <w:lang w:bidi="te-IN"/>
        </w:rPr>
        <w:t>new</w:t>
      </w:r>
      <w:r>
        <w:rPr>
          <w:rFonts w:ascii="Consolas" w:hAnsi="Consolas" w:cs="Consolas"/>
          <w:lang w:bidi="te-IN"/>
        </w:rPr>
        <w:t xml:space="preserve"> </w:t>
      </w:r>
      <w:r>
        <w:rPr>
          <w:rFonts w:ascii="Consolas" w:hAnsi="Consolas" w:cs="Consolas"/>
          <w:b/>
          <w:bCs/>
          <w:lang w:bidi="te-IN"/>
        </w:rPr>
        <w:t>int</w:t>
      </w:r>
      <w:r>
        <w:rPr>
          <w:rFonts w:ascii="Consolas" w:hAnsi="Consolas" w:cs="Consolas"/>
          <w:lang w:bidi="te-IN"/>
        </w:rPr>
        <w:t>[5];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System.</w:t>
      </w:r>
      <w:r>
        <w:rPr>
          <w:rFonts w:ascii="Consolas" w:hAnsi="Consolas" w:cs="Consolas"/>
          <w:b/>
          <w:bCs/>
          <w:i/>
          <w:iCs/>
          <w:lang w:bidi="te-IN"/>
        </w:rPr>
        <w:t>out</w:t>
      </w:r>
      <w:r>
        <w:rPr>
          <w:rFonts w:ascii="Consolas" w:hAnsi="Consolas" w:cs="Consolas"/>
          <w:lang w:bidi="te-IN"/>
        </w:rPr>
        <w:t>.println(arr);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Pr>
          <w:rFonts w:ascii="Consolas" w:hAnsi="Consolas" w:cs="Consolas"/>
          <w:lang w:bidi="te-IN"/>
        </w:rPr>
        <w:t>}</w:t>
      </w:r>
    </w:p>
    <w:p>
      <w:pPr>
        <w:pStyle w:val="885"/>
        <w:widowControl/>
        <w:numPr>
          <w:ilvl w:val="0"/>
          <w:numId w:val="9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contextualSpacing/>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0</w:t>
      </w:r>
      <w:r>
        <w:rPr>
          <w:rFonts w:ascii="Times New Roman" w:hAnsi="Times New Roman" w:eastAsia="Times New Roman" w:cs="Times New Roman"/>
          <w:szCs w:val="24"/>
          <w:lang w:bidi="te-IN"/>
        </w:rPr>
        <w:tab/>
      </w:r>
      <w:r>
        <w:rPr>
          <w:rFonts w:ascii="Times New Roman" w:hAnsi="Times New Roman" w:eastAsia="Times New Roman" w:cs="Times New Roman"/>
          <w:szCs w:val="24"/>
          <w:lang w:bidi="te-IN"/>
        </w:rPr>
        <w:t>0</w:t>
      </w:r>
      <w:r>
        <w:rPr>
          <w:rFonts w:ascii="Times New Roman" w:hAnsi="Times New Roman" w:eastAsia="Times New Roman" w:cs="Times New Roman"/>
          <w:szCs w:val="24"/>
          <w:lang w:bidi="te-IN"/>
        </w:rPr>
        <w:tab/>
      </w:r>
      <w:r>
        <w:rPr>
          <w:rFonts w:ascii="Times New Roman" w:hAnsi="Times New Roman" w:eastAsia="Times New Roman" w:cs="Times New Roman"/>
          <w:szCs w:val="24"/>
          <w:lang w:bidi="te-IN"/>
        </w:rPr>
        <w:t>0</w:t>
      </w:r>
      <w:r>
        <w:rPr>
          <w:rFonts w:ascii="Times New Roman" w:hAnsi="Times New Roman" w:eastAsia="Times New Roman" w:cs="Times New Roman"/>
          <w:szCs w:val="24"/>
          <w:lang w:bidi="te-IN"/>
        </w:rPr>
        <w:tab/>
      </w:r>
      <w:r>
        <w:rPr>
          <w:rFonts w:ascii="Times New Roman" w:hAnsi="Times New Roman" w:eastAsia="Times New Roman" w:cs="Times New Roman"/>
          <w:szCs w:val="24"/>
          <w:lang w:bidi="te-IN"/>
        </w:rPr>
        <w:t>0</w:t>
      </w:r>
      <w:r>
        <w:rPr>
          <w:rFonts w:ascii="Times New Roman" w:hAnsi="Times New Roman" w:eastAsia="Times New Roman" w:cs="Times New Roman"/>
          <w:szCs w:val="24"/>
          <w:lang w:bidi="te-IN"/>
        </w:rPr>
        <w:tab/>
      </w:r>
      <w:r>
        <w:rPr>
          <w:rFonts w:ascii="Times New Roman" w:hAnsi="Times New Roman" w:eastAsia="Times New Roman" w:cs="Times New Roman"/>
          <w:szCs w:val="24"/>
          <w:lang w:bidi="te-IN"/>
        </w:rPr>
        <w:t>0</w:t>
      </w:r>
    </w:p>
    <w:p>
      <w:pPr>
        <w:pStyle w:val="885"/>
        <w:widowControl/>
        <w:numPr>
          <w:ilvl w:val="0"/>
          <w:numId w:val="9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contextualSpacing/>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5 ( length of array )</w:t>
      </w:r>
    </w:p>
    <w:p>
      <w:pPr>
        <w:pStyle w:val="885"/>
        <w:widowControl/>
        <w:numPr>
          <w:ilvl w:val="0"/>
          <w:numId w:val="9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contextualSpacing/>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5 garbage values</w:t>
      </w:r>
    </w:p>
    <w:p>
      <w:pPr>
        <w:pStyle w:val="885"/>
        <w:widowControl/>
        <w:numPr>
          <w:ilvl w:val="0"/>
          <w:numId w:val="9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contextualSpacing/>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Address of array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360"/>
        <w:rPr>
          <w:rFonts w:ascii="Times New Roman" w:hAnsi="Times New Roman" w:eastAsia="Times New Roman" w:cs="Times New Roman"/>
          <w:lang w:bidi="te-IN"/>
        </w:rPr>
      </w:pPr>
      <w:r>
        <w:rPr>
          <w:rFonts w:ascii="Times New Roman" w:hAnsi="Times New Roman" w:eastAsia="Times New Roman" w:cs="Times New Roman"/>
          <w:lang w:bidi="te-IN"/>
        </w:rPr>
        <w:t>Answer : Option D</w:t>
      </w:r>
    </w:p>
    <w:tbl>
      <w:tblPr>
        <w:tblStyle w:val="26"/>
        <w:tblW w:w="9836" w:type="dxa"/>
        <w:tblCellSpacing w:w="15" w:type="dxa"/>
        <w:tblInd w:w="0" w:type="dxa"/>
        <w:tblLayout w:type="fixed"/>
        <w:tblCellMar>
          <w:top w:w="0" w:type="dxa"/>
          <w:left w:w="108" w:type="dxa"/>
          <w:bottom w:w="0" w:type="dxa"/>
          <w:right w:w="108" w:type="dxa"/>
        </w:tblCellMar>
      </w:tblPr>
      <w:tblGrid>
        <w:gridCol w:w="9836"/>
      </w:tblGrid>
      <w:tr>
        <w:tblPrEx>
          <w:tblCellMar>
            <w:top w:w="0" w:type="dxa"/>
            <w:left w:w="108" w:type="dxa"/>
            <w:bottom w:w="0" w:type="dxa"/>
            <w:right w:w="108" w:type="dxa"/>
          </w:tblCellMar>
        </w:tblPrEx>
        <w:trPr>
          <w:tblCellSpacing w:w="15" w:type="dxa"/>
        </w:trPr>
        <w:tc>
          <w:tcPr>
            <w:tcW w:w="9776" w:type="dxa"/>
            <w:tcMar>
              <w:top w:w="15" w:type="dxa"/>
              <w:left w:w="15" w:type="dxa"/>
              <w:bottom w:w="15" w:type="dxa"/>
              <w:right w:w="15" w:type="dxa"/>
            </w:tcMar>
            <w:vAlign w:val="center"/>
          </w:tcPr>
          <w:p>
            <w:pPr>
              <w:rPr>
                <w:rFonts w:ascii="Times New Roman" w:hAnsi="Times New Roman" w:eastAsia="Times New Roman" w:cs="Times New Roman"/>
                <w:b/>
                <w:bCs/>
                <w:kern w:val="2"/>
                <w:lang w:bidi="te-IN"/>
              </w:rPr>
            </w:pPr>
            <w:r>
              <w:rPr>
                <w:rFonts w:ascii="Times New Roman" w:hAnsi="Times New Roman" w:eastAsia="Times New Roman" w:cs="Times New Roman"/>
                <w:b/>
                <w:bCs/>
                <w:lang w:bidi="te-IN"/>
              </w:rPr>
              <w:t>17. Which of the following are Java reserved words?</w:t>
            </w:r>
            <w:r>
              <w:rPr>
                <w:rFonts w:ascii="Times New Roman" w:hAnsi="Times New Roman" w:eastAsia="Times New Roman" w:cs="Times New Roman"/>
                <w:b/>
                <w:bCs/>
                <w:lang w:bidi="te-IN"/>
              </w:rPr>
              <w:br w:type="textWrapping"/>
            </w:r>
            <w:r>
              <w:rPr>
                <w:rFonts w:ascii="Times New Roman" w:hAnsi="Times New Roman" w:eastAsia="Times New Roman" w:cs="Times New Roman"/>
                <w:b/>
                <w:bCs/>
                <w:lang w:bidi="te-IN"/>
              </w:rPr>
              <w:br w:type="textWrapping"/>
            </w:r>
            <w:r>
              <w:rPr>
                <w:rFonts w:ascii="Times New Roman" w:hAnsi="Times New Roman" w:eastAsia="Times New Roman" w:cs="Times New Roman"/>
                <w:b/>
                <w:bCs/>
                <w:lang w:bidi="te-IN"/>
              </w:rPr>
              <w:t>1) run</w:t>
            </w:r>
            <w:r>
              <w:rPr>
                <w:rFonts w:ascii="Times New Roman" w:hAnsi="Times New Roman" w:eastAsia="Times New Roman" w:cs="Times New Roman"/>
                <w:b/>
                <w:bCs/>
                <w:lang w:bidi="te-IN"/>
              </w:rPr>
              <w:br w:type="textWrapping"/>
            </w:r>
            <w:r>
              <w:rPr>
                <w:rFonts w:ascii="Times New Roman" w:hAnsi="Times New Roman" w:eastAsia="Times New Roman" w:cs="Times New Roman"/>
                <w:b/>
                <w:bCs/>
                <w:lang w:bidi="te-IN"/>
              </w:rPr>
              <w:t>2) import</w:t>
            </w:r>
            <w:r>
              <w:rPr>
                <w:rFonts w:ascii="Times New Roman" w:hAnsi="Times New Roman" w:eastAsia="Times New Roman" w:cs="Times New Roman"/>
                <w:b/>
                <w:bCs/>
                <w:lang w:bidi="te-IN"/>
              </w:rPr>
              <w:br w:type="textWrapping"/>
            </w:r>
            <w:r>
              <w:rPr>
                <w:rFonts w:ascii="Times New Roman" w:hAnsi="Times New Roman" w:eastAsia="Times New Roman" w:cs="Times New Roman"/>
                <w:b/>
                <w:bCs/>
                <w:lang w:bidi="te-IN"/>
              </w:rPr>
              <w:t>3) default</w:t>
            </w:r>
            <w:r>
              <w:rPr>
                <w:rFonts w:ascii="Times New Roman" w:hAnsi="Times New Roman" w:eastAsia="Times New Roman" w:cs="Times New Roman"/>
                <w:b/>
                <w:bCs/>
                <w:lang w:bidi="te-IN"/>
              </w:rPr>
              <w:br w:type="textWrapping"/>
            </w:r>
            <w:r>
              <w:rPr>
                <w:rFonts w:ascii="Times New Roman" w:hAnsi="Times New Roman" w:eastAsia="Times New Roman" w:cs="Times New Roman"/>
                <w:b/>
                <w:bCs/>
                <w:lang w:bidi="te-IN"/>
              </w:rPr>
              <w:t>4) implements</w:t>
            </w:r>
          </w:p>
          <w:p>
            <w:pPr>
              <w:rPr>
                <w:rFonts w:ascii="Times New Roman" w:hAnsi="Times New Roman" w:eastAsia="Times New Roman" w:cs="Times New Roman"/>
                <w:b/>
                <w:bCs/>
                <w:lang w:bidi="te-IN"/>
              </w:rPr>
            </w:pPr>
          </w:p>
          <w:p>
            <w:pPr>
              <w:pStyle w:val="885"/>
              <w:widowControl/>
              <w:numPr>
                <w:ilvl w:val="0"/>
                <w:numId w:val="91"/>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2 and 3</w:t>
            </w:r>
          </w:p>
          <w:p>
            <w:pPr>
              <w:pStyle w:val="885"/>
              <w:widowControl/>
              <w:numPr>
                <w:ilvl w:val="0"/>
                <w:numId w:val="91"/>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2 and 4</w:t>
            </w:r>
          </w:p>
          <w:p>
            <w:pPr>
              <w:pStyle w:val="885"/>
              <w:widowControl/>
              <w:numPr>
                <w:ilvl w:val="0"/>
                <w:numId w:val="91"/>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2 , 3 and 4</w:t>
            </w:r>
          </w:p>
          <w:p>
            <w:pPr>
              <w:pStyle w:val="885"/>
              <w:widowControl/>
              <w:numPr>
                <w:ilvl w:val="0"/>
                <w:numId w:val="91"/>
              </w:numPr>
              <w:suppressAutoHyphens w:val="0"/>
              <w:textAlignment w:val="auto"/>
              <w:rPr>
                <w:rFonts w:ascii="Times New Roman" w:hAnsi="Times New Roman" w:eastAsia="Times New Roman" w:cs="Times New Roman"/>
                <w:b/>
                <w:bCs/>
                <w:szCs w:val="24"/>
                <w:lang w:bidi="te-IN"/>
              </w:rPr>
            </w:pPr>
            <w:r>
              <w:rPr>
                <w:rFonts w:ascii="Times New Roman" w:hAnsi="Times New Roman" w:eastAsia="Times New Roman" w:cs="Times New Roman"/>
                <w:szCs w:val="24"/>
                <w:lang w:bidi="te-IN"/>
              </w:rPr>
              <w:t>1 and 2</w:t>
            </w:r>
          </w:p>
          <w:p>
            <w:pPr>
              <w:rPr>
                <w:rFonts w:ascii="Times New Roman" w:hAnsi="Times New Roman" w:eastAsia="Times New Roman" w:cs="Times New Roman"/>
                <w:b/>
                <w:bCs/>
                <w:lang w:bidi="te-IN"/>
              </w:rPr>
            </w:pPr>
          </w:p>
          <w:p>
            <w:pPr>
              <w:spacing w:before="100" w:beforeAutospacing="1" w:after="100" w:afterAutospacing="1"/>
              <w:ind w:left="360"/>
              <w:rPr>
                <w:rFonts w:ascii="Times New Roman" w:hAnsi="Times New Roman" w:eastAsia="Times New Roman" w:cs="Times New Roman"/>
                <w:lang w:bidi="te-IN"/>
              </w:rPr>
            </w:pPr>
            <w:r>
              <w:rPr>
                <w:rFonts w:ascii="Times New Roman" w:hAnsi="Times New Roman" w:eastAsia="Times New Roman" w:cs="Times New Roman"/>
                <w:lang w:bidi="te-IN"/>
              </w:rPr>
              <w:t>Answer : Option  B</w:t>
            </w:r>
          </w:p>
          <w:tbl>
            <w:tblPr>
              <w:tblStyle w:val="26"/>
              <w:tblW w:w="9746" w:type="dxa"/>
              <w:tblCellSpacing w:w="15" w:type="dxa"/>
              <w:tblInd w:w="0" w:type="dxa"/>
              <w:tblLayout w:type="fixed"/>
              <w:tblCellMar>
                <w:top w:w="0" w:type="dxa"/>
                <w:left w:w="108" w:type="dxa"/>
                <w:bottom w:w="0" w:type="dxa"/>
                <w:right w:w="108" w:type="dxa"/>
              </w:tblCellMar>
            </w:tblPr>
            <w:tblGrid>
              <w:gridCol w:w="9746"/>
            </w:tblGrid>
            <w:tr>
              <w:tblPrEx>
                <w:tblCellMar>
                  <w:top w:w="0" w:type="dxa"/>
                  <w:left w:w="108" w:type="dxa"/>
                  <w:bottom w:w="0" w:type="dxa"/>
                  <w:right w:w="108" w:type="dxa"/>
                </w:tblCellMar>
              </w:tblPrEx>
              <w:trPr>
                <w:trHeight w:val="25" w:hRule="atLeast"/>
                <w:tblCellSpacing w:w="15" w:type="dxa"/>
              </w:trPr>
              <w:tc>
                <w:tcPr>
                  <w:tcW w:w="9686" w:type="dxa"/>
                  <w:tcMar>
                    <w:top w:w="15" w:type="dxa"/>
                    <w:left w:w="15" w:type="dxa"/>
                    <w:bottom w:w="15" w:type="dxa"/>
                    <w:right w:w="15" w:type="dxa"/>
                  </w:tcMar>
                  <w:vAlign w:val="center"/>
                </w:tcPr>
                <w:p>
                  <w:pPr>
                    <w:rPr>
                      <w:rFonts w:ascii="Times New Roman" w:hAnsi="Times New Roman" w:eastAsia="Times New Roman" w:cs="Times New Roman"/>
                      <w:b/>
                      <w:bCs/>
                      <w:kern w:val="2"/>
                      <w:lang w:bidi="te-IN"/>
                    </w:rPr>
                  </w:pPr>
                  <w:r>
                    <w:rPr>
                      <w:rFonts w:ascii="Times New Roman" w:hAnsi="Times New Roman" w:eastAsia="Times New Roman" w:cs="Times New Roman"/>
                      <w:b/>
                      <w:bCs/>
                      <w:lang w:bidi="te-IN"/>
                    </w:rPr>
                    <w:t xml:space="preserve">18) Which class or interface defines the wait(), notify(),and notifyAll() methods? </w:t>
                  </w:r>
                </w:p>
                <w:p>
                  <w:pPr>
                    <w:rPr>
                      <w:rFonts w:ascii="Times New Roman" w:hAnsi="Times New Roman" w:eastAsia="Times New Roman" w:cs="Times New Roman"/>
                      <w:lang w:bidi="te-IN"/>
                    </w:rPr>
                  </w:pPr>
                  <w:r>
                    <w:rPr>
                      <w:rFonts w:ascii="Times New Roman" w:hAnsi="Times New Roman" w:eastAsia="Times New Roman" w:cs="Times New Roman"/>
                      <w:lang w:bidi="te-IN"/>
                    </w:rPr>
                    <w:t>A) Object</w:t>
                  </w:r>
                </w:p>
                <w:p>
                  <w:pPr>
                    <w:rPr>
                      <w:rFonts w:ascii="Times New Roman" w:hAnsi="Times New Roman" w:eastAsia="Times New Roman" w:cs="Times New Roman"/>
                      <w:lang w:bidi="te-IN"/>
                    </w:rPr>
                  </w:pPr>
                  <w:r>
                    <w:rPr>
                      <w:rFonts w:ascii="Times New Roman" w:hAnsi="Times New Roman" w:eastAsia="Times New Roman" w:cs="Times New Roman"/>
                      <w:lang w:bidi="te-IN"/>
                    </w:rPr>
                    <w:t>B) Runnable</w:t>
                  </w:r>
                </w:p>
                <w:p>
                  <w:pPr>
                    <w:rPr>
                      <w:rFonts w:ascii="Times New Roman" w:hAnsi="Times New Roman" w:eastAsia="Times New Roman" w:cs="Times New Roman"/>
                      <w:lang w:bidi="te-IN"/>
                    </w:rPr>
                  </w:pPr>
                  <w:r>
                    <w:rPr>
                      <w:rFonts w:ascii="Times New Roman" w:hAnsi="Times New Roman" w:eastAsia="Times New Roman" w:cs="Times New Roman"/>
                      <w:lang w:bidi="te-IN"/>
                    </w:rPr>
                    <w:t>C)Class</w:t>
                  </w:r>
                </w:p>
                <w:p>
                  <w:pPr>
                    <w:rPr>
                      <w:rFonts w:ascii="Times New Roman" w:hAnsi="Times New Roman" w:eastAsia="Times New Roman" w:cs="Times New Roman"/>
                      <w:lang w:bidi="te-IN"/>
                    </w:rPr>
                  </w:pPr>
                  <w:r>
                    <w:rPr>
                      <w:rFonts w:ascii="Times New Roman" w:hAnsi="Times New Roman" w:eastAsia="Times New Roman" w:cs="Times New Roman"/>
                      <w:lang w:bidi="te-IN"/>
                    </w:rPr>
                    <w:t>D) Thread</w:t>
                  </w:r>
                </w:p>
                <w:p>
                  <w:pPr>
                    <w:spacing w:before="100" w:beforeAutospacing="1" w:after="100" w:afterAutospacing="1"/>
                    <w:ind w:left="360"/>
                    <w:rPr>
                      <w:rFonts w:ascii="Times New Roman" w:hAnsi="Times New Roman" w:eastAsia="Times New Roman" w:cs="Times New Roman"/>
                      <w:lang w:bidi="te-IN"/>
                    </w:rPr>
                  </w:pPr>
                  <w:r>
                    <w:rPr>
                      <w:rFonts w:ascii="Times New Roman" w:hAnsi="Times New Roman" w:eastAsia="Times New Roman" w:cs="Times New Roman"/>
                      <w:lang w:bidi="te-IN"/>
                    </w:rPr>
                    <w:t>Answer : Option  A</w:t>
                  </w:r>
                </w:p>
                <w:p>
                  <w:pPr>
                    <w:rPr>
                      <w:rFonts w:ascii="Times New Roman" w:hAnsi="Times New Roman" w:eastAsia="Times New Roman" w:cs="Times New Roman"/>
                      <w:lang w:bidi="te-IN"/>
                    </w:rPr>
                  </w:pPr>
                </w:p>
                <w:p>
                  <w:pPr>
                    <w:rPr>
                      <w:rFonts w:ascii="Times New Roman" w:hAnsi="Times New Roman" w:eastAsia="Times New Roman" w:cs="Times New Roman"/>
                      <w:b/>
                      <w:bCs/>
                      <w:lang w:bidi="te-IN"/>
                    </w:rPr>
                  </w:pPr>
                  <w:r>
                    <w:rPr>
                      <w:rFonts w:ascii="Times New Roman" w:hAnsi="Times New Roman" w:eastAsia="Times New Roman" w:cs="Times New Roman"/>
                      <w:b/>
                      <w:bCs/>
                      <w:lang w:bidi="te-IN"/>
                    </w:rPr>
                    <w:t>19) Which of the following statements is preferred to create a string "Welcome to Java Programming"?</w:t>
                  </w:r>
                </w:p>
                <w:p>
                  <w:r>
                    <w:rPr>
                      <w:b/>
                      <w:bCs/>
                      <w:u w:val="single"/>
                    </w:rPr>
                    <w:t>Options</w:t>
                  </w:r>
                  <w:r>
                    <w:br w:type="textWrapping"/>
                  </w:r>
                  <w:r>
                    <w:t>A)  String str = “Welcome to Java Programming”;</w:t>
                  </w:r>
                  <w:r>
                    <w:br w:type="textWrapping"/>
                  </w:r>
                  <w:r>
                    <w:t>B)  String str = new String( “Welcome to Java Programming” );</w:t>
                  </w:r>
                  <w:r>
                    <w:br w:type="textWrapping"/>
                  </w:r>
                  <w:r>
                    <w:t xml:space="preserve">C) String str; </w:t>
                  </w:r>
                </w:p>
                <w:p>
                  <w:r>
                    <w:t xml:space="preserve">          str = “Welcome to Java Programming”;</w:t>
                  </w:r>
                  <w:r>
                    <w:br w:type="textWrapping"/>
                  </w:r>
                  <w:r>
                    <w:t>D) String str;</w:t>
                  </w:r>
                </w:p>
                <w:p>
                  <w:r>
                    <w:t xml:space="preserve">         str = new String (“Welcome to Java Programming” );</w:t>
                  </w:r>
                </w:p>
                <w:p/>
                <w:p>
                  <w:r>
                    <w:t>Answer : A</w:t>
                  </w:r>
                </w:p>
                <w:p>
                  <w:r>
                    <w:t>Explanation: value of string is known. Compile time is the best.</w:t>
                  </w:r>
                </w:p>
                <w:p/>
                <w:p>
                  <w:pPr>
                    <w:rPr>
                      <w:rFonts w:ascii="Times New Roman" w:hAnsi="Times New Roman" w:eastAsia="Times New Roman" w:cs="Times New Roman"/>
                      <w:b/>
                      <w:bCs/>
                      <w:lang w:bidi="te-IN"/>
                    </w:rPr>
                  </w:pPr>
                  <w:r>
                    <w:rPr>
                      <w:rFonts w:ascii="Times New Roman" w:hAnsi="Times New Roman" w:eastAsia="Times New Roman" w:cs="Times New Roman"/>
                      <w:b/>
                      <w:bCs/>
                      <w:lang w:bidi="te-IN"/>
                    </w:rPr>
                    <w:t>20) What is the difference between this() and super()</w:t>
                  </w:r>
                </w:p>
                <w:p>
                  <w:pPr>
                    <w:rPr>
                      <w:rFonts w:ascii="Times New Roman" w:hAnsi="Times New Roman" w:eastAsia="Times New Roman" w:cs="Times New Roman"/>
                      <w:b/>
                      <w:bCs/>
                      <w:lang w:bidi="te-IN"/>
                    </w:rPr>
                  </w:pPr>
                </w:p>
                <w:p>
                  <w:pPr>
                    <w:pStyle w:val="885"/>
                    <w:widowControl/>
                    <w:numPr>
                      <w:ilvl w:val="0"/>
                      <w:numId w:val="92"/>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super() constructor is invoked within a method of a class while this() constructor is used within the constructor of the sub class</w:t>
                  </w:r>
                </w:p>
                <w:p>
                  <w:pPr>
                    <w:pStyle w:val="885"/>
                    <w:rPr>
                      <w:rFonts w:ascii="Times New Roman" w:hAnsi="Times New Roman" w:eastAsia="Times New Roman" w:cs="Times New Roman"/>
                      <w:szCs w:val="24"/>
                      <w:lang w:bidi="te-IN"/>
                    </w:rPr>
                  </w:pPr>
                </w:p>
                <w:p>
                  <w:pPr>
                    <w:pStyle w:val="885"/>
                    <w:widowControl/>
                    <w:numPr>
                      <w:ilvl w:val="0"/>
                      <w:numId w:val="92"/>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this() constructor is invoked outside a method of a class while super() constructor is used within the constructor of the sub class</w:t>
                  </w:r>
                </w:p>
                <w:p>
                  <w:pPr>
                    <w:pStyle w:val="885"/>
                    <w:rPr>
                      <w:rFonts w:ascii="Times New Roman" w:hAnsi="Times New Roman" w:eastAsia="Times New Roman" w:cs="Times New Roman"/>
                      <w:szCs w:val="24"/>
                      <w:lang w:bidi="te-IN"/>
                    </w:rPr>
                  </w:pPr>
                </w:p>
                <w:p>
                  <w:pPr>
                    <w:pStyle w:val="885"/>
                    <w:widowControl/>
                    <w:numPr>
                      <w:ilvl w:val="0"/>
                      <w:numId w:val="92"/>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this() constructor is invoked within a method of a class while super() constructor is used within the constructor of the sub class</w:t>
                  </w:r>
                </w:p>
                <w:p>
                  <w:pPr>
                    <w:pStyle w:val="885"/>
                    <w:rPr>
                      <w:rFonts w:ascii="Times New Roman" w:hAnsi="Times New Roman" w:eastAsia="Times New Roman" w:cs="Times New Roman"/>
                      <w:szCs w:val="24"/>
                      <w:lang w:bidi="te-IN"/>
                    </w:rPr>
                  </w:pPr>
                </w:p>
                <w:p>
                  <w:pPr>
                    <w:pStyle w:val="885"/>
                    <w:widowControl/>
                    <w:numPr>
                      <w:ilvl w:val="0"/>
                      <w:numId w:val="92"/>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this() constructor is invoked within a method of a class while super() constructor is used outside the constructor of the sub class</w:t>
                  </w:r>
                </w:p>
                <w:p>
                  <w:pPr>
                    <w:rPr>
                      <w:rFonts w:ascii="Times New Roman" w:hAnsi="Times New Roman" w:eastAsia="Times New Roman" w:cs="Times New Roman"/>
                      <w:lang w:bidi="te-IN"/>
                    </w:rPr>
                  </w:pPr>
                </w:p>
                <w:p>
                  <w:pPr>
                    <w:rPr>
                      <w:rFonts w:ascii="Times New Roman" w:hAnsi="Times New Roman" w:eastAsia="Times New Roman" w:cs="Times New Roman"/>
                      <w:lang w:bidi="te-IN"/>
                    </w:rPr>
                  </w:pPr>
                </w:p>
                <w:p>
                  <w:pPr>
                    <w:rPr>
                      <w:rFonts w:ascii="Times New Roman" w:hAnsi="Times New Roman" w:eastAsia="Times New Roman" w:cs="Times New Roman"/>
                      <w:lang w:bidi="te-IN"/>
                    </w:rPr>
                  </w:pPr>
                  <w:r>
                    <w:rPr>
                      <w:rFonts w:ascii="Times New Roman" w:hAnsi="Times New Roman" w:eastAsia="Times New Roman" w:cs="Times New Roman"/>
                      <w:lang w:bidi="te-IN"/>
                    </w:rPr>
                    <w:t>Answer : Option C</w:t>
                  </w:r>
                </w:p>
                <w:p>
                  <w:pPr>
                    <w:rPr>
                      <w:rFonts w:ascii="Times New Roman" w:hAnsi="Times New Roman" w:eastAsia="Times New Roman" w:cs="Times New Roman"/>
                      <w:lang w:bidi="te-IN"/>
                    </w:rPr>
                  </w:pPr>
                </w:p>
                <w:p>
                  <w:pPr>
                    <w:rPr>
                      <w:rFonts w:ascii="Times New Roman" w:hAnsi="Times New Roman" w:eastAsia="Times New Roman" w:cs="Times New Roman"/>
                      <w:b/>
                      <w:bCs/>
                      <w:lang w:bidi="te-IN"/>
                    </w:rPr>
                  </w:pPr>
                  <w:r>
                    <w:rPr>
                      <w:rFonts w:ascii="Times New Roman" w:hAnsi="Times New Roman" w:eastAsia="Times New Roman" w:cs="Times New Roman"/>
                      <w:b/>
                      <w:bCs/>
                      <w:lang w:bidi="te-IN"/>
                    </w:rPr>
                    <w:t>21) Which of the following is TRUE for serialization in JAVA?</w:t>
                  </w:r>
                </w:p>
                <w:p>
                  <w:pPr>
                    <w:rPr>
                      <w:rFonts w:ascii="Times New Roman" w:hAnsi="Times New Roman" w:eastAsia="Times New Roman" w:cs="Times New Roman"/>
                      <w:lang w:bidi="te-IN"/>
                    </w:rPr>
                  </w:pPr>
                  <w:r>
                    <w:rPr>
                      <w:rFonts w:ascii="Times New Roman" w:hAnsi="Times New Roman" w:eastAsia="Times New Roman" w:cs="Times New Roman"/>
                      <w:lang w:bidi="te-IN"/>
                    </w:rPr>
                    <w:t xml:space="preserve">    </w:t>
                  </w:r>
                </w:p>
                <w:p>
                  <w:pPr>
                    <w:pStyle w:val="885"/>
                    <w:widowControl/>
                    <w:numPr>
                      <w:ilvl w:val="0"/>
                      <w:numId w:val="93"/>
                    </w:numPr>
                    <w:suppressAutoHyphens w:val="0"/>
                    <w:contextualSpacing/>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Process of converting classes’ instance into stream of bytes</w:t>
                  </w:r>
                </w:p>
                <w:p>
                  <w:pPr>
                    <w:pStyle w:val="885"/>
                    <w:widowControl/>
                    <w:numPr>
                      <w:ilvl w:val="0"/>
                      <w:numId w:val="93"/>
                    </w:numPr>
                    <w:suppressAutoHyphens w:val="0"/>
                    <w:contextualSpacing/>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Doesn’t help in persisting data</w:t>
                  </w:r>
                </w:p>
                <w:p>
                  <w:pPr>
                    <w:pStyle w:val="885"/>
                    <w:widowControl/>
                    <w:numPr>
                      <w:ilvl w:val="0"/>
                      <w:numId w:val="93"/>
                    </w:numPr>
                    <w:suppressAutoHyphens w:val="0"/>
                    <w:contextualSpacing/>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Both a and d</w:t>
                  </w:r>
                </w:p>
                <w:p>
                  <w:pPr>
                    <w:pStyle w:val="885"/>
                    <w:widowControl/>
                    <w:numPr>
                      <w:ilvl w:val="0"/>
                      <w:numId w:val="93"/>
                    </w:numPr>
                    <w:suppressAutoHyphens w:val="0"/>
                    <w:contextualSpacing/>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An operation in which an object’s internal state is converted into a stream of bytes</w:t>
                  </w:r>
                </w:p>
                <w:p>
                  <w:pPr>
                    <w:pStyle w:val="885"/>
                    <w:ind w:left="600"/>
                    <w:rPr>
                      <w:rFonts w:ascii="Times New Roman" w:hAnsi="Times New Roman" w:eastAsia="Times New Roman" w:cs="Times New Roman"/>
                      <w:szCs w:val="24"/>
                      <w:lang w:bidi="te-IN"/>
                    </w:rPr>
                  </w:pPr>
                </w:p>
                <w:p>
                  <w:pPr>
                    <w:pStyle w:val="885"/>
                    <w:ind w:left="600"/>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Answer : Option C</w:t>
                  </w:r>
                </w:p>
                <w:p>
                  <w:pPr>
                    <w:pStyle w:val="885"/>
                    <w:ind w:left="600"/>
                    <w:rPr>
                      <w:rFonts w:ascii="Times New Roman" w:hAnsi="Times New Roman" w:eastAsia="Times New Roman" w:cs="Times New Roman"/>
                      <w:szCs w:val="24"/>
                      <w:lang w:bidi="te-IN"/>
                    </w:rPr>
                  </w:pPr>
                </w:p>
                <w:p>
                  <w:pPr>
                    <w:rPr>
                      <w:rFonts w:ascii="Times New Roman" w:hAnsi="Times New Roman" w:eastAsia="Times New Roman" w:cs="Times New Roman"/>
                      <w:b/>
                      <w:bCs/>
                      <w:lang w:bidi="te-IN"/>
                    </w:rPr>
                  </w:pPr>
                  <w:r>
                    <w:rPr>
                      <w:rFonts w:ascii="Times New Roman" w:hAnsi="Times New Roman" w:eastAsia="Times New Roman" w:cs="Times New Roman"/>
                      <w:b/>
                      <w:bCs/>
                      <w:lang w:bidi="te-IN"/>
                    </w:rPr>
                    <w:t>22) The object of DataInputStream is used to</w:t>
                  </w:r>
                </w:p>
                <w:p>
                  <w:pPr>
                    <w:rPr>
                      <w:rFonts w:ascii="Times New Roman" w:hAnsi="Times New Roman" w:eastAsia="Times New Roman" w:cs="Times New Roman"/>
                      <w:b/>
                      <w:bCs/>
                      <w:lang w:bidi="te-IN"/>
                    </w:rPr>
                  </w:pPr>
                </w:p>
                <w:p>
                  <w:pPr>
                    <w:pStyle w:val="885"/>
                    <w:widowControl/>
                    <w:numPr>
                      <w:ilvl w:val="0"/>
                      <w:numId w:val="94"/>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To covert binary stream into character stream</w:t>
                  </w:r>
                </w:p>
                <w:p>
                  <w:pPr>
                    <w:pStyle w:val="885"/>
                    <w:widowControl/>
                    <w:numPr>
                      <w:ilvl w:val="0"/>
                      <w:numId w:val="94"/>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To covert character stream into binary stream</w:t>
                  </w:r>
                </w:p>
                <w:p>
                  <w:pPr>
                    <w:pStyle w:val="885"/>
                    <w:widowControl/>
                    <w:numPr>
                      <w:ilvl w:val="0"/>
                      <w:numId w:val="94"/>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To write data onto output object</w:t>
                  </w:r>
                </w:p>
                <w:p>
                  <w:pPr>
                    <w:pStyle w:val="885"/>
                    <w:widowControl/>
                    <w:numPr>
                      <w:ilvl w:val="0"/>
                      <w:numId w:val="94"/>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All of the above</w:t>
                  </w:r>
                </w:p>
                <w:p>
                  <w:pPr>
                    <w:rPr>
                      <w:rFonts w:ascii="Times New Roman" w:hAnsi="Times New Roman" w:eastAsia="Times New Roman" w:cs="Times New Roman"/>
                      <w:lang w:bidi="te-IN"/>
                    </w:rPr>
                  </w:pPr>
                </w:p>
                <w:tbl>
                  <w:tblPr>
                    <w:tblStyle w:val="26"/>
                    <w:tblW w:w="10063" w:type="dxa"/>
                    <w:tblCellSpacing w:w="15" w:type="dxa"/>
                    <w:tblInd w:w="0" w:type="dxa"/>
                    <w:tblLayout w:type="fixed"/>
                    <w:tblCellMar>
                      <w:top w:w="0" w:type="dxa"/>
                      <w:left w:w="108" w:type="dxa"/>
                      <w:bottom w:w="0" w:type="dxa"/>
                      <w:right w:w="108" w:type="dxa"/>
                    </w:tblCellMar>
                  </w:tblPr>
                  <w:tblGrid>
                    <w:gridCol w:w="10063"/>
                  </w:tblGrid>
                  <w:tr>
                    <w:tblPrEx>
                      <w:tblCellMar>
                        <w:top w:w="0" w:type="dxa"/>
                        <w:left w:w="108" w:type="dxa"/>
                        <w:bottom w:w="0" w:type="dxa"/>
                        <w:right w:w="108" w:type="dxa"/>
                      </w:tblCellMar>
                    </w:tblPrEx>
                    <w:trPr>
                      <w:tblCellSpacing w:w="15" w:type="dxa"/>
                    </w:trPr>
                    <w:tc>
                      <w:tcPr>
                        <w:tcW w:w="10003" w:type="dxa"/>
                        <w:tcMar>
                          <w:top w:w="15" w:type="dxa"/>
                          <w:left w:w="15" w:type="dxa"/>
                          <w:bottom w:w="15" w:type="dxa"/>
                          <w:right w:w="15" w:type="dxa"/>
                        </w:tcMar>
                        <w:vAlign w:val="center"/>
                      </w:tcPr>
                      <w:p>
                        <w:pPr>
                          <w:rPr>
                            <w:rFonts w:ascii="Times New Roman" w:hAnsi="Times New Roman" w:eastAsia="Times New Roman" w:cs="Times New Roman"/>
                            <w:kern w:val="2"/>
                            <w:lang w:bidi="te-IN"/>
                          </w:rPr>
                        </w:pPr>
                        <w:r>
                          <w:rPr>
                            <w:rFonts w:ascii="Times New Roman" w:hAnsi="Times New Roman" w:eastAsia="Times New Roman" w:cs="Times New Roman"/>
                            <w:lang w:bidi="te-IN"/>
                          </w:rPr>
                          <w:t>Answer : Option A</w:t>
                        </w:r>
                      </w:p>
                      <w:p>
                        <w:pPr>
                          <w:rPr>
                            <w:rFonts w:ascii="Times New Roman" w:hAnsi="Times New Roman" w:eastAsia="Times New Roman" w:cs="Times New Roman"/>
                            <w:kern w:val="2"/>
                            <w:lang w:bidi="te-IN"/>
                          </w:rPr>
                        </w:pPr>
                      </w:p>
                    </w:tc>
                  </w:tr>
                  <w:tr>
                    <w:tblPrEx>
                      <w:tblCellMar>
                        <w:top w:w="0" w:type="dxa"/>
                        <w:left w:w="108" w:type="dxa"/>
                        <w:bottom w:w="0" w:type="dxa"/>
                        <w:right w:w="108" w:type="dxa"/>
                      </w:tblCellMar>
                    </w:tblPrEx>
                    <w:trPr>
                      <w:tblCellSpacing w:w="15" w:type="dxa"/>
                    </w:trPr>
                    <w:tc>
                      <w:tcPr>
                        <w:tcW w:w="10003" w:type="dxa"/>
                        <w:tcMar>
                          <w:top w:w="15" w:type="dxa"/>
                          <w:left w:w="15" w:type="dxa"/>
                          <w:bottom w:w="15" w:type="dxa"/>
                          <w:right w:w="15" w:type="dxa"/>
                        </w:tcMar>
                        <w:vAlign w:val="center"/>
                      </w:tcPr>
                      <w:p>
                        <w:pPr>
                          <w:rPr>
                            <w:rFonts w:ascii="Times New Roman" w:hAnsi="Times New Roman" w:eastAsia="Times New Roman" w:cs="Times New Roman"/>
                            <w:kern w:val="2"/>
                            <w:lang w:bidi="te-IN"/>
                          </w:rPr>
                        </w:pPr>
                        <w:r>
                          <w:rPr>
                            <w:rFonts w:ascii="Times New Roman" w:hAnsi="Times New Roman" w:eastAsia="Times New Roman" w:cs="Times New Roman"/>
                            <w:b/>
                            <w:bCs/>
                            <w:lang w:bidi="te-IN"/>
                          </w:rPr>
                          <w:t>23) Which of the following is synchronized?</w:t>
                        </w:r>
                      </w:p>
                      <w:p>
                        <w:pPr>
                          <w:rPr>
                            <w:rFonts w:ascii="Times New Roman" w:hAnsi="Times New Roman" w:eastAsia="Times New Roman" w:cs="Times New Roman"/>
                            <w:lang w:bidi="te-IN"/>
                          </w:rPr>
                        </w:pPr>
                      </w:p>
                      <w:p>
                        <w:pPr>
                          <w:pStyle w:val="885"/>
                          <w:widowControl/>
                          <w:numPr>
                            <w:ilvl w:val="0"/>
                            <w:numId w:val="95"/>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Set</w:t>
                        </w:r>
                      </w:p>
                      <w:p>
                        <w:pPr>
                          <w:pStyle w:val="885"/>
                          <w:widowControl/>
                          <w:numPr>
                            <w:ilvl w:val="0"/>
                            <w:numId w:val="95"/>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LinkedList</w:t>
                        </w:r>
                      </w:p>
                      <w:p>
                        <w:pPr>
                          <w:pStyle w:val="885"/>
                          <w:widowControl/>
                          <w:numPr>
                            <w:ilvl w:val="0"/>
                            <w:numId w:val="95"/>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Vector</w:t>
                        </w:r>
                      </w:p>
                      <w:p>
                        <w:pPr>
                          <w:pStyle w:val="885"/>
                          <w:widowControl/>
                          <w:numPr>
                            <w:ilvl w:val="0"/>
                            <w:numId w:val="95"/>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ArrayList</w:t>
                        </w:r>
                      </w:p>
                      <w:p>
                        <w:pPr>
                          <w:pStyle w:val="885"/>
                          <w:rPr>
                            <w:rFonts w:ascii="Times New Roman" w:hAnsi="Times New Roman" w:eastAsia="Times New Roman" w:cs="Times New Roman"/>
                            <w:szCs w:val="24"/>
                            <w:lang w:bidi="te-IN"/>
                          </w:rPr>
                        </w:pPr>
                      </w:p>
                      <w:tbl>
                        <w:tblPr>
                          <w:tblStyle w:val="26"/>
                          <w:tblW w:w="9566" w:type="dxa"/>
                          <w:tblCellSpacing w:w="15" w:type="dxa"/>
                          <w:tblInd w:w="0" w:type="dxa"/>
                          <w:tblLayout w:type="fixed"/>
                          <w:tblCellMar>
                            <w:top w:w="0" w:type="dxa"/>
                            <w:left w:w="108" w:type="dxa"/>
                            <w:bottom w:w="0" w:type="dxa"/>
                            <w:right w:w="108" w:type="dxa"/>
                          </w:tblCellMar>
                        </w:tblPr>
                        <w:tblGrid>
                          <w:gridCol w:w="9566"/>
                        </w:tblGrid>
                        <w:tr>
                          <w:tblPrEx>
                            <w:tblCellMar>
                              <w:top w:w="0" w:type="dxa"/>
                              <w:left w:w="108" w:type="dxa"/>
                              <w:bottom w:w="0" w:type="dxa"/>
                              <w:right w:w="108" w:type="dxa"/>
                            </w:tblCellMar>
                          </w:tblPrEx>
                          <w:trPr>
                            <w:tblCellSpacing w:w="15" w:type="dxa"/>
                          </w:trPr>
                          <w:tc>
                            <w:tcPr>
                              <w:tcW w:w="950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CellMar>
                              <w:top w:w="0" w:type="dxa"/>
                              <w:left w:w="108" w:type="dxa"/>
                              <w:bottom w:w="0" w:type="dxa"/>
                              <w:right w:w="108" w:type="dxa"/>
                            </w:tblCellMar>
                          </w:tblPrEx>
                          <w:trPr>
                            <w:tblCellSpacing w:w="15" w:type="dxa"/>
                          </w:trPr>
                          <w:tc>
                            <w:tcPr>
                              <w:tcW w:w="950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r>
                                <w:rPr>
                                  <w:rFonts w:ascii="Times New Roman" w:hAnsi="Times New Roman" w:eastAsia="Times New Roman" w:cs="Times New Roman"/>
                                  <w:lang w:bidi="te-IN"/>
                                </w:rPr>
                                <w:t>Answer : Option C</w:t>
                              </w:r>
                            </w:p>
                            <w:p>
                              <w:pPr>
                                <w:rPr>
                                  <w:rFonts w:ascii="Times New Roman" w:hAnsi="Times New Roman" w:eastAsia="Times New Roman" w:cs="Times New Roman"/>
                                  <w:lang w:bidi="te-IN"/>
                                </w:rPr>
                              </w:pPr>
                            </w:p>
                            <w:p>
                              <w:pPr>
                                <w:rPr>
                                  <w:rStyle w:val="903"/>
                                  <w:b/>
                                  <w:bCs/>
                                </w:rPr>
                              </w:pPr>
                              <w:r>
                                <w:rPr>
                                  <w:rStyle w:val="903"/>
                                  <w:b/>
                                  <w:bCs/>
                                </w:rPr>
                                <w:t>24) Which of the following statements is false ?</w:t>
                              </w:r>
                            </w:p>
                            <w:p>
                              <w:pPr>
                                <w:rPr>
                                  <w:rStyle w:val="903"/>
                                  <w:b/>
                                  <w:bCs/>
                                </w:rPr>
                              </w:pPr>
                            </w:p>
                            <w:p>
                              <w:pPr>
                                <w:rPr>
                                  <w:rFonts w:ascii="Times New Roman" w:hAnsi="Times New Roman" w:eastAsia="Times New Roman" w:cs="Times New Roman"/>
                                  <w:kern w:val="2"/>
                                  <w:lang w:bidi="te-IN"/>
                                </w:rPr>
                              </w:pPr>
                              <w:r>
                                <w:rPr>
                                  <w:rStyle w:val="903"/>
                                  <w:b/>
                                  <w:bCs/>
                                </w:rPr>
                                <w:t xml:space="preserve">A) </w:t>
                              </w:r>
                              <w:r>
                                <w:rPr>
                                  <w:rStyle w:val="903"/>
                                </w:rPr>
                                <w:t>An instance of a class is an object</w:t>
                              </w:r>
                            </w:p>
                          </w:tc>
                        </w:tr>
                        <w:tr>
                          <w:tblPrEx>
                            <w:tblCellMar>
                              <w:top w:w="0" w:type="dxa"/>
                              <w:left w:w="108" w:type="dxa"/>
                              <w:bottom w:w="0" w:type="dxa"/>
                              <w:right w:w="108" w:type="dxa"/>
                            </w:tblCellMar>
                          </w:tblPrEx>
                          <w:trPr>
                            <w:tblCellSpacing w:w="15" w:type="dxa"/>
                          </w:trPr>
                          <w:tc>
                            <w:tcPr>
                              <w:tcW w:w="9506" w:type="dxa"/>
                              <w:tcMar>
                                <w:top w:w="15" w:type="dxa"/>
                                <w:left w:w="15" w:type="dxa"/>
                                <w:bottom w:w="15" w:type="dxa"/>
                                <w:right w:w="15" w:type="dxa"/>
                              </w:tcMar>
                              <w:vAlign w:val="center"/>
                            </w:tcPr>
                            <w:p>
                              <w:pPr>
                                <w:rPr>
                                  <w:rStyle w:val="903"/>
                                  <w:kern w:val="2"/>
                                </w:rPr>
                              </w:pPr>
                              <w:r>
                                <w:rPr>
                                  <w:rFonts w:ascii="Times New Roman" w:hAnsi="Times New Roman" w:eastAsia="Times New Roman" w:cs="Times New Roman"/>
                                  <w:lang w:bidi="te-IN"/>
                                </w:rPr>
                                <w:t xml:space="preserve">B) </w:t>
                              </w:r>
                              <w:r>
                                <w:rPr>
                                  <w:rStyle w:val="903"/>
                                </w:rPr>
                                <w:t>Objects can access both static and instance data</w:t>
                              </w:r>
                            </w:p>
                            <w:p>
                              <w:pPr>
                                <w:rPr>
                                  <w:rStyle w:val="903"/>
                                </w:rPr>
                              </w:pPr>
                              <w:r>
                                <w:rPr>
                                  <w:rStyle w:val="903"/>
                                </w:rPr>
                                <w:t>C) Object is the super class of all other classes</w:t>
                              </w:r>
                            </w:p>
                            <w:p>
                              <w:pPr>
                                <w:rPr>
                                  <w:rStyle w:val="903"/>
                                </w:rPr>
                              </w:pPr>
                              <w:r>
                                <w:rPr>
                                  <w:rStyle w:val="903"/>
                                </w:rPr>
                                <w:t>D) Objects do not permit encapsulation</w:t>
                              </w:r>
                            </w:p>
                            <w:p>
                              <w:pPr>
                                <w:rPr>
                                  <w:rStyle w:val="903"/>
                                </w:rPr>
                              </w:pPr>
                            </w:p>
                            <w:p>
                              <w:pPr>
                                <w:rPr>
                                  <w:rStyle w:val="903"/>
                                </w:rPr>
                              </w:pPr>
                              <w:r>
                                <w:rPr>
                                  <w:rStyle w:val="903"/>
                                </w:rPr>
                                <w:t>Answer : Option D</w:t>
                              </w:r>
                            </w:p>
                            <w:p>
                              <w:pPr>
                                <w:rPr>
                                  <w:rStyle w:val="903"/>
                                </w:rPr>
                              </w:pPr>
                            </w:p>
                            <w:p>
                              <w:pPr>
                                <w:rPr>
                                  <w:rStyle w:val="903"/>
                                  <w:b/>
                                  <w:bCs/>
                                </w:rPr>
                              </w:pPr>
                              <w:r>
                                <w:rPr>
                                  <w:rStyle w:val="903"/>
                                </w:rPr>
                                <w:t xml:space="preserve">25) </w:t>
                              </w:r>
                              <w:r>
                                <w:rPr>
                                  <w:rStyle w:val="903"/>
                                  <w:b/>
                                  <w:bCs/>
                                </w:rPr>
                                <w:t>What is an aggregate object?</w:t>
                              </w:r>
                            </w:p>
                            <w:p>
                              <w:pPr>
                                <w:rPr>
                                  <w:rStyle w:val="903"/>
                                  <w:b/>
                                  <w:bCs/>
                                </w:rPr>
                              </w:pPr>
                            </w:p>
                            <w:p>
                              <w:pPr>
                                <w:rPr>
                                  <w:rStyle w:val="903"/>
                                </w:rPr>
                              </w:pPr>
                              <w:r>
                                <w:rPr>
                                  <w:rStyle w:val="903"/>
                                  <w:b/>
                                  <w:bCs/>
                                </w:rPr>
                                <w:t xml:space="preserve">A) </w:t>
                              </w:r>
                              <w:r>
                                <w:rPr>
                                  <w:rStyle w:val="903"/>
                                </w:rPr>
                                <w:t>An object with only primitive attributes</w:t>
                              </w:r>
                            </w:p>
                            <w:p>
                              <w:pPr>
                                <w:rPr>
                                  <w:rStyle w:val="903"/>
                                </w:rPr>
                              </w:pPr>
                              <w:r>
                                <w:rPr>
                                  <w:rStyle w:val="903"/>
                                </w:rPr>
                                <w:t>B) An instance of a class which has only static methods</w:t>
                              </w:r>
                            </w:p>
                            <w:p>
                              <w:pPr>
                                <w:rPr>
                                  <w:rStyle w:val="903"/>
                                </w:rPr>
                              </w:pPr>
                              <w:r>
                                <w:rPr>
                                  <w:rStyle w:val="903"/>
                                </w:rPr>
                                <w:t>C) An instance which has other objects</w:t>
                              </w:r>
                            </w:p>
                            <w:p>
                              <w:pPr>
                                <w:rPr>
                                  <w:rStyle w:val="903"/>
                                </w:rPr>
                              </w:pPr>
                              <w:r>
                                <w:rPr>
                                  <w:rStyle w:val="903"/>
                                </w:rPr>
                                <w:t>D) None of the above</w:t>
                              </w:r>
                            </w:p>
                            <w:p>
                              <w:pPr>
                                <w:rPr>
                                  <w:rStyle w:val="903"/>
                                </w:rPr>
                              </w:pPr>
                            </w:p>
                            <w:p>
                              <w:pPr>
                                <w:rPr>
                                  <w:rStyle w:val="903"/>
                                </w:rPr>
                              </w:pPr>
                              <w:r>
                                <w:rPr>
                                  <w:rStyle w:val="903"/>
                                </w:rPr>
                                <w:t>Answer : Option C</w:t>
                              </w:r>
                            </w:p>
                            <w:p>
                              <w:pPr>
                                <w:rPr>
                                  <w:rStyle w:val="903"/>
                                </w:rPr>
                              </w:pPr>
                            </w:p>
                            <w:p>
                              <w:pPr>
                                <w:rPr>
                                  <w:rStyle w:val="903"/>
                                </w:rPr>
                              </w:pPr>
                              <w:r>
                                <w:rPr>
                                  <w:rStyle w:val="903"/>
                                  <w:b/>
                                  <w:bCs/>
                                </w:rPr>
                                <w:t>26) All the wrapper classes (Integer, Boolean, Float, Short, Long, Double and Character) in java</w:t>
                              </w:r>
                            </w:p>
                            <w:p>
                              <w:pPr>
                                <w:rPr>
                                  <w:rFonts w:ascii="Times New Roman" w:hAnsi="Times New Roman" w:eastAsia="Times New Roman" w:cs="Times New Roman"/>
                                  <w:lang w:bidi="te-IN"/>
                                </w:rPr>
                              </w:pPr>
                            </w:p>
                            <w:p>
                              <w:pPr>
                                <w:pStyle w:val="885"/>
                                <w:widowControl/>
                                <w:numPr>
                                  <w:ilvl w:val="0"/>
                                  <w:numId w:val="96"/>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are private</w:t>
                              </w:r>
                            </w:p>
                            <w:p>
                              <w:pPr>
                                <w:pStyle w:val="885"/>
                                <w:widowControl/>
                                <w:numPr>
                                  <w:ilvl w:val="0"/>
                                  <w:numId w:val="96"/>
                                </w:numPr>
                                <w:suppressAutoHyphens w:val="0"/>
                                <w:textAlignment w:val="auto"/>
                                <w:rPr>
                                  <w:rStyle w:val="903"/>
                                  <w:szCs w:val="24"/>
                                </w:rPr>
                              </w:pPr>
                              <w:r>
                                <w:rPr>
                                  <w:rFonts w:ascii="Times New Roman" w:hAnsi="Times New Roman" w:eastAsia="Times New Roman" w:cs="Times New Roman"/>
                                  <w:szCs w:val="24"/>
                                  <w:lang w:bidi="te-IN"/>
                                </w:rPr>
                                <w:t xml:space="preserve">are </w:t>
                              </w:r>
                              <w:r>
                                <w:rPr>
                                  <w:rStyle w:val="903"/>
                                  <w:szCs w:val="24"/>
                                </w:rPr>
                                <w:t>serializable</w:t>
                              </w:r>
                            </w:p>
                            <w:p>
                              <w:pPr>
                                <w:pStyle w:val="885"/>
                                <w:widowControl/>
                                <w:numPr>
                                  <w:ilvl w:val="0"/>
                                  <w:numId w:val="96"/>
                                </w:numPr>
                                <w:suppressAutoHyphens w:val="0"/>
                                <w:textAlignment w:val="auto"/>
                                <w:rPr>
                                  <w:rStyle w:val="903"/>
                                  <w:rFonts w:ascii="Times New Roman" w:hAnsi="Times New Roman" w:eastAsia="Times New Roman" w:cs="Times New Roman"/>
                                  <w:szCs w:val="24"/>
                                  <w:lang w:bidi="te-IN"/>
                                </w:rPr>
                              </w:pPr>
                              <w:r>
                                <w:rPr>
                                  <w:rStyle w:val="903"/>
                                  <w:szCs w:val="24"/>
                                </w:rPr>
                                <w:t>are immutable</w:t>
                              </w:r>
                            </w:p>
                            <w:p>
                              <w:pPr>
                                <w:pStyle w:val="885"/>
                                <w:widowControl/>
                                <w:numPr>
                                  <w:ilvl w:val="0"/>
                                  <w:numId w:val="96"/>
                                </w:numPr>
                                <w:suppressAutoHyphens w:val="0"/>
                                <w:textAlignment w:val="auto"/>
                                <w:rPr>
                                  <w:rStyle w:val="903"/>
                                  <w:rFonts w:ascii="Times New Roman" w:hAnsi="Times New Roman" w:eastAsia="Times New Roman" w:cs="Times New Roman"/>
                                  <w:szCs w:val="24"/>
                                  <w:lang w:bidi="te-IN"/>
                                </w:rPr>
                              </w:pPr>
                              <w:r>
                                <w:rPr>
                                  <w:rStyle w:val="903"/>
                                  <w:szCs w:val="24"/>
                                </w:rPr>
                                <w:t>are final</w:t>
                              </w:r>
                            </w:p>
                            <w:p>
                              <w:pPr>
                                <w:ind w:left="360"/>
                              </w:pPr>
                            </w:p>
                            <w:p>
                              <w:pPr>
                                <w:ind w:left="360"/>
                                <w:rPr>
                                  <w:rFonts w:ascii="Times New Roman" w:hAnsi="Times New Roman" w:eastAsia="Times New Roman" w:cs="Times New Roman"/>
                                  <w:lang w:bidi="te-IN"/>
                                </w:rPr>
                              </w:pPr>
                              <w:r>
                                <w:rPr>
                                  <w:rFonts w:ascii="Times New Roman" w:hAnsi="Times New Roman" w:eastAsia="Times New Roman" w:cs="Times New Roman"/>
                                  <w:lang w:bidi="te-IN"/>
                                </w:rPr>
                                <w:t>Answer : Option  B, C and D</w:t>
                              </w:r>
                            </w:p>
                            <w:p>
                              <w:pPr>
                                <w:rPr>
                                  <w:rStyle w:val="903"/>
                                  <w:b/>
                                  <w:bCs/>
                                </w:rPr>
                              </w:pPr>
                            </w:p>
                            <w:p>
                              <w:pPr>
                                <w:rPr>
                                  <w:rStyle w:val="903"/>
                                  <w:b/>
                                  <w:bCs/>
                                </w:rPr>
                              </w:pPr>
                              <w:r>
                                <w:rPr>
                                  <w:rStyle w:val="903"/>
                                  <w:b/>
                                  <w:bCs/>
                                </w:rPr>
                                <w:t>27) Select all the true statements from the following.</w:t>
                              </w:r>
                            </w:p>
                            <w:p>
                              <w:pPr>
                                <w:rPr>
                                  <w:rStyle w:val="903"/>
                                </w:rPr>
                              </w:pPr>
                              <w:r>
                                <w:rPr>
                                  <w:rStyle w:val="903"/>
                                  <w:b/>
                                  <w:bCs/>
                                </w:rPr>
                                <w:t xml:space="preserve">A) </w:t>
                              </w:r>
                              <w:r>
                                <w:rPr>
                                  <w:rStyle w:val="903"/>
                                </w:rPr>
                                <w:t>AbstractSet extends AbstractCollection</w:t>
                              </w:r>
                            </w:p>
                            <w:p>
                              <w:pPr>
                                <w:rPr>
                                  <w:rStyle w:val="903"/>
                                </w:rPr>
                              </w:pPr>
                              <w:r>
                                <w:rPr>
                                  <w:rStyle w:val="903"/>
                                </w:rPr>
                                <w:t>B) AbstractList extends AbstractCollection</w:t>
                              </w:r>
                            </w:p>
                            <w:p>
                              <w:pPr>
                                <w:rPr>
                                  <w:rStyle w:val="903"/>
                                </w:rPr>
                              </w:pPr>
                              <w:r>
                                <w:rPr>
                                  <w:rStyle w:val="903"/>
                                </w:rPr>
                                <w:t>C) Vector extends AbstractList</w:t>
                              </w:r>
                            </w:p>
                            <w:p>
                              <w:pPr>
                                <w:rPr>
                                  <w:rStyle w:val="903"/>
                                </w:rPr>
                              </w:pPr>
                              <w:r>
                                <w:rPr>
                                  <w:rStyle w:val="903"/>
                                </w:rPr>
                                <w:t>D) All of the above</w:t>
                              </w:r>
                            </w:p>
                            <w:p>
                              <w:pPr>
                                <w:rPr>
                                  <w:rStyle w:val="903"/>
                                </w:rPr>
                              </w:pPr>
                            </w:p>
                            <w:p>
                              <w:pPr>
                                <w:rPr>
                                  <w:rStyle w:val="903"/>
                                </w:rPr>
                              </w:pPr>
                              <w:r>
                                <w:rPr>
                                  <w:rStyle w:val="903"/>
                                </w:rPr>
                                <w:t xml:space="preserve">Answer : Option : D </w:t>
                              </w:r>
                            </w:p>
                            <w:p>
                              <w:pPr>
                                <w:rPr>
                                  <w:rStyle w:val="903"/>
                                </w:rPr>
                              </w:pPr>
                            </w:p>
                            <w:p>
                              <w:pPr>
                                <w:rPr>
                                  <w:rStyle w:val="903"/>
                                  <w:b/>
                                  <w:bCs/>
                                </w:rPr>
                              </w:pPr>
                              <w:r>
                                <w:rPr>
                                  <w:rStyle w:val="903"/>
                                  <w:b/>
                                  <w:bCs/>
                                </w:rPr>
                                <w:t>28) To execute the threads one after another</w:t>
                              </w:r>
                            </w:p>
                            <w:p>
                              <w:r>
                                <w:br w:type="textWrapping"/>
                              </w:r>
                              <w:r>
                                <w:t>A)  the keyword synchronize is used</w:t>
                              </w:r>
                              <w:r>
                                <w:br w:type="textWrapping"/>
                              </w:r>
                              <w:r>
                                <w:t>B) the keyword synchronizable is used</w:t>
                              </w:r>
                              <w:r>
                                <w:br w:type="textWrapping"/>
                              </w:r>
                              <w:r>
                                <w:t>C) the keyword synchronized is used</w:t>
                              </w:r>
                              <w:r>
                                <w:br w:type="textWrapping"/>
                              </w:r>
                              <w:r>
                                <w:t>D) None of the above</w:t>
                              </w:r>
                              <w:r>
                                <w:br w:type="textWrapping"/>
                              </w:r>
                              <w:r>
                                <w:br w:type="textWrapping"/>
                              </w:r>
                              <w:r>
                                <w:t>CORRECT ANSWER : Option C</w:t>
                              </w:r>
                            </w:p>
                            <w:p/>
                            <w:p>
                              <w:pPr>
                                <w:rPr>
                                  <w:rStyle w:val="903"/>
                                  <w:b/>
                                  <w:bCs/>
                                </w:rPr>
                              </w:pPr>
                              <w:r>
                                <w:rPr>
                                  <w:rStyle w:val="903"/>
                                  <w:b/>
                                  <w:bCs/>
                                </w:rPr>
                                <w:t>29) When a thread terminates its processing, into what state that thread enters?</w:t>
                              </w:r>
                            </w:p>
                            <w:p>
                              <w:r>
                                <w:br w:type="textWrapping"/>
                              </w:r>
                              <w:r>
                                <w:t>A) Running state</w:t>
                              </w:r>
                              <w:r>
                                <w:br w:type="textWrapping"/>
                              </w:r>
                              <w:r>
                                <w:t>B)Waiting state</w:t>
                              </w:r>
                              <w:r>
                                <w:br w:type="textWrapping"/>
                              </w:r>
                              <w:r>
                                <w:t>C)Dead state</w:t>
                              </w:r>
                              <w:r>
                                <w:br w:type="textWrapping"/>
                              </w:r>
                              <w:r>
                                <w:t>C) Beginning state</w:t>
                              </w:r>
                              <w:r>
                                <w:br w:type="textWrapping"/>
                              </w:r>
                              <w:r>
                                <w:br w:type="textWrapping"/>
                              </w:r>
                              <w:r>
                                <w:t>ANSWER : Option C</w:t>
                              </w:r>
                            </w:p>
                            <w:p/>
                            <w:p>
                              <w:pPr>
                                <w:rPr>
                                  <w:rStyle w:val="903"/>
                                  <w:b/>
                                  <w:bCs/>
                                </w:rPr>
                              </w:pPr>
                              <w:r>
                                <w:t xml:space="preserve">30) </w:t>
                              </w:r>
                              <w:r>
                                <w:rPr>
                                  <w:rStyle w:val="903"/>
                                  <w:b/>
                                  <w:bCs/>
                                </w:rPr>
                                <w:t>If result = 2 + 3 * 5, what is the value and type of ‘result’ variable?</w:t>
                              </w:r>
                            </w:p>
                            <w:p>
                              <w:r>
                                <w:br w:type="textWrapping"/>
                              </w:r>
                              <w:r>
                                <w:t>A)  17, byte</w:t>
                              </w:r>
                              <w:r>
                                <w:br w:type="textWrapping"/>
                              </w:r>
                              <w:r>
                                <w:t>B) 25, byte</w:t>
                              </w:r>
                              <w:r>
                                <w:br w:type="textWrapping"/>
                              </w:r>
                              <w:r>
                                <w:t>C) 17, int</w:t>
                              </w:r>
                              <w:r>
                                <w:br w:type="textWrapping"/>
                              </w:r>
                              <w:r>
                                <w:t>D) 25, int</w:t>
                              </w:r>
                            </w:p>
                            <w:p/>
                            <w:p>
                              <w:r>
                                <w:t>ANSWER : Option C</w:t>
                              </w:r>
                            </w:p>
                            <w:p/>
                            <w:p>
                              <w:pPr>
                                <w:rPr>
                                  <w:rStyle w:val="903"/>
                                  <w:b/>
                                  <w:bCs/>
                                </w:rPr>
                              </w:pPr>
                              <w:r>
                                <w:rPr>
                                  <w:rStyle w:val="903"/>
                                  <w:b/>
                                  <w:bCs/>
                                </w:rPr>
                                <w:t>31)Which of the following statements is true?</w:t>
                              </w:r>
                            </w:p>
                            <w:p>
                              <w:r>
                                <w:br w:type="textWrapping"/>
                              </w:r>
                              <w:r>
                                <w:t>A)  The default char data type is a space( ‘ ‘ ) character.</w:t>
                              </w:r>
                              <w:r>
                                <w:br w:type="textWrapping"/>
                              </w:r>
                              <w:r>
                                <w:t>B) The default integer data type is ‘int’ and real data type is ‘float’</w:t>
                              </w:r>
                              <w:r>
                                <w:br w:type="textWrapping"/>
                              </w:r>
                              <w:r>
                                <w:t>C) The default integer data type is ‘long’ and real data type is ‘float’</w:t>
                              </w:r>
                              <w:r>
                                <w:br w:type="textWrapping"/>
                              </w:r>
                              <w:r>
                                <w:t>D) The default integer data type is ‘int’ and real data type is ‘double’</w:t>
                              </w:r>
                              <w:r>
                                <w:br w:type="textWrapping"/>
                              </w:r>
                              <w:r>
                                <w:br w:type="textWrapping"/>
                              </w:r>
                              <w:r>
                                <w:t>ANSWER : Option  D</w:t>
                              </w:r>
                            </w:p>
                            <w:p/>
                            <w:p>
                              <w:r>
                                <w:t>32)</w:t>
                              </w:r>
                              <w:r>
                                <w:rPr>
                                  <w:rStyle w:val="903"/>
                                  <w:b/>
                                  <w:bCs/>
                                </w:rPr>
                                <w:t>What is the value of salaries [3]?</w:t>
                              </w:r>
                            </w:p>
                            <w:p/>
                            <w:p>
                              <w:pPr>
                                <w:autoSpaceDE w:val="0"/>
                                <w:autoSpaceDN w:val="0"/>
                                <w:adjustRightInd w:val="0"/>
                                <w:rPr>
                                  <w:rFonts w:ascii="Consolas" w:hAnsi="Consolas" w:cs="Consolas"/>
                                  <w:lang w:bidi="te-IN"/>
                                </w:rPr>
                              </w:pPr>
                              <w:r>
                                <w:rPr>
                                  <w:rFonts w:ascii="Consolas" w:hAnsi="Consolas" w:cs="Consolas"/>
                                  <w:b/>
                                  <w:bCs/>
                                  <w:lang w:bidi="te-IN"/>
                                </w:rPr>
                                <w:t>public</w:t>
                              </w:r>
                              <w:r>
                                <w:rPr>
                                  <w:rFonts w:ascii="Consolas" w:hAnsi="Consolas" w:cs="Consolas"/>
                                  <w:lang w:bidi="te-IN"/>
                                </w:rPr>
                                <w:t xml:space="preserve"> </w:t>
                              </w:r>
                              <w:r>
                                <w:rPr>
                                  <w:rFonts w:ascii="Consolas" w:hAnsi="Consolas" w:cs="Consolas"/>
                                  <w:b/>
                                  <w:bCs/>
                                  <w:lang w:bidi="te-IN"/>
                                </w:rPr>
                                <w:t>class</w:t>
                              </w:r>
                              <w:r>
                                <w:rPr>
                                  <w:rFonts w:ascii="Consolas" w:hAnsi="Consolas" w:cs="Consolas"/>
                                  <w:lang w:bidi="te-IN"/>
                                </w:rPr>
                                <w:t xml:space="preserve"> Test {</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b/>
                                  <w:bCs/>
                                  <w:lang w:bidi="te-IN"/>
                                </w:rPr>
                                <w:t>public</w:t>
                              </w:r>
                              <w:r>
                                <w:rPr>
                                  <w:rFonts w:ascii="Consolas" w:hAnsi="Consolas" w:cs="Consolas"/>
                                  <w:lang w:bidi="te-IN"/>
                                </w:rPr>
                                <w:t xml:space="preserve"> </w:t>
                              </w:r>
                              <w:r>
                                <w:rPr>
                                  <w:rFonts w:ascii="Consolas" w:hAnsi="Consolas" w:cs="Consolas"/>
                                  <w:b/>
                                  <w:bCs/>
                                  <w:lang w:bidi="te-IN"/>
                                </w:rPr>
                                <w:t>static</w:t>
                              </w:r>
                              <w:r>
                                <w:rPr>
                                  <w:rFonts w:ascii="Consolas" w:hAnsi="Consolas" w:cs="Consolas"/>
                                  <w:lang w:bidi="te-IN"/>
                                </w:rPr>
                                <w:t xml:space="preserve"> </w:t>
                              </w:r>
                              <w:r>
                                <w:rPr>
                                  <w:rFonts w:ascii="Consolas" w:hAnsi="Consolas" w:cs="Consolas"/>
                                  <w:b/>
                                  <w:bCs/>
                                  <w:lang w:bidi="te-IN"/>
                                </w:rPr>
                                <w:t>void</w:t>
                              </w:r>
                              <w:r>
                                <w:rPr>
                                  <w:rFonts w:ascii="Consolas" w:hAnsi="Consolas" w:cs="Consolas"/>
                                  <w:lang w:bidi="te-IN"/>
                                </w:rPr>
                                <w:t xml:space="preserve"> main(String[] args) {</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b/>
                                  <w:bCs/>
                                  <w:lang w:bidi="te-IN"/>
                                </w:rPr>
                                <w:t>int</w:t>
                              </w:r>
                              <w:r>
                                <w:rPr>
                                  <w:rFonts w:ascii="Consolas" w:hAnsi="Consolas" w:cs="Consolas"/>
                                  <w:lang w:bidi="te-IN"/>
                                </w:rPr>
                                <w:t xml:space="preserve"> salaries[];</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b/>
                                  <w:bCs/>
                                  <w:lang w:bidi="te-IN"/>
                                </w:rPr>
                                <w:t>int</w:t>
                              </w:r>
                              <w:r>
                                <w:rPr>
                                  <w:rFonts w:ascii="Consolas" w:hAnsi="Consolas" w:cs="Consolas"/>
                                  <w:lang w:bidi="te-IN"/>
                                </w:rPr>
                                <w:t xml:space="preserve"> index = 0;</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 xml:space="preserve">salaries = </w:t>
                              </w:r>
                              <w:r>
                                <w:rPr>
                                  <w:rFonts w:ascii="Consolas" w:hAnsi="Consolas" w:cs="Consolas"/>
                                  <w:b/>
                                  <w:bCs/>
                                  <w:lang w:bidi="te-IN"/>
                                </w:rPr>
                                <w:t>new</w:t>
                              </w:r>
                              <w:r>
                                <w:rPr>
                                  <w:rFonts w:ascii="Consolas" w:hAnsi="Consolas" w:cs="Consolas"/>
                                  <w:lang w:bidi="te-IN"/>
                                </w:rPr>
                                <w:t xml:space="preserve"> </w:t>
                              </w:r>
                              <w:r>
                                <w:rPr>
                                  <w:rFonts w:ascii="Consolas" w:hAnsi="Consolas" w:cs="Consolas"/>
                                  <w:b/>
                                  <w:bCs/>
                                  <w:lang w:bidi="te-IN"/>
                                </w:rPr>
                                <w:t>int</w:t>
                              </w:r>
                              <w:r>
                                <w:rPr>
                                  <w:rFonts w:ascii="Consolas" w:hAnsi="Consolas" w:cs="Consolas"/>
                                  <w:lang w:bidi="te-IN"/>
                                </w:rPr>
                                <w:t>[4];</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b/>
                                  <w:bCs/>
                                  <w:lang w:bidi="te-IN"/>
                                </w:rPr>
                                <w:t>while</w:t>
                              </w:r>
                              <w:r>
                                <w:rPr>
                                  <w:rFonts w:ascii="Consolas" w:hAnsi="Consolas" w:cs="Consolas"/>
                                  <w:lang w:bidi="te-IN"/>
                                </w:rPr>
                                <w:t xml:space="preserve"> (index &lt; 4) {</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ab/>
                              </w:r>
                              <w:r>
                                <w:rPr>
                                  <w:rFonts w:ascii="Consolas" w:hAnsi="Consolas" w:cs="Consolas"/>
                                  <w:lang w:bidi="te-IN"/>
                                </w:rPr>
                                <w:t>salaries[index] = salaries[index] + 10000;</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ab/>
                              </w:r>
                              <w:r>
                                <w:rPr>
                                  <w:rFonts w:ascii="Consolas" w:hAnsi="Consolas" w:cs="Consolas"/>
                                  <w:lang w:bidi="te-IN"/>
                                </w:rPr>
                                <w:t>index++;</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w:t>
                              </w:r>
                            </w:p>
                            <w:p>
                              <w:pPr>
                                <w:autoSpaceDE w:val="0"/>
                                <w:autoSpaceDN w:val="0"/>
                                <w:adjustRightInd w:val="0"/>
                                <w:rPr>
                                  <w:rFonts w:ascii="Consolas" w:hAnsi="Consolas" w:cs="Consolas"/>
                                  <w:lang w:bidi="te-IN"/>
                                </w:rPr>
                              </w:pP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System.</w:t>
                              </w:r>
                              <w:r>
                                <w:rPr>
                                  <w:rFonts w:ascii="Consolas" w:hAnsi="Consolas" w:cs="Consolas"/>
                                  <w:b/>
                                  <w:bCs/>
                                  <w:i/>
                                  <w:iCs/>
                                  <w:lang w:bidi="te-IN"/>
                                </w:rPr>
                                <w:t>out</w:t>
                              </w:r>
                              <w:r>
                                <w:rPr>
                                  <w:rFonts w:ascii="Consolas" w:hAnsi="Consolas" w:cs="Consolas"/>
                                  <w:lang w:bidi="te-IN"/>
                                </w:rPr>
                                <w:t>.println(salaries[3]);</w:t>
                              </w:r>
                            </w:p>
                            <w:p>
                              <w:pPr>
                                <w:autoSpaceDE w:val="0"/>
                                <w:autoSpaceDN w:val="0"/>
                                <w:adjustRightInd w:val="0"/>
                                <w:rPr>
                                  <w:rFonts w:ascii="Consolas" w:hAnsi="Consolas" w:cs="Consolas"/>
                                  <w:lang w:bidi="te-IN"/>
                                </w:rPr>
                              </w:pP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w:t>
                              </w:r>
                            </w:p>
                            <w:p>
                              <w:pPr>
                                <w:autoSpaceDE w:val="0"/>
                                <w:autoSpaceDN w:val="0"/>
                                <w:adjustRightInd w:val="0"/>
                                <w:rPr>
                                  <w:rFonts w:ascii="Consolas" w:hAnsi="Consolas" w:cs="Consolas"/>
                                  <w:lang w:bidi="te-IN"/>
                                </w:rPr>
                              </w:pPr>
                            </w:p>
                            <w:p>
                              <w:pPr>
                                <w:autoSpaceDE w:val="0"/>
                                <w:autoSpaceDN w:val="0"/>
                                <w:adjustRightInd w:val="0"/>
                                <w:rPr>
                                  <w:rFonts w:ascii="Consolas" w:hAnsi="Consolas" w:cs="Consolas"/>
                                  <w:lang w:bidi="te-IN"/>
                                </w:rPr>
                              </w:pPr>
                              <w:r>
                                <w:rPr>
                                  <w:rFonts w:ascii="Consolas" w:hAnsi="Consolas" w:cs="Consolas"/>
                                  <w:lang w:bidi="te-IN"/>
                                </w:rPr>
                                <w:t>}</w:t>
                              </w:r>
                            </w:p>
                            <w:p>
                              <w:pPr>
                                <w:pStyle w:val="885"/>
                                <w:widowControl/>
                                <w:numPr>
                                  <w:ilvl w:val="0"/>
                                  <w:numId w:val="97"/>
                                </w:numPr>
                                <w:suppressAutoHyphens w:val="0"/>
                                <w:textAlignment w:val="auto"/>
                                <w:rPr>
                                  <w:szCs w:val="24"/>
                                </w:rPr>
                              </w:pPr>
                              <w:r>
                                <w:rPr>
                                  <w:szCs w:val="24"/>
                                </w:rPr>
                                <w:t>10000</w:t>
                              </w:r>
                            </w:p>
                            <w:p>
                              <w:pPr>
                                <w:pStyle w:val="885"/>
                                <w:widowControl/>
                                <w:numPr>
                                  <w:ilvl w:val="0"/>
                                  <w:numId w:val="97"/>
                                </w:numPr>
                                <w:suppressAutoHyphens w:val="0"/>
                                <w:textAlignment w:val="auto"/>
                                <w:rPr>
                                  <w:szCs w:val="24"/>
                                </w:rPr>
                              </w:pPr>
                              <w:r>
                                <w:rPr>
                                  <w:szCs w:val="24"/>
                                </w:rPr>
                                <w:t>20000</w:t>
                              </w:r>
                            </w:p>
                            <w:p>
                              <w:pPr>
                                <w:pStyle w:val="885"/>
                                <w:widowControl/>
                                <w:numPr>
                                  <w:ilvl w:val="0"/>
                                  <w:numId w:val="97"/>
                                </w:numPr>
                                <w:suppressAutoHyphens w:val="0"/>
                                <w:textAlignment w:val="auto"/>
                                <w:rPr>
                                  <w:szCs w:val="24"/>
                                </w:rPr>
                              </w:pPr>
                              <w:r>
                                <w:rPr>
                                  <w:szCs w:val="24"/>
                                </w:rPr>
                                <w:t>30000</w:t>
                              </w:r>
                            </w:p>
                            <w:p>
                              <w:pPr>
                                <w:pStyle w:val="885"/>
                                <w:widowControl/>
                                <w:numPr>
                                  <w:ilvl w:val="0"/>
                                  <w:numId w:val="97"/>
                                </w:numPr>
                                <w:suppressAutoHyphens w:val="0"/>
                                <w:textAlignment w:val="auto"/>
                                <w:rPr>
                                  <w:szCs w:val="24"/>
                                </w:rPr>
                              </w:pPr>
                              <w:r>
                                <w:rPr>
                                  <w:szCs w:val="24"/>
                                </w:rPr>
                                <w:t>40000</w:t>
                              </w:r>
                            </w:p>
                            <w:p>
                              <w:pPr>
                                <w:ind w:left="360"/>
                              </w:pPr>
                            </w:p>
                            <w:p>
                              <w:pPr>
                                <w:ind w:left="360"/>
                              </w:pPr>
                              <w:r>
                                <w:t>Answer : Option A</w:t>
                              </w:r>
                            </w:p>
                            <w:p>
                              <w:pPr>
                                <w:ind w:left="360"/>
                              </w:pPr>
                            </w:p>
                            <w:p>
                              <w:pPr>
                                <w:rPr>
                                  <w:rFonts w:ascii="Times New Roman" w:hAnsi="Times New Roman" w:eastAsia="Times New Roman" w:cs="Times New Roman"/>
                                  <w:b/>
                                  <w:bCs/>
                                  <w:lang w:bidi="te-IN"/>
                                </w:rPr>
                              </w:pPr>
                              <w:r>
                                <w:t xml:space="preserve">33) </w:t>
                              </w:r>
                              <w:r>
                                <w:rPr>
                                  <w:rFonts w:ascii="Times New Roman" w:hAnsi="Times New Roman" w:eastAsia="Times New Roman" w:cs="Times New Roman"/>
                                  <w:b/>
                                  <w:bCs/>
                                  <w:lang w:bidi="te-IN"/>
                                </w:rPr>
                                <w:t>Which of the following is not a method of the Thread class.</w:t>
                              </w:r>
                            </w:p>
                            <w:p>
                              <w:pPr>
                                <w:rPr>
                                  <w:rStyle w:val="903"/>
                                </w:rPr>
                              </w:pPr>
                              <w:r>
                                <w:rPr>
                                  <w:rFonts w:ascii="Times New Roman" w:hAnsi="Times New Roman" w:eastAsia="Times New Roman" w:cs="Times New Roman"/>
                                  <w:b/>
                                  <w:bCs/>
                                  <w:lang w:bidi="te-IN"/>
                                </w:rPr>
                                <w:t xml:space="preserve">A) </w:t>
                              </w:r>
                              <w:r>
                                <w:rPr>
                                  <w:rStyle w:val="903"/>
                                </w:rPr>
                                <w:t>public void run()</w:t>
                              </w:r>
                            </w:p>
                            <w:p>
                              <w:pPr>
                                <w:rPr>
                                  <w:rStyle w:val="903"/>
                                </w:rPr>
                              </w:pPr>
                              <w:r>
                                <w:rPr>
                                  <w:rStyle w:val="903"/>
                                </w:rPr>
                                <w:t>B) public void start()</w:t>
                              </w:r>
                            </w:p>
                            <w:p>
                              <w:pPr>
                                <w:rPr>
                                  <w:rStyle w:val="903"/>
                                </w:rPr>
                              </w:pPr>
                              <w:r>
                                <w:rPr>
                                  <w:rStyle w:val="903"/>
                                </w:rPr>
                                <w:t>C) public void exit()</w:t>
                              </w:r>
                            </w:p>
                            <w:p>
                              <w:pPr>
                                <w:rPr>
                                  <w:rStyle w:val="903"/>
                                </w:rPr>
                              </w:pPr>
                              <w:r>
                                <w:rPr>
                                  <w:rStyle w:val="903"/>
                                </w:rPr>
                                <w:t>D) public final int getPriority()</w:t>
                              </w:r>
                            </w:p>
                            <w:p>
                              <w:pPr>
                                <w:rPr>
                                  <w:rStyle w:val="903"/>
                                  <w:b/>
                                  <w:bCs/>
                                </w:rPr>
                              </w:pPr>
                              <w:r>
                                <w:rPr>
                                  <w:rStyle w:val="903"/>
                                  <w:b/>
                                  <w:bCs/>
                                </w:rPr>
                                <w:t xml:space="preserve">34) What is the output of the following </w:t>
                              </w:r>
                            </w:p>
                            <w:p>
                              <w:pPr>
                                <w:autoSpaceDE w:val="0"/>
                                <w:autoSpaceDN w:val="0"/>
                                <w:adjustRightInd w:val="0"/>
                                <w:rPr>
                                  <w:rFonts w:ascii="Consolas" w:hAnsi="Consolas" w:cs="Consolas"/>
                                  <w:lang w:bidi="te-IN"/>
                                </w:rPr>
                              </w:pPr>
                              <w:r>
                                <w:rPr>
                                  <w:rFonts w:ascii="Consolas" w:hAnsi="Consolas" w:cs="Consolas"/>
                                  <w:b/>
                                  <w:bCs/>
                                  <w:lang w:bidi="te-IN"/>
                                </w:rPr>
                                <w:t>public</w:t>
                              </w:r>
                              <w:r>
                                <w:rPr>
                                  <w:rFonts w:ascii="Consolas" w:hAnsi="Consolas" w:cs="Consolas"/>
                                  <w:lang w:bidi="te-IN"/>
                                </w:rPr>
                                <w:t xml:space="preserve"> </w:t>
                              </w:r>
                              <w:r>
                                <w:rPr>
                                  <w:rFonts w:ascii="Consolas" w:hAnsi="Consolas" w:cs="Consolas"/>
                                  <w:b/>
                                  <w:bCs/>
                                  <w:lang w:bidi="te-IN"/>
                                </w:rPr>
                                <w:t>class</w:t>
                              </w:r>
                              <w:r>
                                <w:rPr>
                                  <w:rFonts w:ascii="Consolas" w:hAnsi="Consolas" w:cs="Consolas"/>
                                  <w:lang w:bidi="te-IN"/>
                                </w:rPr>
                                <w:t xml:space="preserve"> Test {</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b/>
                                  <w:bCs/>
                                  <w:lang w:bidi="te-IN"/>
                                </w:rPr>
                                <w:t>public</w:t>
                              </w:r>
                              <w:r>
                                <w:rPr>
                                  <w:rFonts w:ascii="Consolas" w:hAnsi="Consolas" w:cs="Consolas"/>
                                  <w:lang w:bidi="te-IN"/>
                                </w:rPr>
                                <w:t xml:space="preserve"> </w:t>
                              </w:r>
                              <w:r>
                                <w:rPr>
                                  <w:rFonts w:ascii="Consolas" w:hAnsi="Consolas" w:cs="Consolas"/>
                                  <w:b/>
                                  <w:bCs/>
                                  <w:lang w:bidi="te-IN"/>
                                </w:rPr>
                                <w:t>static</w:t>
                              </w:r>
                              <w:r>
                                <w:rPr>
                                  <w:rFonts w:ascii="Consolas" w:hAnsi="Consolas" w:cs="Consolas"/>
                                  <w:lang w:bidi="te-IN"/>
                                </w:rPr>
                                <w:t xml:space="preserve"> </w:t>
                              </w:r>
                              <w:r>
                                <w:rPr>
                                  <w:rFonts w:ascii="Consolas" w:hAnsi="Consolas" w:cs="Consolas"/>
                                  <w:b/>
                                  <w:bCs/>
                                  <w:lang w:bidi="te-IN"/>
                                </w:rPr>
                                <w:t>void</w:t>
                              </w:r>
                              <w:r>
                                <w:rPr>
                                  <w:rFonts w:ascii="Consolas" w:hAnsi="Consolas" w:cs="Consolas"/>
                                  <w:lang w:bidi="te-IN"/>
                                </w:rPr>
                                <w:t xml:space="preserve"> main(String[] args) {</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b/>
                                  <w:bCs/>
                                  <w:lang w:bidi="te-IN"/>
                                </w:rPr>
                                <w:t>int</w:t>
                              </w:r>
                              <w:r>
                                <w:rPr>
                                  <w:rFonts w:ascii="Consolas" w:hAnsi="Consolas" w:cs="Consolas"/>
                                  <w:lang w:bidi="te-IN"/>
                                </w:rPr>
                                <w:t xml:space="preserve"> i=1;</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b/>
                                  <w:bCs/>
                                  <w:lang w:bidi="te-IN"/>
                                </w:rPr>
                                <w:t>while</w:t>
                              </w:r>
                              <w:r>
                                <w:rPr>
                                  <w:rFonts w:ascii="Consolas" w:hAnsi="Consolas" w:cs="Consolas"/>
                                  <w:lang w:bidi="te-IN"/>
                                </w:rPr>
                                <w:t>(i++&lt;=12);</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System.</w:t>
                              </w:r>
                              <w:r>
                                <w:rPr>
                                  <w:rFonts w:ascii="Consolas" w:hAnsi="Consolas" w:cs="Consolas"/>
                                  <w:b/>
                                  <w:bCs/>
                                  <w:i/>
                                  <w:iCs/>
                                  <w:lang w:bidi="te-IN"/>
                                </w:rPr>
                                <w:t>out</w:t>
                              </w:r>
                              <w:r>
                                <w:rPr>
                                  <w:rFonts w:ascii="Consolas" w:hAnsi="Consolas" w:cs="Consolas"/>
                                  <w:lang w:bidi="te-IN"/>
                                </w:rPr>
                                <w:t>.println(i);</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w:t>
                              </w:r>
                            </w:p>
                            <w:p>
                              <w:pPr>
                                <w:rPr>
                                  <w:rFonts w:ascii="Times New Roman" w:hAnsi="Times New Roman" w:eastAsia="Times New Roman" w:cs="Times New Roman"/>
                                  <w:lang w:bidi="te-IN"/>
                                </w:rPr>
                              </w:pPr>
                              <w:r>
                                <w:rPr>
                                  <w:rFonts w:ascii="Consolas" w:hAnsi="Consolas" w:cs="Consolas"/>
                                  <w:lang w:bidi="te-IN"/>
                                </w:rPr>
                                <w:t>}</w:t>
                              </w:r>
                            </w:p>
                            <w:p>
                              <w:pPr>
                                <w:pStyle w:val="885"/>
                                <w:widowControl/>
                                <w:numPr>
                                  <w:ilvl w:val="0"/>
                                  <w:numId w:val="98"/>
                                </w:numPr>
                                <w:suppressAutoHyphens w:val="0"/>
                                <w:textAlignment w:val="auto"/>
                                <w:rPr>
                                  <w:szCs w:val="24"/>
                                </w:rPr>
                              </w:pPr>
                              <w:r>
                                <w:rPr>
                                  <w:szCs w:val="24"/>
                                </w:rPr>
                                <w:t>12</w:t>
                              </w:r>
                            </w:p>
                            <w:p>
                              <w:pPr>
                                <w:pStyle w:val="885"/>
                                <w:widowControl/>
                                <w:numPr>
                                  <w:ilvl w:val="0"/>
                                  <w:numId w:val="98"/>
                                </w:numPr>
                                <w:suppressAutoHyphens w:val="0"/>
                                <w:textAlignment w:val="auto"/>
                                <w:rPr>
                                  <w:szCs w:val="24"/>
                                </w:rPr>
                              </w:pPr>
                              <w:r>
                                <w:rPr>
                                  <w:szCs w:val="24"/>
                                </w:rPr>
                                <w:t>13</w:t>
                              </w:r>
                            </w:p>
                            <w:p>
                              <w:pPr>
                                <w:pStyle w:val="885"/>
                                <w:widowControl/>
                                <w:numPr>
                                  <w:ilvl w:val="0"/>
                                  <w:numId w:val="98"/>
                                </w:numPr>
                                <w:suppressAutoHyphens w:val="0"/>
                                <w:textAlignment w:val="auto"/>
                                <w:rPr>
                                  <w:szCs w:val="24"/>
                                </w:rPr>
                              </w:pPr>
                              <w:r>
                                <w:rPr>
                                  <w:szCs w:val="24"/>
                                </w:rPr>
                                <w:t>14</w:t>
                              </w:r>
                            </w:p>
                            <w:p>
                              <w:pPr>
                                <w:pStyle w:val="885"/>
                                <w:widowControl/>
                                <w:numPr>
                                  <w:ilvl w:val="0"/>
                                  <w:numId w:val="98"/>
                                </w:numPr>
                                <w:suppressAutoHyphens w:val="0"/>
                                <w:textAlignment w:val="auto"/>
                                <w:rPr>
                                  <w:szCs w:val="24"/>
                                </w:rPr>
                              </w:pPr>
                              <w:r>
                                <w:rPr>
                                  <w:szCs w:val="24"/>
                                </w:rPr>
                                <w:t>Infinite loop</w:t>
                              </w:r>
                            </w:p>
                            <w:p>
                              <w:pPr>
                                <w:ind w:left="360"/>
                              </w:pPr>
                            </w:p>
                            <w:p>
                              <w:pPr>
                                <w:ind w:left="360"/>
                              </w:pPr>
                              <w:r>
                                <w:t>Answer : Option C</w:t>
                              </w:r>
                            </w:p>
                            <w:p/>
                            <w:p>
                              <w:pPr>
                                <w:rPr>
                                  <w:rStyle w:val="903"/>
                                  <w:b/>
                                  <w:bCs/>
                                </w:rPr>
                              </w:pPr>
                              <w:r>
                                <w:rPr>
                                  <w:rStyle w:val="903"/>
                                  <w:b/>
                                  <w:bCs/>
                                </w:rPr>
                                <w:t>35) After the following code fragment, what is the value in fname?</w:t>
                              </w:r>
                              <w:r>
                                <w:rPr>
                                  <w:b/>
                                  <w:bCs/>
                                </w:rPr>
                                <w:br w:type="textWrapping"/>
                              </w:r>
                              <w:r>
                                <w:rPr>
                                  <w:b/>
                                  <w:bCs/>
                                </w:rPr>
                                <w:br w:type="textWrapping"/>
                              </w:r>
                              <w:r>
                                <w:rPr>
                                  <w:rStyle w:val="903"/>
                                  <w:b/>
                                  <w:bCs/>
                                </w:rPr>
                                <w:t>String str;</w:t>
                              </w:r>
                              <w:r>
                                <w:rPr>
                                  <w:b/>
                                  <w:bCs/>
                                </w:rPr>
                                <w:br w:type="textWrapping"/>
                              </w:r>
                              <w:r>
                                <w:rPr>
                                  <w:rStyle w:val="903"/>
                                  <w:b/>
                                  <w:bCs/>
                                </w:rPr>
                                <w:t>int fname;</w:t>
                              </w:r>
                              <w:r>
                                <w:rPr>
                                  <w:b/>
                                  <w:bCs/>
                                </w:rPr>
                                <w:br w:type="textWrapping"/>
                              </w:r>
                              <w:r>
                                <w:rPr>
                                  <w:rStyle w:val="903"/>
                                  <w:b/>
                                  <w:bCs/>
                                </w:rPr>
                                <w:t>str = "Foolish boy.";</w:t>
                              </w:r>
                              <w:r>
                                <w:rPr>
                                  <w:b/>
                                  <w:bCs/>
                                </w:rPr>
                                <w:br w:type="textWrapping"/>
                              </w:r>
                              <w:r>
                                <w:rPr>
                                  <w:rStyle w:val="903"/>
                                  <w:b/>
                                  <w:bCs/>
                                </w:rPr>
                                <w:t>fname = str.indexOf("fool");</w:t>
                              </w:r>
                            </w:p>
                            <w:p>
                              <w:pPr>
                                <w:rPr>
                                  <w:rStyle w:val="903"/>
                                  <w:b/>
                                  <w:bCs/>
                                </w:rPr>
                              </w:pPr>
                            </w:p>
                            <w:p>
                              <w:pPr>
                                <w:pStyle w:val="885"/>
                                <w:widowControl/>
                                <w:numPr>
                                  <w:ilvl w:val="0"/>
                                  <w:numId w:val="99"/>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0</w:t>
                              </w:r>
                            </w:p>
                            <w:p>
                              <w:pPr>
                                <w:pStyle w:val="885"/>
                                <w:widowControl/>
                                <w:numPr>
                                  <w:ilvl w:val="0"/>
                                  <w:numId w:val="99"/>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1</w:t>
                              </w:r>
                            </w:p>
                            <w:p>
                              <w:pPr>
                                <w:pStyle w:val="885"/>
                                <w:widowControl/>
                                <w:numPr>
                                  <w:ilvl w:val="0"/>
                                  <w:numId w:val="99"/>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-1</w:t>
                              </w:r>
                            </w:p>
                            <w:p>
                              <w:pPr>
                                <w:pStyle w:val="885"/>
                                <w:widowControl/>
                                <w:numPr>
                                  <w:ilvl w:val="0"/>
                                  <w:numId w:val="99"/>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2</w:t>
                              </w:r>
                            </w:p>
                            <w:p>
                              <w:pPr>
                                <w:pStyle w:val="885"/>
                                <w:rPr>
                                  <w:rFonts w:ascii="Times New Roman" w:hAnsi="Times New Roman" w:eastAsia="Times New Roman" w:cs="Times New Roman"/>
                                  <w:szCs w:val="24"/>
                                  <w:lang w:bidi="te-IN"/>
                                </w:rPr>
                              </w:pPr>
                            </w:p>
                            <w:p>
                              <w:pPr>
                                <w:rPr>
                                  <w:rFonts w:ascii="Times New Roman" w:hAnsi="Times New Roman" w:eastAsia="Times New Roman" w:cs="Times New Roman"/>
                                  <w:lang w:bidi="te-IN"/>
                                </w:rPr>
                              </w:pPr>
                              <w:r>
                                <w:rPr>
                                  <w:rFonts w:ascii="Times New Roman" w:hAnsi="Times New Roman" w:eastAsia="Times New Roman" w:cs="Times New Roman"/>
                                  <w:lang w:bidi="te-IN"/>
                                </w:rPr>
                                <w:t>Answer : Option C</w:t>
                              </w:r>
                            </w:p>
                            <w:p>
                              <w:pPr>
                                <w:rPr>
                                  <w:rFonts w:ascii="Times New Roman" w:hAnsi="Times New Roman" w:eastAsia="Times New Roman" w:cs="Times New Roman"/>
                                  <w:lang w:bidi="te-IN"/>
                                </w:rPr>
                              </w:pPr>
                            </w:p>
                            <w:p>
                              <w:pPr>
                                <w:rPr>
                                  <w:rFonts w:ascii="Times New Roman" w:hAnsi="Times New Roman" w:eastAsia="Times New Roman" w:cs="Times New Roman"/>
                                  <w:lang w:bidi="te-IN"/>
                                </w:rPr>
                              </w:pPr>
                              <w:r>
                                <w:rPr>
                                  <w:rFonts w:ascii="Times New Roman" w:hAnsi="Times New Roman" w:eastAsia="Times New Roman" w:cs="Times New Roman"/>
                                  <w:lang w:bidi="te-IN"/>
                                </w:rPr>
                                <w:t>36) Consider the following code snippet. What will be assigned to the variable fourthChar, if the code is executed?</w:t>
                              </w:r>
                              <w:r>
                                <w:rPr>
                                  <w:rFonts w:ascii="Times New Roman" w:hAnsi="Times New Roman" w:eastAsia="Times New Roman" w:cs="Times New Roman"/>
                                  <w:lang w:bidi="te-IN"/>
                                </w:rPr>
                                <w:br w:type="textWrapping"/>
                              </w:r>
                              <w:r>
                                <w:rPr>
                                  <w:rFonts w:ascii="Times New Roman" w:hAnsi="Times New Roman" w:eastAsia="Times New Roman" w:cs="Times New Roman"/>
                                  <w:lang w:bidi="te-IN"/>
                                </w:rPr>
                                <w:br w:type="textWrapping"/>
                              </w:r>
                              <w:r>
                                <w:rPr>
                                  <w:rFonts w:ascii="Times New Roman" w:hAnsi="Times New Roman" w:eastAsia="Times New Roman" w:cs="Times New Roman"/>
                                  <w:lang w:bidi="te-IN"/>
                                </w:rPr>
                                <w:t>String str = new String(“Java”);</w:t>
                              </w:r>
                              <w:r>
                                <w:rPr>
                                  <w:rFonts w:ascii="Times New Roman" w:hAnsi="Times New Roman" w:eastAsia="Times New Roman" w:cs="Times New Roman"/>
                                  <w:lang w:bidi="te-IN"/>
                                </w:rPr>
                                <w:br w:type="textWrapping"/>
                              </w:r>
                              <w:r>
                                <w:rPr>
                                  <w:rFonts w:ascii="Times New Roman" w:hAnsi="Times New Roman" w:eastAsia="Times New Roman" w:cs="Times New Roman"/>
                                  <w:lang w:bidi="te-IN"/>
                                </w:rPr>
                                <w:t>char fourthChar = str.charAt(4);</w:t>
                              </w:r>
                            </w:p>
                            <w:p>
                              <w:r>
                                <w:rPr>
                                  <w:b/>
                                  <w:bCs/>
                                  <w:u w:val="single"/>
                                </w:rPr>
                                <w:t>Options</w:t>
                              </w:r>
                              <w:r>
                                <w:br w:type="textWrapping"/>
                              </w:r>
                              <w:r>
                                <w:t>A)  ‘a’</w:t>
                              </w:r>
                              <w:r>
                                <w:br w:type="textWrapping"/>
                              </w:r>
                              <w:r>
                                <w:t>B) ‘v’</w:t>
                              </w:r>
                              <w:r>
                                <w:br w:type="textWrapping"/>
                              </w:r>
                              <w:r>
                                <w:t>C) throws StringIndexOutofBoundsException</w:t>
                              </w:r>
                              <w:r>
                                <w:br w:type="textWrapping"/>
                              </w:r>
                              <w:r>
                                <w:t>D) null characater</w:t>
                              </w:r>
                              <w:r>
                                <w:br w:type="textWrapping"/>
                              </w:r>
                              <w:r>
                                <w:br w:type="textWrapping"/>
                              </w:r>
                              <w:r>
                                <w:t>ANSWER : Option C</w:t>
                              </w:r>
                            </w:p>
                            <w:p/>
                            <w:p>
                              <w:pPr>
                                <w:rPr>
                                  <w:b/>
                                  <w:bCs/>
                                </w:rPr>
                              </w:pPr>
                              <w:r>
                                <w:rPr>
                                  <w:b/>
                                  <w:bCs/>
                                </w:rPr>
                                <w:t>37) Which statement is true?</w:t>
                              </w:r>
                            </w:p>
                            <w:p>
                              <w:r>
                                <w:br w:type="textWrapping"/>
                              </w:r>
                              <w:r>
                                <w:t>A) HashTable is a sub class of Dictionary</w:t>
                              </w:r>
                              <w:r>
                                <w:br w:type="textWrapping"/>
                              </w:r>
                              <w:r>
                                <w:t>B) ArrayList is a sub class of Vector</w:t>
                              </w:r>
                              <w:r>
                                <w:br w:type="textWrapping"/>
                              </w:r>
                              <w:r>
                                <w:t>C) LinkedList is a subclass of ArrayList</w:t>
                              </w:r>
                              <w:r>
                                <w:br w:type="textWrapping"/>
                              </w:r>
                              <w:r>
                                <w:t>D) Vector is a subclass of Stack</w:t>
                              </w:r>
                            </w:p>
                            <w:p/>
                            <w:p>
                              <w:r>
                                <w:t>ANSWER : Option A</w:t>
                              </w:r>
                            </w:p>
                            <w:p/>
                            <w:p>
                              <w:pPr>
                                <w:rPr>
                                  <w:b/>
                                  <w:bCs/>
                                </w:rPr>
                              </w:pPr>
                              <w:r>
                                <w:rPr>
                                  <w:b/>
                                  <w:bCs/>
                                </w:rPr>
                                <w:t>38)What kind of thread is the Garbage collector thread is?</w:t>
                              </w:r>
                            </w:p>
                            <w:p>
                              <w:r>
                                <w:br w:type="textWrapping"/>
                              </w:r>
                              <w:r>
                                <w:t>A) Non daemon thread</w:t>
                              </w:r>
                              <w:r>
                                <w:br w:type="textWrapping"/>
                              </w:r>
                              <w:r>
                                <w:t>B) Daemon thread</w:t>
                              </w:r>
                              <w:r>
                                <w:br w:type="textWrapping"/>
                              </w:r>
                              <w:r>
                                <w:t>C)Thread with dead state</w:t>
                              </w:r>
                              <w:r>
                                <w:br w:type="textWrapping"/>
                              </w:r>
                              <w:r>
                                <w:t>D) None of the above</w:t>
                              </w:r>
                              <w:r>
                                <w:br w:type="textWrapping"/>
                              </w:r>
                              <w:r>
                                <w:br w:type="textWrapping"/>
                              </w:r>
                              <w:r>
                                <w:t>ANSWER : Option B</w:t>
                              </w:r>
                            </w:p>
                            <w:p>
                              <w:pPr>
                                <w:rPr>
                                  <w:rFonts w:ascii="Times New Roman" w:hAnsi="Times New Roman" w:eastAsia="Times New Roman" w:cs="Times New Roman"/>
                                  <w:lang w:bidi="te-IN"/>
                                </w:rPr>
                              </w:pPr>
                              <w:r>
                                <w:rPr>
                                  <w:rFonts w:ascii="Times New Roman" w:hAnsi="Times New Roman" w:eastAsia="Times New Roman" w:cs="Times New Roman"/>
                                  <w:lang w:bidi="te-IN"/>
                                </w:rPr>
                                <w:t xml:space="preserve">39) Which of the following is used to obtain length of String object?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length</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size()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capacity()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length()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color w:val="0000FF"/>
                                  <w:u w:val="single"/>
                                  <w:lang w:bidi="te-IN"/>
                                </w:rPr>
                                <w:t>Answer :</w:t>
                              </w:r>
                              <w:r>
                                <w:rPr>
                                  <w:rFonts w:ascii="Times New Roman" w:hAnsi="Times New Roman" w:eastAsia="Times New Roman" w:cs="Times New Roman"/>
                                  <w:lang w:bidi="te-IN"/>
                                </w:rPr>
                                <w:t xml:space="preserve"> Option D</w:t>
                              </w:r>
                            </w:p>
                            <w:p>
                              <w:r>
                                <w:t>40) What is the return type of split() in the string class</w:t>
                              </w:r>
                            </w:p>
                            <w:p>
                              <w:r>
                                <w:t>A) String</w:t>
                              </w:r>
                            </w:p>
                            <w:p>
                              <w:r>
                                <w:t xml:space="preserve">B) int </w:t>
                              </w:r>
                            </w:p>
                            <w:p>
                              <w:r>
                                <w:t>C) String []</w:t>
                              </w:r>
                            </w:p>
                            <w:p>
                              <w:r>
                                <w:t>D) boolean</w:t>
                              </w:r>
                            </w:p>
                            <w:p>
                              <w:r>
                                <w:t>Answer : Option C</w:t>
                              </w:r>
                            </w:p>
                            <w:p>
                              <w:pPr>
                                <w:rPr>
                                  <w:b/>
                                  <w:bCs/>
                                </w:rPr>
                              </w:pPr>
                              <w:r>
                                <w:rPr>
                                  <w:b/>
                                  <w:bCs/>
                                </w:rPr>
                                <w:t xml:space="preserve">41) What is the final vale of s1 </w:t>
                              </w:r>
                            </w:p>
                            <w:p>
                              <w:pPr>
                                <w:autoSpaceDE w:val="0"/>
                                <w:autoSpaceDN w:val="0"/>
                                <w:adjustRightInd w:val="0"/>
                                <w:rPr>
                                  <w:rFonts w:ascii="Consolas" w:hAnsi="Consolas" w:cs="Consolas"/>
                                  <w:lang w:bidi="te-IN"/>
                                </w:rPr>
                              </w:pPr>
                              <w:r>
                                <w:rPr>
                                  <w:rFonts w:ascii="Consolas" w:hAnsi="Consolas" w:cs="Consolas"/>
                                  <w:lang w:bidi="te-IN"/>
                                </w:rPr>
                                <w:t>String s1 = "one";</w:t>
                              </w:r>
                            </w:p>
                            <w:p>
                              <w:pPr>
                                <w:autoSpaceDE w:val="0"/>
                                <w:autoSpaceDN w:val="0"/>
                                <w:adjustRightInd w:val="0"/>
                                <w:rPr>
                                  <w:rFonts w:ascii="Consolas" w:hAnsi="Consolas" w:cs="Consolas"/>
                                  <w:lang w:bidi="te-IN"/>
                                </w:rPr>
                              </w:pPr>
                            </w:p>
                            <w:p>
                              <w:pPr>
                                <w:autoSpaceDE w:val="0"/>
                                <w:autoSpaceDN w:val="0"/>
                                <w:adjustRightInd w:val="0"/>
                                <w:rPr>
                                  <w:rFonts w:ascii="Consolas" w:hAnsi="Consolas" w:cs="Consolas"/>
                                  <w:lang w:bidi="te-IN"/>
                                </w:rPr>
                              </w:pPr>
                              <w:r>
                                <w:rPr>
                                  <w:rFonts w:ascii="Consolas" w:hAnsi="Consolas" w:cs="Consolas"/>
                                  <w:lang w:bidi="te-IN"/>
                                </w:rPr>
                                <w:t>s1.concat("two");</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 xml:space="preserve"> </w:t>
                              </w:r>
                            </w:p>
                            <w:p>
                              <w:pPr>
                                <w:rPr>
                                  <w:rFonts w:ascii="Consolas" w:hAnsi="Consolas" w:cs="Consolas"/>
                                  <w:lang w:bidi="te-IN"/>
                                </w:rPr>
                              </w:pPr>
                              <w:r>
                                <w:rPr>
                                  <w:rFonts w:ascii="Consolas" w:hAnsi="Consolas" w:cs="Consolas"/>
                                  <w:lang w:bidi="te-IN"/>
                                </w:rPr>
                                <w:t>System.</w:t>
                              </w:r>
                              <w:r>
                                <w:rPr>
                                  <w:rFonts w:ascii="Consolas" w:hAnsi="Consolas" w:cs="Consolas"/>
                                  <w:b/>
                                  <w:bCs/>
                                  <w:i/>
                                  <w:iCs/>
                                  <w:lang w:bidi="te-IN"/>
                                </w:rPr>
                                <w:t>out</w:t>
                              </w:r>
                              <w:r>
                                <w:rPr>
                                  <w:rFonts w:ascii="Consolas" w:hAnsi="Consolas" w:cs="Consolas"/>
                                  <w:lang w:bidi="te-IN"/>
                                </w:rPr>
                                <w:t>.println(s1);</w:t>
                              </w:r>
                            </w:p>
                            <w:p>
                              <w:pPr>
                                <w:pStyle w:val="885"/>
                                <w:widowControl/>
                                <w:numPr>
                                  <w:ilvl w:val="0"/>
                                  <w:numId w:val="100"/>
                                </w:numPr>
                                <w:suppressAutoHyphens w:val="0"/>
                                <w:spacing w:after="200" w:line="276" w:lineRule="auto"/>
                                <w:contextualSpacing/>
                                <w:textAlignment w:val="auto"/>
                                <w:rPr>
                                  <w:szCs w:val="24"/>
                                </w:rPr>
                              </w:pPr>
                              <w:r>
                                <w:rPr>
                                  <w:szCs w:val="24"/>
                                </w:rPr>
                                <w:t>onetwo</w:t>
                              </w:r>
                            </w:p>
                            <w:p>
                              <w:pPr>
                                <w:pStyle w:val="885"/>
                                <w:widowControl/>
                                <w:numPr>
                                  <w:ilvl w:val="0"/>
                                  <w:numId w:val="100"/>
                                </w:numPr>
                                <w:suppressAutoHyphens w:val="0"/>
                                <w:spacing w:after="200" w:line="276" w:lineRule="auto"/>
                                <w:contextualSpacing/>
                                <w:textAlignment w:val="auto"/>
                                <w:rPr>
                                  <w:szCs w:val="24"/>
                                </w:rPr>
                              </w:pPr>
                              <w:r>
                                <w:rPr>
                                  <w:szCs w:val="24"/>
                                </w:rPr>
                                <w:t>one</w:t>
                              </w:r>
                            </w:p>
                            <w:p>
                              <w:pPr>
                                <w:pStyle w:val="885"/>
                                <w:widowControl/>
                                <w:numPr>
                                  <w:ilvl w:val="0"/>
                                  <w:numId w:val="100"/>
                                </w:numPr>
                                <w:suppressAutoHyphens w:val="0"/>
                                <w:spacing w:after="200" w:line="276" w:lineRule="auto"/>
                                <w:contextualSpacing/>
                                <w:textAlignment w:val="auto"/>
                                <w:rPr>
                                  <w:szCs w:val="24"/>
                                </w:rPr>
                              </w:pPr>
                              <w:r>
                                <w:rPr>
                                  <w:szCs w:val="24"/>
                                </w:rPr>
                                <w:t>twoone</w:t>
                              </w:r>
                            </w:p>
                            <w:p>
                              <w:pPr>
                                <w:pStyle w:val="885"/>
                                <w:widowControl/>
                                <w:numPr>
                                  <w:ilvl w:val="0"/>
                                  <w:numId w:val="100"/>
                                </w:numPr>
                                <w:suppressAutoHyphens w:val="0"/>
                                <w:spacing w:after="200" w:line="276" w:lineRule="auto"/>
                                <w:contextualSpacing/>
                                <w:textAlignment w:val="auto"/>
                                <w:rPr>
                                  <w:szCs w:val="24"/>
                                </w:rPr>
                              </w:pPr>
                              <w:r>
                                <w:rPr>
                                  <w:szCs w:val="24"/>
                                </w:rPr>
                                <w:t>two</w:t>
                              </w:r>
                            </w:p>
                            <w:p>
                              <w:r>
                                <w:t>Answer : Option B</w:t>
                              </w:r>
                            </w:p>
                            <w:p>
                              <w:pPr>
                                <w:rPr>
                                  <w:b/>
                                  <w:bCs/>
                                </w:rPr>
                              </w:pPr>
                              <w:r>
                                <w:rPr>
                                  <w:b/>
                                  <w:bCs/>
                                </w:rPr>
                                <w:t xml:space="preserve">41) What is the final vale of s1 </w:t>
                              </w:r>
                            </w:p>
                            <w:p>
                              <w:pPr>
                                <w:autoSpaceDE w:val="0"/>
                                <w:autoSpaceDN w:val="0"/>
                                <w:adjustRightInd w:val="0"/>
                                <w:rPr>
                                  <w:rFonts w:ascii="Consolas" w:hAnsi="Consolas" w:cs="Consolas"/>
                                  <w:lang w:bidi="te-IN"/>
                                </w:rPr>
                              </w:pPr>
                              <w:r>
                                <w:rPr>
                                  <w:rFonts w:ascii="Consolas" w:hAnsi="Consolas" w:cs="Consolas"/>
                                  <w:lang w:bidi="te-IN"/>
                                </w:rPr>
                                <w:t>String s1 = "hyderabad";</w:t>
                              </w:r>
                            </w:p>
                            <w:p>
                              <w:pPr>
                                <w:autoSpaceDE w:val="0"/>
                                <w:autoSpaceDN w:val="0"/>
                                <w:adjustRightInd w:val="0"/>
                                <w:rPr>
                                  <w:rFonts w:ascii="Consolas" w:hAnsi="Consolas" w:cs="Consolas"/>
                                  <w:lang w:bidi="te-IN"/>
                                </w:rPr>
                              </w:pPr>
                            </w:p>
                            <w:p>
                              <w:pPr>
                                <w:autoSpaceDE w:val="0"/>
                                <w:autoSpaceDN w:val="0"/>
                                <w:adjustRightInd w:val="0"/>
                                <w:rPr>
                                  <w:rFonts w:ascii="Consolas" w:hAnsi="Consolas" w:cs="Consolas"/>
                                  <w:lang w:bidi="te-IN"/>
                                </w:rPr>
                              </w:pPr>
                              <w:r>
                                <w:rPr>
                                  <w:rFonts w:ascii="Consolas" w:hAnsi="Consolas" w:cs="Consolas"/>
                                  <w:lang w:bidi="te-IN"/>
                                </w:rPr>
                                <w:t>String s2 =  s1.replace("bad1","abc");</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 xml:space="preserve"> </w:t>
                              </w:r>
                            </w:p>
                            <w:p>
                              <w:r>
                                <w:rPr>
                                  <w:rFonts w:ascii="Consolas" w:hAnsi="Consolas" w:cs="Consolas"/>
                                  <w:lang w:bidi="te-IN"/>
                                </w:rPr>
                                <w:t>System.</w:t>
                              </w:r>
                              <w:r>
                                <w:rPr>
                                  <w:rFonts w:ascii="Consolas" w:hAnsi="Consolas" w:cs="Consolas"/>
                                  <w:b/>
                                  <w:bCs/>
                                  <w:i/>
                                  <w:iCs/>
                                  <w:lang w:bidi="te-IN"/>
                                </w:rPr>
                                <w:t>out</w:t>
                              </w:r>
                              <w:r>
                                <w:rPr>
                                  <w:rFonts w:ascii="Consolas" w:hAnsi="Consolas" w:cs="Consolas"/>
                                  <w:lang w:bidi="te-IN"/>
                                </w:rPr>
                                <w:t>.println(s2);</w:t>
                              </w:r>
                            </w:p>
                            <w:p>
                              <w:pPr>
                                <w:pStyle w:val="885"/>
                                <w:rPr>
                                  <w:szCs w:val="24"/>
                                </w:rPr>
                              </w:pPr>
                            </w:p>
                            <w:p>
                              <w:pPr>
                                <w:pStyle w:val="885"/>
                                <w:widowControl/>
                                <w:numPr>
                                  <w:ilvl w:val="0"/>
                                  <w:numId w:val="101"/>
                                </w:numPr>
                                <w:suppressAutoHyphens w:val="0"/>
                                <w:spacing w:after="200" w:line="276" w:lineRule="auto"/>
                                <w:contextualSpacing/>
                                <w:textAlignment w:val="auto"/>
                                <w:rPr>
                                  <w:szCs w:val="24"/>
                                </w:rPr>
                              </w:pPr>
                              <w:r>
                                <w:rPr>
                                  <w:szCs w:val="24"/>
                                </w:rPr>
                                <w:t>hyderaabc</w:t>
                              </w:r>
                            </w:p>
                            <w:p>
                              <w:pPr>
                                <w:pStyle w:val="885"/>
                                <w:widowControl/>
                                <w:numPr>
                                  <w:ilvl w:val="0"/>
                                  <w:numId w:val="101"/>
                                </w:numPr>
                                <w:suppressAutoHyphens w:val="0"/>
                                <w:spacing w:after="200" w:line="276" w:lineRule="auto"/>
                                <w:contextualSpacing/>
                                <w:textAlignment w:val="auto"/>
                                <w:rPr>
                                  <w:szCs w:val="24"/>
                                </w:rPr>
                              </w:pPr>
                              <w:r>
                                <w:rPr>
                                  <w:szCs w:val="24"/>
                                </w:rPr>
                                <w:t>hyderaabc1</w:t>
                              </w:r>
                            </w:p>
                            <w:p>
                              <w:pPr>
                                <w:pStyle w:val="885"/>
                                <w:widowControl/>
                                <w:numPr>
                                  <w:ilvl w:val="0"/>
                                  <w:numId w:val="101"/>
                                </w:numPr>
                                <w:suppressAutoHyphens w:val="0"/>
                                <w:spacing w:after="200" w:line="276" w:lineRule="auto"/>
                                <w:contextualSpacing/>
                                <w:textAlignment w:val="auto"/>
                                <w:rPr>
                                  <w:szCs w:val="24"/>
                                </w:rPr>
                              </w:pPr>
                              <w:r>
                                <w:rPr>
                                  <w:szCs w:val="24"/>
                                </w:rPr>
                                <w:t>hyderabad1</w:t>
                              </w:r>
                            </w:p>
                            <w:p>
                              <w:pPr>
                                <w:pStyle w:val="885"/>
                                <w:widowControl/>
                                <w:numPr>
                                  <w:ilvl w:val="0"/>
                                  <w:numId w:val="101"/>
                                </w:numPr>
                                <w:suppressAutoHyphens w:val="0"/>
                                <w:spacing w:after="200" w:line="276" w:lineRule="auto"/>
                                <w:contextualSpacing/>
                                <w:textAlignment w:val="auto"/>
                                <w:rPr>
                                  <w:szCs w:val="24"/>
                                </w:rPr>
                              </w:pPr>
                              <w:r>
                                <w:rPr>
                                  <w:szCs w:val="24"/>
                                </w:rPr>
                                <w:t>hyderabad</w:t>
                              </w:r>
                            </w:p>
                            <w:p>
                              <w:r>
                                <w:t>Answer : Option D</w:t>
                              </w:r>
                            </w:p>
                            <w:p>
                              <w:pPr>
                                <w:rPr>
                                  <w:b/>
                                  <w:bCs/>
                                </w:rPr>
                              </w:pPr>
                              <w:r>
                                <w:rPr>
                                  <w:b/>
                                  <w:bCs/>
                                </w:rPr>
                                <w:t>42) In the following what are the  final values of s1 and s2</w:t>
                              </w:r>
                            </w:p>
                            <w:p>
                              <w:pPr>
                                <w:autoSpaceDE w:val="0"/>
                                <w:autoSpaceDN w:val="0"/>
                                <w:adjustRightInd w:val="0"/>
                                <w:rPr>
                                  <w:rFonts w:ascii="Consolas" w:hAnsi="Consolas" w:cs="Consolas"/>
                                  <w:lang w:bidi="te-IN"/>
                                </w:rPr>
                              </w:pPr>
                              <w:r>
                                <w:rPr>
                                  <w:rFonts w:ascii="Consolas" w:hAnsi="Consolas" w:cs="Consolas"/>
                                  <w:highlight w:val="lightGray"/>
                                  <w:lang w:bidi="te-IN"/>
                                </w:rPr>
                                <w:t>StringBuffer</w:t>
                              </w:r>
                              <w:r>
                                <w:rPr>
                                  <w:rFonts w:ascii="Consolas" w:hAnsi="Consolas" w:cs="Consolas"/>
                                  <w:lang w:bidi="te-IN"/>
                                </w:rPr>
                                <w:t xml:space="preserve"> s1=</w:t>
                              </w:r>
                              <w:r>
                                <w:rPr>
                                  <w:rFonts w:ascii="Consolas" w:hAnsi="Consolas" w:cs="Consolas"/>
                                  <w:b/>
                                  <w:bCs/>
                                  <w:lang w:bidi="te-IN"/>
                                </w:rPr>
                                <w:t>new</w:t>
                              </w:r>
                              <w:r>
                                <w:rPr>
                                  <w:rFonts w:ascii="Consolas" w:hAnsi="Consolas" w:cs="Consolas"/>
                                  <w:lang w:bidi="te-IN"/>
                                </w:rPr>
                                <w:t xml:space="preserve"> </w:t>
                              </w:r>
                              <w:r>
                                <w:rPr>
                                  <w:rFonts w:ascii="Consolas" w:hAnsi="Consolas" w:cs="Consolas"/>
                                  <w:highlight w:val="lightGray"/>
                                  <w:lang w:bidi="te-IN"/>
                                </w:rPr>
                                <w:t>StringBuffer</w:t>
                              </w:r>
                              <w:r>
                                <w:rPr>
                                  <w:rFonts w:ascii="Consolas" w:hAnsi="Consolas" w:cs="Consolas"/>
                                  <w:lang w:bidi="te-IN"/>
                                </w:rPr>
                                <w:t>("one");</w:t>
                              </w:r>
                            </w:p>
                            <w:p>
                              <w:pPr>
                                <w:autoSpaceDE w:val="0"/>
                                <w:autoSpaceDN w:val="0"/>
                                <w:adjustRightInd w:val="0"/>
                                <w:rPr>
                                  <w:rFonts w:ascii="Consolas" w:hAnsi="Consolas" w:cs="Consolas"/>
                                  <w:lang w:bidi="te-IN"/>
                                </w:rPr>
                              </w:pP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 xml:space="preserve"> </w:t>
                              </w:r>
                              <w:r>
                                <w:rPr>
                                  <w:rFonts w:ascii="Consolas" w:hAnsi="Consolas" w:cs="Consolas"/>
                                  <w:highlight w:val="lightGray"/>
                                  <w:lang w:bidi="te-IN"/>
                                </w:rPr>
                                <w:t>StringBuffer</w:t>
                              </w:r>
                              <w:r>
                                <w:rPr>
                                  <w:rFonts w:ascii="Consolas" w:hAnsi="Consolas" w:cs="Consolas"/>
                                  <w:lang w:bidi="te-IN"/>
                                </w:rPr>
                                <w:t xml:space="preserve"> s2 = s1.append("two");</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 xml:space="preserve"> </w:t>
                              </w:r>
                            </w:p>
                            <w:p>
                              <w:r>
                                <w:rPr>
                                  <w:rFonts w:ascii="Consolas" w:hAnsi="Consolas" w:cs="Consolas"/>
                                  <w:lang w:bidi="te-IN"/>
                                </w:rPr>
                                <w:tab/>
                              </w:r>
                              <w:r>
                                <w:rPr>
                                  <w:rFonts w:ascii="Consolas" w:hAnsi="Consolas" w:cs="Consolas"/>
                                  <w:lang w:bidi="te-IN"/>
                                </w:rPr>
                                <w:tab/>
                              </w:r>
                              <w:r>
                                <w:t xml:space="preserve"> </w:t>
                              </w:r>
                            </w:p>
                            <w:p>
                              <w:pPr>
                                <w:pStyle w:val="885"/>
                                <w:widowControl/>
                                <w:numPr>
                                  <w:ilvl w:val="0"/>
                                  <w:numId w:val="102"/>
                                </w:numPr>
                                <w:suppressAutoHyphens w:val="0"/>
                                <w:spacing w:after="200" w:line="276" w:lineRule="auto"/>
                                <w:contextualSpacing/>
                                <w:textAlignment w:val="auto"/>
                                <w:rPr>
                                  <w:szCs w:val="24"/>
                                </w:rPr>
                              </w:pPr>
                              <w:r>
                                <w:rPr>
                                  <w:szCs w:val="24"/>
                                </w:rPr>
                                <w:t>s1 value is “one” and s2 value is “two”</w:t>
                              </w:r>
                            </w:p>
                            <w:p>
                              <w:pPr>
                                <w:pStyle w:val="885"/>
                                <w:widowControl/>
                                <w:numPr>
                                  <w:ilvl w:val="0"/>
                                  <w:numId w:val="102"/>
                                </w:numPr>
                                <w:suppressAutoHyphens w:val="0"/>
                                <w:spacing w:after="200" w:line="276" w:lineRule="auto"/>
                                <w:contextualSpacing/>
                                <w:textAlignment w:val="auto"/>
                                <w:rPr>
                                  <w:szCs w:val="24"/>
                                </w:rPr>
                              </w:pPr>
                              <w:r>
                                <w:rPr>
                                  <w:szCs w:val="24"/>
                                </w:rPr>
                                <w:t>both contains same</w:t>
                              </w:r>
                            </w:p>
                            <w:p>
                              <w:pPr>
                                <w:pStyle w:val="885"/>
                                <w:widowControl/>
                                <w:numPr>
                                  <w:ilvl w:val="0"/>
                                  <w:numId w:val="102"/>
                                </w:numPr>
                                <w:suppressAutoHyphens w:val="0"/>
                                <w:spacing w:after="200" w:line="276" w:lineRule="auto"/>
                                <w:contextualSpacing/>
                                <w:textAlignment w:val="auto"/>
                                <w:rPr>
                                  <w:szCs w:val="24"/>
                                </w:rPr>
                              </w:pPr>
                              <w:r>
                                <w:rPr>
                                  <w:szCs w:val="24"/>
                                </w:rPr>
                                <w:t>s1 value is “one” and s2 value is “two”</w:t>
                              </w:r>
                            </w:p>
                            <w:p>
                              <w:pPr>
                                <w:pStyle w:val="885"/>
                                <w:widowControl/>
                                <w:numPr>
                                  <w:ilvl w:val="0"/>
                                  <w:numId w:val="102"/>
                                </w:numPr>
                                <w:suppressAutoHyphens w:val="0"/>
                                <w:spacing w:after="200" w:line="276" w:lineRule="auto"/>
                                <w:contextualSpacing/>
                                <w:textAlignment w:val="auto"/>
                                <w:rPr>
                                  <w:szCs w:val="24"/>
                                </w:rPr>
                              </w:pPr>
                              <w:r>
                                <w:rPr>
                                  <w:szCs w:val="24"/>
                                </w:rPr>
                                <w:t>s1 value is “one” and s2 value is “onetwo</w:t>
                              </w:r>
                            </w:p>
                            <w:p>
                              <w:r>
                                <w:t>Answer : Option B</w:t>
                              </w:r>
                            </w:p>
                            <w:p>
                              <w:pPr>
                                <w:rPr>
                                  <w:rFonts w:ascii="Times New Roman" w:hAnsi="Times New Roman" w:eastAsia="Times New Roman" w:cs="Times New Roman"/>
                                  <w:b/>
                                  <w:bCs/>
                                  <w:lang w:bidi="te-IN"/>
                                </w:rPr>
                              </w:pPr>
                              <w:r>
                                <w:rPr>
                                  <w:rFonts w:ascii="Times New Roman" w:hAnsi="Times New Roman" w:eastAsia="Times New Roman" w:cs="Times New Roman"/>
                                  <w:b/>
                                  <w:bCs/>
                                  <w:lang w:bidi="te-IN"/>
                                </w:rPr>
                                <w:t xml:space="preserve">43) Which of the following are incorrect form of StringBuffer class constructor? </w:t>
                              </w:r>
                            </w:p>
                            <w:p>
                              <w:pPr>
                                <w:rPr>
                                  <w:rFonts w:ascii="Times New Roman" w:hAnsi="Times New Roman" w:eastAsia="Times New Roman" w:cs="Times New Roman"/>
                                  <w:lang w:bidi="te-IN"/>
                                </w:rPr>
                              </w:pPr>
                            </w:p>
                            <w:p>
                              <w:pPr>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StringBuffer() </w:t>
                              </w:r>
                            </w:p>
                            <w:p>
                              <w:pPr>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StringBuffer(int size) </w:t>
                              </w:r>
                            </w:p>
                            <w:p>
                              <w:pPr>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StringBuffer(String str) </w:t>
                              </w:r>
                            </w:p>
                            <w:p>
                              <w:pPr>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StringBuffer(int size , String str) </w:t>
                              </w:r>
                            </w:p>
                            <w:p>
                              <w:pPr>
                                <w:rPr>
                                  <w:rFonts w:ascii="Times New Roman" w:hAnsi="Times New Roman" w:eastAsia="Times New Roman" w:cs="Times New Roman"/>
                                  <w:lang w:bidi="te-IN"/>
                                </w:rPr>
                              </w:pPr>
                            </w:p>
                            <w:p>
                              <w:pPr>
                                <w:rPr>
                                  <w:rFonts w:ascii="Times New Roman" w:hAnsi="Times New Roman" w:eastAsia="Times New Roman" w:cs="Times New Roman"/>
                                  <w:lang w:bidi="te-IN"/>
                                </w:rPr>
                              </w:pPr>
                              <w:r>
                                <w:rPr>
                                  <w:rFonts w:ascii="Times New Roman" w:hAnsi="Times New Roman" w:eastAsia="Times New Roman" w:cs="Times New Roman"/>
                                  <w:lang w:bidi="te-IN"/>
                                </w:rPr>
                                <w:t>Answer: Option D</w:t>
                              </w:r>
                            </w:p>
                            <w:p/>
                            <w:p>
                              <w:pPr>
                                <w:rPr>
                                  <w:b/>
                                  <w:bCs/>
                                </w:rPr>
                              </w:pPr>
                              <w:r>
                                <w:rPr>
                                  <w:rStyle w:val="897"/>
                                  <w:b/>
                                  <w:bCs/>
                                </w:rPr>
                                <w:t>44) .</w:t>
                              </w:r>
                              <w:r>
                                <w:rPr>
                                  <w:b/>
                                  <w:bCs/>
                                </w:rPr>
                                <w:t xml:space="preserve"> Which of these process occur automatically by java run time system?</w:t>
                              </w:r>
                            </w:p>
                            <w:p>
                              <w:pPr>
                                <w:rPr>
                                  <w:rFonts w:ascii="Times New Roman" w:hAnsi="Times New Roman" w:eastAsia="Times New Roman" w:cs="Times New Roman"/>
                                  <w:lang w:bidi="te-IN"/>
                                </w:rPr>
                              </w:pPr>
                              <w:r>
                                <w:rPr>
                                  <w:rFonts w:ascii="Times New Roman" w:hAnsi="Times New Roman" w:eastAsia="Times New Roman" w:cs="Times New Roman"/>
                                  <w:lang w:bidi="te-IN"/>
                                </w:rPr>
                                <w:t xml:space="preserve"> A. Serialization </w:t>
                              </w:r>
                            </w:p>
                            <w:p>
                              <w:pPr>
                                <w:rPr>
                                  <w:rFonts w:ascii="Times New Roman" w:hAnsi="Times New Roman" w:eastAsia="Times New Roman" w:cs="Times New Roman"/>
                                  <w:lang w:bidi="te-IN"/>
                                </w:rPr>
                              </w:pPr>
                              <w:r>
                                <w:rPr>
                                  <w:rFonts w:ascii="Times New Roman" w:hAnsi="Times New Roman" w:eastAsia="Times New Roman" w:cs="Times New Roman"/>
                                  <w:lang w:bidi="te-IN"/>
                                </w:rPr>
                                <w:t xml:space="preserve"> </w:t>
                              </w: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Garbage collection </w:t>
                              </w:r>
                            </w:p>
                            <w:p>
                              <w:pPr>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File Filtering </w:t>
                              </w:r>
                            </w:p>
                            <w:p>
                              <w:pPr>
                                <w:rPr>
                                  <w:rFonts w:ascii="Times New Roman" w:hAnsi="Times New Roman" w:eastAsia="Times New Roman" w:cs="Times New Roman"/>
                                  <w:lang w:bidi="te-IN"/>
                                </w:rPr>
                              </w:pPr>
                              <w:r>
                                <w:rPr>
                                  <w:rFonts w:ascii="Times New Roman" w:hAnsi="Times New Roman" w:eastAsia="Times New Roman" w:cs="Times New Roman"/>
                                  <w:lang w:bidi="te-IN"/>
                                </w:rPr>
                                <w:t xml:space="preserve"> </w:t>
                              </w: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All of the mentioned</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Answer: Option A</w:t>
                              </w:r>
                            </w:p>
                            <w:p>
                              <w:pPr>
                                <w:spacing w:before="100" w:beforeAutospacing="1" w:after="100" w:afterAutospacing="1"/>
                                <w:rPr>
                                  <w:rFonts w:ascii="Times New Roman" w:hAnsi="Times New Roman" w:eastAsia="Times New Roman" w:cs="Times New Roman"/>
                                  <w:lang w:bidi="te-IN"/>
                                </w:rPr>
                              </w:pP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Explanation: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Serialization and deserialization occur automatically by java run time system, Garbage collection also occur automatically but is done by CPU or the operating system not by the java run time system.</w:t>
                              </w:r>
                            </w:p>
                            <w:p>
                              <w:pPr>
                                <w:ind w:left="360"/>
                              </w:pPr>
                            </w:p>
                            <w:p>
                              <w:pPr>
                                <w:rPr>
                                  <w:rFonts w:ascii="Times New Roman" w:hAnsi="Times New Roman" w:eastAsia="Times New Roman" w:cs="Times New Roman"/>
                                  <w:b/>
                                  <w:bCs/>
                                  <w:lang w:bidi="te-IN"/>
                                </w:rPr>
                              </w:pPr>
                              <w:r>
                                <w:rPr>
                                  <w:rFonts w:ascii="Times New Roman" w:hAnsi="Times New Roman" w:eastAsia="Times New Roman" w:cs="Times New Roman"/>
                                  <w:b/>
                                  <w:bCs/>
                                  <w:lang w:bidi="te-IN"/>
                                </w:rPr>
                                <w:t xml:space="preserve">45) Which of these is a method of ObjectOutput interface used to finalize the output state so that any buffers are cleared?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clear()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flush()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fflush()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close()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Answer: Option B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Explanation: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flush()</w:t>
                              </w:r>
                            </w:p>
                            <w:p>
                              <w:pPr>
                                <w:rPr>
                                  <w:rFonts w:ascii="Times New Roman" w:hAnsi="Times New Roman" w:eastAsia="Times New Roman" w:cs="Times New Roman"/>
                                  <w:b/>
                                  <w:bCs/>
                                  <w:lang w:bidi="te-IN"/>
                                </w:rPr>
                              </w:pPr>
                              <w:r>
                                <w:rPr>
                                  <w:rFonts w:ascii="Times New Roman" w:hAnsi="Times New Roman" w:eastAsia="Times New Roman" w:cs="Times New Roman"/>
                                  <w:b/>
                                  <w:bCs/>
                                  <w:lang w:bidi="te-IN"/>
                                </w:rPr>
                                <w:t xml:space="preserve">46) Which of these is method of ObjectOutput interface used to write the object to input or output stream as required?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write()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Write()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StreamWrite()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writeObject()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Answer: Option D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Explanation: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writeObject() is used to write an object into invoking stream, it can be input stream or output stream.</w:t>
                              </w:r>
                            </w:p>
                            <w:p>
                              <w:pPr>
                                <w:rPr>
                                  <w:rFonts w:ascii="Times New Roman" w:hAnsi="Times New Roman" w:eastAsia="Times New Roman" w:cs="Times New Roman"/>
                                  <w:lang w:bidi="te-IN"/>
                                </w:rPr>
                              </w:pPr>
                              <w:r>
                                <w:rPr>
                                  <w:rFonts w:ascii="Times New Roman" w:hAnsi="Times New Roman" w:eastAsia="Times New Roman" w:cs="Times New Roman"/>
                                  <w:lang w:bidi="te-IN"/>
                                </w:rPr>
                                <w:t xml:space="preserve">47) Which of these is a process of extracting/removing the state of an object from a stream?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Serialization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Externalization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File Filtering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Deserialization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Answer: Option D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Explanation: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Deserialization is a process by which the data written in the stream can be extracted out from the stream.</w:t>
                              </w:r>
                            </w:p>
                            <w:p>
                              <w:pPr>
                                <w:rPr>
                                  <w:rFonts w:ascii="Times New Roman" w:hAnsi="Times New Roman" w:eastAsia="Times New Roman" w:cs="Times New Roman"/>
                                  <w:lang w:bidi="te-IN"/>
                                </w:rPr>
                              </w:pPr>
                              <w:r>
                                <w:rPr>
                                  <w:rFonts w:ascii="Times New Roman" w:hAnsi="Times New Roman" w:eastAsia="Times New Roman" w:cs="Times New Roman"/>
                                  <w:lang w:bidi="te-IN"/>
                                </w:rPr>
                                <w:t xml:space="preserve">48) Which of these is a method of ObjectInput interface used to deserialize an object from a stream?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int read()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void close()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Object readObject()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Object WriteObject()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Answer: Option C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Explanation: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Object readObject()</w:t>
                              </w:r>
                            </w:p>
                            <w:p>
                              <w:pPr>
                                <w:rPr>
                                  <w:rFonts w:ascii="Times New Roman" w:hAnsi="Times New Roman" w:eastAsia="Times New Roman" w:cs="Times New Roman"/>
                                  <w:lang w:bidi="te-IN"/>
                                </w:rPr>
                              </w:pPr>
                              <w:r>
                                <w:rPr>
                                  <w:rFonts w:ascii="Times New Roman" w:hAnsi="Times New Roman" w:eastAsia="Times New Roman" w:cs="Times New Roman"/>
                                  <w:lang w:bidi="te-IN"/>
                                </w:rPr>
                                <w:t xml:space="preserve">49) When does Exceptions in Java arises in code sequence?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Run Time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Compilation Time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Can Occur Any Time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None of the mentioned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Answer: Option A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Explanation: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Exceptions in java are run-time errors.</w:t>
                              </w:r>
                            </w:p>
                            <w:p>
                              <w:pPr>
                                <w:rPr>
                                  <w:rFonts w:ascii="Times New Roman" w:hAnsi="Times New Roman" w:eastAsia="Times New Roman" w:cs="Times New Roman"/>
                                  <w:lang w:bidi="te-IN"/>
                                </w:rPr>
                              </w:pPr>
                              <w:r>
                                <w:rPr>
                                  <w:rFonts w:ascii="Times New Roman" w:hAnsi="Times New Roman" w:eastAsia="Times New Roman" w:cs="Times New Roman"/>
                                  <w:lang w:bidi="te-IN"/>
                                </w:rPr>
                                <w:t xml:space="preserve">50) Which of these keywords is not a part of exception handling?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try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final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throws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catch </w:t>
                              </w:r>
                            </w:p>
                            <w:p>
                              <w:pPr>
                                <w:spacing w:before="100" w:beforeAutospacing="1" w:after="100" w:afterAutospacing="1"/>
                                <w:rPr>
                                  <w:b/>
                                  <w:bCs/>
                                  <w:kern w:val="2"/>
                                </w:rPr>
                              </w:pPr>
                              <w:r>
                                <w:rPr>
                                  <w:rFonts w:ascii="Times New Roman" w:hAnsi="Times New Roman" w:eastAsia="Times New Roman" w:cs="Times New Roman"/>
                                  <w:lang w:bidi="te-IN"/>
                                </w:rPr>
                                <w:t>Answer: Option B</w:t>
                              </w:r>
                            </w:p>
                          </w:tc>
                        </w:tr>
                        <w:tr>
                          <w:tblPrEx>
                            <w:tblCellMar>
                              <w:top w:w="0" w:type="dxa"/>
                              <w:left w:w="108" w:type="dxa"/>
                              <w:bottom w:w="0" w:type="dxa"/>
                              <w:right w:w="108" w:type="dxa"/>
                            </w:tblCellMar>
                          </w:tblPrEx>
                          <w:trPr>
                            <w:tblCellSpacing w:w="15" w:type="dxa"/>
                          </w:trPr>
                          <w:tc>
                            <w:tcPr>
                              <w:tcW w:w="950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bl>
                      <w:p>
                        <w:pPr>
                          <w:rPr>
                            <w:rFonts w:ascii="Times New Roman" w:hAnsi="Times New Roman" w:eastAsia="Times New Roman" w:cs="Times New Roman"/>
                            <w:kern w:val="2"/>
                            <w:lang w:bidi="te-IN"/>
                          </w:rPr>
                        </w:pPr>
                      </w:p>
                    </w:tc>
                  </w:tr>
                  <w:tr>
                    <w:tblPrEx>
                      <w:tblCellMar>
                        <w:top w:w="0" w:type="dxa"/>
                        <w:left w:w="108" w:type="dxa"/>
                        <w:bottom w:w="0" w:type="dxa"/>
                        <w:right w:w="108" w:type="dxa"/>
                      </w:tblCellMar>
                    </w:tblPrEx>
                    <w:trPr>
                      <w:tblCellSpacing w:w="15" w:type="dxa"/>
                    </w:trPr>
                    <w:tc>
                      <w:tcPr>
                        <w:tcW w:w="10003"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CellMar>
                        <w:top w:w="0" w:type="dxa"/>
                        <w:left w:w="108" w:type="dxa"/>
                        <w:bottom w:w="0" w:type="dxa"/>
                        <w:right w:w="108" w:type="dxa"/>
                      </w:tblCellMar>
                    </w:tblPrEx>
                    <w:trPr>
                      <w:tblCellSpacing w:w="15" w:type="dxa"/>
                    </w:trPr>
                    <w:tc>
                      <w:tcPr>
                        <w:tcW w:w="10003"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CellMar>
                        <w:top w:w="0" w:type="dxa"/>
                        <w:left w:w="108" w:type="dxa"/>
                        <w:bottom w:w="0" w:type="dxa"/>
                        <w:right w:w="108" w:type="dxa"/>
                      </w:tblCellMar>
                    </w:tblPrEx>
                    <w:trPr>
                      <w:tblCellSpacing w:w="15" w:type="dxa"/>
                    </w:trPr>
                    <w:tc>
                      <w:tcPr>
                        <w:tcW w:w="10003"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bl>
                <w:p>
                  <w:pPr>
                    <w:pStyle w:val="885"/>
                    <w:ind w:left="600"/>
                    <w:rPr>
                      <w:rFonts w:ascii="Times New Roman" w:hAnsi="Times New Roman" w:eastAsia="Times New Roman" w:cs="Times New Roman"/>
                      <w:kern w:val="2"/>
                      <w:szCs w:val="24"/>
                      <w:lang w:bidi="te-IN"/>
                    </w:rPr>
                  </w:pPr>
                </w:p>
                <w:tbl>
                  <w:tblPr>
                    <w:tblStyle w:val="26"/>
                    <w:tblW w:w="96" w:type="dxa"/>
                    <w:tblCellSpacing w:w="15" w:type="dxa"/>
                    <w:tblInd w:w="0" w:type="dxa"/>
                    <w:tblLayout w:type="fixed"/>
                    <w:tblCellMar>
                      <w:top w:w="0" w:type="dxa"/>
                      <w:left w:w="108" w:type="dxa"/>
                      <w:bottom w:w="0" w:type="dxa"/>
                      <w:right w:w="108" w:type="dxa"/>
                    </w:tblCellMar>
                  </w:tblPr>
                  <w:tblGrid>
                    <w:gridCol w:w="96"/>
                  </w:tblGrid>
                  <w:tr>
                    <w:tblPrEx>
                      <w:tblCellMar>
                        <w:top w:w="0" w:type="dxa"/>
                        <w:left w:w="108" w:type="dxa"/>
                        <w:bottom w:w="0" w:type="dxa"/>
                        <w:right w:w="108" w:type="dxa"/>
                      </w:tblCellMar>
                    </w:tblPrEx>
                    <w:trPr>
                      <w:tblCellSpacing w:w="15" w:type="dxa"/>
                    </w:trPr>
                    <w:tc>
                      <w:tcPr>
                        <w:tcW w:w="3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CellMar>
                        <w:top w:w="0" w:type="dxa"/>
                        <w:left w:w="108" w:type="dxa"/>
                        <w:bottom w:w="0" w:type="dxa"/>
                        <w:right w:w="108" w:type="dxa"/>
                      </w:tblCellMar>
                    </w:tblPrEx>
                    <w:trPr>
                      <w:tblCellSpacing w:w="15" w:type="dxa"/>
                    </w:trPr>
                    <w:tc>
                      <w:tcPr>
                        <w:tcW w:w="3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CellMar>
                        <w:top w:w="0" w:type="dxa"/>
                        <w:left w:w="108" w:type="dxa"/>
                        <w:bottom w:w="0" w:type="dxa"/>
                        <w:right w:w="108" w:type="dxa"/>
                      </w:tblCellMar>
                    </w:tblPrEx>
                    <w:trPr>
                      <w:tblCellSpacing w:w="15" w:type="dxa"/>
                    </w:trPr>
                    <w:tc>
                      <w:tcPr>
                        <w:tcW w:w="3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CellMar>
                        <w:top w:w="0" w:type="dxa"/>
                        <w:left w:w="108" w:type="dxa"/>
                        <w:bottom w:w="0" w:type="dxa"/>
                        <w:right w:w="108" w:type="dxa"/>
                      </w:tblCellMar>
                    </w:tblPrEx>
                    <w:trPr>
                      <w:tblCellSpacing w:w="15" w:type="dxa"/>
                    </w:trPr>
                    <w:tc>
                      <w:tcPr>
                        <w:tcW w:w="3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bl>
                <w:p>
                  <w:pPr>
                    <w:rPr>
                      <w:rFonts w:ascii="Times New Roman" w:hAnsi="Times New Roman" w:eastAsia="Times New Roman" w:cs="Times New Roman"/>
                      <w:kern w:val="2"/>
                      <w:lang w:bidi="te-IN"/>
                    </w:rPr>
                  </w:pPr>
                </w:p>
              </w:tc>
            </w:tr>
            <w:tr>
              <w:tblPrEx>
                <w:tblCellMar>
                  <w:top w:w="0" w:type="dxa"/>
                  <w:left w:w="108" w:type="dxa"/>
                  <w:bottom w:w="0" w:type="dxa"/>
                  <w:right w:w="108" w:type="dxa"/>
                </w:tblCellMar>
              </w:tblPrEx>
              <w:trPr>
                <w:tblCellSpacing w:w="15" w:type="dxa"/>
              </w:trPr>
              <w:tc>
                <w:tcPr>
                  <w:tcW w:w="968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CellMar>
                  <w:top w:w="0" w:type="dxa"/>
                  <w:left w:w="108" w:type="dxa"/>
                  <w:bottom w:w="0" w:type="dxa"/>
                  <w:right w:w="108" w:type="dxa"/>
                </w:tblCellMar>
              </w:tblPrEx>
              <w:trPr>
                <w:tblCellSpacing w:w="15" w:type="dxa"/>
              </w:trPr>
              <w:tc>
                <w:tcPr>
                  <w:tcW w:w="968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CellMar>
                  <w:top w:w="0" w:type="dxa"/>
                  <w:left w:w="108" w:type="dxa"/>
                  <w:bottom w:w="0" w:type="dxa"/>
                  <w:right w:w="108" w:type="dxa"/>
                </w:tblCellMar>
              </w:tblPrEx>
              <w:trPr>
                <w:tblCellSpacing w:w="15" w:type="dxa"/>
              </w:trPr>
              <w:tc>
                <w:tcPr>
                  <w:tcW w:w="968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CellMar>
                  <w:top w:w="0" w:type="dxa"/>
                  <w:left w:w="108" w:type="dxa"/>
                  <w:bottom w:w="0" w:type="dxa"/>
                  <w:right w:w="108" w:type="dxa"/>
                </w:tblCellMar>
              </w:tblPrEx>
              <w:trPr>
                <w:trHeight w:val="30" w:hRule="atLeast"/>
                <w:tblCellSpacing w:w="15" w:type="dxa"/>
              </w:trPr>
              <w:tc>
                <w:tcPr>
                  <w:tcW w:w="968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bl>
          <w:p>
            <w:pPr>
              <w:spacing w:before="100" w:beforeAutospacing="1" w:after="100" w:afterAutospacing="1"/>
              <w:ind w:left="360"/>
              <w:rPr>
                <w:rFonts w:ascii="Times New Roman" w:hAnsi="Times New Roman" w:eastAsia="Times New Roman" w:cs="Times New Roman"/>
                <w:kern w:val="2"/>
                <w:lang w:bidi="te-IN"/>
              </w:rPr>
            </w:pPr>
          </w:p>
        </w:tc>
      </w:tr>
      <w:tr>
        <w:tblPrEx>
          <w:tblCellMar>
            <w:top w:w="0" w:type="dxa"/>
            <w:left w:w="108" w:type="dxa"/>
            <w:bottom w:w="0" w:type="dxa"/>
            <w:right w:w="108" w:type="dxa"/>
          </w:tblCellMar>
        </w:tblPrEx>
        <w:trPr>
          <w:tblCellSpacing w:w="15" w:type="dxa"/>
        </w:trPr>
        <w:tc>
          <w:tcPr>
            <w:tcW w:w="977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CellMar>
            <w:top w:w="0" w:type="dxa"/>
            <w:left w:w="108" w:type="dxa"/>
            <w:bottom w:w="0" w:type="dxa"/>
            <w:right w:w="108" w:type="dxa"/>
          </w:tblCellMar>
        </w:tblPrEx>
        <w:trPr>
          <w:tblCellSpacing w:w="15" w:type="dxa"/>
        </w:trPr>
        <w:tc>
          <w:tcPr>
            <w:tcW w:w="977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CellMar>
            <w:top w:w="0" w:type="dxa"/>
            <w:left w:w="108" w:type="dxa"/>
            <w:bottom w:w="0" w:type="dxa"/>
            <w:right w:w="108" w:type="dxa"/>
          </w:tblCellMar>
        </w:tblPrEx>
        <w:trPr>
          <w:tblCellSpacing w:w="15" w:type="dxa"/>
        </w:trPr>
        <w:tc>
          <w:tcPr>
            <w:tcW w:w="977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CellMar>
            <w:top w:w="0" w:type="dxa"/>
            <w:left w:w="108" w:type="dxa"/>
            <w:bottom w:w="0" w:type="dxa"/>
            <w:right w:w="108" w:type="dxa"/>
          </w:tblCellMar>
        </w:tblPrEx>
        <w:trPr>
          <w:tblCellSpacing w:w="15" w:type="dxa"/>
        </w:trPr>
        <w:tc>
          <w:tcPr>
            <w:tcW w:w="977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bl>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kern w:val="2"/>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outlineLvl w:val="2"/>
        <w:rPr>
          <w:rFonts w:ascii="Times New Roman" w:hAnsi="Times New Roman" w:eastAsia="Times New Roman" w:cs="Times New Roman"/>
          <w:b/>
          <w:bCs/>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p>
    <w:p>
      <w:pPr>
        <w:pStyle w:val="4"/>
        <w:jc w:val="both"/>
        <w:rPr>
          <w:rFonts w:ascii="Times New Roman" w:hAnsi="Times New Roman" w:cs="Times New Roman"/>
          <w:b/>
          <w:bCs/>
        </w:rPr>
      </w:pPr>
    </w:p>
    <w:sectPr>
      <w:headerReference r:id="rId3" w:type="default"/>
      <w:footerReference r:id="rId4" w:type="default"/>
      <w:pgSz w:w="11906" w:h="16838"/>
      <w:pgMar w:top="990" w:right="1080" w:bottom="1260" w:left="1080" w:header="0" w:footer="7" w:gutter="0"/>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Liberation Serif">
    <w:altName w:val="Times New Roman"/>
    <w:panose1 w:val="00000000000000000000"/>
    <w:charset w:val="00"/>
    <w:family w:val="roman"/>
    <w:pitch w:val="default"/>
    <w:sig w:usb0="00000000" w:usb1="00000000" w:usb2="00000000" w:usb3="00000000" w:csb0="00000000" w:csb1="00000000"/>
  </w:font>
  <w:font w:name="Droid Sans Fallback">
    <w:altName w:val="Times New Roman"/>
    <w:panose1 w:val="00000000000000000000"/>
    <w:charset w:val="00"/>
    <w:family w:val="auto"/>
    <w:pitch w:val="default"/>
    <w:sig w:usb0="00000000" w:usb1="00000000" w:usb2="00000000" w:usb3="00000000" w:csb0="00000000" w:csb1="00000000"/>
  </w:font>
  <w:font w:name="FreeSans">
    <w:altName w:val="Arial"/>
    <w:panose1 w:val="00000000000000000000"/>
    <w:charset w:val="00"/>
    <w:family w:val="swiss"/>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angal">
    <w:altName w:val="Segoe Print"/>
    <w:panose1 w:val="02040503050203030202"/>
    <w:charset w:val="00"/>
    <w:family w:val="roman"/>
    <w:pitch w:val="default"/>
    <w:sig w:usb0="00000000" w:usb1="00000000" w:usb2="00000000" w:usb3="00000000" w:csb0="00000001" w:csb1="00000000"/>
  </w:font>
  <w:font w:name="Liberation Sans">
    <w:altName w:val="Arial"/>
    <w:panose1 w:val="00000000000000000000"/>
    <w:charset w:val="00"/>
    <w:family w:val="swiss"/>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Gautami">
    <w:altName w:val="Segoe UI Symbol"/>
    <w:panose1 w:val="020B0502040204020203"/>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OpenSymbol">
    <w:altName w:val="Segoe Print"/>
    <w:panose1 w:val="00000000000000000000"/>
    <w:charset w:val="02"/>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Segoe UI Symbol">
    <w:panose1 w:val="020B0502040204020203"/>
    <w:charset w:val="00"/>
    <w:family w:val="auto"/>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b/>
        <w:bCs/>
        <w:sz w:val="40"/>
        <w:szCs w:val="40"/>
      </w:rPr>
    </w:pPr>
    <w:r>
      <w:rPr>
        <w:b/>
        <w:bCs/>
        <w:sz w:val="40"/>
        <w:szCs w:val="40"/>
      </w:rPr>
      <w:t>Durga Soft</w:t>
    </w:r>
  </w:p>
  <w:p>
    <w:pPr>
      <w:pStyle w:val="13"/>
      <w:jc w:val="center"/>
      <w:rPr>
        <w:b/>
        <w:bCs/>
        <w:sz w:val="22"/>
        <w:szCs w:val="22"/>
      </w:rPr>
    </w:pPr>
    <w:r>
      <w:rPr>
        <w:b/>
        <w:bCs/>
      </w:rPr>
      <w:t>#202, 2</w:t>
    </w:r>
    <w:r>
      <w:rPr>
        <w:b/>
        <w:bCs/>
        <w:vertAlign w:val="superscript"/>
      </w:rPr>
      <w:t>nd</w:t>
    </w:r>
    <w:r>
      <w:rPr>
        <w:b/>
        <w:bCs/>
      </w:rPr>
      <w:t xml:space="preserve"> Floor, HUDA Maithrivanam, Ameerpet, Hyderabad.</w:t>
    </w:r>
  </w:p>
  <w:p>
    <w:pPr>
      <w:pStyle w:val="13"/>
      <w:jc w:val="center"/>
      <w:rPr>
        <w:b/>
        <w:bCs/>
      </w:rPr>
    </w:pPr>
    <w:r>
      <w:rPr>
        <w:b/>
        <w:bCs/>
      </w:rPr>
      <w:t>040-6451 2786, 8096 9696 96, 9246 2121 43 | www.durgasoft.com</w:t>
    </w:r>
  </w:p>
  <w:p>
    <w:pPr>
      <w:pStyle w:val="13"/>
      <w:jc w:val="center"/>
      <w:rPr>
        <w:rFonts w:ascii="Times New Roman" w:hAnsi="Times New Roman" w:cs="Times New Roman"/>
        <w:color w:val="990000"/>
        <w:sz w:val="32"/>
        <w:szCs w:val="32"/>
        <w:shd w:val="clear" w:color="auto" w:fill="FFFF99"/>
      </w:rPr>
    </w:pPr>
  </w:p>
  <w:p>
    <w:pPr>
      <w:pStyle w:val="13"/>
      <w:jc w:val="center"/>
      <w:rPr>
        <w:sz w:val="22"/>
        <w:szCs w:val="2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C0C0C0" w:sz="4" w:space="1"/>
      </w:pBdr>
    </w:pPr>
    <w:r>
      <w:fldChar w:fldCharType="begin"/>
    </w:r>
    <w:r>
      <w:instrText xml:space="preserve"> PAGE </w:instrText>
    </w:r>
    <w:r>
      <w:fldChar w:fldCharType="separate"/>
    </w:r>
    <w:r>
      <w:t>321</w:t>
    </w:r>
    <w:r>
      <w:fldChar w:fldCharType="end"/>
    </w:r>
    <w:r>
      <w:rPr>
        <w:rFonts w:eastAsia="Liberation Serif" w:cs="Liberation Serif"/>
        <w:b/>
        <w:bCs/>
      </w:rPr>
      <w:t xml:space="preserve"> </w:t>
    </w:r>
    <w:r>
      <w:rPr>
        <w:b/>
        <w:bCs/>
      </w:rPr>
      <w:t xml:space="preserve">| </w:t>
    </w:r>
    <w:r>
      <w:rPr>
        <w:color w:val="808080"/>
        <w:spacing w:val="60"/>
      </w:rPr>
      <w:t>Page</w:t>
    </w: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tentative="0">
      <w:start w:val="1"/>
      <w:numFmt w:val="none"/>
      <w:suff w:val="nothing"/>
      <w:lvlText w:val=""/>
      <w:lvlJc w:val="left"/>
      <w:pPr>
        <w:tabs>
          <w:tab w:val="left" w:pos="432"/>
        </w:tabs>
        <w:ind w:left="432" w:hanging="432"/>
      </w:pPr>
    </w:lvl>
    <w:lvl w:ilvl="1" w:tentative="0">
      <w:start w:val="1"/>
      <w:numFmt w:val="none"/>
      <w:suff w:val="nothing"/>
      <w:lvlText w:val=""/>
      <w:lvlJc w:val="left"/>
      <w:pPr>
        <w:tabs>
          <w:tab w:val="left" w:pos="576"/>
        </w:tabs>
        <w:ind w:left="576" w:hanging="576"/>
      </w:pPr>
    </w:lvl>
    <w:lvl w:ilvl="2" w:tentative="0">
      <w:start w:val="1"/>
      <w:numFmt w:val="none"/>
      <w:pStyle w:val="8"/>
      <w:suff w:val="nothing"/>
      <w:lvlText w:val=""/>
      <w:lvlJc w:val="left"/>
      <w:pPr>
        <w:tabs>
          <w:tab w:val="left" w:pos="720"/>
        </w:tabs>
        <w:ind w:left="720" w:hanging="720"/>
      </w:pPr>
    </w:lvl>
    <w:lvl w:ilvl="3" w:tentative="0">
      <w:start w:val="1"/>
      <w:numFmt w:val="none"/>
      <w:suff w:val="nothing"/>
      <w:lvlText w:val=""/>
      <w:lvlJc w:val="left"/>
      <w:pPr>
        <w:tabs>
          <w:tab w:val="left" w:pos="864"/>
        </w:tabs>
        <w:ind w:left="864" w:hanging="864"/>
      </w:pPr>
    </w:lvl>
    <w:lvl w:ilvl="4" w:tentative="0">
      <w:start w:val="1"/>
      <w:numFmt w:val="none"/>
      <w:suff w:val="nothing"/>
      <w:lvlText w:val=""/>
      <w:lvlJc w:val="left"/>
      <w:pPr>
        <w:tabs>
          <w:tab w:val="left" w:pos="1008"/>
        </w:tabs>
        <w:ind w:left="1008" w:hanging="1008"/>
      </w:pPr>
    </w:lvl>
    <w:lvl w:ilvl="5" w:tentative="0">
      <w:start w:val="1"/>
      <w:numFmt w:val="none"/>
      <w:suff w:val="nothing"/>
      <w:lvlText w:val=""/>
      <w:lvlJc w:val="left"/>
      <w:pPr>
        <w:tabs>
          <w:tab w:val="left" w:pos="1152"/>
        </w:tabs>
        <w:ind w:left="1152" w:hanging="1152"/>
      </w:pPr>
    </w:lvl>
    <w:lvl w:ilvl="6" w:tentative="0">
      <w:start w:val="1"/>
      <w:numFmt w:val="none"/>
      <w:suff w:val="nothing"/>
      <w:lvlText w:val=""/>
      <w:lvlJc w:val="left"/>
      <w:pPr>
        <w:tabs>
          <w:tab w:val="left" w:pos="1296"/>
        </w:tabs>
        <w:ind w:left="1296" w:hanging="1296"/>
      </w:pPr>
    </w:lvl>
    <w:lvl w:ilvl="7" w:tentative="0">
      <w:start w:val="1"/>
      <w:numFmt w:val="none"/>
      <w:suff w:val="nothing"/>
      <w:lvlText w:val=""/>
      <w:lvlJc w:val="left"/>
      <w:pPr>
        <w:tabs>
          <w:tab w:val="left" w:pos="1440"/>
        </w:tabs>
        <w:ind w:left="1440" w:hanging="1440"/>
      </w:pPr>
    </w:lvl>
    <w:lvl w:ilvl="8" w:tentative="0">
      <w:start w:val="1"/>
      <w:numFmt w:val="none"/>
      <w:suff w:val="nothing"/>
      <w:lvlText w:val=""/>
      <w:lvlJc w:val="left"/>
      <w:pPr>
        <w:tabs>
          <w:tab w:val="left" w:pos="1584"/>
        </w:tabs>
        <w:ind w:left="1584" w:hanging="1584"/>
      </w:pPr>
    </w:lvl>
  </w:abstractNum>
  <w:abstractNum w:abstractNumId="1">
    <w:nsid w:val="00000002"/>
    <w:multiLevelType w:val="multilevel"/>
    <w:tmpl w:val="000000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2">
    <w:nsid w:val="00000003"/>
    <w:multiLevelType w:val="singleLevel"/>
    <w:tmpl w:val="00000003"/>
    <w:lvl w:ilvl="0" w:tentative="0">
      <w:start w:val="1"/>
      <w:numFmt w:val="decimal"/>
      <w:lvlText w:val="%1)"/>
      <w:lvlJc w:val="left"/>
      <w:pPr>
        <w:tabs>
          <w:tab w:val="left" w:pos="0"/>
        </w:tabs>
        <w:ind w:left="720" w:hanging="360"/>
      </w:pPr>
    </w:lvl>
  </w:abstractNum>
  <w:abstractNum w:abstractNumId="3">
    <w:nsid w:val="00000004"/>
    <w:multiLevelType w:val="singleLevel"/>
    <w:tmpl w:val="00000004"/>
    <w:lvl w:ilvl="0" w:tentative="0">
      <w:start w:val="1"/>
      <w:numFmt w:val="decimal"/>
      <w:lvlText w:val="%1)"/>
      <w:lvlJc w:val="left"/>
      <w:pPr>
        <w:tabs>
          <w:tab w:val="left" w:pos="0"/>
        </w:tabs>
        <w:ind w:left="720" w:hanging="360"/>
      </w:pPr>
    </w:lvl>
  </w:abstractNum>
  <w:abstractNum w:abstractNumId="4">
    <w:nsid w:val="00000006"/>
    <w:multiLevelType w:val="multilevel"/>
    <w:tmpl w:val="000000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5">
    <w:nsid w:val="00000008"/>
    <w:multiLevelType w:val="multilevel"/>
    <w:tmpl w:val="00000008"/>
    <w:lvl w:ilvl="0" w:tentative="0">
      <w:start w:val="1"/>
      <w:numFmt w:val="decimal"/>
      <w:lvlText w:val="%1."/>
      <w:lvlJc w:val="left"/>
      <w:pPr>
        <w:tabs>
          <w:tab w:val="left" w:pos="720"/>
        </w:tabs>
        <w:ind w:left="720" w:hanging="360"/>
      </w:pPr>
      <w:rPr>
        <w:rFonts w:ascii="Times New Roman" w:hAnsi="Times New Roman" w:cs="Times New Roman"/>
        <w:b w:val="0"/>
        <w:bCs w:val="0"/>
        <w:sz w:val="22"/>
        <w:szCs w:val="22"/>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00000009"/>
    <w:multiLevelType w:val="singleLevel"/>
    <w:tmpl w:val="00000009"/>
    <w:lvl w:ilvl="0" w:tentative="0">
      <w:start w:val="1"/>
      <w:numFmt w:val="decimal"/>
      <w:lvlText w:val="%1)"/>
      <w:lvlJc w:val="left"/>
      <w:pPr>
        <w:tabs>
          <w:tab w:val="left" w:pos="0"/>
        </w:tabs>
        <w:ind w:left="720" w:hanging="360"/>
      </w:pPr>
    </w:lvl>
  </w:abstractNum>
  <w:abstractNum w:abstractNumId="7">
    <w:nsid w:val="0000000A"/>
    <w:multiLevelType w:val="multilevel"/>
    <w:tmpl w:val="0000000A"/>
    <w:lvl w:ilvl="0" w:tentative="0">
      <w:start w:val="1"/>
      <w:numFmt w:val="decimal"/>
      <w:lvlText w:val="%1."/>
      <w:lvlJc w:val="left"/>
      <w:pPr>
        <w:tabs>
          <w:tab w:val="left" w:pos="720"/>
        </w:tabs>
        <w:ind w:left="720" w:hanging="360"/>
      </w:pPr>
      <w:rPr>
        <w:rFonts w:ascii="Times New Roman" w:hAnsi="Times New Roman" w:cs="Times New Roman"/>
        <w:sz w:val="22"/>
        <w:szCs w:val="22"/>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0000000C"/>
    <w:multiLevelType w:val="singleLevel"/>
    <w:tmpl w:val="0000000C"/>
    <w:lvl w:ilvl="0" w:tentative="0">
      <w:start w:val="1"/>
      <w:numFmt w:val="decimal"/>
      <w:lvlText w:val="%1)"/>
      <w:lvlJc w:val="left"/>
      <w:pPr>
        <w:tabs>
          <w:tab w:val="left" w:pos="0"/>
        </w:tabs>
        <w:ind w:left="720" w:hanging="360"/>
      </w:pPr>
    </w:lvl>
  </w:abstractNum>
  <w:abstractNum w:abstractNumId="9">
    <w:nsid w:val="0000000D"/>
    <w:multiLevelType w:val="multilevel"/>
    <w:tmpl w:val="000000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10">
    <w:nsid w:val="0000000F"/>
    <w:multiLevelType w:val="multilevel"/>
    <w:tmpl w:val="000000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11">
    <w:nsid w:val="00000015"/>
    <w:multiLevelType w:val="multilevel"/>
    <w:tmpl w:val="00000015"/>
    <w:lvl w:ilvl="0" w:tentative="0">
      <w:start w:val="1"/>
      <w:numFmt w:val="decimal"/>
      <w:lvlText w:val="%1."/>
      <w:lvlJc w:val="left"/>
      <w:pPr>
        <w:tabs>
          <w:tab w:val="left" w:pos="720"/>
        </w:tabs>
        <w:ind w:left="720" w:hanging="360"/>
      </w:pPr>
      <w:rPr>
        <w:rFonts w:ascii="Times New Roman" w:hAnsi="Times New Roman" w:cs="Times New Roman"/>
        <w:sz w:val="22"/>
        <w:szCs w:val="22"/>
      </w:rPr>
    </w:lvl>
    <w:lvl w:ilvl="1" w:tentative="0">
      <w:start w:val="1"/>
      <w:numFmt w:val="lowerLetter"/>
      <w:lvlText w:val="%2)"/>
      <w:lvlJc w:val="left"/>
      <w:pPr>
        <w:tabs>
          <w:tab w:val="left" w:pos="0"/>
        </w:tabs>
        <w:ind w:left="1440" w:hanging="360"/>
      </w:pPr>
      <w:rPr>
        <w:rFonts w:ascii="Times New Roman" w:hAnsi="Times New Roman" w:cs="Times New Roman"/>
        <w:b/>
        <w:sz w:val="22"/>
        <w:szCs w:val="22"/>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00000016"/>
    <w:multiLevelType w:val="multilevel"/>
    <w:tmpl w:val="0000001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0000001A"/>
    <w:multiLevelType w:val="multilevel"/>
    <w:tmpl w:val="0000001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0000001B"/>
    <w:multiLevelType w:val="multilevel"/>
    <w:tmpl w:val="0000001B"/>
    <w:lvl w:ilvl="0" w:tentative="0">
      <w:start w:val="1"/>
      <w:numFmt w:val="bullet"/>
      <w:lvlText w:val=""/>
      <w:lvlJc w:val="left"/>
      <w:pPr>
        <w:tabs>
          <w:tab w:val="left" w:pos="720"/>
        </w:tabs>
        <w:ind w:left="720" w:hanging="360"/>
      </w:pPr>
      <w:rPr>
        <w:rFonts w:ascii="Symbol" w:hAnsi="Symbol" w:cs="Symbol"/>
        <w:kern w:val="1"/>
        <w:sz w:val="20"/>
        <w:szCs w:val="22"/>
        <w:lang w:val="en-US" w:eastAsia="en-US" w:bidi="te-IN"/>
      </w:rPr>
    </w:lvl>
    <w:lvl w:ilvl="1" w:tentative="0">
      <w:start w:val="1"/>
      <w:numFmt w:val="decimal"/>
      <w:lvlText w:val="%2."/>
      <w:lvlJc w:val="left"/>
      <w:pPr>
        <w:tabs>
          <w:tab w:val="left" w:pos="1440"/>
        </w:tabs>
        <w:ind w:left="1440" w:hanging="360"/>
      </w:pPr>
      <w:rPr>
        <w:rFonts w:ascii="Times New Roman" w:hAnsi="Times New Roman" w:eastAsia="Times New Roman" w:cs="Times New Roman"/>
        <w:kern w:val="1"/>
        <w:sz w:val="22"/>
        <w:szCs w:val="22"/>
        <w:lang w:val="en-US" w:eastAsia="en-US" w:bidi="te-IN"/>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15">
    <w:nsid w:val="0000001C"/>
    <w:multiLevelType w:val="singleLevel"/>
    <w:tmpl w:val="0000001C"/>
    <w:lvl w:ilvl="0" w:tentative="0">
      <w:start w:val="1"/>
      <w:numFmt w:val="decimal"/>
      <w:lvlText w:val="%1)"/>
      <w:lvlJc w:val="left"/>
      <w:pPr>
        <w:tabs>
          <w:tab w:val="left" w:pos="0"/>
        </w:tabs>
        <w:ind w:left="720" w:hanging="360"/>
      </w:pPr>
    </w:lvl>
  </w:abstractNum>
  <w:abstractNum w:abstractNumId="16">
    <w:nsid w:val="0000001F"/>
    <w:multiLevelType w:val="multilevel"/>
    <w:tmpl w:val="0000001F"/>
    <w:lvl w:ilvl="0" w:tentative="0">
      <w:start w:val="1"/>
      <w:numFmt w:val="decimal"/>
      <w:lvlText w:val="%1."/>
      <w:lvlJc w:val="left"/>
      <w:pPr>
        <w:tabs>
          <w:tab w:val="left" w:pos="720"/>
        </w:tabs>
        <w:ind w:left="720" w:hanging="360"/>
      </w:pPr>
      <w:rPr>
        <w:rFonts w:ascii="Times New Roman" w:hAnsi="Times New Roman" w:eastAsia="Times New Roman" w:cs="Times New Roman"/>
        <w:kern w:val="1"/>
        <w:sz w:val="22"/>
        <w:szCs w:val="22"/>
        <w:lang w:val="en-US" w:eastAsia="en-US" w:bidi="te-I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00000020"/>
    <w:multiLevelType w:val="multilevel"/>
    <w:tmpl w:val="00000020"/>
    <w:lvl w:ilvl="0" w:tentative="0">
      <w:start w:val="1"/>
      <w:numFmt w:val="decimal"/>
      <w:lvlText w:val="%1."/>
      <w:lvlJc w:val="left"/>
      <w:pPr>
        <w:tabs>
          <w:tab w:val="left" w:pos="720"/>
        </w:tabs>
        <w:ind w:left="720" w:hanging="360"/>
      </w:pPr>
      <w:rPr>
        <w:rFonts w:ascii="Times New Roman" w:hAnsi="Times New Roman" w:cs="Times New Roman"/>
        <w:sz w:val="22"/>
        <w:szCs w:val="22"/>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00000023"/>
    <w:multiLevelType w:val="multilevel"/>
    <w:tmpl w:val="00000023"/>
    <w:lvl w:ilvl="0" w:tentative="0">
      <w:start w:val="1"/>
      <w:numFmt w:val="decimal"/>
      <w:lvlText w:val="%1."/>
      <w:lvlJc w:val="left"/>
      <w:pPr>
        <w:tabs>
          <w:tab w:val="left" w:pos="720"/>
        </w:tabs>
        <w:ind w:left="720" w:hanging="360"/>
      </w:pPr>
      <w:rPr>
        <w:rFonts w:ascii="Times New Roman" w:hAnsi="Times New Roman" w:cs="Times New Roman"/>
        <w:sz w:val="22"/>
        <w:szCs w:val="22"/>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00000028"/>
    <w:multiLevelType w:val="singleLevel"/>
    <w:tmpl w:val="00000028"/>
    <w:lvl w:ilvl="0" w:tentative="0">
      <w:start w:val="1"/>
      <w:numFmt w:val="decimal"/>
      <w:lvlText w:val="%1)"/>
      <w:lvlJc w:val="left"/>
      <w:pPr>
        <w:tabs>
          <w:tab w:val="left" w:pos="0"/>
        </w:tabs>
        <w:ind w:left="720" w:hanging="360"/>
      </w:pPr>
      <w:rPr>
        <w:rFonts w:ascii="Times New Roman" w:hAnsi="Times New Roman" w:cs="Times New Roman"/>
        <w:sz w:val="22"/>
        <w:szCs w:val="22"/>
      </w:rPr>
    </w:lvl>
  </w:abstractNum>
  <w:abstractNum w:abstractNumId="20">
    <w:nsid w:val="0000002A"/>
    <w:multiLevelType w:val="singleLevel"/>
    <w:tmpl w:val="0000002A"/>
    <w:lvl w:ilvl="0" w:tentative="0">
      <w:start w:val="1"/>
      <w:numFmt w:val="decimal"/>
      <w:lvlText w:val="%1)"/>
      <w:lvlJc w:val="left"/>
      <w:pPr>
        <w:tabs>
          <w:tab w:val="left" w:pos="0"/>
        </w:tabs>
        <w:ind w:left="720" w:hanging="360"/>
      </w:pPr>
    </w:lvl>
  </w:abstractNum>
  <w:abstractNum w:abstractNumId="21">
    <w:nsid w:val="0000002B"/>
    <w:multiLevelType w:val="multilevel"/>
    <w:tmpl w:val="0000002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0000002D"/>
    <w:multiLevelType w:val="multilevel"/>
    <w:tmpl w:val="0000002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23">
    <w:nsid w:val="0000002E"/>
    <w:multiLevelType w:val="singleLevel"/>
    <w:tmpl w:val="0000002E"/>
    <w:lvl w:ilvl="0" w:tentative="0">
      <w:start w:val="1"/>
      <w:numFmt w:val="decimal"/>
      <w:lvlText w:val="%1)"/>
      <w:lvlJc w:val="left"/>
      <w:pPr>
        <w:tabs>
          <w:tab w:val="left" w:pos="0"/>
        </w:tabs>
        <w:ind w:left="720" w:hanging="360"/>
      </w:pPr>
      <w:rPr>
        <w:rFonts w:ascii="Times New Roman" w:hAnsi="Times New Roman" w:cs="Times New Roman"/>
        <w:sz w:val="22"/>
        <w:szCs w:val="22"/>
      </w:rPr>
    </w:lvl>
  </w:abstractNum>
  <w:abstractNum w:abstractNumId="24">
    <w:nsid w:val="0000002F"/>
    <w:multiLevelType w:val="multilevel"/>
    <w:tmpl w:val="0000002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25">
    <w:nsid w:val="00000032"/>
    <w:multiLevelType w:val="singleLevel"/>
    <w:tmpl w:val="00000032"/>
    <w:lvl w:ilvl="0" w:tentative="0">
      <w:start w:val="1"/>
      <w:numFmt w:val="decimal"/>
      <w:lvlText w:val="%1)"/>
      <w:lvlJc w:val="left"/>
      <w:pPr>
        <w:tabs>
          <w:tab w:val="left" w:pos="0"/>
        </w:tabs>
        <w:ind w:left="720" w:hanging="360"/>
      </w:pPr>
    </w:lvl>
  </w:abstractNum>
  <w:abstractNum w:abstractNumId="26">
    <w:nsid w:val="00000033"/>
    <w:multiLevelType w:val="multilevel"/>
    <w:tmpl w:val="000000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00000034"/>
    <w:multiLevelType w:val="multilevel"/>
    <w:tmpl w:val="00000034"/>
    <w:lvl w:ilvl="0" w:tentative="0">
      <w:start w:val="1"/>
      <w:numFmt w:val="decimal"/>
      <w:lvlText w:val="%1."/>
      <w:lvlJc w:val="left"/>
      <w:pPr>
        <w:tabs>
          <w:tab w:val="left" w:pos="720"/>
        </w:tabs>
        <w:ind w:left="720" w:hanging="360"/>
      </w:pPr>
      <w:rPr>
        <w:rFonts w:ascii="Times New Roman" w:hAnsi="Times New Roman" w:eastAsia="Times New Roman" w:cs="Times New Roman"/>
        <w:kern w:val="1"/>
        <w:sz w:val="22"/>
        <w:szCs w:val="22"/>
        <w:lang w:val="en-US" w:eastAsia="en-US" w:bidi="te-I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00000036"/>
    <w:multiLevelType w:val="multilevel"/>
    <w:tmpl w:val="0000003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00000037"/>
    <w:multiLevelType w:val="multilevel"/>
    <w:tmpl w:val="00000037"/>
    <w:lvl w:ilvl="0" w:tentative="0">
      <w:start w:val="1"/>
      <w:numFmt w:val="bullet"/>
      <w:lvlText w:val=""/>
      <w:lvlJc w:val="left"/>
      <w:pPr>
        <w:tabs>
          <w:tab w:val="left" w:pos="720"/>
        </w:tabs>
        <w:ind w:left="720" w:hanging="360"/>
      </w:pPr>
      <w:rPr>
        <w:rFonts w:ascii="Symbol" w:hAnsi="Symbol" w:cs="Symbol"/>
        <w:sz w:val="20"/>
        <w:szCs w:val="22"/>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30">
    <w:nsid w:val="00000039"/>
    <w:multiLevelType w:val="singleLevel"/>
    <w:tmpl w:val="00000039"/>
    <w:lvl w:ilvl="0" w:tentative="0">
      <w:start w:val="1"/>
      <w:numFmt w:val="decimal"/>
      <w:lvlText w:val="%1)"/>
      <w:lvlJc w:val="left"/>
      <w:pPr>
        <w:tabs>
          <w:tab w:val="left" w:pos="0"/>
        </w:tabs>
        <w:ind w:left="720" w:hanging="360"/>
      </w:pPr>
      <w:rPr>
        <w:rFonts w:cs="Symbol"/>
        <w:sz w:val="22"/>
        <w:szCs w:val="22"/>
      </w:rPr>
    </w:lvl>
  </w:abstractNum>
  <w:abstractNum w:abstractNumId="31">
    <w:nsid w:val="0000003B"/>
    <w:multiLevelType w:val="singleLevel"/>
    <w:tmpl w:val="0000003B"/>
    <w:lvl w:ilvl="0" w:tentative="0">
      <w:start w:val="1"/>
      <w:numFmt w:val="decimal"/>
      <w:lvlText w:val="%1)"/>
      <w:lvlJc w:val="left"/>
      <w:pPr>
        <w:tabs>
          <w:tab w:val="left" w:pos="0"/>
        </w:tabs>
        <w:ind w:left="1080" w:hanging="360"/>
      </w:pPr>
      <w:rPr>
        <w:b/>
      </w:rPr>
    </w:lvl>
  </w:abstractNum>
  <w:abstractNum w:abstractNumId="32">
    <w:nsid w:val="0000003C"/>
    <w:multiLevelType w:val="singleLevel"/>
    <w:tmpl w:val="0000003C"/>
    <w:lvl w:ilvl="0" w:tentative="0">
      <w:start w:val="1"/>
      <w:numFmt w:val="decimal"/>
      <w:lvlText w:val="%1)"/>
      <w:lvlJc w:val="left"/>
      <w:pPr>
        <w:tabs>
          <w:tab w:val="left" w:pos="0"/>
        </w:tabs>
        <w:ind w:left="720" w:hanging="360"/>
      </w:pPr>
    </w:lvl>
  </w:abstractNum>
  <w:abstractNum w:abstractNumId="33">
    <w:nsid w:val="0000003D"/>
    <w:multiLevelType w:val="singleLevel"/>
    <w:tmpl w:val="0000003D"/>
    <w:lvl w:ilvl="0" w:tentative="0">
      <w:start w:val="1"/>
      <w:numFmt w:val="decimal"/>
      <w:lvlText w:val="%1)"/>
      <w:lvlJc w:val="left"/>
      <w:pPr>
        <w:tabs>
          <w:tab w:val="left" w:pos="0"/>
        </w:tabs>
        <w:ind w:left="720" w:hanging="360"/>
      </w:pPr>
      <w:rPr>
        <w:rFonts w:ascii="Times New Roman" w:hAnsi="Times New Roman" w:cs="Times New Roman"/>
        <w:b/>
        <w:sz w:val="22"/>
        <w:szCs w:val="22"/>
      </w:rPr>
    </w:lvl>
  </w:abstractNum>
  <w:abstractNum w:abstractNumId="34">
    <w:nsid w:val="0000003E"/>
    <w:multiLevelType w:val="multilevel"/>
    <w:tmpl w:val="0000003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35">
    <w:nsid w:val="00000041"/>
    <w:multiLevelType w:val="multilevel"/>
    <w:tmpl w:val="000000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36">
    <w:nsid w:val="00000042"/>
    <w:multiLevelType w:val="singleLevel"/>
    <w:tmpl w:val="00000042"/>
    <w:lvl w:ilvl="0" w:tentative="0">
      <w:start w:val="1"/>
      <w:numFmt w:val="decimal"/>
      <w:lvlText w:val="%1)"/>
      <w:lvlJc w:val="left"/>
      <w:pPr>
        <w:tabs>
          <w:tab w:val="left" w:pos="0"/>
        </w:tabs>
        <w:ind w:left="720" w:hanging="360"/>
      </w:pPr>
    </w:lvl>
  </w:abstractNum>
  <w:abstractNum w:abstractNumId="37">
    <w:nsid w:val="00000043"/>
    <w:multiLevelType w:val="singleLevel"/>
    <w:tmpl w:val="00000043"/>
    <w:lvl w:ilvl="0" w:tentative="0">
      <w:start w:val="1"/>
      <w:numFmt w:val="decimal"/>
      <w:lvlText w:val="%1)"/>
      <w:lvlJc w:val="left"/>
      <w:pPr>
        <w:tabs>
          <w:tab w:val="left" w:pos="0"/>
        </w:tabs>
        <w:ind w:left="720" w:hanging="360"/>
      </w:pPr>
    </w:lvl>
  </w:abstractNum>
  <w:abstractNum w:abstractNumId="38">
    <w:nsid w:val="00000044"/>
    <w:multiLevelType w:val="multilevel"/>
    <w:tmpl w:val="00000044"/>
    <w:lvl w:ilvl="0" w:tentative="0">
      <w:start w:val="1"/>
      <w:numFmt w:val="decimal"/>
      <w:lvlText w:val="%1."/>
      <w:lvlJc w:val="left"/>
      <w:pPr>
        <w:tabs>
          <w:tab w:val="left" w:pos="720"/>
        </w:tabs>
        <w:ind w:left="720" w:hanging="360"/>
      </w:pPr>
      <w:rPr>
        <w:rFonts w:ascii="Times New Roman" w:hAnsi="Times New Roman" w:eastAsia="Times New Roman" w:cs="Times New Roman"/>
        <w:kern w:val="1"/>
        <w:lang w:val="en-US" w:eastAsia="en-US" w:bidi="te-I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00000046"/>
    <w:multiLevelType w:val="singleLevel"/>
    <w:tmpl w:val="00000046"/>
    <w:lvl w:ilvl="0" w:tentative="0">
      <w:start w:val="1"/>
      <w:numFmt w:val="decimal"/>
      <w:lvlText w:val="%1)"/>
      <w:lvlJc w:val="left"/>
      <w:pPr>
        <w:tabs>
          <w:tab w:val="left" w:pos="0"/>
        </w:tabs>
        <w:ind w:left="720" w:hanging="360"/>
      </w:pPr>
    </w:lvl>
  </w:abstractNum>
  <w:abstractNum w:abstractNumId="40">
    <w:nsid w:val="00000048"/>
    <w:multiLevelType w:val="singleLevel"/>
    <w:tmpl w:val="00000048"/>
    <w:lvl w:ilvl="0" w:tentative="0">
      <w:start w:val="1"/>
      <w:numFmt w:val="decimal"/>
      <w:lvlText w:val="%1)"/>
      <w:lvlJc w:val="left"/>
      <w:pPr>
        <w:tabs>
          <w:tab w:val="left" w:pos="0"/>
        </w:tabs>
        <w:ind w:left="720" w:hanging="360"/>
      </w:pPr>
    </w:lvl>
  </w:abstractNum>
  <w:abstractNum w:abstractNumId="41">
    <w:nsid w:val="00000049"/>
    <w:multiLevelType w:val="multilevel"/>
    <w:tmpl w:val="0000004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
    <w:nsid w:val="0000004F"/>
    <w:multiLevelType w:val="multilevel"/>
    <w:tmpl w:val="000000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43">
    <w:nsid w:val="00000050"/>
    <w:multiLevelType w:val="singleLevel"/>
    <w:tmpl w:val="00000050"/>
    <w:lvl w:ilvl="0" w:tentative="0">
      <w:start w:val="1"/>
      <w:numFmt w:val="decimal"/>
      <w:lvlText w:val="%1)"/>
      <w:lvlJc w:val="left"/>
      <w:pPr>
        <w:tabs>
          <w:tab w:val="left" w:pos="0"/>
        </w:tabs>
        <w:ind w:left="720" w:hanging="360"/>
      </w:pPr>
    </w:lvl>
  </w:abstractNum>
  <w:abstractNum w:abstractNumId="44">
    <w:nsid w:val="00000055"/>
    <w:multiLevelType w:val="singleLevel"/>
    <w:tmpl w:val="00000055"/>
    <w:lvl w:ilvl="0" w:tentative="0">
      <w:start w:val="1"/>
      <w:numFmt w:val="decimal"/>
      <w:lvlText w:val="%1)"/>
      <w:lvlJc w:val="left"/>
      <w:pPr>
        <w:tabs>
          <w:tab w:val="left" w:pos="0"/>
        </w:tabs>
        <w:ind w:left="720" w:hanging="360"/>
      </w:pPr>
    </w:lvl>
  </w:abstractNum>
  <w:abstractNum w:abstractNumId="45">
    <w:nsid w:val="00000056"/>
    <w:multiLevelType w:val="singleLevel"/>
    <w:tmpl w:val="00000056"/>
    <w:lvl w:ilvl="0" w:tentative="0">
      <w:start w:val="1"/>
      <w:numFmt w:val="decimal"/>
      <w:lvlText w:val="%1)"/>
      <w:lvlJc w:val="left"/>
      <w:pPr>
        <w:tabs>
          <w:tab w:val="left" w:pos="0"/>
        </w:tabs>
        <w:ind w:left="720" w:hanging="360"/>
      </w:pPr>
    </w:lvl>
  </w:abstractNum>
  <w:abstractNum w:abstractNumId="46">
    <w:nsid w:val="00000057"/>
    <w:multiLevelType w:val="multilevel"/>
    <w:tmpl w:val="00000057"/>
    <w:lvl w:ilvl="0" w:tentative="0">
      <w:start w:val="1"/>
      <w:numFmt w:val="bullet"/>
      <w:lvlText w:val=""/>
      <w:lvlJc w:val="left"/>
      <w:pPr>
        <w:tabs>
          <w:tab w:val="left" w:pos="720"/>
        </w:tabs>
        <w:ind w:left="720" w:hanging="360"/>
      </w:pPr>
      <w:rPr>
        <w:rFonts w:ascii="Symbol" w:hAnsi="Symbol" w:cs="Symbol"/>
        <w:sz w:val="20"/>
        <w:szCs w:val="22"/>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47">
    <w:nsid w:val="0000005A"/>
    <w:multiLevelType w:val="singleLevel"/>
    <w:tmpl w:val="0000005A"/>
    <w:lvl w:ilvl="0" w:tentative="0">
      <w:start w:val="1"/>
      <w:numFmt w:val="decimal"/>
      <w:lvlText w:val="%1)"/>
      <w:lvlJc w:val="left"/>
      <w:pPr>
        <w:tabs>
          <w:tab w:val="left" w:pos="0"/>
        </w:tabs>
        <w:ind w:left="1080" w:hanging="360"/>
      </w:pPr>
      <w:rPr>
        <w:color w:val="000000"/>
        <w:lang w:val="en-US"/>
      </w:rPr>
    </w:lvl>
  </w:abstractNum>
  <w:abstractNum w:abstractNumId="48">
    <w:nsid w:val="0000005C"/>
    <w:multiLevelType w:val="multilevel"/>
    <w:tmpl w:val="000000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49">
    <w:nsid w:val="0000005E"/>
    <w:multiLevelType w:val="multilevel"/>
    <w:tmpl w:val="0000005E"/>
    <w:lvl w:ilvl="0" w:tentative="0">
      <w:start w:val="1"/>
      <w:numFmt w:val="bullet"/>
      <w:lvlText w:val=""/>
      <w:lvlJc w:val="left"/>
      <w:pPr>
        <w:tabs>
          <w:tab w:val="left" w:pos="720"/>
        </w:tabs>
        <w:ind w:left="720" w:hanging="360"/>
      </w:pPr>
      <w:rPr>
        <w:rFonts w:ascii="Symbol" w:hAnsi="Symbol" w:cs="Symbol"/>
        <w:kern w:val="1"/>
        <w:sz w:val="20"/>
        <w:szCs w:val="22"/>
        <w:lang w:val="en-US" w:eastAsia="en-US" w:bidi="te-IN"/>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50">
    <w:nsid w:val="0000005F"/>
    <w:multiLevelType w:val="singleLevel"/>
    <w:tmpl w:val="0000005F"/>
    <w:lvl w:ilvl="0" w:tentative="0">
      <w:start w:val="1"/>
      <w:numFmt w:val="decimal"/>
      <w:lvlText w:val="%1)"/>
      <w:lvlJc w:val="left"/>
      <w:pPr>
        <w:tabs>
          <w:tab w:val="left" w:pos="0"/>
        </w:tabs>
        <w:ind w:left="720" w:hanging="360"/>
      </w:pPr>
    </w:lvl>
  </w:abstractNum>
  <w:abstractNum w:abstractNumId="51">
    <w:nsid w:val="00000061"/>
    <w:multiLevelType w:val="singleLevel"/>
    <w:tmpl w:val="00000061"/>
    <w:lvl w:ilvl="0" w:tentative="0">
      <w:start w:val="1"/>
      <w:numFmt w:val="decimal"/>
      <w:lvlText w:val="%1)"/>
      <w:lvlJc w:val="left"/>
      <w:pPr>
        <w:tabs>
          <w:tab w:val="left" w:pos="0"/>
        </w:tabs>
        <w:ind w:left="720" w:hanging="360"/>
      </w:pPr>
    </w:lvl>
  </w:abstractNum>
  <w:abstractNum w:abstractNumId="52">
    <w:nsid w:val="00000063"/>
    <w:multiLevelType w:val="singleLevel"/>
    <w:tmpl w:val="00000063"/>
    <w:lvl w:ilvl="0" w:tentative="0">
      <w:start w:val="2"/>
      <w:numFmt w:val="decimal"/>
      <w:lvlText w:val="%1."/>
      <w:lvlJc w:val="left"/>
      <w:pPr>
        <w:tabs>
          <w:tab w:val="left" w:pos="0"/>
        </w:tabs>
        <w:ind w:left="720" w:hanging="360"/>
      </w:pPr>
    </w:lvl>
  </w:abstractNum>
  <w:abstractNum w:abstractNumId="53">
    <w:nsid w:val="00000065"/>
    <w:multiLevelType w:val="singleLevel"/>
    <w:tmpl w:val="00000065"/>
    <w:lvl w:ilvl="0" w:tentative="0">
      <w:start w:val="1"/>
      <w:numFmt w:val="decimal"/>
      <w:lvlText w:val="%1)"/>
      <w:lvlJc w:val="left"/>
      <w:pPr>
        <w:tabs>
          <w:tab w:val="left" w:pos="0"/>
        </w:tabs>
        <w:ind w:left="720" w:hanging="360"/>
      </w:pPr>
      <w:rPr>
        <w:b/>
        <w:bCs/>
      </w:rPr>
    </w:lvl>
  </w:abstractNum>
  <w:abstractNum w:abstractNumId="54">
    <w:nsid w:val="00000066"/>
    <w:multiLevelType w:val="multilevel"/>
    <w:tmpl w:val="00000066"/>
    <w:lvl w:ilvl="0" w:tentative="0">
      <w:start w:val="1"/>
      <w:numFmt w:val="decimal"/>
      <w:lvlText w:val="%1."/>
      <w:lvlJc w:val="left"/>
      <w:pPr>
        <w:tabs>
          <w:tab w:val="left" w:pos="0"/>
        </w:tabs>
        <w:ind w:left="0" w:firstLine="0"/>
      </w:pPr>
    </w:lvl>
    <w:lvl w:ilvl="1" w:tentative="0">
      <w:start w:val="1"/>
      <w:numFmt w:val="decimal"/>
      <w:lvlText w:val="%2."/>
      <w:lvlJc w:val="left"/>
      <w:pPr>
        <w:tabs>
          <w:tab w:val="left" w:pos="0"/>
        </w:tabs>
        <w:ind w:left="0" w:firstLine="0"/>
      </w:pPr>
    </w:lvl>
    <w:lvl w:ilvl="2" w:tentative="0">
      <w:start w:val="1"/>
      <w:numFmt w:val="decimal"/>
      <w:lvlText w:val="%3."/>
      <w:lvlJc w:val="lef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decimal"/>
      <w:lvlText w:val="%5."/>
      <w:lvlJc w:val="left"/>
      <w:pPr>
        <w:tabs>
          <w:tab w:val="left" w:pos="0"/>
        </w:tabs>
        <w:ind w:left="0" w:firstLine="0"/>
      </w:pPr>
    </w:lvl>
    <w:lvl w:ilvl="5" w:tentative="0">
      <w:start w:val="1"/>
      <w:numFmt w:val="decimal"/>
      <w:lvlText w:val="%6."/>
      <w:lvlJc w:val="lef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decimal"/>
      <w:lvlText w:val="%8."/>
      <w:lvlJc w:val="left"/>
      <w:pPr>
        <w:tabs>
          <w:tab w:val="left" w:pos="0"/>
        </w:tabs>
        <w:ind w:left="0" w:firstLine="0"/>
      </w:pPr>
    </w:lvl>
    <w:lvl w:ilvl="8" w:tentative="0">
      <w:start w:val="1"/>
      <w:numFmt w:val="decimal"/>
      <w:lvlText w:val="%9."/>
      <w:lvlJc w:val="left"/>
      <w:pPr>
        <w:tabs>
          <w:tab w:val="left" w:pos="0"/>
        </w:tabs>
        <w:ind w:left="0" w:firstLine="0"/>
      </w:pPr>
    </w:lvl>
  </w:abstractNum>
  <w:abstractNum w:abstractNumId="55">
    <w:nsid w:val="00000067"/>
    <w:multiLevelType w:val="multilevel"/>
    <w:tmpl w:val="00000067"/>
    <w:lvl w:ilvl="0" w:tentative="0">
      <w:start w:val="0"/>
      <w:numFmt w:val="bullet"/>
      <w:lvlText w:val=""/>
      <w:lvlJc w:val="left"/>
      <w:pPr>
        <w:tabs>
          <w:tab w:val="left" w:pos="0"/>
        </w:tabs>
        <w:ind w:left="0" w:firstLine="0"/>
      </w:pPr>
      <w:rPr>
        <w:rFonts w:ascii="Symbol" w:hAnsi="Symbol" w:cs="Symbol"/>
      </w:rPr>
    </w:lvl>
    <w:lvl w:ilvl="1" w:tentative="0">
      <w:start w:val="0"/>
      <w:numFmt w:val="bullet"/>
      <w:lvlText w:val="◦"/>
      <w:lvlJc w:val="left"/>
      <w:pPr>
        <w:tabs>
          <w:tab w:val="left" w:pos="0"/>
        </w:tabs>
        <w:ind w:left="0" w:firstLine="0"/>
      </w:pPr>
      <w:rPr>
        <w:rFonts w:ascii="OpenSymbol" w:hAnsi="OpenSymbol" w:cs="OpenSymbol"/>
      </w:rPr>
    </w:lvl>
    <w:lvl w:ilvl="2" w:tentative="0">
      <w:start w:val="0"/>
      <w:numFmt w:val="bullet"/>
      <w:lvlText w:val="▪"/>
      <w:lvlJc w:val="left"/>
      <w:pPr>
        <w:tabs>
          <w:tab w:val="left" w:pos="0"/>
        </w:tabs>
        <w:ind w:left="0" w:firstLine="0"/>
      </w:pPr>
      <w:rPr>
        <w:rFonts w:ascii="OpenSymbol" w:hAnsi="OpenSymbol" w:cs="OpenSymbol"/>
      </w:rPr>
    </w:lvl>
    <w:lvl w:ilvl="3" w:tentative="0">
      <w:start w:val="0"/>
      <w:numFmt w:val="bullet"/>
      <w:lvlText w:val=""/>
      <w:lvlJc w:val="left"/>
      <w:pPr>
        <w:tabs>
          <w:tab w:val="left" w:pos="0"/>
        </w:tabs>
        <w:ind w:left="0" w:firstLine="0"/>
      </w:pPr>
      <w:rPr>
        <w:rFonts w:ascii="Symbol" w:hAnsi="Symbol" w:cs="Symbol"/>
      </w:rPr>
    </w:lvl>
    <w:lvl w:ilvl="4" w:tentative="0">
      <w:start w:val="0"/>
      <w:numFmt w:val="bullet"/>
      <w:lvlText w:val="◦"/>
      <w:lvlJc w:val="left"/>
      <w:pPr>
        <w:tabs>
          <w:tab w:val="left" w:pos="0"/>
        </w:tabs>
        <w:ind w:left="0" w:firstLine="0"/>
      </w:pPr>
      <w:rPr>
        <w:rFonts w:ascii="OpenSymbol" w:hAnsi="OpenSymbol" w:cs="OpenSymbol"/>
      </w:rPr>
    </w:lvl>
    <w:lvl w:ilvl="5" w:tentative="0">
      <w:start w:val="0"/>
      <w:numFmt w:val="bullet"/>
      <w:lvlText w:val="▪"/>
      <w:lvlJc w:val="left"/>
      <w:pPr>
        <w:tabs>
          <w:tab w:val="left" w:pos="0"/>
        </w:tabs>
        <w:ind w:left="0" w:firstLine="0"/>
      </w:pPr>
      <w:rPr>
        <w:rFonts w:ascii="OpenSymbol" w:hAnsi="OpenSymbol" w:cs="OpenSymbol"/>
      </w:rPr>
    </w:lvl>
    <w:lvl w:ilvl="6" w:tentative="0">
      <w:start w:val="0"/>
      <w:numFmt w:val="bullet"/>
      <w:lvlText w:val=""/>
      <w:lvlJc w:val="left"/>
      <w:pPr>
        <w:tabs>
          <w:tab w:val="left" w:pos="0"/>
        </w:tabs>
        <w:ind w:left="0" w:firstLine="0"/>
      </w:pPr>
      <w:rPr>
        <w:rFonts w:ascii="Symbol" w:hAnsi="Symbol" w:cs="Symbol"/>
      </w:rPr>
    </w:lvl>
    <w:lvl w:ilvl="7" w:tentative="0">
      <w:start w:val="0"/>
      <w:numFmt w:val="bullet"/>
      <w:lvlText w:val="◦"/>
      <w:lvlJc w:val="left"/>
      <w:pPr>
        <w:tabs>
          <w:tab w:val="left" w:pos="0"/>
        </w:tabs>
        <w:ind w:left="0" w:firstLine="0"/>
      </w:pPr>
      <w:rPr>
        <w:rFonts w:ascii="OpenSymbol" w:hAnsi="OpenSymbol" w:cs="OpenSymbol"/>
      </w:rPr>
    </w:lvl>
    <w:lvl w:ilvl="8" w:tentative="0">
      <w:start w:val="0"/>
      <w:numFmt w:val="bullet"/>
      <w:lvlText w:val="▪"/>
      <w:lvlJc w:val="left"/>
      <w:pPr>
        <w:tabs>
          <w:tab w:val="left" w:pos="0"/>
        </w:tabs>
        <w:ind w:left="0" w:firstLine="0"/>
      </w:pPr>
      <w:rPr>
        <w:rFonts w:ascii="OpenSymbol" w:hAnsi="OpenSymbol" w:cs="OpenSymbol"/>
      </w:rPr>
    </w:lvl>
  </w:abstractNum>
  <w:abstractNum w:abstractNumId="56">
    <w:nsid w:val="00000068"/>
    <w:multiLevelType w:val="multilevel"/>
    <w:tmpl w:val="00000068"/>
    <w:lvl w:ilvl="0" w:tentative="0">
      <w:start w:val="1"/>
      <w:numFmt w:val="decimal"/>
      <w:lvlText w:val="%1)"/>
      <w:lvlJc w:val="left"/>
      <w:pPr>
        <w:tabs>
          <w:tab w:val="left" w:pos="0"/>
        </w:tabs>
        <w:ind w:left="0" w:firstLine="0"/>
      </w:pPr>
      <w:rPr>
        <w:rFonts w:ascii="Times New Roman" w:hAnsi="Times New Roman" w:cs="Times New Roman"/>
        <w:sz w:val="22"/>
        <w:szCs w:val="22"/>
      </w:rPr>
    </w:lvl>
    <w:lvl w:ilvl="1" w:tentative="0">
      <w:start w:val="1"/>
      <w:numFmt w:val="decimal"/>
      <w:lvlText w:val="%2."/>
      <w:lvlJc w:val="left"/>
      <w:pPr>
        <w:tabs>
          <w:tab w:val="left" w:pos="0"/>
        </w:tabs>
        <w:ind w:left="0" w:firstLine="0"/>
      </w:pPr>
    </w:lvl>
    <w:lvl w:ilvl="2" w:tentative="0">
      <w:start w:val="1"/>
      <w:numFmt w:val="decimal"/>
      <w:lvlText w:val="%3."/>
      <w:lvlJc w:val="lef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decimal"/>
      <w:lvlText w:val="%5."/>
      <w:lvlJc w:val="left"/>
      <w:pPr>
        <w:tabs>
          <w:tab w:val="left" w:pos="0"/>
        </w:tabs>
        <w:ind w:left="0" w:firstLine="0"/>
      </w:pPr>
    </w:lvl>
    <w:lvl w:ilvl="5" w:tentative="0">
      <w:start w:val="1"/>
      <w:numFmt w:val="decimal"/>
      <w:lvlText w:val="%6."/>
      <w:lvlJc w:val="lef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decimal"/>
      <w:lvlText w:val="%8."/>
      <w:lvlJc w:val="left"/>
      <w:pPr>
        <w:tabs>
          <w:tab w:val="left" w:pos="0"/>
        </w:tabs>
        <w:ind w:left="0" w:firstLine="0"/>
      </w:pPr>
    </w:lvl>
    <w:lvl w:ilvl="8" w:tentative="0">
      <w:start w:val="1"/>
      <w:numFmt w:val="decimal"/>
      <w:lvlText w:val="%9."/>
      <w:lvlJc w:val="left"/>
      <w:pPr>
        <w:tabs>
          <w:tab w:val="left" w:pos="0"/>
        </w:tabs>
        <w:ind w:left="0" w:firstLine="0"/>
      </w:pPr>
    </w:lvl>
  </w:abstractNum>
  <w:abstractNum w:abstractNumId="57">
    <w:nsid w:val="00000069"/>
    <w:multiLevelType w:val="multilevel"/>
    <w:tmpl w:val="00000069"/>
    <w:lvl w:ilvl="0" w:tentative="0">
      <w:start w:val="1"/>
      <w:numFmt w:val="decimal"/>
      <w:lvlText w:val="%1)"/>
      <w:lvlJc w:val="left"/>
      <w:pPr>
        <w:tabs>
          <w:tab w:val="left" w:pos="0"/>
        </w:tabs>
        <w:ind w:left="0" w:firstLine="0"/>
      </w:pPr>
      <w:rPr>
        <w:rFonts w:ascii="Times New Roman" w:hAnsi="Times New Roman" w:cs="Times New Roman"/>
        <w:sz w:val="22"/>
        <w:szCs w:val="22"/>
      </w:rPr>
    </w:lvl>
    <w:lvl w:ilvl="1" w:tentative="0">
      <w:start w:val="1"/>
      <w:numFmt w:val="lowerLetter"/>
      <w:lvlText w:val="%2."/>
      <w:lvlJc w:val="left"/>
      <w:pPr>
        <w:tabs>
          <w:tab w:val="left" w:pos="0"/>
        </w:tabs>
        <w:ind w:left="0" w:firstLine="0"/>
      </w:pPr>
    </w:lvl>
    <w:lvl w:ilvl="2" w:tentative="0">
      <w:start w:val="1"/>
      <w:numFmt w:val="lowerRoman"/>
      <w:lvlText w:val="%3."/>
      <w:lvlJc w:val="righ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lowerLetter"/>
      <w:lvlText w:val="%5."/>
      <w:lvlJc w:val="left"/>
      <w:pPr>
        <w:tabs>
          <w:tab w:val="left" w:pos="0"/>
        </w:tabs>
        <w:ind w:left="0" w:firstLine="0"/>
      </w:pPr>
    </w:lvl>
    <w:lvl w:ilvl="5" w:tentative="0">
      <w:start w:val="1"/>
      <w:numFmt w:val="lowerRoman"/>
      <w:lvlText w:val="%6."/>
      <w:lvlJc w:val="righ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lowerLetter"/>
      <w:lvlText w:val="%8."/>
      <w:lvlJc w:val="left"/>
      <w:pPr>
        <w:tabs>
          <w:tab w:val="left" w:pos="0"/>
        </w:tabs>
        <w:ind w:left="0" w:firstLine="0"/>
      </w:pPr>
    </w:lvl>
    <w:lvl w:ilvl="8" w:tentative="0">
      <w:start w:val="1"/>
      <w:numFmt w:val="lowerRoman"/>
      <w:lvlText w:val="%9."/>
      <w:lvlJc w:val="right"/>
      <w:pPr>
        <w:tabs>
          <w:tab w:val="left" w:pos="0"/>
        </w:tabs>
        <w:ind w:left="0" w:firstLine="0"/>
      </w:pPr>
    </w:lvl>
  </w:abstractNum>
  <w:abstractNum w:abstractNumId="58">
    <w:nsid w:val="0000006A"/>
    <w:multiLevelType w:val="multilevel"/>
    <w:tmpl w:val="0000006A"/>
    <w:lvl w:ilvl="0" w:tentative="0">
      <w:start w:val="1"/>
      <w:numFmt w:val="decimal"/>
      <w:lvlText w:val="%1)"/>
      <w:lvlJc w:val="left"/>
      <w:pPr>
        <w:tabs>
          <w:tab w:val="left" w:pos="0"/>
        </w:tabs>
        <w:ind w:left="0" w:firstLine="0"/>
      </w:pPr>
    </w:lvl>
    <w:lvl w:ilvl="1" w:tentative="0">
      <w:start w:val="1"/>
      <w:numFmt w:val="lowerLetter"/>
      <w:lvlText w:val="%2."/>
      <w:lvlJc w:val="left"/>
      <w:pPr>
        <w:tabs>
          <w:tab w:val="left" w:pos="0"/>
        </w:tabs>
        <w:ind w:left="0" w:firstLine="0"/>
      </w:pPr>
    </w:lvl>
    <w:lvl w:ilvl="2" w:tentative="0">
      <w:start w:val="1"/>
      <w:numFmt w:val="lowerRoman"/>
      <w:lvlText w:val="%3."/>
      <w:lvlJc w:val="righ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lowerLetter"/>
      <w:lvlText w:val="%5."/>
      <w:lvlJc w:val="left"/>
      <w:pPr>
        <w:tabs>
          <w:tab w:val="left" w:pos="0"/>
        </w:tabs>
        <w:ind w:left="0" w:firstLine="0"/>
      </w:pPr>
    </w:lvl>
    <w:lvl w:ilvl="5" w:tentative="0">
      <w:start w:val="1"/>
      <w:numFmt w:val="lowerRoman"/>
      <w:lvlText w:val="%6."/>
      <w:lvlJc w:val="righ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lowerLetter"/>
      <w:lvlText w:val="%8."/>
      <w:lvlJc w:val="left"/>
      <w:pPr>
        <w:tabs>
          <w:tab w:val="left" w:pos="0"/>
        </w:tabs>
        <w:ind w:left="0" w:firstLine="0"/>
      </w:pPr>
    </w:lvl>
    <w:lvl w:ilvl="8" w:tentative="0">
      <w:start w:val="1"/>
      <w:numFmt w:val="lowerRoman"/>
      <w:lvlText w:val="%9."/>
      <w:lvlJc w:val="right"/>
      <w:pPr>
        <w:tabs>
          <w:tab w:val="left" w:pos="0"/>
        </w:tabs>
        <w:ind w:left="0" w:firstLine="0"/>
      </w:pPr>
    </w:lvl>
  </w:abstractNum>
  <w:abstractNum w:abstractNumId="59">
    <w:nsid w:val="0000006B"/>
    <w:multiLevelType w:val="multilevel"/>
    <w:tmpl w:val="0000006B"/>
    <w:lvl w:ilvl="0" w:tentative="0">
      <w:start w:val="0"/>
      <w:numFmt w:val="bullet"/>
      <w:lvlText w:val=""/>
      <w:lvlJc w:val="left"/>
      <w:pPr>
        <w:tabs>
          <w:tab w:val="left" w:pos="0"/>
        </w:tabs>
        <w:ind w:left="0" w:firstLine="0"/>
      </w:pPr>
      <w:rPr>
        <w:rFonts w:ascii="Wingdings" w:hAnsi="Wingdings" w:cs="Wingdings"/>
      </w:rPr>
    </w:lvl>
    <w:lvl w:ilvl="1" w:tentative="0">
      <w:start w:val="0"/>
      <w:numFmt w:val="bullet"/>
      <w:lvlText w:val="o"/>
      <w:lvlJc w:val="left"/>
      <w:pPr>
        <w:tabs>
          <w:tab w:val="left" w:pos="0"/>
        </w:tabs>
        <w:ind w:left="0" w:firstLine="0"/>
      </w:pPr>
      <w:rPr>
        <w:rFonts w:ascii="Courier New" w:hAnsi="Courier New" w:cs="Courier New"/>
      </w:rPr>
    </w:lvl>
    <w:lvl w:ilvl="2" w:tentative="0">
      <w:start w:val="0"/>
      <w:numFmt w:val="bullet"/>
      <w:lvlText w:val=""/>
      <w:lvlJc w:val="left"/>
      <w:pPr>
        <w:tabs>
          <w:tab w:val="left" w:pos="0"/>
        </w:tabs>
        <w:ind w:left="0" w:firstLine="0"/>
      </w:pPr>
      <w:rPr>
        <w:rFonts w:ascii="Wingdings" w:hAnsi="Wingdings" w:cs="Wingdings"/>
      </w:rPr>
    </w:lvl>
    <w:lvl w:ilvl="3" w:tentative="0">
      <w:start w:val="0"/>
      <w:numFmt w:val="bullet"/>
      <w:lvlText w:val=""/>
      <w:lvlJc w:val="left"/>
      <w:pPr>
        <w:tabs>
          <w:tab w:val="left" w:pos="0"/>
        </w:tabs>
        <w:ind w:left="0" w:firstLine="0"/>
      </w:pPr>
      <w:rPr>
        <w:rFonts w:ascii="Symbol" w:hAnsi="Symbol" w:cs="Symbol"/>
      </w:rPr>
    </w:lvl>
    <w:lvl w:ilvl="4" w:tentative="0">
      <w:start w:val="0"/>
      <w:numFmt w:val="bullet"/>
      <w:lvlText w:val="o"/>
      <w:lvlJc w:val="left"/>
      <w:pPr>
        <w:tabs>
          <w:tab w:val="left" w:pos="0"/>
        </w:tabs>
        <w:ind w:left="0" w:firstLine="0"/>
      </w:pPr>
      <w:rPr>
        <w:rFonts w:ascii="Courier New" w:hAnsi="Courier New" w:cs="Courier New"/>
      </w:rPr>
    </w:lvl>
    <w:lvl w:ilvl="5" w:tentative="0">
      <w:start w:val="0"/>
      <w:numFmt w:val="bullet"/>
      <w:lvlText w:val=""/>
      <w:lvlJc w:val="left"/>
      <w:pPr>
        <w:tabs>
          <w:tab w:val="left" w:pos="0"/>
        </w:tabs>
        <w:ind w:left="0" w:firstLine="0"/>
      </w:pPr>
      <w:rPr>
        <w:rFonts w:ascii="Wingdings" w:hAnsi="Wingdings" w:cs="Wingdings"/>
      </w:rPr>
    </w:lvl>
    <w:lvl w:ilvl="6" w:tentative="0">
      <w:start w:val="0"/>
      <w:numFmt w:val="bullet"/>
      <w:lvlText w:val=""/>
      <w:lvlJc w:val="left"/>
      <w:pPr>
        <w:tabs>
          <w:tab w:val="left" w:pos="0"/>
        </w:tabs>
        <w:ind w:left="0" w:firstLine="0"/>
      </w:pPr>
      <w:rPr>
        <w:rFonts w:ascii="Symbol" w:hAnsi="Symbol" w:cs="Symbol"/>
      </w:rPr>
    </w:lvl>
    <w:lvl w:ilvl="7" w:tentative="0">
      <w:start w:val="0"/>
      <w:numFmt w:val="bullet"/>
      <w:lvlText w:val="o"/>
      <w:lvlJc w:val="left"/>
      <w:pPr>
        <w:tabs>
          <w:tab w:val="left" w:pos="0"/>
        </w:tabs>
        <w:ind w:left="0" w:firstLine="0"/>
      </w:pPr>
      <w:rPr>
        <w:rFonts w:ascii="Courier New" w:hAnsi="Courier New" w:cs="Courier New"/>
      </w:rPr>
    </w:lvl>
    <w:lvl w:ilvl="8" w:tentative="0">
      <w:start w:val="0"/>
      <w:numFmt w:val="bullet"/>
      <w:lvlText w:val=""/>
      <w:lvlJc w:val="left"/>
      <w:pPr>
        <w:tabs>
          <w:tab w:val="left" w:pos="0"/>
        </w:tabs>
        <w:ind w:left="0" w:firstLine="0"/>
      </w:pPr>
      <w:rPr>
        <w:rFonts w:ascii="Wingdings" w:hAnsi="Wingdings" w:cs="Wingdings"/>
      </w:rPr>
    </w:lvl>
  </w:abstractNum>
  <w:abstractNum w:abstractNumId="60">
    <w:nsid w:val="0000006C"/>
    <w:multiLevelType w:val="multilevel"/>
    <w:tmpl w:val="0000006C"/>
    <w:lvl w:ilvl="0" w:tentative="0">
      <w:start w:val="1"/>
      <w:numFmt w:val="decimal"/>
      <w:lvlText w:val="%1)"/>
      <w:lvlJc w:val="left"/>
      <w:pPr>
        <w:tabs>
          <w:tab w:val="left" w:pos="0"/>
        </w:tabs>
        <w:ind w:left="0" w:firstLine="0"/>
      </w:pPr>
    </w:lvl>
    <w:lvl w:ilvl="1" w:tentative="0">
      <w:start w:val="1"/>
      <w:numFmt w:val="lowerLetter"/>
      <w:lvlText w:val="%2."/>
      <w:lvlJc w:val="left"/>
      <w:pPr>
        <w:tabs>
          <w:tab w:val="left" w:pos="0"/>
        </w:tabs>
        <w:ind w:left="0" w:firstLine="0"/>
      </w:pPr>
    </w:lvl>
    <w:lvl w:ilvl="2" w:tentative="0">
      <w:start w:val="1"/>
      <w:numFmt w:val="lowerRoman"/>
      <w:lvlText w:val="%3."/>
      <w:lvlJc w:val="righ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lowerLetter"/>
      <w:lvlText w:val="%5."/>
      <w:lvlJc w:val="left"/>
      <w:pPr>
        <w:tabs>
          <w:tab w:val="left" w:pos="0"/>
        </w:tabs>
        <w:ind w:left="0" w:firstLine="0"/>
      </w:pPr>
    </w:lvl>
    <w:lvl w:ilvl="5" w:tentative="0">
      <w:start w:val="1"/>
      <w:numFmt w:val="lowerRoman"/>
      <w:lvlText w:val="%6."/>
      <w:lvlJc w:val="righ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lowerLetter"/>
      <w:lvlText w:val="%8."/>
      <w:lvlJc w:val="left"/>
      <w:pPr>
        <w:tabs>
          <w:tab w:val="left" w:pos="0"/>
        </w:tabs>
        <w:ind w:left="0" w:firstLine="0"/>
      </w:pPr>
    </w:lvl>
    <w:lvl w:ilvl="8" w:tentative="0">
      <w:start w:val="1"/>
      <w:numFmt w:val="lowerRoman"/>
      <w:lvlText w:val="%9."/>
      <w:lvlJc w:val="right"/>
      <w:pPr>
        <w:tabs>
          <w:tab w:val="left" w:pos="0"/>
        </w:tabs>
        <w:ind w:left="0" w:firstLine="0"/>
      </w:pPr>
    </w:lvl>
  </w:abstractNum>
  <w:abstractNum w:abstractNumId="61">
    <w:nsid w:val="0000006D"/>
    <w:multiLevelType w:val="multilevel"/>
    <w:tmpl w:val="0000006D"/>
    <w:lvl w:ilvl="0" w:tentative="0">
      <w:start w:val="1"/>
      <w:numFmt w:val="decimal"/>
      <w:lvlText w:val="%1)"/>
      <w:lvlJc w:val="left"/>
      <w:pPr>
        <w:tabs>
          <w:tab w:val="left" w:pos="0"/>
        </w:tabs>
        <w:ind w:left="0" w:firstLine="0"/>
      </w:pPr>
      <w:rPr>
        <w:rFonts w:ascii="Times New Roman" w:hAnsi="Times New Roman" w:cs="Times New Roman"/>
        <w:sz w:val="22"/>
        <w:szCs w:val="22"/>
      </w:rPr>
    </w:lvl>
    <w:lvl w:ilvl="1" w:tentative="0">
      <w:start w:val="1"/>
      <w:numFmt w:val="lowerLetter"/>
      <w:lvlText w:val="%2."/>
      <w:lvlJc w:val="left"/>
      <w:pPr>
        <w:tabs>
          <w:tab w:val="left" w:pos="0"/>
        </w:tabs>
        <w:ind w:left="0" w:firstLine="0"/>
      </w:pPr>
    </w:lvl>
    <w:lvl w:ilvl="2" w:tentative="0">
      <w:start w:val="1"/>
      <w:numFmt w:val="lowerRoman"/>
      <w:lvlText w:val="%3."/>
      <w:lvlJc w:val="righ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lowerLetter"/>
      <w:lvlText w:val="%5."/>
      <w:lvlJc w:val="left"/>
      <w:pPr>
        <w:tabs>
          <w:tab w:val="left" w:pos="0"/>
        </w:tabs>
        <w:ind w:left="0" w:firstLine="0"/>
      </w:pPr>
    </w:lvl>
    <w:lvl w:ilvl="5" w:tentative="0">
      <w:start w:val="1"/>
      <w:numFmt w:val="lowerRoman"/>
      <w:lvlText w:val="%6."/>
      <w:lvlJc w:val="righ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lowerLetter"/>
      <w:lvlText w:val="%8."/>
      <w:lvlJc w:val="left"/>
      <w:pPr>
        <w:tabs>
          <w:tab w:val="left" w:pos="0"/>
        </w:tabs>
        <w:ind w:left="0" w:firstLine="0"/>
      </w:pPr>
    </w:lvl>
    <w:lvl w:ilvl="8" w:tentative="0">
      <w:start w:val="1"/>
      <w:numFmt w:val="lowerRoman"/>
      <w:lvlText w:val="%9."/>
      <w:lvlJc w:val="right"/>
      <w:pPr>
        <w:tabs>
          <w:tab w:val="left" w:pos="0"/>
        </w:tabs>
        <w:ind w:left="0" w:firstLine="0"/>
      </w:pPr>
    </w:lvl>
  </w:abstractNum>
  <w:abstractNum w:abstractNumId="62">
    <w:nsid w:val="0000006E"/>
    <w:multiLevelType w:val="multilevel"/>
    <w:tmpl w:val="0000006E"/>
    <w:lvl w:ilvl="0" w:tentative="0">
      <w:start w:val="1"/>
      <w:numFmt w:val="decimal"/>
      <w:lvlText w:val="%1)"/>
      <w:lvlJc w:val="left"/>
      <w:pPr>
        <w:tabs>
          <w:tab w:val="left" w:pos="0"/>
        </w:tabs>
        <w:ind w:left="0" w:firstLine="0"/>
      </w:pPr>
      <w:rPr>
        <w:rFonts w:ascii="Times New Roman" w:hAnsi="Times New Roman" w:cs="Times New Roman"/>
        <w:sz w:val="22"/>
        <w:szCs w:val="22"/>
      </w:rPr>
    </w:lvl>
    <w:lvl w:ilvl="1" w:tentative="0">
      <w:start w:val="1"/>
      <w:numFmt w:val="lowerLetter"/>
      <w:lvlText w:val="%2."/>
      <w:lvlJc w:val="left"/>
      <w:pPr>
        <w:tabs>
          <w:tab w:val="left" w:pos="0"/>
        </w:tabs>
        <w:ind w:left="0" w:firstLine="0"/>
      </w:pPr>
    </w:lvl>
    <w:lvl w:ilvl="2" w:tentative="0">
      <w:start w:val="1"/>
      <w:numFmt w:val="lowerRoman"/>
      <w:lvlText w:val="%3."/>
      <w:lvlJc w:val="righ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lowerLetter"/>
      <w:lvlText w:val="%5."/>
      <w:lvlJc w:val="left"/>
      <w:pPr>
        <w:tabs>
          <w:tab w:val="left" w:pos="0"/>
        </w:tabs>
        <w:ind w:left="0" w:firstLine="0"/>
      </w:pPr>
    </w:lvl>
    <w:lvl w:ilvl="5" w:tentative="0">
      <w:start w:val="1"/>
      <w:numFmt w:val="lowerRoman"/>
      <w:lvlText w:val="%6."/>
      <w:lvlJc w:val="righ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lowerLetter"/>
      <w:lvlText w:val="%8."/>
      <w:lvlJc w:val="left"/>
      <w:pPr>
        <w:tabs>
          <w:tab w:val="left" w:pos="0"/>
        </w:tabs>
        <w:ind w:left="0" w:firstLine="0"/>
      </w:pPr>
    </w:lvl>
    <w:lvl w:ilvl="8" w:tentative="0">
      <w:start w:val="1"/>
      <w:numFmt w:val="lowerRoman"/>
      <w:lvlText w:val="%9."/>
      <w:lvlJc w:val="right"/>
      <w:pPr>
        <w:tabs>
          <w:tab w:val="left" w:pos="0"/>
        </w:tabs>
        <w:ind w:left="0" w:firstLine="0"/>
      </w:pPr>
    </w:lvl>
  </w:abstractNum>
  <w:abstractNum w:abstractNumId="63">
    <w:nsid w:val="0000006F"/>
    <w:multiLevelType w:val="multilevel"/>
    <w:tmpl w:val="0000006F"/>
    <w:lvl w:ilvl="0" w:tentative="0">
      <w:start w:val="1"/>
      <w:numFmt w:val="decimal"/>
      <w:lvlText w:val="%1)"/>
      <w:lvlJc w:val="left"/>
      <w:pPr>
        <w:tabs>
          <w:tab w:val="left" w:pos="0"/>
        </w:tabs>
        <w:ind w:left="0" w:firstLine="0"/>
      </w:pPr>
      <w:rPr>
        <w:color w:val="000000"/>
      </w:rPr>
    </w:lvl>
    <w:lvl w:ilvl="1" w:tentative="0">
      <w:start w:val="1"/>
      <w:numFmt w:val="lowerLetter"/>
      <w:lvlText w:val="%2."/>
      <w:lvlJc w:val="left"/>
      <w:pPr>
        <w:tabs>
          <w:tab w:val="left" w:pos="0"/>
        </w:tabs>
        <w:ind w:left="0" w:firstLine="0"/>
      </w:pPr>
    </w:lvl>
    <w:lvl w:ilvl="2" w:tentative="0">
      <w:start w:val="1"/>
      <w:numFmt w:val="lowerRoman"/>
      <w:lvlText w:val="%3."/>
      <w:lvlJc w:val="righ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lowerLetter"/>
      <w:lvlText w:val="%5."/>
      <w:lvlJc w:val="left"/>
      <w:pPr>
        <w:tabs>
          <w:tab w:val="left" w:pos="0"/>
        </w:tabs>
        <w:ind w:left="0" w:firstLine="0"/>
      </w:pPr>
    </w:lvl>
    <w:lvl w:ilvl="5" w:tentative="0">
      <w:start w:val="1"/>
      <w:numFmt w:val="lowerRoman"/>
      <w:lvlText w:val="%6."/>
      <w:lvlJc w:val="righ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lowerLetter"/>
      <w:lvlText w:val="%8."/>
      <w:lvlJc w:val="left"/>
      <w:pPr>
        <w:tabs>
          <w:tab w:val="left" w:pos="0"/>
        </w:tabs>
        <w:ind w:left="0" w:firstLine="0"/>
      </w:pPr>
    </w:lvl>
    <w:lvl w:ilvl="8" w:tentative="0">
      <w:start w:val="1"/>
      <w:numFmt w:val="lowerRoman"/>
      <w:lvlText w:val="%9."/>
      <w:lvlJc w:val="right"/>
      <w:pPr>
        <w:tabs>
          <w:tab w:val="left" w:pos="0"/>
        </w:tabs>
        <w:ind w:left="0" w:firstLine="0"/>
      </w:pPr>
    </w:lvl>
  </w:abstractNum>
  <w:abstractNum w:abstractNumId="64">
    <w:nsid w:val="00000070"/>
    <w:multiLevelType w:val="multilevel"/>
    <w:tmpl w:val="00000070"/>
    <w:lvl w:ilvl="0" w:tentative="0">
      <w:start w:val="1"/>
      <w:numFmt w:val="decimal"/>
      <w:lvlText w:val="%1)"/>
      <w:lvlJc w:val="left"/>
      <w:pPr>
        <w:tabs>
          <w:tab w:val="left" w:pos="0"/>
        </w:tabs>
        <w:ind w:left="0" w:firstLine="0"/>
      </w:pPr>
    </w:lvl>
    <w:lvl w:ilvl="1" w:tentative="0">
      <w:start w:val="1"/>
      <w:numFmt w:val="lowerLetter"/>
      <w:lvlText w:val="%2."/>
      <w:lvlJc w:val="left"/>
      <w:pPr>
        <w:tabs>
          <w:tab w:val="left" w:pos="0"/>
        </w:tabs>
        <w:ind w:left="0" w:firstLine="0"/>
      </w:pPr>
    </w:lvl>
    <w:lvl w:ilvl="2" w:tentative="0">
      <w:start w:val="1"/>
      <w:numFmt w:val="lowerRoman"/>
      <w:lvlText w:val="%3."/>
      <w:lvlJc w:val="righ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lowerLetter"/>
      <w:lvlText w:val="%5."/>
      <w:lvlJc w:val="left"/>
      <w:pPr>
        <w:tabs>
          <w:tab w:val="left" w:pos="0"/>
        </w:tabs>
        <w:ind w:left="0" w:firstLine="0"/>
      </w:pPr>
    </w:lvl>
    <w:lvl w:ilvl="5" w:tentative="0">
      <w:start w:val="1"/>
      <w:numFmt w:val="lowerRoman"/>
      <w:lvlText w:val="%6."/>
      <w:lvlJc w:val="righ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lowerLetter"/>
      <w:lvlText w:val="%8."/>
      <w:lvlJc w:val="left"/>
      <w:pPr>
        <w:tabs>
          <w:tab w:val="left" w:pos="0"/>
        </w:tabs>
        <w:ind w:left="0" w:firstLine="0"/>
      </w:pPr>
    </w:lvl>
    <w:lvl w:ilvl="8" w:tentative="0">
      <w:start w:val="1"/>
      <w:numFmt w:val="lowerRoman"/>
      <w:lvlText w:val="%9."/>
      <w:lvlJc w:val="right"/>
      <w:pPr>
        <w:tabs>
          <w:tab w:val="left" w:pos="0"/>
        </w:tabs>
        <w:ind w:left="0" w:firstLine="0"/>
      </w:pPr>
    </w:lvl>
  </w:abstractNum>
  <w:abstractNum w:abstractNumId="65">
    <w:nsid w:val="00000071"/>
    <w:multiLevelType w:val="multilevel"/>
    <w:tmpl w:val="00000071"/>
    <w:lvl w:ilvl="0" w:tentative="0">
      <w:start w:val="1"/>
      <w:numFmt w:val="decimal"/>
      <w:lvlText w:val="%1)"/>
      <w:lvlJc w:val="left"/>
      <w:pPr>
        <w:tabs>
          <w:tab w:val="left" w:pos="0"/>
        </w:tabs>
        <w:ind w:left="0" w:firstLine="0"/>
      </w:pPr>
    </w:lvl>
    <w:lvl w:ilvl="1" w:tentative="0">
      <w:start w:val="1"/>
      <w:numFmt w:val="lowerLetter"/>
      <w:lvlText w:val="%2."/>
      <w:lvlJc w:val="left"/>
      <w:pPr>
        <w:tabs>
          <w:tab w:val="left" w:pos="0"/>
        </w:tabs>
        <w:ind w:left="0" w:firstLine="0"/>
      </w:pPr>
    </w:lvl>
    <w:lvl w:ilvl="2" w:tentative="0">
      <w:start w:val="1"/>
      <w:numFmt w:val="lowerRoman"/>
      <w:lvlText w:val="%3."/>
      <w:lvlJc w:val="righ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lowerLetter"/>
      <w:lvlText w:val="%5."/>
      <w:lvlJc w:val="left"/>
      <w:pPr>
        <w:tabs>
          <w:tab w:val="left" w:pos="0"/>
        </w:tabs>
        <w:ind w:left="0" w:firstLine="0"/>
      </w:pPr>
    </w:lvl>
    <w:lvl w:ilvl="5" w:tentative="0">
      <w:start w:val="1"/>
      <w:numFmt w:val="lowerRoman"/>
      <w:lvlText w:val="%6."/>
      <w:lvlJc w:val="righ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lowerLetter"/>
      <w:lvlText w:val="%8."/>
      <w:lvlJc w:val="left"/>
      <w:pPr>
        <w:tabs>
          <w:tab w:val="left" w:pos="0"/>
        </w:tabs>
        <w:ind w:left="0" w:firstLine="0"/>
      </w:pPr>
    </w:lvl>
    <w:lvl w:ilvl="8" w:tentative="0">
      <w:start w:val="1"/>
      <w:numFmt w:val="lowerRoman"/>
      <w:lvlText w:val="%9."/>
      <w:lvlJc w:val="right"/>
      <w:pPr>
        <w:tabs>
          <w:tab w:val="left" w:pos="0"/>
        </w:tabs>
        <w:ind w:left="0" w:firstLine="0"/>
      </w:pPr>
    </w:lvl>
  </w:abstractNum>
  <w:abstractNum w:abstractNumId="66">
    <w:nsid w:val="00000072"/>
    <w:multiLevelType w:val="multilevel"/>
    <w:tmpl w:val="00000072"/>
    <w:lvl w:ilvl="0" w:tentative="0">
      <w:start w:val="1"/>
      <w:numFmt w:val="decimal"/>
      <w:lvlText w:val="%1)"/>
      <w:lvlJc w:val="left"/>
      <w:pPr>
        <w:tabs>
          <w:tab w:val="left" w:pos="0"/>
        </w:tabs>
        <w:ind w:left="0" w:firstLine="0"/>
      </w:pPr>
    </w:lvl>
    <w:lvl w:ilvl="1" w:tentative="0">
      <w:start w:val="1"/>
      <w:numFmt w:val="lowerLetter"/>
      <w:lvlText w:val="%2."/>
      <w:lvlJc w:val="left"/>
      <w:pPr>
        <w:tabs>
          <w:tab w:val="left" w:pos="0"/>
        </w:tabs>
        <w:ind w:left="0" w:firstLine="0"/>
      </w:pPr>
    </w:lvl>
    <w:lvl w:ilvl="2" w:tentative="0">
      <w:start w:val="1"/>
      <w:numFmt w:val="lowerRoman"/>
      <w:lvlText w:val="%3."/>
      <w:lvlJc w:val="righ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lowerLetter"/>
      <w:lvlText w:val="%5."/>
      <w:lvlJc w:val="left"/>
      <w:pPr>
        <w:tabs>
          <w:tab w:val="left" w:pos="0"/>
        </w:tabs>
        <w:ind w:left="0" w:firstLine="0"/>
      </w:pPr>
    </w:lvl>
    <w:lvl w:ilvl="5" w:tentative="0">
      <w:start w:val="1"/>
      <w:numFmt w:val="lowerRoman"/>
      <w:lvlText w:val="%6."/>
      <w:lvlJc w:val="righ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lowerLetter"/>
      <w:lvlText w:val="%8."/>
      <w:lvlJc w:val="left"/>
      <w:pPr>
        <w:tabs>
          <w:tab w:val="left" w:pos="0"/>
        </w:tabs>
        <w:ind w:left="0" w:firstLine="0"/>
      </w:pPr>
    </w:lvl>
    <w:lvl w:ilvl="8" w:tentative="0">
      <w:start w:val="1"/>
      <w:numFmt w:val="lowerRoman"/>
      <w:lvlText w:val="%9."/>
      <w:lvlJc w:val="right"/>
      <w:pPr>
        <w:tabs>
          <w:tab w:val="left" w:pos="0"/>
        </w:tabs>
        <w:ind w:left="0" w:firstLine="0"/>
      </w:pPr>
    </w:lvl>
  </w:abstractNum>
  <w:abstractNum w:abstractNumId="67">
    <w:nsid w:val="00000073"/>
    <w:multiLevelType w:val="multilevel"/>
    <w:tmpl w:val="00000073"/>
    <w:lvl w:ilvl="0" w:tentative="0">
      <w:start w:val="1"/>
      <w:numFmt w:val="decimal"/>
      <w:lvlText w:val="%1)"/>
      <w:lvlJc w:val="left"/>
      <w:pPr>
        <w:tabs>
          <w:tab w:val="left" w:pos="0"/>
        </w:tabs>
        <w:ind w:left="0" w:firstLine="0"/>
      </w:pPr>
    </w:lvl>
    <w:lvl w:ilvl="1" w:tentative="0">
      <w:start w:val="1"/>
      <w:numFmt w:val="lowerLetter"/>
      <w:lvlText w:val="%2."/>
      <w:lvlJc w:val="left"/>
      <w:pPr>
        <w:tabs>
          <w:tab w:val="left" w:pos="0"/>
        </w:tabs>
        <w:ind w:left="0" w:firstLine="0"/>
      </w:pPr>
    </w:lvl>
    <w:lvl w:ilvl="2" w:tentative="0">
      <w:start w:val="1"/>
      <w:numFmt w:val="lowerRoman"/>
      <w:lvlText w:val="%3."/>
      <w:lvlJc w:val="righ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lowerLetter"/>
      <w:lvlText w:val="%5."/>
      <w:lvlJc w:val="left"/>
      <w:pPr>
        <w:tabs>
          <w:tab w:val="left" w:pos="0"/>
        </w:tabs>
        <w:ind w:left="0" w:firstLine="0"/>
      </w:pPr>
    </w:lvl>
    <w:lvl w:ilvl="5" w:tentative="0">
      <w:start w:val="1"/>
      <w:numFmt w:val="lowerRoman"/>
      <w:lvlText w:val="%6."/>
      <w:lvlJc w:val="righ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lowerLetter"/>
      <w:lvlText w:val="%8."/>
      <w:lvlJc w:val="left"/>
      <w:pPr>
        <w:tabs>
          <w:tab w:val="left" w:pos="0"/>
        </w:tabs>
        <w:ind w:left="0" w:firstLine="0"/>
      </w:pPr>
    </w:lvl>
    <w:lvl w:ilvl="8" w:tentative="0">
      <w:start w:val="1"/>
      <w:numFmt w:val="lowerRoman"/>
      <w:lvlText w:val="%9."/>
      <w:lvlJc w:val="right"/>
      <w:pPr>
        <w:tabs>
          <w:tab w:val="left" w:pos="0"/>
        </w:tabs>
        <w:ind w:left="0" w:firstLine="0"/>
      </w:pPr>
    </w:lvl>
  </w:abstractNum>
  <w:abstractNum w:abstractNumId="68">
    <w:nsid w:val="00000074"/>
    <w:multiLevelType w:val="multilevel"/>
    <w:tmpl w:val="00000074"/>
    <w:lvl w:ilvl="0" w:tentative="0">
      <w:start w:val="1"/>
      <w:numFmt w:val="decimal"/>
      <w:lvlText w:val="%1."/>
      <w:lvlJc w:val="left"/>
      <w:pPr>
        <w:tabs>
          <w:tab w:val="left" w:pos="0"/>
        </w:tabs>
        <w:ind w:left="0" w:firstLine="0"/>
      </w:pPr>
    </w:lvl>
    <w:lvl w:ilvl="1" w:tentative="0">
      <w:start w:val="1"/>
      <w:numFmt w:val="decimal"/>
      <w:lvlText w:val="%2."/>
      <w:lvlJc w:val="left"/>
      <w:pPr>
        <w:tabs>
          <w:tab w:val="left" w:pos="0"/>
        </w:tabs>
        <w:ind w:left="0" w:firstLine="0"/>
      </w:pPr>
    </w:lvl>
    <w:lvl w:ilvl="2" w:tentative="0">
      <w:start w:val="1"/>
      <w:numFmt w:val="decimal"/>
      <w:lvlText w:val="%3."/>
      <w:lvlJc w:val="lef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decimal"/>
      <w:lvlText w:val="%5."/>
      <w:lvlJc w:val="left"/>
      <w:pPr>
        <w:tabs>
          <w:tab w:val="left" w:pos="0"/>
        </w:tabs>
        <w:ind w:left="0" w:firstLine="0"/>
      </w:pPr>
    </w:lvl>
    <w:lvl w:ilvl="5" w:tentative="0">
      <w:start w:val="1"/>
      <w:numFmt w:val="decimal"/>
      <w:lvlText w:val="%6."/>
      <w:lvlJc w:val="lef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decimal"/>
      <w:lvlText w:val="%8."/>
      <w:lvlJc w:val="left"/>
      <w:pPr>
        <w:tabs>
          <w:tab w:val="left" w:pos="0"/>
        </w:tabs>
        <w:ind w:left="0" w:firstLine="0"/>
      </w:pPr>
    </w:lvl>
    <w:lvl w:ilvl="8" w:tentative="0">
      <w:start w:val="1"/>
      <w:numFmt w:val="decimal"/>
      <w:lvlText w:val="%9."/>
      <w:lvlJc w:val="left"/>
      <w:pPr>
        <w:tabs>
          <w:tab w:val="left" w:pos="0"/>
        </w:tabs>
        <w:ind w:left="0" w:firstLine="0"/>
      </w:pPr>
    </w:lvl>
  </w:abstractNum>
  <w:abstractNum w:abstractNumId="69">
    <w:nsid w:val="00000075"/>
    <w:multiLevelType w:val="multilevel"/>
    <w:tmpl w:val="00000075"/>
    <w:lvl w:ilvl="0" w:tentative="0">
      <w:start w:val="0"/>
      <w:numFmt w:val="bullet"/>
      <w:lvlText w:val=""/>
      <w:lvlJc w:val="left"/>
      <w:pPr>
        <w:tabs>
          <w:tab w:val="left" w:pos="0"/>
        </w:tabs>
        <w:ind w:left="0" w:firstLine="0"/>
      </w:pPr>
      <w:rPr>
        <w:rFonts w:ascii="Symbol" w:hAnsi="Symbol" w:cs="Symbol"/>
        <w:sz w:val="20"/>
      </w:rPr>
    </w:lvl>
    <w:lvl w:ilvl="1" w:tentative="0">
      <w:start w:val="0"/>
      <w:numFmt w:val="bullet"/>
      <w:lvlText w:val="o"/>
      <w:lvlJc w:val="left"/>
      <w:pPr>
        <w:tabs>
          <w:tab w:val="left" w:pos="0"/>
        </w:tabs>
        <w:ind w:left="0" w:firstLine="0"/>
      </w:pPr>
      <w:rPr>
        <w:rFonts w:ascii="Courier New" w:hAnsi="Courier New" w:cs="Courier New"/>
        <w:sz w:val="20"/>
      </w:rPr>
    </w:lvl>
    <w:lvl w:ilvl="2" w:tentative="0">
      <w:start w:val="0"/>
      <w:numFmt w:val="bullet"/>
      <w:lvlText w:val=""/>
      <w:lvlJc w:val="left"/>
      <w:pPr>
        <w:tabs>
          <w:tab w:val="left" w:pos="0"/>
        </w:tabs>
        <w:ind w:left="0" w:firstLine="0"/>
      </w:pPr>
      <w:rPr>
        <w:rFonts w:ascii="Wingdings" w:hAnsi="Wingdings" w:cs="Wingdings"/>
        <w:sz w:val="20"/>
      </w:rPr>
    </w:lvl>
    <w:lvl w:ilvl="3" w:tentative="0">
      <w:start w:val="0"/>
      <w:numFmt w:val="bullet"/>
      <w:lvlText w:val=""/>
      <w:lvlJc w:val="left"/>
      <w:pPr>
        <w:tabs>
          <w:tab w:val="left" w:pos="0"/>
        </w:tabs>
        <w:ind w:left="0" w:firstLine="0"/>
      </w:pPr>
      <w:rPr>
        <w:rFonts w:ascii="Wingdings" w:hAnsi="Wingdings" w:cs="Wingdings"/>
        <w:sz w:val="20"/>
      </w:rPr>
    </w:lvl>
    <w:lvl w:ilvl="4" w:tentative="0">
      <w:start w:val="0"/>
      <w:numFmt w:val="bullet"/>
      <w:lvlText w:val=""/>
      <w:lvlJc w:val="left"/>
      <w:pPr>
        <w:tabs>
          <w:tab w:val="left" w:pos="0"/>
        </w:tabs>
        <w:ind w:left="0" w:firstLine="0"/>
      </w:pPr>
      <w:rPr>
        <w:rFonts w:ascii="Wingdings" w:hAnsi="Wingdings" w:cs="Wingdings"/>
        <w:sz w:val="20"/>
      </w:rPr>
    </w:lvl>
    <w:lvl w:ilvl="5" w:tentative="0">
      <w:start w:val="0"/>
      <w:numFmt w:val="bullet"/>
      <w:lvlText w:val=""/>
      <w:lvlJc w:val="left"/>
      <w:pPr>
        <w:tabs>
          <w:tab w:val="left" w:pos="0"/>
        </w:tabs>
        <w:ind w:left="0" w:firstLine="0"/>
      </w:pPr>
      <w:rPr>
        <w:rFonts w:ascii="Wingdings" w:hAnsi="Wingdings" w:cs="Wingdings"/>
        <w:sz w:val="20"/>
      </w:rPr>
    </w:lvl>
    <w:lvl w:ilvl="6" w:tentative="0">
      <w:start w:val="0"/>
      <w:numFmt w:val="bullet"/>
      <w:lvlText w:val=""/>
      <w:lvlJc w:val="left"/>
      <w:pPr>
        <w:tabs>
          <w:tab w:val="left" w:pos="0"/>
        </w:tabs>
        <w:ind w:left="0" w:firstLine="0"/>
      </w:pPr>
      <w:rPr>
        <w:rFonts w:ascii="Wingdings" w:hAnsi="Wingdings" w:cs="Wingdings"/>
        <w:sz w:val="20"/>
      </w:rPr>
    </w:lvl>
    <w:lvl w:ilvl="7" w:tentative="0">
      <w:start w:val="0"/>
      <w:numFmt w:val="bullet"/>
      <w:lvlText w:val=""/>
      <w:lvlJc w:val="left"/>
      <w:pPr>
        <w:tabs>
          <w:tab w:val="left" w:pos="0"/>
        </w:tabs>
        <w:ind w:left="0" w:firstLine="0"/>
      </w:pPr>
      <w:rPr>
        <w:rFonts w:ascii="Wingdings" w:hAnsi="Wingdings" w:cs="Wingdings"/>
        <w:sz w:val="20"/>
      </w:rPr>
    </w:lvl>
    <w:lvl w:ilvl="8" w:tentative="0">
      <w:start w:val="0"/>
      <w:numFmt w:val="bullet"/>
      <w:lvlText w:val=""/>
      <w:lvlJc w:val="left"/>
      <w:pPr>
        <w:tabs>
          <w:tab w:val="left" w:pos="0"/>
        </w:tabs>
        <w:ind w:left="0" w:firstLine="0"/>
      </w:pPr>
      <w:rPr>
        <w:rFonts w:ascii="Wingdings" w:hAnsi="Wingdings" w:cs="Wingdings"/>
        <w:sz w:val="20"/>
      </w:rPr>
    </w:lvl>
  </w:abstractNum>
  <w:abstractNum w:abstractNumId="70">
    <w:nsid w:val="00000076"/>
    <w:multiLevelType w:val="multilevel"/>
    <w:tmpl w:val="00000076"/>
    <w:lvl w:ilvl="0" w:tentative="0">
      <w:start w:val="0"/>
      <w:numFmt w:val="bullet"/>
      <w:lvlText w:val=""/>
      <w:lvlJc w:val="left"/>
      <w:pPr>
        <w:tabs>
          <w:tab w:val="left" w:pos="0"/>
        </w:tabs>
        <w:ind w:left="0" w:firstLine="0"/>
      </w:pPr>
      <w:rPr>
        <w:rFonts w:ascii="Symbol" w:hAnsi="Symbol" w:cs="Symbol"/>
        <w:sz w:val="20"/>
        <w:szCs w:val="22"/>
      </w:rPr>
    </w:lvl>
    <w:lvl w:ilvl="1" w:tentative="0">
      <w:start w:val="0"/>
      <w:numFmt w:val="bullet"/>
      <w:lvlText w:val="o"/>
      <w:lvlJc w:val="left"/>
      <w:pPr>
        <w:tabs>
          <w:tab w:val="left" w:pos="0"/>
        </w:tabs>
        <w:ind w:left="0" w:firstLine="0"/>
      </w:pPr>
      <w:rPr>
        <w:rFonts w:ascii="Courier New" w:hAnsi="Courier New" w:cs="Courier New"/>
        <w:sz w:val="20"/>
      </w:rPr>
    </w:lvl>
    <w:lvl w:ilvl="2" w:tentative="0">
      <w:start w:val="0"/>
      <w:numFmt w:val="bullet"/>
      <w:lvlText w:val=""/>
      <w:lvlJc w:val="left"/>
      <w:pPr>
        <w:tabs>
          <w:tab w:val="left" w:pos="0"/>
        </w:tabs>
        <w:ind w:left="0" w:firstLine="0"/>
      </w:pPr>
      <w:rPr>
        <w:rFonts w:ascii="Wingdings" w:hAnsi="Wingdings" w:cs="Wingdings"/>
        <w:sz w:val="20"/>
      </w:rPr>
    </w:lvl>
    <w:lvl w:ilvl="3" w:tentative="0">
      <w:start w:val="0"/>
      <w:numFmt w:val="bullet"/>
      <w:lvlText w:val=""/>
      <w:lvlJc w:val="left"/>
      <w:pPr>
        <w:tabs>
          <w:tab w:val="left" w:pos="0"/>
        </w:tabs>
        <w:ind w:left="0" w:firstLine="0"/>
      </w:pPr>
      <w:rPr>
        <w:rFonts w:ascii="Wingdings" w:hAnsi="Wingdings" w:cs="Wingdings"/>
        <w:sz w:val="20"/>
      </w:rPr>
    </w:lvl>
    <w:lvl w:ilvl="4" w:tentative="0">
      <w:start w:val="0"/>
      <w:numFmt w:val="bullet"/>
      <w:lvlText w:val=""/>
      <w:lvlJc w:val="left"/>
      <w:pPr>
        <w:tabs>
          <w:tab w:val="left" w:pos="0"/>
        </w:tabs>
        <w:ind w:left="0" w:firstLine="0"/>
      </w:pPr>
      <w:rPr>
        <w:rFonts w:ascii="Wingdings" w:hAnsi="Wingdings" w:cs="Wingdings"/>
        <w:sz w:val="20"/>
      </w:rPr>
    </w:lvl>
    <w:lvl w:ilvl="5" w:tentative="0">
      <w:start w:val="0"/>
      <w:numFmt w:val="bullet"/>
      <w:lvlText w:val=""/>
      <w:lvlJc w:val="left"/>
      <w:pPr>
        <w:tabs>
          <w:tab w:val="left" w:pos="0"/>
        </w:tabs>
        <w:ind w:left="0" w:firstLine="0"/>
      </w:pPr>
      <w:rPr>
        <w:rFonts w:ascii="Wingdings" w:hAnsi="Wingdings" w:cs="Wingdings"/>
        <w:sz w:val="20"/>
      </w:rPr>
    </w:lvl>
    <w:lvl w:ilvl="6" w:tentative="0">
      <w:start w:val="0"/>
      <w:numFmt w:val="bullet"/>
      <w:lvlText w:val=""/>
      <w:lvlJc w:val="left"/>
      <w:pPr>
        <w:tabs>
          <w:tab w:val="left" w:pos="0"/>
        </w:tabs>
        <w:ind w:left="0" w:firstLine="0"/>
      </w:pPr>
      <w:rPr>
        <w:rFonts w:ascii="Wingdings" w:hAnsi="Wingdings" w:cs="Wingdings"/>
        <w:sz w:val="20"/>
      </w:rPr>
    </w:lvl>
    <w:lvl w:ilvl="7" w:tentative="0">
      <w:start w:val="0"/>
      <w:numFmt w:val="bullet"/>
      <w:lvlText w:val=""/>
      <w:lvlJc w:val="left"/>
      <w:pPr>
        <w:tabs>
          <w:tab w:val="left" w:pos="0"/>
        </w:tabs>
        <w:ind w:left="0" w:firstLine="0"/>
      </w:pPr>
      <w:rPr>
        <w:rFonts w:ascii="Wingdings" w:hAnsi="Wingdings" w:cs="Wingdings"/>
        <w:sz w:val="20"/>
      </w:rPr>
    </w:lvl>
    <w:lvl w:ilvl="8" w:tentative="0">
      <w:start w:val="0"/>
      <w:numFmt w:val="bullet"/>
      <w:lvlText w:val=""/>
      <w:lvlJc w:val="left"/>
      <w:pPr>
        <w:tabs>
          <w:tab w:val="left" w:pos="0"/>
        </w:tabs>
        <w:ind w:left="0" w:firstLine="0"/>
      </w:pPr>
      <w:rPr>
        <w:rFonts w:ascii="Wingdings" w:hAnsi="Wingdings" w:cs="Wingdings"/>
        <w:sz w:val="20"/>
      </w:rPr>
    </w:lvl>
  </w:abstractNum>
  <w:abstractNum w:abstractNumId="71">
    <w:nsid w:val="00000077"/>
    <w:multiLevelType w:val="multilevel"/>
    <w:tmpl w:val="00000077"/>
    <w:lvl w:ilvl="0" w:tentative="0">
      <w:start w:val="0"/>
      <w:numFmt w:val="bullet"/>
      <w:lvlText w:val=""/>
      <w:lvlJc w:val="left"/>
      <w:pPr>
        <w:tabs>
          <w:tab w:val="left" w:pos="0"/>
        </w:tabs>
        <w:ind w:left="0" w:firstLine="0"/>
      </w:pPr>
      <w:rPr>
        <w:rFonts w:ascii="Symbol" w:hAnsi="Symbol" w:cs="Symbol"/>
        <w:sz w:val="20"/>
        <w:szCs w:val="22"/>
      </w:rPr>
    </w:lvl>
    <w:lvl w:ilvl="1" w:tentative="0">
      <w:start w:val="0"/>
      <w:numFmt w:val="bullet"/>
      <w:lvlText w:val="o"/>
      <w:lvlJc w:val="left"/>
      <w:pPr>
        <w:tabs>
          <w:tab w:val="left" w:pos="0"/>
        </w:tabs>
        <w:ind w:left="0" w:firstLine="0"/>
      </w:pPr>
      <w:rPr>
        <w:rFonts w:ascii="Courier New" w:hAnsi="Courier New" w:cs="Courier New"/>
        <w:sz w:val="20"/>
      </w:rPr>
    </w:lvl>
    <w:lvl w:ilvl="2" w:tentative="0">
      <w:start w:val="0"/>
      <w:numFmt w:val="bullet"/>
      <w:lvlText w:val=""/>
      <w:lvlJc w:val="left"/>
      <w:pPr>
        <w:tabs>
          <w:tab w:val="left" w:pos="0"/>
        </w:tabs>
        <w:ind w:left="0" w:firstLine="0"/>
      </w:pPr>
      <w:rPr>
        <w:rFonts w:ascii="Wingdings" w:hAnsi="Wingdings" w:cs="Wingdings"/>
        <w:sz w:val="20"/>
      </w:rPr>
    </w:lvl>
    <w:lvl w:ilvl="3" w:tentative="0">
      <w:start w:val="0"/>
      <w:numFmt w:val="bullet"/>
      <w:lvlText w:val=""/>
      <w:lvlJc w:val="left"/>
      <w:pPr>
        <w:tabs>
          <w:tab w:val="left" w:pos="0"/>
        </w:tabs>
        <w:ind w:left="0" w:firstLine="0"/>
      </w:pPr>
      <w:rPr>
        <w:rFonts w:ascii="Wingdings" w:hAnsi="Wingdings" w:cs="Wingdings"/>
        <w:sz w:val="20"/>
      </w:rPr>
    </w:lvl>
    <w:lvl w:ilvl="4" w:tentative="0">
      <w:start w:val="0"/>
      <w:numFmt w:val="bullet"/>
      <w:lvlText w:val=""/>
      <w:lvlJc w:val="left"/>
      <w:pPr>
        <w:tabs>
          <w:tab w:val="left" w:pos="0"/>
        </w:tabs>
        <w:ind w:left="0" w:firstLine="0"/>
      </w:pPr>
      <w:rPr>
        <w:rFonts w:ascii="Wingdings" w:hAnsi="Wingdings" w:cs="Wingdings"/>
        <w:sz w:val="20"/>
      </w:rPr>
    </w:lvl>
    <w:lvl w:ilvl="5" w:tentative="0">
      <w:start w:val="0"/>
      <w:numFmt w:val="bullet"/>
      <w:lvlText w:val=""/>
      <w:lvlJc w:val="left"/>
      <w:pPr>
        <w:tabs>
          <w:tab w:val="left" w:pos="0"/>
        </w:tabs>
        <w:ind w:left="0" w:firstLine="0"/>
      </w:pPr>
      <w:rPr>
        <w:rFonts w:ascii="Wingdings" w:hAnsi="Wingdings" w:cs="Wingdings"/>
        <w:sz w:val="20"/>
      </w:rPr>
    </w:lvl>
    <w:lvl w:ilvl="6" w:tentative="0">
      <w:start w:val="0"/>
      <w:numFmt w:val="bullet"/>
      <w:lvlText w:val=""/>
      <w:lvlJc w:val="left"/>
      <w:pPr>
        <w:tabs>
          <w:tab w:val="left" w:pos="0"/>
        </w:tabs>
        <w:ind w:left="0" w:firstLine="0"/>
      </w:pPr>
      <w:rPr>
        <w:rFonts w:ascii="Wingdings" w:hAnsi="Wingdings" w:cs="Wingdings"/>
        <w:sz w:val="20"/>
      </w:rPr>
    </w:lvl>
    <w:lvl w:ilvl="7" w:tentative="0">
      <w:start w:val="0"/>
      <w:numFmt w:val="bullet"/>
      <w:lvlText w:val=""/>
      <w:lvlJc w:val="left"/>
      <w:pPr>
        <w:tabs>
          <w:tab w:val="left" w:pos="0"/>
        </w:tabs>
        <w:ind w:left="0" w:firstLine="0"/>
      </w:pPr>
      <w:rPr>
        <w:rFonts w:ascii="Wingdings" w:hAnsi="Wingdings" w:cs="Wingdings"/>
        <w:sz w:val="20"/>
      </w:rPr>
    </w:lvl>
    <w:lvl w:ilvl="8" w:tentative="0">
      <w:start w:val="0"/>
      <w:numFmt w:val="bullet"/>
      <w:lvlText w:val=""/>
      <w:lvlJc w:val="left"/>
      <w:pPr>
        <w:tabs>
          <w:tab w:val="left" w:pos="0"/>
        </w:tabs>
        <w:ind w:left="0" w:firstLine="0"/>
      </w:pPr>
      <w:rPr>
        <w:rFonts w:ascii="Wingdings" w:hAnsi="Wingdings" w:cs="Wingdings"/>
        <w:sz w:val="20"/>
      </w:rPr>
    </w:lvl>
  </w:abstractNum>
  <w:abstractNum w:abstractNumId="72">
    <w:nsid w:val="00000078"/>
    <w:multiLevelType w:val="multilevel"/>
    <w:tmpl w:val="00000078"/>
    <w:lvl w:ilvl="0" w:tentative="0">
      <w:start w:val="1"/>
      <w:numFmt w:val="decimal"/>
      <w:lvlText w:val="%1."/>
      <w:lvlJc w:val="left"/>
      <w:pPr>
        <w:tabs>
          <w:tab w:val="left" w:pos="0"/>
        </w:tabs>
        <w:ind w:left="0" w:firstLine="0"/>
      </w:pPr>
      <w:rPr>
        <w:rFonts w:ascii="Times New Roman" w:hAnsi="Times New Roman" w:cs="Times New Roman"/>
        <w:sz w:val="22"/>
        <w:szCs w:val="22"/>
      </w:rPr>
    </w:lvl>
    <w:lvl w:ilvl="1" w:tentative="0">
      <w:start w:val="1"/>
      <w:numFmt w:val="decimal"/>
      <w:lvlText w:val="%2)"/>
      <w:lvlJc w:val="left"/>
      <w:pPr>
        <w:tabs>
          <w:tab w:val="left" w:pos="0"/>
        </w:tabs>
        <w:ind w:left="0" w:firstLine="0"/>
      </w:pPr>
    </w:lvl>
    <w:lvl w:ilvl="2" w:tentative="0">
      <w:start w:val="1"/>
      <w:numFmt w:val="decimal"/>
      <w:lvlText w:val="%3."/>
      <w:lvlJc w:val="lef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decimal"/>
      <w:lvlText w:val="%5."/>
      <w:lvlJc w:val="left"/>
      <w:pPr>
        <w:tabs>
          <w:tab w:val="left" w:pos="0"/>
        </w:tabs>
        <w:ind w:left="0" w:firstLine="0"/>
      </w:pPr>
    </w:lvl>
    <w:lvl w:ilvl="5" w:tentative="0">
      <w:start w:val="1"/>
      <w:numFmt w:val="decimal"/>
      <w:lvlText w:val="%6."/>
      <w:lvlJc w:val="lef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decimal"/>
      <w:lvlText w:val="%8."/>
      <w:lvlJc w:val="left"/>
      <w:pPr>
        <w:tabs>
          <w:tab w:val="left" w:pos="0"/>
        </w:tabs>
        <w:ind w:left="0" w:firstLine="0"/>
      </w:pPr>
    </w:lvl>
    <w:lvl w:ilvl="8" w:tentative="0">
      <w:start w:val="1"/>
      <w:numFmt w:val="decimal"/>
      <w:lvlText w:val="%9."/>
      <w:lvlJc w:val="left"/>
      <w:pPr>
        <w:tabs>
          <w:tab w:val="left" w:pos="0"/>
        </w:tabs>
        <w:ind w:left="0" w:firstLine="0"/>
      </w:pPr>
    </w:lvl>
  </w:abstractNum>
  <w:abstractNum w:abstractNumId="73">
    <w:nsid w:val="00000079"/>
    <w:multiLevelType w:val="multilevel"/>
    <w:tmpl w:val="00000079"/>
    <w:lvl w:ilvl="0" w:tentative="0">
      <w:start w:val="1"/>
      <w:numFmt w:val="decimal"/>
      <w:lvlText w:val="%1)"/>
      <w:lvlJc w:val="left"/>
      <w:pPr>
        <w:tabs>
          <w:tab w:val="left" w:pos="0"/>
        </w:tabs>
        <w:ind w:left="0" w:firstLine="0"/>
      </w:pPr>
      <w:rPr>
        <w:rFonts w:ascii="Times New Roman" w:hAnsi="Times New Roman" w:cs="Times New Roman"/>
        <w:sz w:val="22"/>
        <w:szCs w:val="22"/>
      </w:rPr>
    </w:lvl>
    <w:lvl w:ilvl="1" w:tentative="0">
      <w:start w:val="1"/>
      <w:numFmt w:val="lowerLetter"/>
      <w:lvlText w:val="%2."/>
      <w:lvlJc w:val="left"/>
      <w:pPr>
        <w:tabs>
          <w:tab w:val="left" w:pos="0"/>
        </w:tabs>
        <w:ind w:left="0" w:firstLine="0"/>
      </w:pPr>
    </w:lvl>
    <w:lvl w:ilvl="2" w:tentative="0">
      <w:start w:val="1"/>
      <w:numFmt w:val="lowerRoman"/>
      <w:lvlText w:val="%3."/>
      <w:lvlJc w:val="righ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lowerLetter"/>
      <w:lvlText w:val="%5."/>
      <w:lvlJc w:val="left"/>
      <w:pPr>
        <w:tabs>
          <w:tab w:val="left" w:pos="0"/>
        </w:tabs>
        <w:ind w:left="0" w:firstLine="0"/>
      </w:pPr>
    </w:lvl>
    <w:lvl w:ilvl="5" w:tentative="0">
      <w:start w:val="1"/>
      <w:numFmt w:val="lowerRoman"/>
      <w:lvlText w:val="%6."/>
      <w:lvlJc w:val="righ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lowerLetter"/>
      <w:lvlText w:val="%8."/>
      <w:lvlJc w:val="left"/>
      <w:pPr>
        <w:tabs>
          <w:tab w:val="left" w:pos="0"/>
        </w:tabs>
        <w:ind w:left="0" w:firstLine="0"/>
      </w:pPr>
    </w:lvl>
    <w:lvl w:ilvl="8" w:tentative="0">
      <w:start w:val="1"/>
      <w:numFmt w:val="lowerRoman"/>
      <w:lvlText w:val="%9."/>
      <w:lvlJc w:val="right"/>
      <w:pPr>
        <w:tabs>
          <w:tab w:val="left" w:pos="0"/>
        </w:tabs>
        <w:ind w:left="0" w:firstLine="0"/>
      </w:pPr>
    </w:lvl>
  </w:abstractNum>
  <w:abstractNum w:abstractNumId="74">
    <w:nsid w:val="02384B11"/>
    <w:multiLevelType w:val="multilevel"/>
    <w:tmpl w:val="02384B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
    <w:nsid w:val="060F266B"/>
    <w:multiLevelType w:val="multilevel"/>
    <w:tmpl w:val="060F26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
    <w:nsid w:val="0A102C2F"/>
    <w:multiLevelType w:val="multilevel"/>
    <w:tmpl w:val="0A102C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16FB4B34"/>
    <w:multiLevelType w:val="multilevel"/>
    <w:tmpl w:val="16FB4B34"/>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8">
    <w:nsid w:val="17D74EB8"/>
    <w:multiLevelType w:val="multilevel"/>
    <w:tmpl w:val="17D74E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9">
    <w:nsid w:val="214D2C42"/>
    <w:multiLevelType w:val="multilevel"/>
    <w:tmpl w:val="214D2C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0">
    <w:nsid w:val="29CA7814"/>
    <w:multiLevelType w:val="multilevel"/>
    <w:tmpl w:val="29CA7814"/>
    <w:lvl w:ilvl="0" w:tentative="0">
      <w:start w:val="1"/>
      <w:numFmt w:val="upperLetter"/>
      <w:lvlText w:val="%1)"/>
      <w:lvlJc w:val="left"/>
      <w:pPr>
        <w:ind w:left="720" w:hanging="360"/>
      </w:pPr>
      <w:rPr>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1">
    <w:nsid w:val="2C7A76EE"/>
    <w:multiLevelType w:val="multilevel"/>
    <w:tmpl w:val="2C7A76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2">
    <w:nsid w:val="2CD53477"/>
    <w:multiLevelType w:val="multilevel"/>
    <w:tmpl w:val="2CD53477"/>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3">
    <w:nsid w:val="2D781A88"/>
    <w:multiLevelType w:val="multilevel"/>
    <w:tmpl w:val="2D781A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4">
    <w:nsid w:val="33976B16"/>
    <w:multiLevelType w:val="multilevel"/>
    <w:tmpl w:val="33976B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5">
    <w:nsid w:val="38717DF4"/>
    <w:multiLevelType w:val="multilevel"/>
    <w:tmpl w:val="38717D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6">
    <w:nsid w:val="3A186DBA"/>
    <w:multiLevelType w:val="multilevel"/>
    <w:tmpl w:val="3A186DB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7">
    <w:nsid w:val="3EC661E9"/>
    <w:multiLevelType w:val="multilevel"/>
    <w:tmpl w:val="3EC661E9"/>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8">
    <w:nsid w:val="3F8B695C"/>
    <w:multiLevelType w:val="multilevel"/>
    <w:tmpl w:val="3F8B695C"/>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9">
    <w:nsid w:val="44262C8E"/>
    <w:multiLevelType w:val="multilevel"/>
    <w:tmpl w:val="44262C8E"/>
    <w:lvl w:ilvl="0" w:tentative="0">
      <w:start w:val="1"/>
      <w:numFmt w:val="upperLetter"/>
      <w:lvlText w:val="%1)"/>
      <w:lvlJc w:val="left"/>
      <w:pPr>
        <w:ind w:left="720" w:hanging="360"/>
      </w:pPr>
      <w:rPr>
        <w:rFonts w:hint="default" w:ascii="Consolas" w:hAnsi="Consolas" w:cs="Consola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0">
    <w:nsid w:val="442873E2"/>
    <w:multiLevelType w:val="multilevel"/>
    <w:tmpl w:val="442873E2"/>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1">
    <w:nsid w:val="47E1562D"/>
    <w:multiLevelType w:val="multilevel"/>
    <w:tmpl w:val="47E1562D"/>
    <w:lvl w:ilvl="0" w:tentative="0">
      <w:start w:val="1"/>
      <w:numFmt w:val="upperLetter"/>
      <w:lvlText w:val="%1)"/>
      <w:lvlJc w:val="left"/>
      <w:pPr>
        <w:ind w:left="720" w:hanging="360"/>
      </w:pPr>
      <w:rPr>
        <w:rFonts w:hint="default" w:ascii="Calibri" w:hAnsi="Calibri" w:eastAsia="Calibri" w:cs="Gautami"/>
        <w:b/>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2">
    <w:nsid w:val="49CC665B"/>
    <w:multiLevelType w:val="multilevel"/>
    <w:tmpl w:val="49CC665B"/>
    <w:lvl w:ilvl="0" w:tentative="0">
      <w:start w:val="1"/>
      <w:numFmt w:val="upperLetter"/>
      <w:lvlText w:val="%1)"/>
      <w:lvlJc w:val="left"/>
      <w:pPr>
        <w:ind w:left="600" w:hanging="360"/>
      </w:pPr>
    </w:lvl>
    <w:lvl w:ilvl="1" w:tentative="0">
      <w:start w:val="1"/>
      <w:numFmt w:val="lowerLetter"/>
      <w:lvlText w:val="%2."/>
      <w:lvlJc w:val="left"/>
      <w:pPr>
        <w:ind w:left="1320" w:hanging="360"/>
      </w:pPr>
    </w:lvl>
    <w:lvl w:ilvl="2" w:tentative="0">
      <w:start w:val="1"/>
      <w:numFmt w:val="lowerRoman"/>
      <w:lvlText w:val="%3."/>
      <w:lvlJc w:val="right"/>
      <w:pPr>
        <w:ind w:left="2040" w:hanging="180"/>
      </w:pPr>
    </w:lvl>
    <w:lvl w:ilvl="3" w:tentative="0">
      <w:start w:val="1"/>
      <w:numFmt w:val="decimal"/>
      <w:lvlText w:val="%4."/>
      <w:lvlJc w:val="left"/>
      <w:pPr>
        <w:ind w:left="2760" w:hanging="360"/>
      </w:pPr>
    </w:lvl>
    <w:lvl w:ilvl="4" w:tentative="0">
      <w:start w:val="1"/>
      <w:numFmt w:val="lowerLetter"/>
      <w:lvlText w:val="%5."/>
      <w:lvlJc w:val="left"/>
      <w:pPr>
        <w:ind w:left="3480" w:hanging="360"/>
      </w:pPr>
    </w:lvl>
    <w:lvl w:ilvl="5" w:tentative="0">
      <w:start w:val="1"/>
      <w:numFmt w:val="lowerRoman"/>
      <w:lvlText w:val="%6."/>
      <w:lvlJc w:val="right"/>
      <w:pPr>
        <w:ind w:left="4200" w:hanging="180"/>
      </w:pPr>
    </w:lvl>
    <w:lvl w:ilvl="6" w:tentative="0">
      <w:start w:val="1"/>
      <w:numFmt w:val="decimal"/>
      <w:lvlText w:val="%7."/>
      <w:lvlJc w:val="left"/>
      <w:pPr>
        <w:ind w:left="4920" w:hanging="360"/>
      </w:pPr>
    </w:lvl>
    <w:lvl w:ilvl="7" w:tentative="0">
      <w:start w:val="1"/>
      <w:numFmt w:val="lowerLetter"/>
      <w:lvlText w:val="%8."/>
      <w:lvlJc w:val="left"/>
      <w:pPr>
        <w:ind w:left="5640" w:hanging="360"/>
      </w:pPr>
    </w:lvl>
    <w:lvl w:ilvl="8" w:tentative="0">
      <w:start w:val="1"/>
      <w:numFmt w:val="lowerRoman"/>
      <w:lvlText w:val="%9."/>
      <w:lvlJc w:val="right"/>
      <w:pPr>
        <w:ind w:left="6360" w:hanging="180"/>
      </w:pPr>
    </w:lvl>
  </w:abstractNum>
  <w:abstractNum w:abstractNumId="93">
    <w:nsid w:val="53703A8A"/>
    <w:multiLevelType w:val="multilevel"/>
    <w:tmpl w:val="53703A8A"/>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4">
    <w:nsid w:val="54755160"/>
    <w:multiLevelType w:val="multilevel"/>
    <w:tmpl w:val="54755160"/>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5">
    <w:nsid w:val="631A3301"/>
    <w:multiLevelType w:val="multilevel"/>
    <w:tmpl w:val="631A3301"/>
    <w:lvl w:ilvl="0" w:tentative="0">
      <w:start w:val="1"/>
      <w:numFmt w:val="upperLetter"/>
      <w:lvlText w:val="%1)"/>
      <w:lvlJc w:val="left"/>
      <w:pPr>
        <w:ind w:left="720" w:hanging="360"/>
      </w:pPr>
      <w:rPr>
        <w:rFonts w:ascii="Times New Roman" w:hAnsi="Times New Roman" w:eastAsia="Times New Roman" w:cs="Times New Roman"/>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6">
    <w:nsid w:val="69982D5A"/>
    <w:multiLevelType w:val="multilevel"/>
    <w:tmpl w:val="69982D5A"/>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7">
    <w:nsid w:val="71B03C4C"/>
    <w:multiLevelType w:val="multilevel"/>
    <w:tmpl w:val="71B03C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8">
    <w:nsid w:val="74390650"/>
    <w:multiLevelType w:val="multilevel"/>
    <w:tmpl w:val="743906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9">
    <w:nsid w:val="77D505CF"/>
    <w:multiLevelType w:val="multilevel"/>
    <w:tmpl w:val="77D505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0">
    <w:nsid w:val="798F2B37"/>
    <w:multiLevelType w:val="multilevel"/>
    <w:tmpl w:val="798F2B3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54"/>
  </w:num>
  <w:num w:numId="3">
    <w:abstractNumId w:val="44"/>
  </w:num>
  <w:num w:numId="4">
    <w:abstractNumId w:val="23"/>
  </w:num>
  <w:num w:numId="5">
    <w:abstractNumId w:val="55"/>
  </w:num>
  <w:num w:numId="6">
    <w:abstractNumId w:val="8"/>
  </w:num>
  <w:num w:numId="7">
    <w:abstractNumId w:val="15"/>
  </w:num>
  <w:num w:numId="8">
    <w:abstractNumId w:val="37"/>
  </w:num>
  <w:num w:numId="9">
    <w:abstractNumId w:val="47"/>
  </w:num>
  <w:num w:numId="10">
    <w:abstractNumId w:val="36"/>
  </w:num>
  <w:num w:numId="11">
    <w:abstractNumId w:val="56"/>
  </w:num>
  <w:num w:numId="12">
    <w:abstractNumId w:val="25"/>
  </w:num>
  <w:num w:numId="13">
    <w:abstractNumId w:val="40"/>
  </w:num>
  <w:num w:numId="14">
    <w:abstractNumId w:val="6"/>
  </w:num>
  <w:num w:numId="15">
    <w:abstractNumId w:val="33"/>
  </w:num>
  <w:num w:numId="16">
    <w:abstractNumId w:val="19"/>
  </w:num>
  <w:num w:numId="17">
    <w:abstractNumId w:val="39"/>
  </w:num>
  <w:num w:numId="18">
    <w:abstractNumId w:val="20"/>
  </w:num>
  <w:num w:numId="19">
    <w:abstractNumId w:val="38"/>
  </w:num>
  <w:num w:numId="20">
    <w:abstractNumId w:val="49"/>
  </w:num>
  <w:num w:numId="21">
    <w:abstractNumId w:val="51"/>
  </w:num>
  <w:num w:numId="22">
    <w:abstractNumId w:val="43"/>
  </w:num>
  <w:num w:numId="23">
    <w:abstractNumId w:val="53"/>
    <w:lvlOverride w:ilvl="0">
      <w:startOverride w:val="1"/>
    </w:lvlOverride>
  </w:num>
  <w:num w:numId="24">
    <w:abstractNumId w:val="50"/>
    <w:lvlOverride w:ilvl="0">
      <w:startOverride w:val="1"/>
    </w:lvlOverride>
  </w:num>
  <w:num w:numId="25">
    <w:abstractNumId w:val="32"/>
    <w:lvlOverride w:ilvl="0">
      <w:startOverride w:val="1"/>
    </w:lvlOverride>
  </w:num>
  <w:num w:numId="26">
    <w:abstractNumId w:val="45"/>
    <w:lvlOverride w:ilvl="0">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52"/>
    <w:lvlOverride w:ilvl="0">
      <w:startOverride w:val="2"/>
    </w:lvlOverride>
  </w:num>
  <w:num w:numId="3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9"/>
  </w:num>
  <w:num w:numId="33">
    <w:abstractNumId w:val="3"/>
    <w:lvlOverride w:ilvl="0">
      <w:startOverride w:val="1"/>
    </w:lvlOverride>
  </w:num>
  <w:num w:numId="34">
    <w:abstractNumId w:val="2"/>
    <w:lvlOverride w:ilvl="0">
      <w:startOverride w:val="1"/>
    </w:lvlOverride>
  </w:num>
  <w:num w:numId="3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num>
  <w:num w:numId="4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9"/>
  </w:num>
  <w:num w:numId="48">
    <w:abstractNumId w:val="70"/>
  </w:num>
  <w:num w:numId="49">
    <w:abstractNumId w:val="71"/>
  </w:num>
  <w:num w:numId="5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0"/>
    <w:lvlOverride w:ilvl="0">
      <w:startOverride w:val="1"/>
    </w:lvlOverride>
  </w:num>
  <w:num w:numId="58">
    <w:abstractNumId w:val="31"/>
    <w:lvlOverride w:ilvl="0">
      <w:startOverride w:val="1"/>
    </w:lvlOverride>
  </w:num>
  <w:num w:numId="59">
    <w:abstractNumId w:val="46"/>
  </w:num>
  <w:num w:numId="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9"/>
  </w:num>
  <w:num w:numId="63">
    <w:abstractNumId w:val="34"/>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2"/>
  </w:num>
  <w:num w:numId="67">
    <w:abstractNumId w:val="14"/>
    <w:lvlOverride w:ilvl="1">
      <w:startOverride w:val="1"/>
    </w:lvlOverride>
  </w:num>
  <w:num w:numId="68">
    <w:abstractNumId w:val="48"/>
  </w:num>
  <w:num w:numId="6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
  </w:num>
  <w:num w:numId="72">
    <w:abstractNumId w:val="24"/>
  </w:num>
  <w:num w:numId="73">
    <w:abstractNumId w:val="9"/>
  </w:num>
  <w:num w:numId="74">
    <w:abstractNumId w:val="35"/>
  </w:num>
  <w:num w:numId="7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81"/>
  </w:num>
  <w:num w:numId="79">
    <w:abstractNumId w:val="97"/>
  </w:num>
  <w:num w:numId="80">
    <w:abstractNumId w:val="84"/>
  </w:num>
  <w:num w:numId="81">
    <w:abstractNumId w:val="98"/>
  </w:num>
  <w:num w:numId="82">
    <w:abstractNumId w:val="78"/>
  </w:num>
  <w:num w:numId="83">
    <w:abstractNumId w:val="79"/>
  </w:num>
  <w:num w:numId="84">
    <w:abstractNumId w:val="75"/>
  </w:num>
  <w:num w:numId="85">
    <w:abstractNumId w:val="85"/>
  </w:num>
  <w:num w:numId="86">
    <w:abstractNumId w:val="83"/>
  </w:num>
  <w:num w:numId="87">
    <w:abstractNumId w:val="99"/>
  </w:num>
  <w:num w:numId="88">
    <w:abstractNumId w:val="76"/>
  </w:num>
  <w:num w:numId="89">
    <w:abstractNumId w:val="74"/>
  </w:num>
  <w:num w:numId="90">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embedSystemFonts/>
  <w:hideSpellingErrors/>
  <w:hideGrammaticalErrors/>
  <w:documentProtection w:enforcement="0"/>
  <w:defaultTabStop w:val="720"/>
  <w:drawingGridHorizontalSpacing w:val="0"/>
  <w:drawingGridVerticalSpacing w:val="0"/>
  <w:displayHorizontalDrawingGridEvery w:val="0"/>
  <w:displayVerticalDrawingGridEvery w:val="0"/>
  <w:doNotUseMarginsForDrawingGridOrigin w:val="1"/>
  <w:drawingGridHorizontalOrigin w:val="0"/>
  <w:drawingGridVerticalOrigin w:val="0"/>
  <w:characterSpacingControl w:val="doNotCompress"/>
  <w:compat>
    <w:compatSetting w:name="compatibilityMode" w:uri="http://schemas.microsoft.com/office/word" w:val="12"/>
  </w:compat>
  <w:rsids>
    <w:rsidRoot w:val="00F36060"/>
    <w:rsid w:val="00000CDC"/>
    <w:rsid w:val="000017E6"/>
    <w:rsid w:val="0000277F"/>
    <w:rsid w:val="000035A8"/>
    <w:rsid w:val="00003FC1"/>
    <w:rsid w:val="00006276"/>
    <w:rsid w:val="00007095"/>
    <w:rsid w:val="000071AB"/>
    <w:rsid w:val="00011F51"/>
    <w:rsid w:val="0001645A"/>
    <w:rsid w:val="00020C94"/>
    <w:rsid w:val="00035D75"/>
    <w:rsid w:val="00045C66"/>
    <w:rsid w:val="000537C8"/>
    <w:rsid w:val="00056B23"/>
    <w:rsid w:val="00061F8C"/>
    <w:rsid w:val="0006399A"/>
    <w:rsid w:val="000641B1"/>
    <w:rsid w:val="00066E71"/>
    <w:rsid w:val="00076905"/>
    <w:rsid w:val="000837FA"/>
    <w:rsid w:val="00084D15"/>
    <w:rsid w:val="000910D9"/>
    <w:rsid w:val="000A2EF1"/>
    <w:rsid w:val="000A3384"/>
    <w:rsid w:val="000A3DC8"/>
    <w:rsid w:val="000B1264"/>
    <w:rsid w:val="000B4F41"/>
    <w:rsid w:val="000C0AAD"/>
    <w:rsid w:val="000C4F13"/>
    <w:rsid w:val="000C5721"/>
    <w:rsid w:val="000C5D03"/>
    <w:rsid w:val="000C7032"/>
    <w:rsid w:val="000D51AD"/>
    <w:rsid w:val="000D63F1"/>
    <w:rsid w:val="000E05FD"/>
    <w:rsid w:val="000E6A0D"/>
    <w:rsid w:val="00102F4F"/>
    <w:rsid w:val="0011065D"/>
    <w:rsid w:val="00110662"/>
    <w:rsid w:val="0011079C"/>
    <w:rsid w:val="001123E7"/>
    <w:rsid w:val="00112858"/>
    <w:rsid w:val="00117527"/>
    <w:rsid w:val="0012646E"/>
    <w:rsid w:val="00134A7D"/>
    <w:rsid w:val="0013591B"/>
    <w:rsid w:val="0013713B"/>
    <w:rsid w:val="0014053B"/>
    <w:rsid w:val="0014077F"/>
    <w:rsid w:val="00143CF3"/>
    <w:rsid w:val="00146151"/>
    <w:rsid w:val="00150869"/>
    <w:rsid w:val="0015326C"/>
    <w:rsid w:val="0015629B"/>
    <w:rsid w:val="001718E4"/>
    <w:rsid w:val="00173590"/>
    <w:rsid w:val="00191248"/>
    <w:rsid w:val="00192ABA"/>
    <w:rsid w:val="001951C3"/>
    <w:rsid w:val="001A3557"/>
    <w:rsid w:val="001A7769"/>
    <w:rsid w:val="001B3648"/>
    <w:rsid w:val="001B5550"/>
    <w:rsid w:val="001C2A64"/>
    <w:rsid w:val="001C3E38"/>
    <w:rsid w:val="001D0C09"/>
    <w:rsid w:val="001D4A74"/>
    <w:rsid w:val="001E431C"/>
    <w:rsid w:val="001E6009"/>
    <w:rsid w:val="001E7153"/>
    <w:rsid w:val="001E73FD"/>
    <w:rsid w:val="001F3657"/>
    <w:rsid w:val="00200DD6"/>
    <w:rsid w:val="00202C93"/>
    <w:rsid w:val="00207A59"/>
    <w:rsid w:val="00210618"/>
    <w:rsid w:val="0021290C"/>
    <w:rsid w:val="00215166"/>
    <w:rsid w:val="00221CB4"/>
    <w:rsid w:val="002242C3"/>
    <w:rsid w:val="002272AC"/>
    <w:rsid w:val="00230BC2"/>
    <w:rsid w:val="00234F85"/>
    <w:rsid w:val="002353C4"/>
    <w:rsid w:val="00236988"/>
    <w:rsid w:val="002450D5"/>
    <w:rsid w:val="0025287E"/>
    <w:rsid w:val="00255077"/>
    <w:rsid w:val="002613F5"/>
    <w:rsid w:val="00267955"/>
    <w:rsid w:val="0027328A"/>
    <w:rsid w:val="002837A1"/>
    <w:rsid w:val="00283FEB"/>
    <w:rsid w:val="002908F6"/>
    <w:rsid w:val="00290E4D"/>
    <w:rsid w:val="002A1F2D"/>
    <w:rsid w:val="002A55CD"/>
    <w:rsid w:val="002B008C"/>
    <w:rsid w:val="002B411F"/>
    <w:rsid w:val="002B4E3A"/>
    <w:rsid w:val="002E2414"/>
    <w:rsid w:val="002E3051"/>
    <w:rsid w:val="002E52E9"/>
    <w:rsid w:val="002F11BC"/>
    <w:rsid w:val="002F1B7B"/>
    <w:rsid w:val="002F657A"/>
    <w:rsid w:val="003004E9"/>
    <w:rsid w:val="00300FCF"/>
    <w:rsid w:val="00310D46"/>
    <w:rsid w:val="003138AD"/>
    <w:rsid w:val="00314BF9"/>
    <w:rsid w:val="00331BC5"/>
    <w:rsid w:val="003332C1"/>
    <w:rsid w:val="003428BF"/>
    <w:rsid w:val="003461F7"/>
    <w:rsid w:val="00350CA5"/>
    <w:rsid w:val="003515AF"/>
    <w:rsid w:val="003515C3"/>
    <w:rsid w:val="00361ED4"/>
    <w:rsid w:val="00362EA2"/>
    <w:rsid w:val="003645F0"/>
    <w:rsid w:val="003841FE"/>
    <w:rsid w:val="003860B9"/>
    <w:rsid w:val="0039626B"/>
    <w:rsid w:val="003A2B89"/>
    <w:rsid w:val="003A7087"/>
    <w:rsid w:val="003B0777"/>
    <w:rsid w:val="003C1088"/>
    <w:rsid w:val="003C3D74"/>
    <w:rsid w:val="003C46D4"/>
    <w:rsid w:val="003D4487"/>
    <w:rsid w:val="003D6547"/>
    <w:rsid w:val="003E62E5"/>
    <w:rsid w:val="003E6A99"/>
    <w:rsid w:val="003F2150"/>
    <w:rsid w:val="003F663C"/>
    <w:rsid w:val="00406877"/>
    <w:rsid w:val="0040723C"/>
    <w:rsid w:val="00407788"/>
    <w:rsid w:val="00410BBD"/>
    <w:rsid w:val="00413E61"/>
    <w:rsid w:val="00414867"/>
    <w:rsid w:val="004175C1"/>
    <w:rsid w:val="00420B56"/>
    <w:rsid w:val="0042465F"/>
    <w:rsid w:val="00437029"/>
    <w:rsid w:val="004372BE"/>
    <w:rsid w:val="00437AC5"/>
    <w:rsid w:val="00440DBF"/>
    <w:rsid w:val="00443A88"/>
    <w:rsid w:val="00443F9A"/>
    <w:rsid w:val="00444334"/>
    <w:rsid w:val="00445B71"/>
    <w:rsid w:val="004464BF"/>
    <w:rsid w:val="004530B6"/>
    <w:rsid w:val="004569EE"/>
    <w:rsid w:val="00463004"/>
    <w:rsid w:val="00463909"/>
    <w:rsid w:val="004664C1"/>
    <w:rsid w:val="00470DE1"/>
    <w:rsid w:val="0047585C"/>
    <w:rsid w:val="004759C5"/>
    <w:rsid w:val="00491A14"/>
    <w:rsid w:val="004925E2"/>
    <w:rsid w:val="00495F94"/>
    <w:rsid w:val="00495FEC"/>
    <w:rsid w:val="004B1C76"/>
    <w:rsid w:val="004B7466"/>
    <w:rsid w:val="004C137B"/>
    <w:rsid w:val="004C15D7"/>
    <w:rsid w:val="004C3C74"/>
    <w:rsid w:val="004C76EE"/>
    <w:rsid w:val="004D0B59"/>
    <w:rsid w:val="004D2F82"/>
    <w:rsid w:val="004D7723"/>
    <w:rsid w:val="004E4440"/>
    <w:rsid w:val="004F0DC3"/>
    <w:rsid w:val="004F4993"/>
    <w:rsid w:val="00504EEF"/>
    <w:rsid w:val="00513C63"/>
    <w:rsid w:val="005206D3"/>
    <w:rsid w:val="00526FC0"/>
    <w:rsid w:val="00527FF4"/>
    <w:rsid w:val="00530F6E"/>
    <w:rsid w:val="0054211D"/>
    <w:rsid w:val="00543582"/>
    <w:rsid w:val="00546359"/>
    <w:rsid w:val="005570FD"/>
    <w:rsid w:val="005635E9"/>
    <w:rsid w:val="00563FFD"/>
    <w:rsid w:val="005702E7"/>
    <w:rsid w:val="00575FF6"/>
    <w:rsid w:val="005824D4"/>
    <w:rsid w:val="00582CA0"/>
    <w:rsid w:val="005876ED"/>
    <w:rsid w:val="00590DBC"/>
    <w:rsid w:val="0059606C"/>
    <w:rsid w:val="005964DF"/>
    <w:rsid w:val="005A4826"/>
    <w:rsid w:val="005C1068"/>
    <w:rsid w:val="005C699E"/>
    <w:rsid w:val="005D00B2"/>
    <w:rsid w:val="005D2806"/>
    <w:rsid w:val="005D7581"/>
    <w:rsid w:val="005D7995"/>
    <w:rsid w:val="005E5473"/>
    <w:rsid w:val="005E54B9"/>
    <w:rsid w:val="005E5E0B"/>
    <w:rsid w:val="005F1510"/>
    <w:rsid w:val="005F2BAC"/>
    <w:rsid w:val="005F3F4F"/>
    <w:rsid w:val="005F473B"/>
    <w:rsid w:val="005F5FEE"/>
    <w:rsid w:val="00602716"/>
    <w:rsid w:val="00602786"/>
    <w:rsid w:val="00616329"/>
    <w:rsid w:val="00616388"/>
    <w:rsid w:val="00622299"/>
    <w:rsid w:val="0062597C"/>
    <w:rsid w:val="00627449"/>
    <w:rsid w:val="00631E49"/>
    <w:rsid w:val="00644F51"/>
    <w:rsid w:val="00650D59"/>
    <w:rsid w:val="0065713B"/>
    <w:rsid w:val="00665A95"/>
    <w:rsid w:val="00666A12"/>
    <w:rsid w:val="0067350C"/>
    <w:rsid w:val="00673EC6"/>
    <w:rsid w:val="00676D06"/>
    <w:rsid w:val="0068256A"/>
    <w:rsid w:val="0068758F"/>
    <w:rsid w:val="00690A4F"/>
    <w:rsid w:val="0069254A"/>
    <w:rsid w:val="0069492A"/>
    <w:rsid w:val="006A11CE"/>
    <w:rsid w:val="006A79A2"/>
    <w:rsid w:val="006B56C6"/>
    <w:rsid w:val="006B7D0E"/>
    <w:rsid w:val="006C3677"/>
    <w:rsid w:val="006C3DE1"/>
    <w:rsid w:val="006D3FE6"/>
    <w:rsid w:val="006D71AC"/>
    <w:rsid w:val="006D7E69"/>
    <w:rsid w:val="006E5D2D"/>
    <w:rsid w:val="006F21C3"/>
    <w:rsid w:val="006F3C78"/>
    <w:rsid w:val="006F3CB8"/>
    <w:rsid w:val="006F7610"/>
    <w:rsid w:val="00706A5A"/>
    <w:rsid w:val="007119F7"/>
    <w:rsid w:val="007120CC"/>
    <w:rsid w:val="00714A40"/>
    <w:rsid w:val="007171BE"/>
    <w:rsid w:val="007317A3"/>
    <w:rsid w:val="00734DDD"/>
    <w:rsid w:val="00736591"/>
    <w:rsid w:val="00745621"/>
    <w:rsid w:val="00747564"/>
    <w:rsid w:val="00750594"/>
    <w:rsid w:val="00751A1A"/>
    <w:rsid w:val="00755D4B"/>
    <w:rsid w:val="007564F4"/>
    <w:rsid w:val="00762035"/>
    <w:rsid w:val="00762D5E"/>
    <w:rsid w:val="00771798"/>
    <w:rsid w:val="00772DD3"/>
    <w:rsid w:val="00790FD9"/>
    <w:rsid w:val="007B23E6"/>
    <w:rsid w:val="007B244C"/>
    <w:rsid w:val="007B2FE8"/>
    <w:rsid w:val="007B5F71"/>
    <w:rsid w:val="007C0490"/>
    <w:rsid w:val="007C0F2E"/>
    <w:rsid w:val="007C15B3"/>
    <w:rsid w:val="007C3360"/>
    <w:rsid w:val="007D070A"/>
    <w:rsid w:val="007D4E34"/>
    <w:rsid w:val="007D7BCC"/>
    <w:rsid w:val="007E621F"/>
    <w:rsid w:val="007F5BB8"/>
    <w:rsid w:val="00800922"/>
    <w:rsid w:val="00806DA1"/>
    <w:rsid w:val="00810CA4"/>
    <w:rsid w:val="008242D8"/>
    <w:rsid w:val="0082777C"/>
    <w:rsid w:val="00834811"/>
    <w:rsid w:val="0083614F"/>
    <w:rsid w:val="008372B1"/>
    <w:rsid w:val="00841786"/>
    <w:rsid w:val="008423AC"/>
    <w:rsid w:val="008463C6"/>
    <w:rsid w:val="00850929"/>
    <w:rsid w:val="00853566"/>
    <w:rsid w:val="0086122C"/>
    <w:rsid w:val="00866985"/>
    <w:rsid w:val="00872EEF"/>
    <w:rsid w:val="00873721"/>
    <w:rsid w:val="00873A7D"/>
    <w:rsid w:val="008757A3"/>
    <w:rsid w:val="00883954"/>
    <w:rsid w:val="00884548"/>
    <w:rsid w:val="00887A19"/>
    <w:rsid w:val="0089163A"/>
    <w:rsid w:val="008A3A3C"/>
    <w:rsid w:val="008A5180"/>
    <w:rsid w:val="008A602E"/>
    <w:rsid w:val="008B3684"/>
    <w:rsid w:val="008B6420"/>
    <w:rsid w:val="008C3882"/>
    <w:rsid w:val="008C5443"/>
    <w:rsid w:val="008D2C19"/>
    <w:rsid w:val="008D37B0"/>
    <w:rsid w:val="008F2143"/>
    <w:rsid w:val="008F397C"/>
    <w:rsid w:val="00901879"/>
    <w:rsid w:val="00905775"/>
    <w:rsid w:val="00910F3B"/>
    <w:rsid w:val="00912616"/>
    <w:rsid w:val="00913E6C"/>
    <w:rsid w:val="00914A30"/>
    <w:rsid w:val="00917D83"/>
    <w:rsid w:val="00924B92"/>
    <w:rsid w:val="009337F9"/>
    <w:rsid w:val="00933D82"/>
    <w:rsid w:val="009361F3"/>
    <w:rsid w:val="00941F71"/>
    <w:rsid w:val="00954494"/>
    <w:rsid w:val="00955862"/>
    <w:rsid w:val="009564BE"/>
    <w:rsid w:val="00960174"/>
    <w:rsid w:val="0096056F"/>
    <w:rsid w:val="00962C37"/>
    <w:rsid w:val="0096649A"/>
    <w:rsid w:val="009668E4"/>
    <w:rsid w:val="00970314"/>
    <w:rsid w:val="009715DF"/>
    <w:rsid w:val="009775F8"/>
    <w:rsid w:val="00981B41"/>
    <w:rsid w:val="00985E1B"/>
    <w:rsid w:val="00993456"/>
    <w:rsid w:val="009A1872"/>
    <w:rsid w:val="009A56A1"/>
    <w:rsid w:val="009A7DB1"/>
    <w:rsid w:val="009B071E"/>
    <w:rsid w:val="009B0F92"/>
    <w:rsid w:val="009B4BE0"/>
    <w:rsid w:val="009C0DE9"/>
    <w:rsid w:val="009C4BF8"/>
    <w:rsid w:val="009E1DCF"/>
    <w:rsid w:val="009E1F6D"/>
    <w:rsid w:val="009E4EB7"/>
    <w:rsid w:val="009E5CEA"/>
    <w:rsid w:val="009E6269"/>
    <w:rsid w:val="009F1CD9"/>
    <w:rsid w:val="009F1DAD"/>
    <w:rsid w:val="009F1E32"/>
    <w:rsid w:val="009F290B"/>
    <w:rsid w:val="00A04557"/>
    <w:rsid w:val="00A0483F"/>
    <w:rsid w:val="00A05BFF"/>
    <w:rsid w:val="00A100B5"/>
    <w:rsid w:val="00A140B0"/>
    <w:rsid w:val="00A14599"/>
    <w:rsid w:val="00A20738"/>
    <w:rsid w:val="00A2301C"/>
    <w:rsid w:val="00A31919"/>
    <w:rsid w:val="00A37FD6"/>
    <w:rsid w:val="00A409EF"/>
    <w:rsid w:val="00A456FD"/>
    <w:rsid w:val="00A47C1C"/>
    <w:rsid w:val="00A5244F"/>
    <w:rsid w:val="00A575BA"/>
    <w:rsid w:val="00A6479D"/>
    <w:rsid w:val="00A71F68"/>
    <w:rsid w:val="00A745C4"/>
    <w:rsid w:val="00A75127"/>
    <w:rsid w:val="00A75B05"/>
    <w:rsid w:val="00A8000E"/>
    <w:rsid w:val="00A8033A"/>
    <w:rsid w:val="00A80E55"/>
    <w:rsid w:val="00A8106F"/>
    <w:rsid w:val="00A81EA6"/>
    <w:rsid w:val="00A87567"/>
    <w:rsid w:val="00A90141"/>
    <w:rsid w:val="00A92D2A"/>
    <w:rsid w:val="00A962D1"/>
    <w:rsid w:val="00A96436"/>
    <w:rsid w:val="00A97E38"/>
    <w:rsid w:val="00AB0CC7"/>
    <w:rsid w:val="00AB13DC"/>
    <w:rsid w:val="00AB4D6E"/>
    <w:rsid w:val="00AB797E"/>
    <w:rsid w:val="00AC51D9"/>
    <w:rsid w:val="00AD269B"/>
    <w:rsid w:val="00AE19FE"/>
    <w:rsid w:val="00AE2059"/>
    <w:rsid w:val="00AE3A91"/>
    <w:rsid w:val="00AE4728"/>
    <w:rsid w:val="00AF7015"/>
    <w:rsid w:val="00B007DC"/>
    <w:rsid w:val="00B01FB1"/>
    <w:rsid w:val="00B04633"/>
    <w:rsid w:val="00B10E1C"/>
    <w:rsid w:val="00B13524"/>
    <w:rsid w:val="00B15D26"/>
    <w:rsid w:val="00B1721E"/>
    <w:rsid w:val="00B268DF"/>
    <w:rsid w:val="00B34A07"/>
    <w:rsid w:val="00B34CE7"/>
    <w:rsid w:val="00B3598B"/>
    <w:rsid w:val="00B3697D"/>
    <w:rsid w:val="00B4163F"/>
    <w:rsid w:val="00B43976"/>
    <w:rsid w:val="00B45093"/>
    <w:rsid w:val="00B50444"/>
    <w:rsid w:val="00B50976"/>
    <w:rsid w:val="00B605EB"/>
    <w:rsid w:val="00B616BC"/>
    <w:rsid w:val="00B64303"/>
    <w:rsid w:val="00B74AEF"/>
    <w:rsid w:val="00B7703D"/>
    <w:rsid w:val="00B84C25"/>
    <w:rsid w:val="00B852DD"/>
    <w:rsid w:val="00B916B2"/>
    <w:rsid w:val="00B9383E"/>
    <w:rsid w:val="00B953F3"/>
    <w:rsid w:val="00BA471B"/>
    <w:rsid w:val="00BB4CD8"/>
    <w:rsid w:val="00BB64D3"/>
    <w:rsid w:val="00BC612C"/>
    <w:rsid w:val="00BD0D28"/>
    <w:rsid w:val="00BE09C0"/>
    <w:rsid w:val="00BE2251"/>
    <w:rsid w:val="00BE5D42"/>
    <w:rsid w:val="00BE64F1"/>
    <w:rsid w:val="00BE6793"/>
    <w:rsid w:val="00BE74E5"/>
    <w:rsid w:val="00BF07B0"/>
    <w:rsid w:val="00BF08CB"/>
    <w:rsid w:val="00BF1AAF"/>
    <w:rsid w:val="00BF4726"/>
    <w:rsid w:val="00BF6879"/>
    <w:rsid w:val="00C00686"/>
    <w:rsid w:val="00C00DFB"/>
    <w:rsid w:val="00C05775"/>
    <w:rsid w:val="00C14021"/>
    <w:rsid w:val="00C141BB"/>
    <w:rsid w:val="00C2247B"/>
    <w:rsid w:val="00C268C4"/>
    <w:rsid w:val="00C271D2"/>
    <w:rsid w:val="00C3251D"/>
    <w:rsid w:val="00C420DB"/>
    <w:rsid w:val="00C434C9"/>
    <w:rsid w:val="00C44C5A"/>
    <w:rsid w:val="00C46AF0"/>
    <w:rsid w:val="00C54E68"/>
    <w:rsid w:val="00C5511B"/>
    <w:rsid w:val="00C640D9"/>
    <w:rsid w:val="00C72296"/>
    <w:rsid w:val="00C75F55"/>
    <w:rsid w:val="00C85BE0"/>
    <w:rsid w:val="00C872BC"/>
    <w:rsid w:val="00C96C65"/>
    <w:rsid w:val="00CA0CA0"/>
    <w:rsid w:val="00CA2AE9"/>
    <w:rsid w:val="00CA4316"/>
    <w:rsid w:val="00CA5553"/>
    <w:rsid w:val="00CB1FC2"/>
    <w:rsid w:val="00CC3E50"/>
    <w:rsid w:val="00CC4C01"/>
    <w:rsid w:val="00CD03EF"/>
    <w:rsid w:val="00CE342D"/>
    <w:rsid w:val="00CE3E3D"/>
    <w:rsid w:val="00CF0174"/>
    <w:rsid w:val="00CF2E78"/>
    <w:rsid w:val="00D00379"/>
    <w:rsid w:val="00D02A16"/>
    <w:rsid w:val="00D05022"/>
    <w:rsid w:val="00D05701"/>
    <w:rsid w:val="00D11B7A"/>
    <w:rsid w:val="00D20C35"/>
    <w:rsid w:val="00D21788"/>
    <w:rsid w:val="00D21C66"/>
    <w:rsid w:val="00D71C63"/>
    <w:rsid w:val="00D755DC"/>
    <w:rsid w:val="00D77316"/>
    <w:rsid w:val="00D80431"/>
    <w:rsid w:val="00D824B4"/>
    <w:rsid w:val="00D8383B"/>
    <w:rsid w:val="00D83B22"/>
    <w:rsid w:val="00D84723"/>
    <w:rsid w:val="00D87840"/>
    <w:rsid w:val="00D90E2F"/>
    <w:rsid w:val="00D91CA6"/>
    <w:rsid w:val="00D952BB"/>
    <w:rsid w:val="00D95F2C"/>
    <w:rsid w:val="00D960DF"/>
    <w:rsid w:val="00D967A1"/>
    <w:rsid w:val="00DA32F3"/>
    <w:rsid w:val="00DA47DF"/>
    <w:rsid w:val="00DA4BA4"/>
    <w:rsid w:val="00DA4D32"/>
    <w:rsid w:val="00DC3AEB"/>
    <w:rsid w:val="00DC5F81"/>
    <w:rsid w:val="00DC7432"/>
    <w:rsid w:val="00DE4472"/>
    <w:rsid w:val="00DE4AAB"/>
    <w:rsid w:val="00DE688B"/>
    <w:rsid w:val="00DE7F22"/>
    <w:rsid w:val="00DF10C0"/>
    <w:rsid w:val="00DF422A"/>
    <w:rsid w:val="00DF45F3"/>
    <w:rsid w:val="00E079F9"/>
    <w:rsid w:val="00E11B40"/>
    <w:rsid w:val="00E1200C"/>
    <w:rsid w:val="00E13890"/>
    <w:rsid w:val="00E166F8"/>
    <w:rsid w:val="00E2342F"/>
    <w:rsid w:val="00E31969"/>
    <w:rsid w:val="00E32A1F"/>
    <w:rsid w:val="00E32AD9"/>
    <w:rsid w:val="00E540F3"/>
    <w:rsid w:val="00E576A8"/>
    <w:rsid w:val="00E629C6"/>
    <w:rsid w:val="00E64486"/>
    <w:rsid w:val="00E647BE"/>
    <w:rsid w:val="00E7040C"/>
    <w:rsid w:val="00E742D0"/>
    <w:rsid w:val="00E810B0"/>
    <w:rsid w:val="00E86B8E"/>
    <w:rsid w:val="00E90F47"/>
    <w:rsid w:val="00E96B5B"/>
    <w:rsid w:val="00E96CF0"/>
    <w:rsid w:val="00E97271"/>
    <w:rsid w:val="00EA1DE3"/>
    <w:rsid w:val="00EB315E"/>
    <w:rsid w:val="00EC4EAB"/>
    <w:rsid w:val="00ED0DC9"/>
    <w:rsid w:val="00ED51D3"/>
    <w:rsid w:val="00EE112C"/>
    <w:rsid w:val="00EE1EA7"/>
    <w:rsid w:val="00EF1CB7"/>
    <w:rsid w:val="00F00321"/>
    <w:rsid w:val="00F046CF"/>
    <w:rsid w:val="00F12713"/>
    <w:rsid w:val="00F23D33"/>
    <w:rsid w:val="00F27955"/>
    <w:rsid w:val="00F33A88"/>
    <w:rsid w:val="00F36060"/>
    <w:rsid w:val="00F37774"/>
    <w:rsid w:val="00F45035"/>
    <w:rsid w:val="00F4720F"/>
    <w:rsid w:val="00F4724F"/>
    <w:rsid w:val="00F50C13"/>
    <w:rsid w:val="00F511DD"/>
    <w:rsid w:val="00F546EF"/>
    <w:rsid w:val="00F550B1"/>
    <w:rsid w:val="00F61D61"/>
    <w:rsid w:val="00F66337"/>
    <w:rsid w:val="00F67E65"/>
    <w:rsid w:val="00F721CB"/>
    <w:rsid w:val="00F74498"/>
    <w:rsid w:val="00F74AD8"/>
    <w:rsid w:val="00F7544D"/>
    <w:rsid w:val="00F77B67"/>
    <w:rsid w:val="00F81D0E"/>
    <w:rsid w:val="00F8277C"/>
    <w:rsid w:val="00F90792"/>
    <w:rsid w:val="00F920A6"/>
    <w:rsid w:val="00FA5DAE"/>
    <w:rsid w:val="00FB704B"/>
    <w:rsid w:val="00FC1971"/>
    <w:rsid w:val="00FC25E2"/>
    <w:rsid w:val="00FC3EFA"/>
    <w:rsid w:val="00FC4B70"/>
    <w:rsid w:val="00FD0819"/>
    <w:rsid w:val="00FD1AE9"/>
    <w:rsid w:val="00FD219F"/>
    <w:rsid w:val="00FD2478"/>
    <w:rsid w:val="00FD4B89"/>
    <w:rsid w:val="00FD5B38"/>
    <w:rsid w:val="00FE513A"/>
    <w:rsid w:val="00FE6B49"/>
    <w:rsid w:val="00FF4528"/>
    <w:rsid w:val="00FF4EBE"/>
    <w:rsid w:val="00FF6399"/>
    <w:rsid w:val="1F382B41"/>
    <w:rsid w:val="48B00D98"/>
    <w:rsid w:val="53330792"/>
    <w:rsid w:val="78F64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nhideWhenUsed="0" w:uiPriority="0"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99"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nhideWhenUsed="0" w:uiPriority="0" w:semiHidden="0"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textAlignment w:val="baseline"/>
    </w:pPr>
    <w:rPr>
      <w:rFonts w:ascii="Liberation Serif" w:hAnsi="Liberation Serif" w:eastAsia="Droid Sans Fallback" w:cs="FreeSans"/>
      <w:kern w:val="1"/>
      <w:sz w:val="24"/>
      <w:szCs w:val="24"/>
      <w:lang w:val="en-IN" w:eastAsia="zh-CN" w:bidi="hi-IN"/>
    </w:rPr>
  </w:style>
  <w:style w:type="paragraph" w:styleId="2">
    <w:name w:val="heading 1"/>
    <w:basedOn w:val="3"/>
    <w:next w:val="6"/>
    <w:qFormat/>
    <w:uiPriority w:val="0"/>
    <w:pPr>
      <w:tabs>
        <w:tab w:val="left" w:pos="432"/>
      </w:tabs>
      <w:ind w:left="432" w:hanging="432"/>
      <w:outlineLvl w:val="0"/>
    </w:pPr>
    <w:rPr>
      <w:b/>
      <w:bCs/>
    </w:rPr>
  </w:style>
  <w:style w:type="paragraph" w:styleId="7">
    <w:name w:val="heading 2"/>
    <w:basedOn w:val="3"/>
    <w:next w:val="6"/>
    <w:qFormat/>
    <w:uiPriority w:val="9"/>
    <w:pPr>
      <w:tabs>
        <w:tab w:val="left" w:pos="576"/>
      </w:tabs>
      <w:spacing w:before="200"/>
      <w:ind w:left="576" w:hanging="576"/>
      <w:outlineLvl w:val="1"/>
    </w:pPr>
    <w:rPr>
      <w:b/>
      <w:bCs/>
    </w:rPr>
  </w:style>
  <w:style w:type="paragraph" w:styleId="8">
    <w:name w:val="heading 3"/>
    <w:basedOn w:val="3"/>
    <w:next w:val="6"/>
    <w:qFormat/>
    <w:uiPriority w:val="9"/>
    <w:pPr>
      <w:numPr>
        <w:ilvl w:val="2"/>
        <w:numId w:val="1"/>
      </w:numPr>
      <w:spacing w:before="140"/>
      <w:outlineLvl w:val="2"/>
    </w:pPr>
    <w:rPr>
      <w:b/>
      <w:bCs/>
      <w:color w:val="808080"/>
    </w:rPr>
  </w:style>
  <w:style w:type="paragraph" w:styleId="9">
    <w:name w:val="heading 4"/>
    <w:basedOn w:val="4"/>
    <w:next w:val="4"/>
    <w:qFormat/>
    <w:uiPriority w:val="0"/>
    <w:pPr>
      <w:keepNext/>
      <w:keepLines/>
      <w:tabs>
        <w:tab w:val="left" w:pos="864"/>
      </w:tabs>
      <w:spacing w:before="200"/>
      <w:ind w:left="864" w:hanging="864"/>
      <w:outlineLvl w:val="3"/>
    </w:pPr>
    <w:rPr>
      <w:rFonts w:ascii="Cambria" w:hAnsi="Cambria" w:cs="Mangal"/>
      <w:b/>
      <w:bCs/>
      <w:i/>
      <w:iCs/>
      <w:color w:val="4F81BD"/>
      <w:szCs w:val="21"/>
    </w:rPr>
  </w:style>
  <w:style w:type="paragraph" w:styleId="10">
    <w:name w:val="heading 5"/>
    <w:basedOn w:val="1"/>
    <w:next w:val="1"/>
    <w:qFormat/>
    <w:uiPriority w:val="0"/>
    <w:pPr>
      <w:tabs>
        <w:tab w:val="left" w:pos="1008"/>
      </w:tabs>
      <w:spacing w:before="240" w:after="60"/>
      <w:ind w:left="1008" w:hanging="1008"/>
      <w:outlineLvl w:val="4"/>
    </w:pPr>
    <w:rPr>
      <w:rFonts w:ascii="Calibri" w:hAnsi="Calibri" w:eastAsia="Times New Roman" w:cs="Mangal"/>
      <w:b/>
      <w:bCs/>
      <w:i/>
      <w:iCs/>
      <w:sz w:val="26"/>
      <w:szCs w:val="23"/>
    </w:rPr>
  </w:style>
  <w:style w:type="character" w:default="1" w:styleId="20">
    <w:name w:val="Default Paragraph Font"/>
    <w:semiHidden/>
    <w:unhideWhenUsed/>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customStyle="1" w:styleId="3">
    <w:name w:val="Heading"/>
    <w:basedOn w:val="4"/>
    <w:next w:val="5"/>
    <w:qFormat/>
    <w:uiPriority w:val="99"/>
    <w:pPr>
      <w:keepNext/>
      <w:spacing w:before="240" w:after="120"/>
    </w:pPr>
    <w:rPr>
      <w:rFonts w:ascii="Liberation Sans" w:hAnsi="Liberation Sans" w:cs="Liberation Sans"/>
      <w:sz w:val="28"/>
      <w:szCs w:val="28"/>
    </w:rPr>
  </w:style>
  <w:style w:type="paragraph" w:customStyle="1" w:styleId="4">
    <w:name w:val="Standard"/>
    <w:qFormat/>
    <w:uiPriority w:val="99"/>
    <w:pPr>
      <w:widowControl w:val="0"/>
      <w:suppressAutoHyphens/>
      <w:textAlignment w:val="baseline"/>
    </w:pPr>
    <w:rPr>
      <w:rFonts w:ascii="Liberation Serif" w:hAnsi="Liberation Serif" w:eastAsia="Droid Sans Fallback" w:cs="FreeSans"/>
      <w:color w:val="00000A"/>
      <w:kern w:val="1"/>
      <w:sz w:val="24"/>
      <w:szCs w:val="24"/>
      <w:lang w:val="en-IN" w:eastAsia="zh-CN" w:bidi="hi-IN"/>
    </w:rPr>
  </w:style>
  <w:style w:type="paragraph" w:customStyle="1" w:styleId="5">
    <w:name w:val="Text body"/>
    <w:basedOn w:val="4"/>
    <w:qFormat/>
    <w:uiPriority w:val="99"/>
    <w:pPr>
      <w:spacing w:after="140" w:line="288" w:lineRule="auto"/>
    </w:pPr>
  </w:style>
  <w:style w:type="paragraph" w:styleId="6">
    <w:name w:val="Body Text"/>
    <w:basedOn w:val="1"/>
    <w:link w:val="888"/>
    <w:qFormat/>
    <w:uiPriority w:val="99"/>
    <w:pPr>
      <w:spacing w:after="140" w:line="288" w:lineRule="auto"/>
    </w:pPr>
  </w:style>
  <w:style w:type="paragraph" w:styleId="11">
    <w:name w:val="Balloon Text"/>
    <w:basedOn w:val="4"/>
    <w:link w:val="891"/>
    <w:qFormat/>
    <w:uiPriority w:val="0"/>
    <w:rPr>
      <w:rFonts w:ascii="Tahoma" w:hAnsi="Tahoma" w:cs="Mangal"/>
      <w:sz w:val="16"/>
      <w:szCs w:val="14"/>
    </w:rPr>
  </w:style>
  <w:style w:type="paragraph" w:styleId="12">
    <w:name w:val="caption"/>
    <w:basedOn w:val="4"/>
    <w:next w:val="1"/>
    <w:qFormat/>
    <w:uiPriority w:val="99"/>
    <w:pPr>
      <w:suppressLineNumbers/>
      <w:spacing w:before="120" w:after="120"/>
    </w:pPr>
    <w:rPr>
      <w:i/>
      <w:iCs/>
    </w:rPr>
  </w:style>
  <w:style w:type="paragraph" w:styleId="13">
    <w:name w:val="footer"/>
    <w:basedOn w:val="4"/>
    <w:link w:val="890"/>
    <w:qFormat/>
    <w:uiPriority w:val="99"/>
    <w:rPr>
      <w:rFonts w:cs="Mangal"/>
      <w:szCs w:val="21"/>
    </w:rPr>
  </w:style>
  <w:style w:type="paragraph" w:styleId="14">
    <w:name w:val="header"/>
    <w:basedOn w:val="4"/>
    <w:link w:val="889"/>
    <w:qFormat/>
    <w:uiPriority w:val="0"/>
    <w:rPr>
      <w:rFonts w:cs="Mangal"/>
      <w:szCs w:val="21"/>
    </w:rPr>
  </w:style>
  <w:style w:type="paragraph" w:styleId="15">
    <w:name w:val="HTML Preformatted"/>
    <w:basedOn w:val="1"/>
    <w:link w:val="894"/>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hAnsi="Courier New" w:eastAsia="Times New Roman" w:cs="Courier New"/>
      <w:sz w:val="20"/>
      <w:szCs w:val="20"/>
      <w:lang w:val="en-US" w:bidi="te-IN"/>
    </w:rPr>
  </w:style>
  <w:style w:type="paragraph" w:styleId="16">
    <w:name w:val="List"/>
    <w:basedOn w:val="5"/>
    <w:uiPriority w:val="99"/>
  </w:style>
  <w:style w:type="paragraph" w:styleId="17">
    <w:name w:val="Normal (Web)"/>
    <w:basedOn w:val="4"/>
    <w:uiPriority w:val="99"/>
    <w:pPr>
      <w:spacing w:after="280"/>
    </w:pPr>
    <w:rPr>
      <w:rFonts w:ascii="Times New Roman" w:hAnsi="Times New Roman" w:eastAsia="Times New Roman" w:cs="Times New Roman"/>
      <w:lang w:val="en-US" w:bidi="te-IN"/>
    </w:rPr>
  </w:style>
  <w:style w:type="paragraph" w:styleId="18">
    <w:name w:val="Subtitle"/>
    <w:basedOn w:val="3"/>
    <w:next w:val="6"/>
    <w:link w:val="893"/>
    <w:qFormat/>
    <w:uiPriority w:val="0"/>
    <w:pPr>
      <w:spacing w:before="60"/>
      <w:jc w:val="center"/>
    </w:pPr>
    <w:rPr>
      <w:sz w:val="36"/>
      <w:szCs w:val="36"/>
    </w:rPr>
  </w:style>
  <w:style w:type="paragraph" w:styleId="19">
    <w:name w:val="Title"/>
    <w:basedOn w:val="3"/>
    <w:next w:val="6"/>
    <w:link w:val="892"/>
    <w:qFormat/>
    <w:uiPriority w:val="0"/>
    <w:pPr>
      <w:jc w:val="center"/>
    </w:pPr>
    <w:rPr>
      <w:b/>
      <w:bCs/>
      <w:sz w:val="56"/>
      <w:szCs w:val="56"/>
    </w:rPr>
  </w:style>
  <w:style w:type="character" w:styleId="21">
    <w:name w:val="Emphasis"/>
    <w:qFormat/>
    <w:uiPriority w:val="0"/>
    <w:rPr>
      <w:i/>
      <w:iCs/>
    </w:rPr>
  </w:style>
  <w:style w:type="character" w:styleId="22">
    <w:name w:val="FollowedHyperlink"/>
    <w:uiPriority w:val="0"/>
    <w:rPr>
      <w:color w:val="800080"/>
      <w:u w:val="single"/>
    </w:rPr>
  </w:style>
  <w:style w:type="character" w:styleId="23">
    <w:name w:val="HTML Code"/>
    <w:uiPriority w:val="0"/>
    <w:rPr>
      <w:rFonts w:ascii="Courier New" w:hAnsi="Courier New" w:eastAsia="Times New Roman" w:cs="Courier New"/>
      <w:sz w:val="20"/>
      <w:szCs w:val="20"/>
    </w:rPr>
  </w:style>
  <w:style w:type="character" w:styleId="24">
    <w:name w:val="Hyperlink"/>
    <w:uiPriority w:val="99"/>
    <w:rPr>
      <w:color w:val="0000FF"/>
      <w:u w:val="single"/>
    </w:rPr>
  </w:style>
  <w:style w:type="character" w:styleId="25">
    <w:name w:val="Strong"/>
    <w:qFormat/>
    <w:uiPriority w:val="0"/>
    <w:rPr>
      <w:b/>
      <w:bCs/>
    </w:rPr>
  </w:style>
  <w:style w:type="table" w:styleId="27">
    <w:name w:val="Table Grid"/>
    <w:basedOn w:val="26"/>
    <w:uiPriority w:val="59"/>
    <w:rPr>
      <w:rFonts w:ascii="Calibri" w:hAnsi="Calibri" w:eastAsia="Calibri" w:cs="Gautam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28">
    <w:name w:val="WW8Num1z0"/>
    <w:uiPriority w:val="0"/>
    <w:rPr>
      <w:rFonts w:ascii="Symbol" w:hAnsi="Symbol" w:cs="Symbol"/>
      <w:sz w:val="20"/>
    </w:rPr>
  </w:style>
  <w:style w:type="character" w:customStyle="1" w:styleId="29">
    <w:name w:val="WW8Num1z1"/>
    <w:uiPriority w:val="0"/>
    <w:rPr>
      <w:rFonts w:ascii="Courier New" w:hAnsi="Courier New" w:cs="Courier New"/>
      <w:sz w:val="20"/>
    </w:rPr>
  </w:style>
  <w:style w:type="character" w:customStyle="1" w:styleId="30">
    <w:name w:val="WW8Num1z2"/>
    <w:uiPriority w:val="0"/>
    <w:rPr>
      <w:rFonts w:ascii="Wingdings" w:hAnsi="Wingdings" w:cs="Wingdings"/>
      <w:sz w:val="20"/>
    </w:rPr>
  </w:style>
  <w:style w:type="character" w:customStyle="1" w:styleId="31">
    <w:name w:val="WW8Num2z0"/>
    <w:uiPriority w:val="0"/>
  </w:style>
  <w:style w:type="character" w:customStyle="1" w:styleId="32">
    <w:name w:val="WW8Num2z1"/>
    <w:uiPriority w:val="0"/>
  </w:style>
  <w:style w:type="character" w:customStyle="1" w:styleId="33">
    <w:name w:val="WW8Num2z2"/>
    <w:uiPriority w:val="0"/>
  </w:style>
  <w:style w:type="character" w:customStyle="1" w:styleId="34">
    <w:name w:val="WW8Num2z3"/>
    <w:uiPriority w:val="0"/>
  </w:style>
  <w:style w:type="character" w:customStyle="1" w:styleId="35">
    <w:name w:val="WW8Num2z4"/>
    <w:uiPriority w:val="0"/>
  </w:style>
  <w:style w:type="character" w:customStyle="1" w:styleId="36">
    <w:name w:val="WW8Num2z5"/>
    <w:uiPriority w:val="0"/>
  </w:style>
  <w:style w:type="character" w:customStyle="1" w:styleId="37">
    <w:name w:val="WW8Num2z6"/>
    <w:uiPriority w:val="0"/>
  </w:style>
  <w:style w:type="character" w:customStyle="1" w:styleId="38">
    <w:name w:val="WW8Num2z7"/>
    <w:uiPriority w:val="0"/>
  </w:style>
  <w:style w:type="character" w:customStyle="1" w:styleId="39">
    <w:name w:val="WW8Num2z8"/>
    <w:uiPriority w:val="0"/>
  </w:style>
  <w:style w:type="character" w:customStyle="1" w:styleId="40">
    <w:name w:val="WW8Num3z0"/>
    <w:uiPriority w:val="0"/>
  </w:style>
  <w:style w:type="character" w:customStyle="1" w:styleId="41">
    <w:name w:val="WW8Num3z1"/>
    <w:uiPriority w:val="0"/>
  </w:style>
  <w:style w:type="character" w:customStyle="1" w:styleId="42">
    <w:name w:val="WW8Num3z2"/>
    <w:uiPriority w:val="0"/>
  </w:style>
  <w:style w:type="character" w:customStyle="1" w:styleId="43">
    <w:name w:val="WW8Num3z3"/>
    <w:uiPriority w:val="0"/>
  </w:style>
  <w:style w:type="character" w:customStyle="1" w:styleId="44">
    <w:name w:val="WW8Num3z4"/>
    <w:uiPriority w:val="0"/>
  </w:style>
  <w:style w:type="character" w:customStyle="1" w:styleId="45">
    <w:name w:val="WW8Num3z5"/>
    <w:uiPriority w:val="0"/>
  </w:style>
  <w:style w:type="character" w:customStyle="1" w:styleId="46">
    <w:name w:val="WW8Num3z6"/>
    <w:uiPriority w:val="0"/>
  </w:style>
  <w:style w:type="character" w:customStyle="1" w:styleId="47">
    <w:name w:val="WW8Num3z7"/>
    <w:uiPriority w:val="0"/>
  </w:style>
  <w:style w:type="character" w:customStyle="1" w:styleId="48">
    <w:name w:val="WW8Num3z8"/>
    <w:uiPriority w:val="0"/>
  </w:style>
  <w:style w:type="character" w:customStyle="1" w:styleId="49">
    <w:name w:val="WW8Num4z0"/>
    <w:uiPriority w:val="0"/>
    <w:rPr>
      <w:rFonts w:ascii="Symbol" w:hAnsi="Symbol" w:cs="Symbol"/>
      <w:sz w:val="20"/>
    </w:rPr>
  </w:style>
  <w:style w:type="character" w:customStyle="1" w:styleId="50">
    <w:name w:val="WW8Num4z1"/>
    <w:uiPriority w:val="0"/>
    <w:rPr>
      <w:rFonts w:ascii="Courier New" w:hAnsi="Courier New" w:cs="Courier New"/>
      <w:sz w:val="20"/>
    </w:rPr>
  </w:style>
  <w:style w:type="character" w:customStyle="1" w:styleId="51">
    <w:name w:val="WW8Num4z2"/>
    <w:uiPriority w:val="0"/>
    <w:rPr>
      <w:rFonts w:ascii="Wingdings" w:hAnsi="Wingdings" w:cs="Wingdings"/>
      <w:sz w:val="20"/>
    </w:rPr>
  </w:style>
  <w:style w:type="character" w:customStyle="1" w:styleId="52">
    <w:name w:val="WW8Num5z0"/>
    <w:uiPriority w:val="0"/>
    <w:rPr>
      <w:rFonts w:ascii="Symbol" w:hAnsi="Symbol" w:cs="Symbol"/>
      <w:sz w:val="20"/>
    </w:rPr>
  </w:style>
  <w:style w:type="character" w:customStyle="1" w:styleId="53">
    <w:name w:val="WW8Num5z1"/>
    <w:uiPriority w:val="0"/>
    <w:rPr>
      <w:rFonts w:ascii="Courier New" w:hAnsi="Courier New" w:cs="Courier New"/>
      <w:sz w:val="20"/>
    </w:rPr>
  </w:style>
  <w:style w:type="character" w:customStyle="1" w:styleId="54">
    <w:name w:val="WW8Num5z2"/>
    <w:uiPriority w:val="0"/>
    <w:rPr>
      <w:rFonts w:ascii="Wingdings" w:hAnsi="Wingdings" w:cs="Wingdings"/>
      <w:sz w:val="20"/>
    </w:rPr>
  </w:style>
  <w:style w:type="character" w:customStyle="1" w:styleId="55">
    <w:name w:val="WW8Num6z0"/>
    <w:uiPriority w:val="0"/>
    <w:rPr>
      <w:rFonts w:ascii="Times New Roman" w:hAnsi="Times New Roman" w:cs="Times New Roman"/>
      <w:sz w:val="22"/>
      <w:szCs w:val="22"/>
    </w:rPr>
  </w:style>
  <w:style w:type="character" w:customStyle="1" w:styleId="56">
    <w:name w:val="WW8Num6z1"/>
    <w:uiPriority w:val="0"/>
  </w:style>
  <w:style w:type="character" w:customStyle="1" w:styleId="57">
    <w:name w:val="WW8Num6z2"/>
    <w:uiPriority w:val="0"/>
  </w:style>
  <w:style w:type="character" w:customStyle="1" w:styleId="58">
    <w:name w:val="WW8Num6z3"/>
    <w:uiPriority w:val="0"/>
  </w:style>
  <w:style w:type="character" w:customStyle="1" w:styleId="59">
    <w:name w:val="WW8Num6z4"/>
    <w:uiPriority w:val="0"/>
  </w:style>
  <w:style w:type="character" w:customStyle="1" w:styleId="60">
    <w:name w:val="WW8Num6z5"/>
    <w:uiPriority w:val="0"/>
  </w:style>
  <w:style w:type="character" w:customStyle="1" w:styleId="61">
    <w:name w:val="WW8Num6z6"/>
    <w:uiPriority w:val="0"/>
  </w:style>
  <w:style w:type="character" w:customStyle="1" w:styleId="62">
    <w:name w:val="WW8Num6z7"/>
    <w:uiPriority w:val="0"/>
  </w:style>
  <w:style w:type="character" w:customStyle="1" w:styleId="63">
    <w:name w:val="WW8Num6z8"/>
    <w:uiPriority w:val="0"/>
  </w:style>
  <w:style w:type="character" w:customStyle="1" w:styleId="64">
    <w:name w:val="WW8Num7z0"/>
    <w:uiPriority w:val="0"/>
    <w:rPr>
      <w:rFonts w:ascii="Times New Roman" w:hAnsi="Times New Roman" w:cs="Times New Roman"/>
      <w:sz w:val="22"/>
      <w:szCs w:val="22"/>
    </w:rPr>
  </w:style>
  <w:style w:type="character" w:customStyle="1" w:styleId="65">
    <w:name w:val="WW8Num7z1"/>
    <w:uiPriority w:val="0"/>
  </w:style>
  <w:style w:type="character" w:customStyle="1" w:styleId="66">
    <w:name w:val="WW8Num7z2"/>
    <w:uiPriority w:val="0"/>
  </w:style>
  <w:style w:type="character" w:customStyle="1" w:styleId="67">
    <w:name w:val="WW8Num7z3"/>
    <w:qFormat/>
    <w:uiPriority w:val="0"/>
  </w:style>
  <w:style w:type="character" w:customStyle="1" w:styleId="68">
    <w:name w:val="WW8Num7z4"/>
    <w:uiPriority w:val="0"/>
  </w:style>
  <w:style w:type="character" w:customStyle="1" w:styleId="69">
    <w:name w:val="WW8Num7z5"/>
    <w:qFormat/>
    <w:uiPriority w:val="0"/>
  </w:style>
  <w:style w:type="character" w:customStyle="1" w:styleId="70">
    <w:name w:val="WW8Num7z6"/>
    <w:qFormat/>
    <w:uiPriority w:val="0"/>
  </w:style>
  <w:style w:type="character" w:customStyle="1" w:styleId="71">
    <w:name w:val="WW8Num7z7"/>
    <w:qFormat/>
    <w:uiPriority w:val="0"/>
  </w:style>
  <w:style w:type="character" w:customStyle="1" w:styleId="72">
    <w:name w:val="WW8Num7z8"/>
    <w:qFormat/>
    <w:uiPriority w:val="0"/>
  </w:style>
  <w:style w:type="character" w:customStyle="1" w:styleId="73">
    <w:name w:val="WW8Num8z0"/>
    <w:qFormat/>
    <w:uiPriority w:val="0"/>
  </w:style>
  <w:style w:type="character" w:customStyle="1" w:styleId="74">
    <w:name w:val="WW8Num8z1"/>
    <w:qFormat/>
    <w:uiPriority w:val="0"/>
  </w:style>
  <w:style w:type="character" w:customStyle="1" w:styleId="75">
    <w:name w:val="WW8Num8z2"/>
    <w:uiPriority w:val="0"/>
  </w:style>
  <w:style w:type="character" w:customStyle="1" w:styleId="76">
    <w:name w:val="WW8Num8z3"/>
    <w:qFormat/>
    <w:uiPriority w:val="0"/>
  </w:style>
  <w:style w:type="character" w:customStyle="1" w:styleId="77">
    <w:name w:val="WW8Num8z4"/>
    <w:qFormat/>
    <w:uiPriority w:val="0"/>
  </w:style>
  <w:style w:type="character" w:customStyle="1" w:styleId="78">
    <w:name w:val="WW8Num8z5"/>
    <w:qFormat/>
    <w:uiPriority w:val="0"/>
  </w:style>
  <w:style w:type="character" w:customStyle="1" w:styleId="79">
    <w:name w:val="WW8Num8z6"/>
    <w:qFormat/>
    <w:uiPriority w:val="0"/>
  </w:style>
  <w:style w:type="character" w:customStyle="1" w:styleId="80">
    <w:name w:val="WW8Num8z7"/>
    <w:qFormat/>
    <w:uiPriority w:val="0"/>
  </w:style>
  <w:style w:type="character" w:customStyle="1" w:styleId="81">
    <w:name w:val="WW8Num8z8"/>
    <w:uiPriority w:val="0"/>
  </w:style>
  <w:style w:type="character" w:customStyle="1" w:styleId="82">
    <w:name w:val="WW8Num9z0"/>
    <w:qFormat/>
    <w:uiPriority w:val="0"/>
    <w:rPr>
      <w:rFonts w:ascii="Times New Roman" w:hAnsi="Times New Roman" w:cs="Times New Roman"/>
      <w:sz w:val="22"/>
      <w:szCs w:val="22"/>
    </w:rPr>
  </w:style>
  <w:style w:type="character" w:customStyle="1" w:styleId="83">
    <w:name w:val="WW8Num9z1"/>
    <w:qFormat/>
    <w:uiPriority w:val="0"/>
  </w:style>
  <w:style w:type="character" w:customStyle="1" w:styleId="84">
    <w:name w:val="WW8Num9z2"/>
    <w:qFormat/>
    <w:uiPriority w:val="0"/>
  </w:style>
  <w:style w:type="character" w:customStyle="1" w:styleId="85">
    <w:name w:val="WW8Num9z3"/>
    <w:uiPriority w:val="0"/>
  </w:style>
  <w:style w:type="character" w:customStyle="1" w:styleId="86">
    <w:name w:val="WW8Num9z4"/>
    <w:qFormat/>
    <w:uiPriority w:val="0"/>
  </w:style>
  <w:style w:type="character" w:customStyle="1" w:styleId="87">
    <w:name w:val="WW8Num9z5"/>
    <w:qFormat/>
    <w:uiPriority w:val="0"/>
  </w:style>
  <w:style w:type="character" w:customStyle="1" w:styleId="88">
    <w:name w:val="WW8Num9z6"/>
    <w:uiPriority w:val="0"/>
  </w:style>
  <w:style w:type="character" w:customStyle="1" w:styleId="89">
    <w:name w:val="WW8Num9z7"/>
    <w:qFormat/>
    <w:uiPriority w:val="0"/>
  </w:style>
  <w:style w:type="character" w:customStyle="1" w:styleId="90">
    <w:name w:val="WW8Num9z8"/>
    <w:qFormat/>
    <w:uiPriority w:val="0"/>
  </w:style>
  <w:style w:type="character" w:customStyle="1" w:styleId="91">
    <w:name w:val="WW8Num10z0"/>
    <w:qFormat/>
    <w:uiPriority w:val="0"/>
    <w:rPr>
      <w:rFonts w:ascii="Symbol" w:hAnsi="Symbol" w:cs="Symbol"/>
      <w:sz w:val="20"/>
    </w:rPr>
  </w:style>
  <w:style w:type="character" w:customStyle="1" w:styleId="92">
    <w:name w:val="WW8Num10z1"/>
    <w:qFormat/>
    <w:uiPriority w:val="0"/>
    <w:rPr>
      <w:rFonts w:ascii="Courier New" w:hAnsi="Courier New" w:cs="Courier New"/>
      <w:sz w:val="20"/>
    </w:rPr>
  </w:style>
  <w:style w:type="character" w:customStyle="1" w:styleId="93">
    <w:name w:val="WW8Num10z2"/>
    <w:qFormat/>
    <w:uiPriority w:val="0"/>
    <w:rPr>
      <w:rFonts w:ascii="Wingdings" w:hAnsi="Wingdings" w:cs="Wingdings"/>
      <w:sz w:val="20"/>
    </w:rPr>
  </w:style>
  <w:style w:type="character" w:customStyle="1" w:styleId="94">
    <w:name w:val="WW8Num11z0"/>
    <w:uiPriority w:val="0"/>
  </w:style>
  <w:style w:type="character" w:customStyle="1" w:styleId="95">
    <w:name w:val="WW8Num11z1"/>
    <w:qFormat/>
    <w:uiPriority w:val="0"/>
  </w:style>
  <w:style w:type="character" w:customStyle="1" w:styleId="96">
    <w:name w:val="WW8Num11z2"/>
    <w:qFormat/>
    <w:uiPriority w:val="0"/>
  </w:style>
  <w:style w:type="character" w:customStyle="1" w:styleId="97">
    <w:name w:val="WW8Num11z3"/>
    <w:uiPriority w:val="0"/>
  </w:style>
  <w:style w:type="character" w:customStyle="1" w:styleId="98">
    <w:name w:val="WW8Num11z4"/>
    <w:qFormat/>
    <w:uiPriority w:val="0"/>
  </w:style>
  <w:style w:type="character" w:customStyle="1" w:styleId="99">
    <w:name w:val="WW8Num11z5"/>
    <w:uiPriority w:val="0"/>
  </w:style>
  <w:style w:type="character" w:customStyle="1" w:styleId="100">
    <w:name w:val="WW8Num11z6"/>
    <w:qFormat/>
    <w:uiPriority w:val="0"/>
  </w:style>
  <w:style w:type="character" w:customStyle="1" w:styleId="101">
    <w:name w:val="WW8Num11z7"/>
    <w:qFormat/>
    <w:uiPriority w:val="0"/>
  </w:style>
  <w:style w:type="character" w:customStyle="1" w:styleId="102">
    <w:name w:val="WW8Num11z8"/>
    <w:qFormat/>
    <w:uiPriority w:val="0"/>
  </w:style>
  <w:style w:type="character" w:customStyle="1" w:styleId="103">
    <w:name w:val="WW8Num12z0"/>
    <w:qFormat/>
    <w:uiPriority w:val="0"/>
    <w:rPr>
      <w:rFonts w:ascii="Symbol" w:hAnsi="Symbol" w:cs="Symbol"/>
      <w:sz w:val="20"/>
    </w:rPr>
  </w:style>
  <w:style w:type="character" w:customStyle="1" w:styleId="104">
    <w:name w:val="WW8Num12z1"/>
    <w:qFormat/>
    <w:uiPriority w:val="0"/>
    <w:rPr>
      <w:rFonts w:ascii="Courier New" w:hAnsi="Courier New" w:cs="Courier New"/>
      <w:sz w:val="20"/>
    </w:rPr>
  </w:style>
  <w:style w:type="character" w:customStyle="1" w:styleId="105">
    <w:name w:val="WW8Num12z2"/>
    <w:qFormat/>
    <w:uiPriority w:val="0"/>
    <w:rPr>
      <w:rFonts w:ascii="Wingdings" w:hAnsi="Wingdings" w:cs="Wingdings"/>
      <w:sz w:val="20"/>
    </w:rPr>
  </w:style>
  <w:style w:type="character" w:customStyle="1" w:styleId="106">
    <w:name w:val="WW8Num13z0"/>
    <w:qFormat/>
    <w:uiPriority w:val="0"/>
  </w:style>
  <w:style w:type="character" w:customStyle="1" w:styleId="107">
    <w:name w:val="WW8Num13z1"/>
    <w:qFormat/>
    <w:uiPriority w:val="0"/>
  </w:style>
  <w:style w:type="character" w:customStyle="1" w:styleId="108">
    <w:name w:val="WW8Num13z2"/>
    <w:qFormat/>
    <w:uiPriority w:val="0"/>
  </w:style>
  <w:style w:type="character" w:customStyle="1" w:styleId="109">
    <w:name w:val="WW8Num13z3"/>
    <w:qFormat/>
    <w:uiPriority w:val="0"/>
  </w:style>
  <w:style w:type="character" w:customStyle="1" w:styleId="110">
    <w:name w:val="WW8Num13z4"/>
    <w:qFormat/>
    <w:uiPriority w:val="0"/>
  </w:style>
  <w:style w:type="character" w:customStyle="1" w:styleId="111">
    <w:name w:val="WW8Num13z5"/>
    <w:uiPriority w:val="0"/>
  </w:style>
  <w:style w:type="character" w:customStyle="1" w:styleId="112">
    <w:name w:val="WW8Num13z6"/>
    <w:qFormat/>
    <w:uiPriority w:val="0"/>
  </w:style>
  <w:style w:type="character" w:customStyle="1" w:styleId="113">
    <w:name w:val="WW8Num13z7"/>
    <w:qFormat/>
    <w:uiPriority w:val="0"/>
  </w:style>
  <w:style w:type="character" w:customStyle="1" w:styleId="114">
    <w:name w:val="WW8Num13z8"/>
    <w:qFormat/>
    <w:uiPriority w:val="0"/>
  </w:style>
  <w:style w:type="character" w:customStyle="1" w:styleId="115">
    <w:name w:val="WW8Num14z0"/>
    <w:qFormat/>
    <w:uiPriority w:val="0"/>
    <w:rPr>
      <w:rFonts w:ascii="Symbol" w:hAnsi="Symbol" w:cs="Symbol"/>
      <w:sz w:val="20"/>
    </w:rPr>
  </w:style>
  <w:style w:type="character" w:customStyle="1" w:styleId="116">
    <w:name w:val="WW8Num14z1"/>
    <w:qFormat/>
    <w:uiPriority w:val="0"/>
    <w:rPr>
      <w:rFonts w:ascii="Courier New" w:hAnsi="Courier New" w:cs="Courier New"/>
      <w:sz w:val="20"/>
    </w:rPr>
  </w:style>
  <w:style w:type="character" w:customStyle="1" w:styleId="117">
    <w:name w:val="WW8Num14z2"/>
    <w:uiPriority w:val="0"/>
    <w:rPr>
      <w:rFonts w:ascii="Wingdings" w:hAnsi="Wingdings" w:cs="Wingdings"/>
      <w:sz w:val="20"/>
    </w:rPr>
  </w:style>
  <w:style w:type="character" w:customStyle="1" w:styleId="118">
    <w:name w:val="WW8Num15z0"/>
    <w:qFormat/>
    <w:uiPriority w:val="0"/>
    <w:rPr>
      <w:rFonts w:ascii="Symbol" w:hAnsi="Symbol" w:cs="Symbol"/>
      <w:sz w:val="20"/>
      <w:szCs w:val="22"/>
    </w:rPr>
  </w:style>
  <w:style w:type="character" w:customStyle="1" w:styleId="119">
    <w:name w:val="WW8Num15z1"/>
    <w:qFormat/>
    <w:uiPriority w:val="0"/>
    <w:rPr>
      <w:rFonts w:ascii="Courier New" w:hAnsi="Courier New" w:cs="Courier New"/>
      <w:sz w:val="20"/>
    </w:rPr>
  </w:style>
  <w:style w:type="character" w:customStyle="1" w:styleId="120">
    <w:name w:val="WW8Num15z2"/>
    <w:qFormat/>
    <w:uiPriority w:val="0"/>
    <w:rPr>
      <w:rFonts w:ascii="Wingdings" w:hAnsi="Wingdings" w:cs="Wingdings"/>
      <w:sz w:val="20"/>
    </w:rPr>
  </w:style>
  <w:style w:type="character" w:customStyle="1" w:styleId="121">
    <w:name w:val="WW8Num16z0"/>
    <w:qFormat/>
    <w:uiPriority w:val="0"/>
    <w:rPr>
      <w:rFonts w:ascii="Times New Roman" w:hAnsi="Times New Roman" w:cs="Times New Roman"/>
      <w:b/>
      <w:bCs/>
      <w:sz w:val="22"/>
      <w:szCs w:val="22"/>
    </w:rPr>
  </w:style>
  <w:style w:type="character" w:customStyle="1" w:styleId="122">
    <w:name w:val="WW8Num16z1"/>
    <w:qFormat/>
    <w:uiPriority w:val="0"/>
  </w:style>
  <w:style w:type="character" w:customStyle="1" w:styleId="123">
    <w:name w:val="WW8Num16z2"/>
    <w:qFormat/>
    <w:uiPriority w:val="0"/>
  </w:style>
  <w:style w:type="character" w:customStyle="1" w:styleId="124">
    <w:name w:val="WW8Num16z3"/>
    <w:qFormat/>
    <w:uiPriority w:val="0"/>
  </w:style>
  <w:style w:type="character" w:customStyle="1" w:styleId="125">
    <w:name w:val="WW8Num16z4"/>
    <w:qFormat/>
    <w:uiPriority w:val="0"/>
  </w:style>
  <w:style w:type="character" w:customStyle="1" w:styleId="126">
    <w:name w:val="WW8Num16z5"/>
    <w:qFormat/>
    <w:uiPriority w:val="0"/>
  </w:style>
  <w:style w:type="character" w:customStyle="1" w:styleId="127">
    <w:name w:val="WW8Num16z6"/>
    <w:qFormat/>
    <w:uiPriority w:val="0"/>
  </w:style>
  <w:style w:type="character" w:customStyle="1" w:styleId="128">
    <w:name w:val="WW8Num16z7"/>
    <w:uiPriority w:val="0"/>
  </w:style>
  <w:style w:type="character" w:customStyle="1" w:styleId="129">
    <w:name w:val="WW8Num16z8"/>
    <w:qFormat/>
    <w:uiPriority w:val="0"/>
  </w:style>
  <w:style w:type="character" w:customStyle="1" w:styleId="130">
    <w:name w:val="WW8Num17z0"/>
    <w:uiPriority w:val="0"/>
    <w:rPr>
      <w:rFonts w:ascii="Symbol" w:hAnsi="Symbol" w:cs="Symbol"/>
      <w:sz w:val="20"/>
      <w:szCs w:val="22"/>
    </w:rPr>
  </w:style>
  <w:style w:type="character" w:customStyle="1" w:styleId="131">
    <w:name w:val="WW8Num17z1"/>
    <w:uiPriority w:val="0"/>
    <w:rPr>
      <w:rFonts w:ascii="Courier New" w:hAnsi="Courier New" w:cs="Courier New"/>
      <w:sz w:val="20"/>
    </w:rPr>
  </w:style>
  <w:style w:type="character" w:customStyle="1" w:styleId="132">
    <w:name w:val="WW8Num17z2"/>
    <w:uiPriority w:val="0"/>
    <w:rPr>
      <w:rFonts w:ascii="Wingdings" w:hAnsi="Wingdings" w:cs="Wingdings"/>
      <w:sz w:val="20"/>
    </w:rPr>
  </w:style>
  <w:style w:type="character" w:customStyle="1" w:styleId="133">
    <w:name w:val="WW8Num18z0"/>
    <w:qFormat/>
    <w:uiPriority w:val="0"/>
  </w:style>
  <w:style w:type="character" w:customStyle="1" w:styleId="134">
    <w:name w:val="WW8Num18z1"/>
    <w:uiPriority w:val="0"/>
  </w:style>
  <w:style w:type="character" w:customStyle="1" w:styleId="135">
    <w:name w:val="WW8Num18z2"/>
    <w:uiPriority w:val="0"/>
  </w:style>
  <w:style w:type="character" w:customStyle="1" w:styleId="136">
    <w:name w:val="WW8Num18z3"/>
    <w:qFormat/>
    <w:uiPriority w:val="0"/>
  </w:style>
  <w:style w:type="character" w:customStyle="1" w:styleId="137">
    <w:name w:val="WW8Num18z4"/>
    <w:qFormat/>
    <w:uiPriority w:val="0"/>
  </w:style>
  <w:style w:type="character" w:customStyle="1" w:styleId="138">
    <w:name w:val="WW8Num18z5"/>
    <w:qFormat/>
    <w:uiPriority w:val="0"/>
  </w:style>
  <w:style w:type="character" w:customStyle="1" w:styleId="139">
    <w:name w:val="WW8Num18z6"/>
    <w:uiPriority w:val="0"/>
  </w:style>
  <w:style w:type="character" w:customStyle="1" w:styleId="140">
    <w:name w:val="WW8Num18z7"/>
    <w:uiPriority w:val="0"/>
  </w:style>
  <w:style w:type="character" w:customStyle="1" w:styleId="141">
    <w:name w:val="WW8Num18z8"/>
    <w:uiPriority w:val="0"/>
  </w:style>
  <w:style w:type="character" w:customStyle="1" w:styleId="142">
    <w:name w:val="WW8Num19z0"/>
    <w:uiPriority w:val="0"/>
    <w:rPr>
      <w:rFonts w:ascii="Symbol" w:hAnsi="Symbol" w:cs="Symbol"/>
    </w:rPr>
  </w:style>
  <w:style w:type="character" w:customStyle="1" w:styleId="143">
    <w:name w:val="WW8Num19z1"/>
    <w:uiPriority w:val="0"/>
    <w:rPr>
      <w:rFonts w:ascii="OpenSymbol" w:hAnsi="OpenSymbol" w:cs="OpenSymbol"/>
    </w:rPr>
  </w:style>
  <w:style w:type="character" w:customStyle="1" w:styleId="144">
    <w:name w:val="WW8Num20z0"/>
    <w:uiPriority w:val="0"/>
    <w:rPr>
      <w:rFonts w:ascii="Times New Roman" w:hAnsi="Times New Roman" w:cs="Times New Roman"/>
      <w:sz w:val="22"/>
      <w:szCs w:val="22"/>
    </w:rPr>
  </w:style>
  <w:style w:type="character" w:customStyle="1" w:styleId="145">
    <w:name w:val="WW8Num20z1"/>
    <w:uiPriority w:val="0"/>
    <w:rPr>
      <w:rFonts w:ascii="Times New Roman" w:hAnsi="Times New Roman" w:cs="Times New Roman"/>
      <w:b/>
      <w:sz w:val="22"/>
      <w:szCs w:val="22"/>
    </w:rPr>
  </w:style>
  <w:style w:type="character" w:customStyle="1" w:styleId="146">
    <w:name w:val="WW8Num20z2"/>
    <w:uiPriority w:val="0"/>
  </w:style>
  <w:style w:type="character" w:customStyle="1" w:styleId="147">
    <w:name w:val="WW8Num20z3"/>
    <w:qFormat/>
    <w:uiPriority w:val="0"/>
  </w:style>
  <w:style w:type="character" w:customStyle="1" w:styleId="148">
    <w:name w:val="WW8Num20z4"/>
    <w:uiPriority w:val="0"/>
  </w:style>
  <w:style w:type="character" w:customStyle="1" w:styleId="149">
    <w:name w:val="WW8Num20z5"/>
    <w:uiPriority w:val="0"/>
  </w:style>
  <w:style w:type="character" w:customStyle="1" w:styleId="150">
    <w:name w:val="WW8Num20z6"/>
    <w:uiPriority w:val="0"/>
  </w:style>
  <w:style w:type="character" w:customStyle="1" w:styleId="151">
    <w:name w:val="WW8Num20z7"/>
    <w:uiPriority w:val="0"/>
  </w:style>
  <w:style w:type="character" w:customStyle="1" w:styleId="152">
    <w:name w:val="WW8Num20z8"/>
    <w:qFormat/>
    <w:uiPriority w:val="0"/>
  </w:style>
  <w:style w:type="character" w:customStyle="1" w:styleId="153">
    <w:name w:val="WW8Num21z0"/>
    <w:qFormat/>
    <w:uiPriority w:val="0"/>
  </w:style>
  <w:style w:type="character" w:customStyle="1" w:styleId="154">
    <w:name w:val="WW8Num21z1"/>
    <w:qFormat/>
    <w:uiPriority w:val="0"/>
  </w:style>
  <w:style w:type="character" w:customStyle="1" w:styleId="155">
    <w:name w:val="WW8Num21z2"/>
    <w:uiPriority w:val="0"/>
  </w:style>
  <w:style w:type="character" w:customStyle="1" w:styleId="156">
    <w:name w:val="WW8Num21z3"/>
    <w:uiPriority w:val="0"/>
  </w:style>
  <w:style w:type="character" w:customStyle="1" w:styleId="157">
    <w:name w:val="WW8Num21z4"/>
    <w:uiPriority w:val="0"/>
  </w:style>
  <w:style w:type="character" w:customStyle="1" w:styleId="158">
    <w:name w:val="WW8Num21z5"/>
    <w:uiPriority w:val="0"/>
  </w:style>
  <w:style w:type="character" w:customStyle="1" w:styleId="159">
    <w:name w:val="WW8Num21z6"/>
    <w:uiPriority w:val="0"/>
  </w:style>
  <w:style w:type="character" w:customStyle="1" w:styleId="160">
    <w:name w:val="WW8Num21z7"/>
    <w:uiPriority w:val="0"/>
  </w:style>
  <w:style w:type="character" w:customStyle="1" w:styleId="161">
    <w:name w:val="WW8Num21z8"/>
    <w:uiPriority w:val="0"/>
  </w:style>
  <w:style w:type="character" w:customStyle="1" w:styleId="162">
    <w:name w:val="WW8Num22z0"/>
    <w:uiPriority w:val="0"/>
    <w:rPr>
      <w:rFonts w:ascii="Symbol" w:hAnsi="Symbol" w:cs="Symbol"/>
      <w:sz w:val="20"/>
    </w:rPr>
  </w:style>
  <w:style w:type="character" w:customStyle="1" w:styleId="163">
    <w:name w:val="WW8Num22z1"/>
    <w:uiPriority w:val="0"/>
    <w:rPr>
      <w:rFonts w:ascii="Courier New" w:hAnsi="Courier New" w:cs="Courier New"/>
      <w:sz w:val="20"/>
    </w:rPr>
  </w:style>
  <w:style w:type="character" w:customStyle="1" w:styleId="164">
    <w:name w:val="WW8Num22z2"/>
    <w:uiPriority w:val="0"/>
    <w:rPr>
      <w:rFonts w:ascii="Wingdings" w:hAnsi="Wingdings" w:cs="Wingdings"/>
      <w:sz w:val="20"/>
    </w:rPr>
  </w:style>
  <w:style w:type="character" w:customStyle="1" w:styleId="165">
    <w:name w:val="WW8Num23z0"/>
    <w:uiPriority w:val="0"/>
    <w:rPr>
      <w:rFonts w:ascii="Times New Roman" w:hAnsi="Times New Roman" w:cs="Times New Roman"/>
      <w:sz w:val="22"/>
      <w:szCs w:val="22"/>
    </w:rPr>
  </w:style>
  <w:style w:type="character" w:customStyle="1" w:styleId="166">
    <w:name w:val="WW8Num23z1"/>
    <w:uiPriority w:val="0"/>
  </w:style>
  <w:style w:type="character" w:customStyle="1" w:styleId="167">
    <w:name w:val="WW8Num23z2"/>
    <w:uiPriority w:val="0"/>
  </w:style>
  <w:style w:type="character" w:customStyle="1" w:styleId="168">
    <w:name w:val="WW8Num23z3"/>
    <w:uiPriority w:val="0"/>
  </w:style>
  <w:style w:type="character" w:customStyle="1" w:styleId="169">
    <w:name w:val="WW8Num23z4"/>
    <w:uiPriority w:val="0"/>
  </w:style>
  <w:style w:type="character" w:customStyle="1" w:styleId="170">
    <w:name w:val="WW8Num23z5"/>
    <w:uiPriority w:val="0"/>
  </w:style>
  <w:style w:type="character" w:customStyle="1" w:styleId="171">
    <w:name w:val="WW8Num23z6"/>
    <w:uiPriority w:val="0"/>
  </w:style>
  <w:style w:type="character" w:customStyle="1" w:styleId="172">
    <w:name w:val="WW8Num23z7"/>
    <w:uiPriority w:val="0"/>
  </w:style>
  <w:style w:type="character" w:customStyle="1" w:styleId="173">
    <w:name w:val="WW8Num23z8"/>
    <w:uiPriority w:val="0"/>
  </w:style>
  <w:style w:type="character" w:customStyle="1" w:styleId="174">
    <w:name w:val="WW8Num24z0"/>
    <w:uiPriority w:val="0"/>
  </w:style>
  <w:style w:type="character" w:customStyle="1" w:styleId="175">
    <w:name w:val="WW8Num24z1"/>
    <w:uiPriority w:val="0"/>
  </w:style>
  <w:style w:type="character" w:customStyle="1" w:styleId="176">
    <w:name w:val="WW8Num24z2"/>
    <w:uiPriority w:val="0"/>
  </w:style>
  <w:style w:type="character" w:customStyle="1" w:styleId="177">
    <w:name w:val="WW8Num24z3"/>
    <w:uiPriority w:val="0"/>
  </w:style>
  <w:style w:type="character" w:customStyle="1" w:styleId="178">
    <w:name w:val="WW8Num24z4"/>
    <w:uiPriority w:val="0"/>
  </w:style>
  <w:style w:type="character" w:customStyle="1" w:styleId="179">
    <w:name w:val="WW8Num24z5"/>
    <w:uiPriority w:val="0"/>
  </w:style>
  <w:style w:type="character" w:customStyle="1" w:styleId="180">
    <w:name w:val="WW8Num24z6"/>
    <w:uiPriority w:val="0"/>
  </w:style>
  <w:style w:type="character" w:customStyle="1" w:styleId="181">
    <w:name w:val="WW8Num24z7"/>
    <w:uiPriority w:val="0"/>
  </w:style>
  <w:style w:type="character" w:customStyle="1" w:styleId="182">
    <w:name w:val="WW8Num24z8"/>
    <w:uiPriority w:val="0"/>
  </w:style>
  <w:style w:type="character" w:customStyle="1" w:styleId="183">
    <w:name w:val="WW8Num25z0"/>
    <w:uiPriority w:val="0"/>
  </w:style>
  <w:style w:type="character" w:customStyle="1" w:styleId="184">
    <w:name w:val="WW8Num25z1"/>
    <w:uiPriority w:val="0"/>
  </w:style>
  <w:style w:type="character" w:customStyle="1" w:styleId="185">
    <w:name w:val="WW8Num25z2"/>
    <w:uiPriority w:val="0"/>
  </w:style>
  <w:style w:type="character" w:customStyle="1" w:styleId="186">
    <w:name w:val="WW8Num25z3"/>
    <w:uiPriority w:val="0"/>
  </w:style>
  <w:style w:type="character" w:customStyle="1" w:styleId="187">
    <w:name w:val="WW8Num25z4"/>
    <w:uiPriority w:val="0"/>
  </w:style>
  <w:style w:type="character" w:customStyle="1" w:styleId="188">
    <w:name w:val="WW8Num25z5"/>
    <w:uiPriority w:val="0"/>
  </w:style>
  <w:style w:type="character" w:customStyle="1" w:styleId="189">
    <w:name w:val="WW8Num25z6"/>
    <w:uiPriority w:val="0"/>
  </w:style>
  <w:style w:type="character" w:customStyle="1" w:styleId="190">
    <w:name w:val="WW8Num25z7"/>
    <w:uiPriority w:val="0"/>
  </w:style>
  <w:style w:type="character" w:customStyle="1" w:styleId="191">
    <w:name w:val="WW8Num25z8"/>
    <w:uiPriority w:val="0"/>
  </w:style>
  <w:style w:type="character" w:customStyle="1" w:styleId="192">
    <w:name w:val="WW8Num26z0"/>
    <w:uiPriority w:val="0"/>
    <w:rPr>
      <w:rFonts w:ascii="Symbol" w:hAnsi="Symbol" w:eastAsia="Times New Roman" w:cs="Symbol"/>
      <w:kern w:val="1"/>
      <w:sz w:val="20"/>
      <w:szCs w:val="22"/>
      <w:lang w:val="en-US" w:eastAsia="en-US" w:bidi="te-IN"/>
    </w:rPr>
  </w:style>
  <w:style w:type="character" w:customStyle="1" w:styleId="193">
    <w:name w:val="WW8Num26z1"/>
    <w:uiPriority w:val="0"/>
    <w:rPr>
      <w:rFonts w:ascii="Times New Roman" w:hAnsi="Times New Roman" w:eastAsia="Times New Roman" w:cs="Times New Roman"/>
      <w:kern w:val="1"/>
      <w:sz w:val="22"/>
      <w:szCs w:val="22"/>
      <w:lang w:val="en-US" w:eastAsia="en-US" w:bidi="te-IN"/>
    </w:rPr>
  </w:style>
  <w:style w:type="character" w:customStyle="1" w:styleId="194">
    <w:name w:val="WW8Num26z2"/>
    <w:uiPriority w:val="0"/>
    <w:rPr>
      <w:rFonts w:ascii="Wingdings" w:hAnsi="Wingdings" w:cs="Wingdings"/>
      <w:sz w:val="20"/>
    </w:rPr>
  </w:style>
  <w:style w:type="character" w:customStyle="1" w:styleId="195">
    <w:name w:val="WW8Num27z0"/>
    <w:uiPriority w:val="0"/>
  </w:style>
  <w:style w:type="character" w:customStyle="1" w:styleId="196">
    <w:name w:val="WW8Num27z1"/>
    <w:uiPriority w:val="0"/>
  </w:style>
  <w:style w:type="character" w:customStyle="1" w:styleId="197">
    <w:name w:val="WW8Num27z2"/>
    <w:uiPriority w:val="0"/>
  </w:style>
  <w:style w:type="character" w:customStyle="1" w:styleId="198">
    <w:name w:val="WW8Num27z3"/>
    <w:uiPriority w:val="0"/>
  </w:style>
  <w:style w:type="character" w:customStyle="1" w:styleId="199">
    <w:name w:val="WW8Num27z4"/>
    <w:uiPriority w:val="0"/>
  </w:style>
  <w:style w:type="character" w:customStyle="1" w:styleId="200">
    <w:name w:val="WW8Num27z5"/>
    <w:uiPriority w:val="0"/>
  </w:style>
  <w:style w:type="character" w:customStyle="1" w:styleId="201">
    <w:name w:val="WW8Num27z6"/>
    <w:uiPriority w:val="0"/>
  </w:style>
  <w:style w:type="character" w:customStyle="1" w:styleId="202">
    <w:name w:val="WW8Num27z7"/>
    <w:uiPriority w:val="0"/>
  </w:style>
  <w:style w:type="character" w:customStyle="1" w:styleId="203">
    <w:name w:val="WW8Num27z8"/>
    <w:uiPriority w:val="0"/>
  </w:style>
  <w:style w:type="character" w:customStyle="1" w:styleId="204">
    <w:name w:val="WW8Num28z0"/>
    <w:uiPriority w:val="0"/>
  </w:style>
  <w:style w:type="character" w:customStyle="1" w:styleId="205">
    <w:name w:val="WW8Num28z1"/>
    <w:uiPriority w:val="0"/>
  </w:style>
  <w:style w:type="character" w:customStyle="1" w:styleId="206">
    <w:name w:val="WW8Num28z2"/>
    <w:uiPriority w:val="0"/>
  </w:style>
  <w:style w:type="character" w:customStyle="1" w:styleId="207">
    <w:name w:val="WW8Num28z3"/>
    <w:uiPriority w:val="0"/>
  </w:style>
  <w:style w:type="character" w:customStyle="1" w:styleId="208">
    <w:name w:val="WW8Num28z4"/>
    <w:uiPriority w:val="0"/>
  </w:style>
  <w:style w:type="character" w:customStyle="1" w:styleId="209">
    <w:name w:val="WW8Num28z5"/>
    <w:uiPriority w:val="0"/>
  </w:style>
  <w:style w:type="character" w:customStyle="1" w:styleId="210">
    <w:name w:val="WW8Num28z6"/>
    <w:uiPriority w:val="0"/>
  </w:style>
  <w:style w:type="character" w:customStyle="1" w:styleId="211">
    <w:name w:val="WW8Num28z7"/>
    <w:uiPriority w:val="0"/>
  </w:style>
  <w:style w:type="character" w:customStyle="1" w:styleId="212">
    <w:name w:val="WW8Num28z8"/>
    <w:uiPriority w:val="0"/>
  </w:style>
  <w:style w:type="character" w:customStyle="1" w:styleId="213">
    <w:name w:val="WW8Num29z0"/>
    <w:uiPriority w:val="0"/>
    <w:rPr>
      <w:rFonts w:ascii="Symbol" w:hAnsi="Symbol" w:cs="Symbol"/>
      <w:sz w:val="20"/>
    </w:rPr>
  </w:style>
  <w:style w:type="character" w:customStyle="1" w:styleId="214">
    <w:name w:val="WW8Num29z1"/>
    <w:uiPriority w:val="0"/>
    <w:rPr>
      <w:rFonts w:ascii="Courier New" w:hAnsi="Courier New" w:cs="Courier New"/>
      <w:sz w:val="20"/>
    </w:rPr>
  </w:style>
  <w:style w:type="character" w:customStyle="1" w:styleId="215">
    <w:name w:val="WW8Num29z2"/>
    <w:uiPriority w:val="0"/>
    <w:rPr>
      <w:rFonts w:ascii="Wingdings" w:hAnsi="Wingdings" w:cs="Wingdings"/>
      <w:sz w:val="20"/>
    </w:rPr>
  </w:style>
  <w:style w:type="character" w:customStyle="1" w:styleId="216">
    <w:name w:val="WW8Num30z0"/>
    <w:uiPriority w:val="0"/>
  </w:style>
  <w:style w:type="character" w:customStyle="1" w:styleId="217">
    <w:name w:val="WW8Num30z1"/>
    <w:uiPriority w:val="0"/>
  </w:style>
  <w:style w:type="character" w:customStyle="1" w:styleId="218">
    <w:name w:val="WW8Num30z2"/>
    <w:uiPriority w:val="0"/>
  </w:style>
  <w:style w:type="character" w:customStyle="1" w:styleId="219">
    <w:name w:val="WW8Num30z3"/>
    <w:uiPriority w:val="0"/>
  </w:style>
  <w:style w:type="character" w:customStyle="1" w:styleId="220">
    <w:name w:val="WW8Num30z4"/>
    <w:uiPriority w:val="0"/>
  </w:style>
  <w:style w:type="character" w:customStyle="1" w:styleId="221">
    <w:name w:val="WW8Num30z5"/>
    <w:uiPriority w:val="0"/>
  </w:style>
  <w:style w:type="character" w:customStyle="1" w:styleId="222">
    <w:name w:val="WW8Num30z6"/>
    <w:uiPriority w:val="0"/>
  </w:style>
  <w:style w:type="character" w:customStyle="1" w:styleId="223">
    <w:name w:val="WW8Num30z7"/>
    <w:uiPriority w:val="0"/>
  </w:style>
  <w:style w:type="character" w:customStyle="1" w:styleId="224">
    <w:name w:val="WW8Num30z8"/>
    <w:uiPriority w:val="0"/>
  </w:style>
  <w:style w:type="character" w:customStyle="1" w:styleId="225">
    <w:name w:val="WW8Num31z0"/>
    <w:uiPriority w:val="0"/>
    <w:rPr>
      <w:rFonts w:ascii="Times New Roman" w:hAnsi="Times New Roman" w:eastAsia="Times New Roman" w:cs="Times New Roman"/>
      <w:kern w:val="1"/>
      <w:sz w:val="22"/>
      <w:szCs w:val="22"/>
      <w:lang w:val="en-US" w:eastAsia="en-US" w:bidi="te-IN"/>
    </w:rPr>
  </w:style>
  <w:style w:type="character" w:customStyle="1" w:styleId="226">
    <w:name w:val="WW8Num31z1"/>
    <w:uiPriority w:val="0"/>
  </w:style>
  <w:style w:type="character" w:customStyle="1" w:styleId="227">
    <w:name w:val="WW8Num31z2"/>
    <w:uiPriority w:val="0"/>
  </w:style>
  <w:style w:type="character" w:customStyle="1" w:styleId="228">
    <w:name w:val="WW8Num31z3"/>
    <w:uiPriority w:val="0"/>
  </w:style>
  <w:style w:type="character" w:customStyle="1" w:styleId="229">
    <w:name w:val="WW8Num31z4"/>
    <w:uiPriority w:val="0"/>
  </w:style>
  <w:style w:type="character" w:customStyle="1" w:styleId="230">
    <w:name w:val="WW8Num31z5"/>
    <w:uiPriority w:val="0"/>
  </w:style>
  <w:style w:type="character" w:customStyle="1" w:styleId="231">
    <w:name w:val="WW8Num31z6"/>
    <w:uiPriority w:val="0"/>
  </w:style>
  <w:style w:type="character" w:customStyle="1" w:styleId="232">
    <w:name w:val="WW8Num31z7"/>
    <w:uiPriority w:val="0"/>
  </w:style>
  <w:style w:type="character" w:customStyle="1" w:styleId="233">
    <w:name w:val="WW8Num31z8"/>
    <w:uiPriority w:val="0"/>
  </w:style>
  <w:style w:type="character" w:customStyle="1" w:styleId="234">
    <w:name w:val="WW8Num32z0"/>
    <w:uiPriority w:val="0"/>
    <w:rPr>
      <w:rFonts w:ascii="Times New Roman" w:hAnsi="Times New Roman" w:cs="Times New Roman"/>
      <w:sz w:val="22"/>
      <w:szCs w:val="22"/>
    </w:rPr>
  </w:style>
  <w:style w:type="character" w:customStyle="1" w:styleId="235">
    <w:name w:val="WW8Num32z1"/>
    <w:uiPriority w:val="0"/>
  </w:style>
  <w:style w:type="character" w:customStyle="1" w:styleId="236">
    <w:name w:val="WW8Num32z2"/>
    <w:uiPriority w:val="0"/>
  </w:style>
  <w:style w:type="character" w:customStyle="1" w:styleId="237">
    <w:name w:val="WW8Num32z3"/>
    <w:uiPriority w:val="0"/>
  </w:style>
  <w:style w:type="character" w:customStyle="1" w:styleId="238">
    <w:name w:val="WW8Num32z4"/>
    <w:uiPriority w:val="0"/>
  </w:style>
  <w:style w:type="character" w:customStyle="1" w:styleId="239">
    <w:name w:val="WW8Num32z5"/>
    <w:uiPriority w:val="0"/>
  </w:style>
  <w:style w:type="character" w:customStyle="1" w:styleId="240">
    <w:name w:val="WW8Num32z6"/>
    <w:uiPriority w:val="0"/>
  </w:style>
  <w:style w:type="character" w:customStyle="1" w:styleId="241">
    <w:name w:val="WW8Num32z7"/>
    <w:qFormat/>
    <w:uiPriority w:val="0"/>
  </w:style>
  <w:style w:type="character" w:customStyle="1" w:styleId="242">
    <w:name w:val="WW8Num32z8"/>
    <w:uiPriority w:val="0"/>
  </w:style>
  <w:style w:type="character" w:customStyle="1" w:styleId="243">
    <w:name w:val="WW8Num33z0"/>
    <w:uiPriority w:val="0"/>
  </w:style>
  <w:style w:type="character" w:customStyle="1" w:styleId="244">
    <w:name w:val="WW8Num33z1"/>
    <w:uiPriority w:val="0"/>
  </w:style>
  <w:style w:type="character" w:customStyle="1" w:styleId="245">
    <w:name w:val="WW8Num33z2"/>
    <w:uiPriority w:val="0"/>
  </w:style>
  <w:style w:type="character" w:customStyle="1" w:styleId="246">
    <w:name w:val="WW8Num33z3"/>
    <w:uiPriority w:val="0"/>
  </w:style>
  <w:style w:type="character" w:customStyle="1" w:styleId="247">
    <w:name w:val="WW8Num33z4"/>
    <w:uiPriority w:val="0"/>
  </w:style>
  <w:style w:type="character" w:customStyle="1" w:styleId="248">
    <w:name w:val="WW8Num33z5"/>
    <w:uiPriority w:val="0"/>
  </w:style>
  <w:style w:type="character" w:customStyle="1" w:styleId="249">
    <w:name w:val="WW8Num33z6"/>
    <w:uiPriority w:val="0"/>
  </w:style>
  <w:style w:type="character" w:customStyle="1" w:styleId="250">
    <w:name w:val="WW8Num33z7"/>
    <w:uiPriority w:val="0"/>
  </w:style>
  <w:style w:type="character" w:customStyle="1" w:styleId="251">
    <w:name w:val="WW8Num33z8"/>
    <w:uiPriority w:val="0"/>
  </w:style>
  <w:style w:type="character" w:customStyle="1" w:styleId="252">
    <w:name w:val="WW8Num34z0"/>
    <w:uiPriority w:val="0"/>
  </w:style>
  <w:style w:type="character" w:customStyle="1" w:styleId="253">
    <w:name w:val="WW8Num34z1"/>
    <w:uiPriority w:val="0"/>
  </w:style>
  <w:style w:type="character" w:customStyle="1" w:styleId="254">
    <w:name w:val="WW8Num34z2"/>
    <w:uiPriority w:val="0"/>
  </w:style>
  <w:style w:type="character" w:customStyle="1" w:styleId="255">
    <w:name w:val="WW8Num34z3"/>
    <w:uiPriority w:val="0"/>
  </w:style>
  <w:style w:type="character" w:customStyle="1" w:styleId="256">
    <w:name w:val="WW8Num34z4"/>
    <w:uiPriority w:val="0"/>
  </w:style>
  <w:style w:type="character" w:customStyle="1" w:styleId="257">
    <w:name w:val="WW8Num34z5"/>
    <w:uiPriority w:val="0"/>
  </w:style>
  <w:style w:type="character" w:customStyle="1" w:styleId="258">
    <w:name w:val="WW8Num34z6"/>
    <w:uiPriority w:val="0"/>
  </w:style>
  <w:style w:type="character" w:customStyle="1" w:styleId="259">
    <w:name w:val="WW8Num34z7"/>
    <w:uiPriority w:val="0"/>
  </w:style>
  <w:style w:type="character" w:customStyle="1" w:styleId="260">
    <w:name w:val="WW8Num34z8"/>
    <w:uiPriority w:val="0"/>
  </w:style>
  <w:style w:type="character" w:customStyle="1" w:styleId="261">
    <w:name w:val="WW8Num35z0"/>
    <w:uiPriority w:val="0"/>
  </w:style>
  <w:style w:type="character" w:customStyle="1" w:styleId="262">
    <w:name w:val="WW8Num35z1"/>
    <w:uiPriority w:val="0"/>
  </w:style>
  <w:style w:type="character" w:customStyle="1" w:styleId="263">
    <w:name w:val="WW8Num35z2"/>
    <w:uiPriority w:val="0"/>
  </w:style>
  <w:style w:type="character" w:customStyle="1" w:styleId="264">
    <w:name w:val="WW8Num35z3"/>
    <w:uiPriority w:val="0"/>
  </w:style>
  <w:style w:type="character" w:customStyle="1" w:styleId="265">
    <w:name w:val="WW8Num35z4"/>
    <w:uiPriority w:val="0"/>
  </w:style>
  <w:style w:type="character" w:customStyle="1" w:styleId="266">
    <w:name w:val="WW8Num35z5"/>
    <w:uiPriority w:val="0"/>
  </w:style>
  <w:style w:type="character" w:customStyle="1" w:styleId="267">
    <w:name w:val="WW8Num35z6"/>
    <w:uiPriority w:val="0"/>
  </w:style>
  <w:style w:type="character" w:customStyle="1" w:styleId="268">
    <w:name w:val="WW8Num35z7"/>
    <w:uiPriority w:val="0"/>
  </w:style>
  <w:style w:type="character" w:customStyle="1" w:styleId="269">
    <w:name w:val="WW8Num35z8"/>
    <w:uiPriority w:val="0"/>
  </w:style>
  <w:style w:type="character" w:customStyle="1" w:styleId="270">
    <w:name w:val="WW8Num36z0"/>
    <w:uiPriority w:val="0"/>
    <w:rPr>
      <w:rFonts w:ascii="Times New Roman" w:hAnsi="Times New Roman" w:cs="Times New Roman"/>
      <w:sz w:val="22"/>
      <w:szCs w:val="22"/>
    </w:rPr>
  </w:style>
  <w:style w:type="character" w:customStyle="1" w:styleId="271">
    <w:name w:val="WW8Num36z1"/>
    <w:uiPriority w:val="0"/>
  </w:style>
  <w:style w:type="character" w:customStyle="1" w:styleId="272">
    <w:name w:val="WW8Num36z2"/>
    <w:uiPriority w:val="0"/>
  </w:style>
  <w:style w:type="character" w:customStyle="1" w:styleId="273">
    <w:name w:val="WW8Num36z3"/>
    <w:uiPriority w:val="0"/>
  </w:style>
  <w:style w:type="character" w:customStyle="1" w:styleId="274">
    <w:name w:val="WW8Num36z4"/>
    <w:uiPriority w:val="0"/>
  </w:style>
  <w:style w:type="character" w:customStyle="1" w:styleId="275">
    <w:name w:val="WW8Num36z5"/>
    <w:uiPriority w:val="0"/>
  </w:style>
  <w:style w:type="character" w:customStyle="1" w:styleId="276">
    <w:name w:val="WW8Num36z6"/>
    <w:uiPriority w:val="0"/>
  </w:style>
  <w:style w:type="character" w:customStyle="1" w:styleId="277">
    <w:name w:val="WW8Num36z7"/>
    <w:uiPriority w:val="0"/>
  </w:style>
  <w:style w:type="character" w:customStyle="1" w:styleId="278">
    <w:name w:val="WW8Num36z8"/>
    <w:uiPriority w:val="0"/>
  </w:style>
  <w:style w:type="character" w:customStyle="1" w:styleId="279">
    <w:name w:val="WW8Num37z0"/>
    <w:uiPriority w:val="0"/>
    <w:rPr>
      <w:rFonts w:ascii="Times New Roman" w:hAnsi="Times New Roman" w:eastAsia="Times New Roman" w:cs="Times New Roman"/>
      <w:kern w:val="1"/>
      <w:sz w:val="22"/>
      <w:szCs w:val="22"/>
      <w:lang w:val="en-US" w:eastAsia="en-US" w:bidi="te-IN"/>
    </w:rPr>
  </w:style>
  <w:style w:type="character" w:customStyle="1" w:styleId="280">
    <w:name w:val="WW8Num37z1"/>
    <w:uiPriority w:val="0"/>
  </w:style>
  <w:style w:type="character" w:customStyle="1" w:styleId="281">
    <w:name w:val="WW8Num37z2"/>
    <w:uiPriority w:val="0"/>
  </w:style>
  <w:style w:type="character" w:customStyle="1" w:styleId="282">
    <w:name w:val="WW8Num37z3"/>
    <w:uiPriority w:val="0"/>
  </w:style>
  <w:style w:type="character" w:customStyle="1" w:styleId="283">
    <w:name w:val="WW8Num37z4"/>
    <w:uiPriority w:val="0"/>
  </w:style>
  <w:style w:type="character" w:customStyle="1" w:styleId="284">
    <w:name w:val="WW8Num37z5"/>
    <w:uiPriority w:val="0"/>
  </w:style>
  <w:style w:type="character" w:customStyle="1" w:styleId="285">
    <w:name w:val="WW8Num37z6"/>
    <w:uiPriority w:val="0"/>
  </w:style>
  <w:style w:type="character" w:customStyle="1" w:styleId="286">
    <w:name w:val="WW8Num37z7"/>
    <w:uiPriority w:val="0"/>
  </w:style>
  <w:style w:type="character" w:customStyle="1" w:styleId="287">
    <w:name w:val="WW8Num37z8"/>
    <w:uiPriority w:val="0"/>
  </w:style>
  <w:style w:type="character" w:customStyle="1" w:styleId="288">
    <w:name w:val="WW8Num38z0"/>
    <w:uiPriority w:val="0"/>
  </w:style>
  <w:style w:type="character" w:customStyle="1" w:styleId="289">
    <w:name w:val="WW8Num38z1"/>
    <w:uiPriority w:val="0"/>
  </w:style>
  <w:style w:type="character" w:customStyle="1" w:styleId="290">
    <w:name w:val="WW8Num38z2"/>
    <w:uiPriority w:val="0"/>
  </w:style>
  <w:style w:type="character" w:customStyle="1" w:styleId="291">
    <w:name w:val="WW8Num38z3"/>
    <w:uiPriority w:val="0"/>
  </w:style>
  <w:style w:type="character" w:customStyle="1" w:styleId="292">
    <w:name w:val="WW8Num38z4"/>
    <w:uiPriority w:val="0"/>
  </w:style>
  <w:style w:type="character" w:customStyle="1" w:styleId="293">
    <w:name w:val="WW8Num38z5"/>
    <w:uiPriority w:val="0"/>
  </w:style>
  <w:style w:type="character" w:customStyle="1" w:styleId="294">
    <w:name w:val="WW8Num38z6"/>
    <w:uiPriority w:val="0"/>
  </w:style>
  <w:style w:type="character" w:customStyle="1" w:styleId="295">
    <w:name w:val="WW8Num38z7"/>
    <w:qFormat/>
    <w:uiPriority w:val="0"/>
  </w:style>
  <w:style w:type="character" w:customStyle="1" w:styleId="296">
    <w:name w:val="WW8Num38z8"/>
    <w:qFormat/>
    <w:uiPriority w:val="0"/>
  </w:style>
  <w:style w:type="character" w:customStyle="1" w:styleId="297">
    <w:name w:val="WW8Num39z0"/>
    <w:uiPriority w:val="0"/>
    <w:rPr>
      <w:rFonts w:ascii="Times New Roman" w:hAnsi="Times New Roman" w:cs="Times New Roman"/>
      <w:sz w:val="22"/>
      <w:szCs w:val="22"/>
    </w:rPr>
  </w:style>
  <w:style w:type="character" w:customStyle="1" w:styleId="298">
    <w:name w:val="WW8Num39z1"/>
    <w:qFormat/>
    <w:uiPriority w:val="0"/>
  </w:style>
  <w:style w:type="character" w:customStyle="1" w:styleId="299">
    <w:name w:val="WW8Num39z2"/>
    <w:uiPriority w:val="0"/>
  </w:style>
  <w:style w:type="character" w:customStyle="1" w:styleId="300">
    <w:name w:val="WW8Num39z3"/>
    <w:uiPriority w:val="0"/>
  </w:style>
  <w:style w:type="character" w:customStyle="1" w:styleId="301">
    <w:name w:val="WW8Num39z4"/>
    <w:uiPriority w:val="0"/>
  </w:style>
  <w:style w:type="character" w:customStyle="1" w:styleId="302">
    <w:name w:val="WW8Num39z5"/>
    <w:uiPriority w:val="0"/>
  </w:style>
  <w:style w:type="character" w:customStyle="1" w:styleId="303">
    <w:name w:val="WW8Num39z6"/>
    <w:uiPriority w:val="0"/>
  </w:style>
  <w:style w:type="character" w:customStyle="1" w:styleId="304">
    <w:name w:val="WW8Num39z7"/>
    <w:uiPriority w:val="0"/>
  </w:style>
  <w:style w:type="character" w:customStyle="1" w:styleId="305">
    <w:name w:val="WW8Num39z8"/>
    <w:uiPriority w:val="0"/>
  </w:style>
  <w:style w:type="character" w:customStyle="1" w:styleId="306">
    <w:name w:val="WW8Num40z0"/>
    <w:uiPriority w:val="0"/>
  </w:style>
  <w:style w:type="character" w:customStyle="1" w:styleId="307">
    <w:name w:val="WW8Num40z1"/>
    <w:uiPriority w:val="0"/>
  </w:style>
  <w:style w:type="character" w:customStyle="1" w:styleId="308">
    <w:name w:val="WW8Num40z2"/>
    <w:qFormat/>
    <w:uiPriority w:val="0"/>
  </w:style>
  <w:style w:type="character" w:customStyle="1" w:styleId="309">
    <w:name w:val="WW8Num40z3"/>
    <w:uiPriority w:val="0"/>
  </w:style>
  <w:style w:type="character" w:customStyle="1" w:styleId="310">
    <w:name w:val="WW8Num40z4"/>
    <w:qFormat/>
    <w:uiPriority w:val="0"/>
  </w:style>
  <w:style w:type="character" w:customStyle="1" w:styleId="311">
    <w:name w:val="WW8Num40z5"/>
    <w:uiPriority w:val="0"/>
  </w:style>
  <w:style w:type="character" w:customStyle="1" w:styleId="312">
    <w:name w:val="WW8Num40z6"/>
    <w:qFormat/>
    <w:uiPriority w:val="0"/>
  </w:style>
  <w:style w:type="character" w:customStyle="1" w:styleId="313">
    <w:name w:val="WW8Num40z7"/>
    <w:uiPriority w:val="0"/>
  </w:style>
  <w:style w:type="character" w:customStyle="1" w:styleId="314">
    <w:name w:val="WW8Num40z8"/>
    <w:qFormat/>
    <w:uiPriority w:val="0"/>
  </w:style>
  <w:style w:type="character" w:customStyle="1" w:styleId="315">
    <w:name w:val="WW8Num41z0"/>
    <w:uiPriority w:val="0"/>
    <w:rPr>
      <w:rFonts w:ascii="Times New Roman" w:hAnsi="Times New Roman" w:cs="Times New Roman"/>
      <w:sz w:val="22"/>
      <w:szCs w:val="22"/>
    </w:rPr>
  </w:style>
  <w:style w:type="character" w:customStyle="1" w:styleId="316">
    <w:name w:val="WW8Num41z1"/>
    <w:uiPriority w:val="0"/>
  </w:style>
  <w:style w:type="character" w:customStyle="1" w:styleId="317">
    <w:name w:val="WW8Num41z2"/>
    <w:uiPriority w:val="0"/>
  </w:style>
  <w:style w:type="character" w:customStyle="1" w:styleId="318">
    <w:name w:val="WW8Num41z3"/>
    <w:uiPriority w:val="0"/>
  </w:style>
  <w:style w:type="character" w:customStyle="1" w:styleId="319">
    <w:name w:val="WW8Num41z4"/>
    <w:qFormat/>
    <w:uiPriority w:val="0"/>
  </w:style>
  <w:style w:type="character" w:customStyle="1" w:styleId="320">
    <w:name w:val="WW8Num41z5"/>
    <w:qFormat/>
    <w:uiPriority w:val="0"/>
  </w:style>
  <w:style w:type="character" w:customStyle="1" w:styleId="321">
    <w:name w:val="WW8Num41z6"/>
    <w:qFormat/>
    <w:uiPriority w:val="0"/>
  </w:style>
  <w:style w:type="character" w:customStyle="1" w:styleId="322">
    <w:name w:val="WW8Num41z7"/>
    <w:qFormat/>
    <w:uiPriority w:val="0"/>
  </w:style>
  <w:style w:type="character" w:customStyle="1" w:styleId="323">
    <w:name w:val="WW8Num41z8"/>
    <w:qFormat/>
    <w:uiPriority w:val="0"/>
  </w:style>
  <w:style w:type="character" w:customStyle="1" w:styleId="324">
    <w:name w:val="WW8Num42z0"/>
    <w:qFormat/>
    <w:uiPriority w:val="0"/>
    <w:rPr>
      <w:rFonts w:ascii="Wingdings" w:hAnsi="Wingdings" w:cs="Wingdings"/>
    </w:rPr>
  </w:style>
  <w:style w:type="character" w:customStyle="1" w:styleId="325">
    <w:name w:val="WW8Num42z1"/>
    <w:qFormat/>
    <w:uiPriority w:val="0"/>
    <w:rPr>
      <w:rFonts w:ascii="Courier New" w:hAnsi="Courier New" w:cs="Courier New"/>
    </w:rPr>
  </w:style>
  <w:style w:type="character" w:customStyle="1" w:styleId="326">
    <w:name w:val="WW8Num42z3"/>
    <w:qFormat/>
    <w:uiPriority w:val="0"/>
    <w:rPr>
      <w:rFonts w:ascii="Symbol" w:hAnsi="Symbol" w:cs="Symbol"/>
    </w:rPr>
  </w:style>
  <w:style w:type="character" w:customStyle="1" w:styleId="327">
    <w:name w:val="WW8Num43z0"/>
    <w:qFormat/>
    <w:uiPriority w:val="0"/>
  </w:style>
  <w:style w:type="character" w:customStyle="1" w:styleId="328">
    <w:name w:val="WW8Num43z1"/>
    <w:qFormat/>
    <w:uiPriority w:val="0"/>
  </w:style>
  <w:style w:type="character" w:customStyle="1" w:styleId="329">
    <w:name w:val="WW8Num43z2"/>
    <w:qFormat/>
    <w:uiPriority w:val="0"/>
  </w:style>
  <w:style w:type="character" w:customStyle="1" w:styleId="330">
    <w:name w:val="WW8Num43z3"/>
    <w:qFormat/>
    <w:uiPriority w:val="0"/>
  </w:style>
  <w:style w:type="character" w:customStyle="1" w:styleId="331">
    <w:name w:val="WW8Num43z4"/>
    <w:qFormat/>
    <w:uiPriority w:val="0"/>
  </w:style>
  <w:style w:type="character" w:customStyle="1" w:styleId="332">
    <w:name w:val="WW8Num43z5"/>
    <w:qFormat/>
    <w:uiPriority w:val="0"/>
  </w:style>
  <w:style w:type="character" w:customStyle="1" w:styleId="333">
    <w:name w:val="WW8Num43z6"/>
    <w:qFormat/>
    <w:uiPriority w:val="0"/>
  </w:style>
  <w:style w:type="character" w:customStyle="1" w:styleId="334">
    <w:name w:val="WW8Num43z7"/>
    <w:qFormat/>
    <w:uiPriority w:val="0"/>
  </w:style>
  <w:style w:type="character" w:customStyle="1" w:styleId="335">
    <w:name w:val="WW8Num43z8"/>
    <w:qFormat/>
    <w:uiPriority w:val="0"/>
  </w:style>
  <w:style w:type="character" w:customStyle="1" w:styleId="336">
    <w:name w:val="WW8Num44z0"/>
    <w:qFormat/>
    <w:uiPriority w:val="0"/>
    <w:rPr>
      <w:rFonts w:ascii="Wingdings" w:hAnsi="Wingdings" w:cs="Wingdings"/>
      <w:sz w:val="27"/>
    </w:rPr>
  </w:style>
  <w:style w:type="character" w:customStyle="1" w:styleId="337">
    <w:name w:val="WW8Num45z0"/>
    <w:qFormat/>
    <w:uiPriority w:val="0"/>
  </w:style>
  <w:style w:type="character" w:customStyle="1" w:styleId="338">
    <w:name w:val="WW8Num45z1"/>
    <w:qFormat/>
    <w:uiPriority w:val="0"/>
  </w:style>
  <w:style w:type="character" w:customStyle="1" w:styleId="339">
    <w:name w:val="WW8Num45z2"/>
    <w:qFormat/>
    <w:uiPriority w:val="0"/>
  </w:style>
  <w:style w:type="character" w:customStyle="1" w:styleId="340">
    <w:name w:val="WW8Num45z3"/>
    <w:qFormat/>
    <w:uiPriority w:val="0"/>
  </w:style>
  <w:style w:type="character" w:customStyle="1" w:styleId="341">
    <w:name w:val="WW8Num45z4"/>
    <w:qFormat/>
    <w:uiPriority w:val="0"/>
  </w:style>
  <w:style w:type="character" w:customStyle="1" w:styleId="342">
    <w:name w:val="WW8Num45z5"/>
    <w:qFormat/>
    <w:uiPriority w:val="0"/>
  </w:style>
  <w:style w:type="character" w:customStyle="1" w:styleId="343">
    <w:name w:val="WW8Num45z6"/>
    <w:qFormat/>
    <w:uiPriority w:val="0"/>
  </w:style>
  <w:style w:type="character" w:customStyle="1" w:styleId="344">
    <w:name w:val="WW8Num45z7"/>
    <w:qFormat/>
    <w:uiPriority w:val="0"/>
  </w:style>
  <w:style w:type="character" w:customStyle="1" w:styleId="345">
    <w:name w:val="WW8Num45z8"/>
    <w:qFormat/>
    <w:uiPriority w:val="0"/>
  </w:style>
  <w:style w:type="character" w:customStyle="1" w:styleId="346">
    <w:name w:val="WW8Num46z0"/>
    <w:qFormat/>
    <w:uiPriority w:val="0"/>
    <w:rPr>
      <w:rFonts w:ascii="Times New Roman" w:hAnsi="Times New Roman" w:cs="Times New Roman"/>
      <w:sz w:val="22"/>
      <w:szCs w:val="22"/>
    </w:rPr>
  </w:style>
  <w:style w:type="character" w:customStyle="1" w:styleId="347">
    <w:name w:val="WW8Num46z1"/>
    <w:qFormat/>
    <w:uiPriority w:val="0"/>
  </w:style>
  <w:style w:type="character" w:customStyle="1" w:styleId="348">
    <w:name w:val="WW8Num46z2"/>
    <w:qFormat/>
    <w:uiPriority w:val="0"/>
  </w:style>
  <w:style w:type="character" w:customStyle="1" w:styleId="349">
    <w:name w:val="WW8Num46z3"/>
    <w:qFormat/>
    <w:uiPriority w:val="0"/>
  </w:style>
  <w:style w:type="character" w:customStyle="1" w:styleId="350">
    <w:name w:val="WW8Num46z4"/>
    <w:qFormat/>
    <w:uiPriority w:val="0"/>
  </w:style>
  <w:style w:type="character" w:customStyle="1" w:styleId="351">
    <w:name w:val="WW8Num46z5"/>
    <w:qFormat/>
    <w:uiPriority w:val="0"/>
  </w:style>
  <w:style w:type="character" w:customStyle="1" w:styleId="352">
    <w:name w:val="WW8Num46z6"/>
    <w:qFormat/>
    <w:uiPriority w:val="0"/>
  </w:style>
  <w:style w:type="character" w:customStyle="1" w:styleId="353">
    <w:name w:val="WW8Num46z7"/>
    <w:qFormat/>
    <w:uiPriority w:val="0"/>
  </w:style>
  <w:style w:type="character" w:customStyle="1" w:styleId="354">
    <w:name w:val="WW8Num46z8"/>
    <w:qFormat/>
    <w:uiPriority w:val="0"/>
  </w:style>
  <w:style w:type="character" w:customStyle="1" w:styleId="355">
    <w:name w:val="WW8Num47z0"/>
    <w:qFormat/>
    <w:uiPriority w:val="0"/>
    <w:rPr>
      <w:rFonts w:ascii="Symbol" w:hAnsi="Symbol" w:cs="Symbol"/>
      <w:sz w:val="20"/>
    </w:rPr>
  </w:style>
  <w:style w:type="character" w:customStyle="1" w:styleId="356">
    <w:name w:val="WW8Num47z1"/>
    <w:qFormat/>
    <w:uiPriority w:val="0"/>
    <w:rPr>
      <w:rFonts w:ascii="Courier New" w:hAnsi="Courier New" w:cs="Courier New"/>
      <w:sz w:val="20"/>
    </w:rPr>
  </w:style>
  <w:style w:type="character" w:customStyle="1" w:styleId="357">
    <w:name w:val="WW8Num47z2"/>
    <w:qFormat/>
    <w:uiPriority w:val="0"/>
    <w:rPr>
      <w:rFonts w:ascii="Wingdings" w:hAnsi="Wingdings" w:cs="Wingdings"/>
      <w:sz w:val="20"/>
    </w:rPr>
  </w:style>
  <w:style w:type="character" w:customStyle="1" w:styleId="358">
    <w:name w:val="WW8Num48z0"/>
    <w:qFormat/>
    <w:uiPriority w:val="0"/>
    <w:rPr>
      <w:rFonts w:ascii="Times New Roman" w:hAnsi="Times New Roman" w:cs="Times New Roman"/>
      <w:sz w:val="22"/>
      <w:szCs w:val="22"/>
    </w:rPr>
  </w:style>
  <w:style w:type="character" w:customStyle="1" w:styleId="359">
    <w:name w:val="WW8Num48z1"/>
    <w:qFormat/>
    <w:uiPriority w:val="0"/>
  </w:style>
  <w:style w:type="character" w:customStyle="1" w:styleId="360">
    <w:name w:val="WW8Num48z2"/>
    <w:qFormat/>
    <w:uiPriority w:val="0"/>
  </w:style>
  <w:style w:type="character" w:customStyle="1" w:styleId="361">
    <w:name w:val="WW8Num48z3"/>
    <w:qFormat/>
    <w:uiPriority w:val="0"/>
  </w:style>
  <w:style w:type="character" w:customStyle="1" w:styleId="362">
    <w:name w:val="WW8Num48z4"/>
    <w:qFormat/>
    <w:uiPriority w:val="0"/>
  </w:style>
  <w:style w:type="character" w:customStyle="1" w:styleId="363">
    <w:name w:val="WW8Num48z5"/>
    <w:qFormat/>
    <w:uiPriority w:val="0"/>
  </w:style>
  <w:style w:type="character" w:customStyle="1" w:styleId="364">
    <w:name w:val="WW8Num48z6"/>
    <w:qFormat/>
    <w:uiPriority w:val="0"/>
  </w:style>
  <w:style w:type="character" w:customStyle="1" w:styleId="365">
    <w:name w:val="WW8Num48z7"/>
    <w:qFormat/>
    <w:uiPriority w:val="0"/>
  </w:style>
  <w:style w:type="character" w:customStyle="1" w:styleId="366">
    <w:name w:val="WW8Num48z8"/>
    <w:qFormat/>
    <w:uiPriority w:val="0"/>
  </w:style>
  <w:style w:type="character" w:customStyle="1" w:styleId="367">
    <w:name w:val="WW8Num49z0"/>
    <w:qFormat/>
    <w:uiPriority w:val="0"/>
    <w:rPr>
      <w:rFonts w:ascii="Symbol" w:hAnsi="Symbol" w:cs="Symbol"/>
      <w:sz w:val="20"/>
    </w:rPr>
  </w:style>
  <w:style w:type="character" w:customStyle="1" w:styleId="368">
    <w:name w:val="WW8Num49z1"/>
    <w:qFormat/>
    <w:uiPriority w:val="0"/>
    <w:rPr>
      <w:rFonts w:ascii="Courier New" w:hAnsi="Courier New" w:cs="Courier New"/>
      <w:sz w:val="20"/>
    </w:rPr>
  </w:style>
  <w:style w:type="character" w:customStyle="1" w:styleId="369">
    <w:name w:val="WW8Num49z2"/>
    <w:qFormat/>
    <w:uiPriority w:val="0"/>
    <w:rPr>
      <w:rFonts w:ascii="Wingdings" w:hAnsi="Wingdings" w:cs="Wingdings"/>
      <w:sz w:val="20"/>
    </w:rPr>
  </w:style>
  <w:style w:type="character" w:customStyle="1" w:styleId="370">
    <w:name w:val="WW8Num50z0"/>
    <w:qFormat/>
    <w:uiPriority w:val="0"/>
    <w:rPr>
      <w:rFonts w:ascii="Times New Roman" w:hAnsi="Times New Roman" w:eastAsia="Times New Roman" w:cs="Times New Roman"/>
      <w:kern w:val="1"/>
      <w:sz w:val="22"/>
      <w:szCs w:val="22"/>
      <w:lang w:val="en-US" w:eastAsia="en-US" w:bidi="te-IN"/>
    </w:rPr>
  </w:style>
  <w:style w:type="character" w:customStyle="1" w:styleId="371">
    <w:name w:val="WW8Num50z1"/>
    <w:qFormat/>
    <w:uiPriority w:val="0"/>
  </w:style>
  <w:style w:type="character" w:customStyle="1" w:styleId="372">
    <w:name w:val="WW8Num50z2"/>
    <w:qFormat/>
    <w:uiPriority w:val="0"/>
  </w:style>
  <w:style w:type="character" w:customStyle="1" w:styleId="373">
    <w:name w:val="WW8Num50z3"/>
    <w:qFormat/>
    <w:uiPriority w:val="0"/>
  </w:style>
  <w:style w:type="character" w:customStyle="1" w:styleId="374">
    <w:name w:val="WW8Num50z4"/>
    <w:qFormat/>
    <w:uiPriority w:val="0"/>
  </w:style>
  <w:style w:type="character" w:customStyle="1" w:styleId="375">
    <w:name w:val="WW8Num50z5"/>
    <w:qFormat/>
    <w:uiPriority w:val="0"/>
  </w:style>
  <w:style w:type="character" w:customStyle="1" w:styleId="376">
    <w:name w:val="WW8Num50z6"/>
    <w:qFormat/>
    <w:uiPriority w:val="0"/>
  </w:style>
  <w:style w:type="character" w:customStyle="1" w:styleId="377">
    <w:name w:val="WW8Num50z7"/>
    <w:qFormat/>
    <w:uiPriority w:val="0"/>
  </w:style>
  <w:style w:type="character" w:customStyle="1" w:styleId="378">
    <w:name w:val="WW8Num50z8"/>
    <w:qFormat/>
    <w:uiPriority w:val="0"/>
  </w:style>
  <w:style w:type="character" w:customStyle="1" w:styleId="379">
    <w:name w:val="WW8Num51z0"/>
    <w:qFormat/>
    <w:uiPriority w:val="0"/>
    <w:rPr>
      <w:rFonts w:ascii="Times New Roman" w:hAnsi="Times New Roman" w:cs="Times New Roman"/>
      <w:sz w:val="22"/>
      <w:szCs w:val="22"/>
    </w:rPr>
  </w:style>
  <w:style w:type="character" w:customStyle="1" w:styleId="380">
    <w:name w:val="WW8Num51z1"/>
    <w:qFormat/>
    <w:uiPriority w:val="0"/>
  </w:style>
  <w:style w:type="character" w:customStyle="1" w:styleId="381">
    <w:name w:val="WW8Num51z2"/>
    <w:qFormat/>
    <w:uiPriority w:val="0"/>
  </w:style>
  <w:style w:type="character" w:customStyle="1" w:styleId="382">
    <w:name w:val="WW8Num51z3"/>
    <w:qFormat/>
    <w:uiPriority w:val="0"/>
  </w:style>
  <w:style w:type="character" w:customStyle="1" w:styleId="383">
    <w:name w:val="WW8Num51z4"/>
    <w:qFormat/>
    <w:uiPriority w:val="0"/>
  </w:style>
  <w:style w:type="character" w:customStyle="1" w:styleId="384">
    <w:name w:val="WW8Num51z5"/>
    <w:qFormat/>
    <w:uiPriority w:val="0"/>
  </w:style>
  <w:style w:type="character" w:customStyle="1" w:styleId="385">
    <w:name w:val="WW8Num51z6"/>
    <w:qFormat/>
    <w:uiPriority w:val="0"/>
  </w:style>
  <w:style w:type="character" w:customStyle="1" w:styleId="386">
    <w:name w:val="WW8Num51z7"/>
    <w:qFormat/>
    <w:uiPriority w:val="0"/>
  </w:style>
  <w:style w:type="character" w:customStyle="1" w:styleId="387">
    <w:name w:val="WW8Num51z8"/>
    <w:qFormat/>
    <w:uiPriority w:val="0"/>
  </w:style>
  <w:style w:type="character" w:customStyle="1" w:styleId="388">
    <w:name w:val="WW8Num52z0"/>
    <w:qFormat/>
    <w:uiPriority w:val="0"/>
  </w:style>
  <w:style w:type="character" w:customStyle="1" w:styleId="389">
    <w:name w:val="WW8Num52z1"/>
    <w:qFormat/>
    <w:uiPriority w:val="0"/>
  </w:style>
  <w:style w:type="character" w:customStyle="1" w:styleId="390">
    <w:name w:val="WW8Num52z2"/>
    <w:qFormat/>
    <w:uiPriority w:val="0"/>
  </w:style>
  <w:style w:type="character" w:customStyle="1" w:styleId="391">
    <w:name w:val="WW8Num52z3"/>
    <w:qFormat/>
    <w:uiPriority w:val="0"/>
  </w:style>
  <w:style w:type="character" w:customStyle="1" w:styleId="392">
    <w:name w:val="WW8Num52z4"/>
    <w:qFormat/>
    <w:uiPriority w:val="0"/>
  </w:style>
  <w:style w:type="character" w:customStyle="1" w:styleId="393">
    <w:name w:val="WW8Num52z5"/>
    <w:qFormat/>
    <w:uiPriority w:val="0"/>
  </w:style>
  <w:style w:type="character" w:customStyle="1" w:styleId="394">
    <w:name w:val="WW8Num52z6"/>
    <w:qFormat/>
    <w:uiPriority w:val="0"/>
  </w:style>
  <w:style w:type="character" w:customStyle="1" w:styleId="395">
    <w:name w:val="WW8Num52z7"/>
    <w:qFormat/>
    <w:uiPriority w:val="0"/>
  </w:style>
  <w:style w:type="character" w:customStyle="1" w:styleId="396">
    <w:name w:val="WW8Num52z8"/>
    <w:qFormat/>
    <w:uiPriority w:val="0"/>
  </w:style>
  <w:style w:type="character" w:customStyle="1" w:styleId="397">
    <w:name w:val="WW8Num53z0"/>
    <w:qFormat/>
    <w:uiPriority w:val="0"/>
  </w:style>
  <w:style w:type="character" w:customStyle="1" w:styleId="398">
    <w:name w:val="WW8Num53z1"/>
    <w:qFormat/>
    <w:uiPriority w:val="0"/>
  </w:style>
  <w:style w:type="character" w:customStyle="1" w:styleId="399">
    <w:name w:val="WW8Num53z2"/>
    <w:qFormat/>
    <w:uiPriority w:val="0"/>
  </w:style>
  <w:style w:type="character" w:customStyle="1" w:styleId="400">
    <w:name w:val="WW8Num53z3"/>
    <w:qFormat/>
    <w:uiPriority w:val="0"/>
  </w:style>
  <w:style w:type="character" w:customStyle="1" w:styleId="401">
    <w:name w:val="WW8Num53z4"/>
    <w:qFormat/>
    <w:uiPriority w:val="0"/>
  </w:style>
  <w:style w:type="character" w:customStyle="1" w:styleId="402">
    <w:name w:val="WW8Num53z5"/>
    <w:qFormat/>
    <w:uiPriority w:val="0"/>
  </w:style>
  <w:style w:type="character" w:customStyle="1" w:styleId="403">
    <w:name w:val="WW8Num53z6"/>
    <w:qFormat/>
    <w:uiPriority w:val="0"/>
  </w:style>
  <w:style w:type="character" w:customStyle="1" w:styleId="404">
    <w:name w:val="WW8Num53z7"/>
    <w:qFormat/>
    <w:uiPriority w:val="0"/>
  </w:style>
  <w:style w:type="character" w:customStyle="1" w:styleId="405">
    <w:name w:val="WW8Num53z8"/>
    <w:qFormat/>
    <w:uiPriority w:val="0"/>
  </w:style>
  <w:style w:type="character" w:customStyle="1" w:styleId="406">
    <w:name w:val="WW8Num54z0"/>
    <w:qFormat/>
    <w:uiPriority w:val="0"/>
    <w:rPr>
      <w:rFonts w:ascii="Times New Roman" w:hAnsi="Times New Roman" w:eastAsia="Times New Roman" w:cs="Times New Roman"/>
      <w:kern w:val="1"/>
      <w:sz w:val="22"/>
      <w:szCs w:val="22"/>
      <w:lang w:val="en-US" w:eastAsia="en-US" w:bidi="te-IN"/>
    </w:rPr>
  </w:style>
  <w:style w:type="character" w:customStyle="1" w:styleId="407">
    <w:name w:val="WW8Num54z1"/>
    <w:qFormat/>
    <w:uiPriority w:val="0"/>
  </w:style>
  <w:style w:type="character" w:customStyle="1" w:styleId="408">
    <w:name w:val="WW8Num54z2"/>
    <w:qFormat/>
    <w:uiPriority w:val="0"/>
  </w:style>
  <w:style w:type="character" w:customStyle="1" w:styleId="409">
    <w:name w:val="WW8Num54z3"/>
    <w:qFormat/>
    <w:uiPriority w:val="0"/>
  </w:style>
  <w:style w:type="character" w:customStyle="1" w:styleId="410">
    <w:name w:val="WW8Num54z4"/>
    <w:qFormat/>
    <w:uiPriority w:val="0"/>
  </w:style>
  <w:style w:type="character" w:customStyle="1" w:styleId="411">
    <w:name w:val="WW8Num54z5"/>
    <w:qFormat/>
    <w:uiPriority w:val="0"/>
  </w:style>
  <w:style w:type="character" w:customStyle="1" w:styleId="412">
    <w:name w:val="WW8Num54z6"/>
    <w:qFormat/>
    <w:uiPriority w:val="0"/>
  </w:style>
  <w:style w:type="character" w:customStyle="1" w:styleId="413">
    <w:name w:val="WW8Num54z7"/>
    <w:qFormat/>
    <w:uiPriority w:val="0"/>
  </w:style>
  <w:style w:type="character" w:customStyle="1" w:styleId="414">
    <w:name w:val="WW8Num54z8"/>
    <w:qFormat/>
    <w:uiPriority w:val="0"/>
  </w:style>
  <w:style w:type="character" w:customStyle="1" w:styleId="415">
    <w:name w:val="WW8Num55z0"/>
    <w:qFormat/>
    <w:uiPriority w:val="0"/>
  </w:style>
  <w:style w:type="character" w:customStyle="1" w:styleId="416">
    <w:name w:val="WW8Num55z1"/>
    <w:qFormat/>
    <w:uiPriority w:val="0"/>
  </w:style>
  <w:style w:type="character" w:customStyle="1" w:styleId="417">
    <w:name w:val="WW8Num55z2"/>
    <w:qFormat/>
    <w:uiPriority w:val="0"/>
  </w:style>
  <w:style w:type="character" w:customStyle="1" w:styleId="418">
    <w:name w:val="WW8Num55z3"/>
    <w:qFormat/>
    <w:uiPriority w:val="0"/>
  </w:style>
  <w:style w:type="character" w:customStyle="1" w:styleId="419">
    <w:name w:val="WW8Num55z4"/>
    <w:qFormat/>
    <w:uiPriority w:val="0"/>
  </w:style>
  <w:style w:type="character" w:customStyle="1" w:styleId="420">
    <w:name w:val="WW8Num55z5"/>
    <w:qFormat/>
    <w:uiPriority w:val="0"/>
  </w:style>
  <w:style w:type="character" w:customStyle="1" w:styleId="421">
    <w:name w:val="WW8Num55z6"/>
    <w:qFormat/>
    <w:uiPriority w:val="0"/>
  </w:style>
  <w:style w:type="character" w:customStyle="1" w:styleId="422">
    <w:name w:val="WW8Num55z7"/>
    <w:qFormat/>
    <w:uiPriority w:val="0"/>
  </w:style>
  <w:style w:type="character" w:customStyle="1" w:styleId="423">
    <w:name w:val="WW8Num55z8"/>
    <w:qFormat/>
    <w:uiPriority w:val="0"/>
  </w:style>
  <w:style w:type="character" w:customStyle="1" w:styleId="424">
    <w:name w:val="WW8Num56z0"/>
    <w:qFormat/>
    <w:uiPriority w:val="0"/>
    <w:rPr>
      <w:rFonts w:ascii="Symbol" w:hAnsi="Symbol" w:cs="Symbol"/>
      <w:sz w:val="20"/>
    </w:rPr>
  </w:style>
  <w:style w:type="character" w:customStyle="1" w:styleId="425">
    <w:name w:val="WW8Num56z1"/>
    <w:qFormat/>
    <w:uiPriority w:val="0"/>
    <w:rPr>
      <w:rFonts w:ascii="Courier New" w:hAnsi="Courier New" w:cs="Courier New"/>
      <w:sz w:val="20"/>
    </w:rPr>
  </w:style>
  <w:style w:type="character" w:customStyle="1" w:styleId="426">
    <w:name w:val="WW8Num56z2"/>
    <w:qFormat/>
    <w:uiPriority w:val="0"/>
    <w:rPr>
      <w:rFonts w:ascii="Wingdings" w:hAnsi="Wingdings" w:cs="Wingdings"/>
      <w:sz w:val="20"/>
    </w:rPr>
  </w:style>
  <w:style w:type="character" w:customStyle="1" w:styleId="427">
    <w:name w:val="WW8Num57z0"/>
    <w:qFormat/>
    <w:uiPriority w:val="0"/>
  </w:style>
  <w:style w:type="character" w:customStyle="1" w:styleId="428">
    <w:name w:val="WW8Num57z1"/>
    <w:qFormat/>
    <w:uiPriority w:val="0"/>
  </w:style>
  <w:style w:type="character" w:customStyle="1" w:styleId="429">
    <w:name w:val="WW8Num57z2"/>
    <w:qFormat/>
    <w:uiPriority w:val="0"/>
  </w:style>
  <w:style w:type="character" w:customStyle="1" w:styleId="430">
    <w:name w:val="WW8Num57z3"/>
    <w:qFormat/>
    <w:uiPriority w:val="0"/>
  </w:style>
  <w:style w:type="character" w:customStyle="1" w:styleId="431">
    <w:name w:val="WW8Num57z4"/>
    <w:qFormat/>
    <w:uiPriority w:val="0"/>
  </w:style>
  <w:style w:type="character" w:customStyle="1" w:styleId="432">
    <w:name w:val="WW8Num57z5"/>
    <w:qFormat/>
    <w:uiPriority w:val="0"/>
  </w:style>
  <w:style w:type="character" w:customStyle="1" w:styleId="433">
    <w:name w:val="WW8Num57z6"/>
    <w:qFormat/>
    <w:uiPriority w:val="0"/>
  </w:style>
  <w:style w:type="character" w:customStyle="1" w:styleId="434">
    <w:name w:val="WW8Num57z7"/>
    <w:qFormat/>
    <w:uiPriority w:val="0"/>
  </w:style>
  <w:style w:type="character" w:customStyle="1" w:styleId="435">
    <w:name w:val="WW8Num57z8"/>
    <w:qFormat/>
    <w:uiPriority w:val="0"/>
  </w:style>
  <w:style w:type="character" w:customStyle="1" w:styleId="436">
    <w:name w:val="WW8Num58z0"/>
    <w:qFormat/>
    <w:uiPriority w:val="0"/>
    <w:rPr>
      <w:rFonts w:ascii="Symbol" w:hAnsi="Symbol" w:cs="Symbol"/>
      <w:sz w:val="20"/>
      <w:szCs w:val="22"/>
    </w:rPr>
  </w:style>
  <w:style w:type="character" w:customStyle="1" w:styleId="437">
    <w:name w:val="WW8Num58z1"/>
    <w:qFormat/>
    <w:uiPriority w:val="0"/>
    <w:rPr>
      <w:rFonts w:ascii="Courier New" w:hAnsi="Courier New" w:cs="Courier New"/>
      <w:sz w:val="20"/>
    </w:rPr>
  </w:style>
  <w:style w:type="character" w:customStyle="1" w:styleId="438">
    <w:name w:val="WW8Num58z2"/>
    <w:qFormat/>
    <w:uiPriority w:val="0"/>
    <w:rPr>
      <w:rFonts w:ascii="Wingdings" w:hAnsi="Wingdings" w:cs="Wingdings"/>
      <w:sz w:val="20"/>
    </w:rPr>
  </w:style>
  <w:style w:type="character" w:customStyle="1" w:styleId="439">
    <w:name w:val="WW8Num59z0"/>
    <w:qFormat/>
    <w:uiPriority w:val="0"/>
  </w:style>
  <w:style w:type="character" w:customStyle="1" w:styleId="440">
    <w:name w:val="WW8Num59z1"/>
    <w:qFormat/>
    <w:uiPriority w:val="0"/>
  </w:style>
  <w:style w:type="character" w:customStyle="1" w:styleId="441">
    <w:name w:val="WW8Num59z2"/>
    <w:qFormat/>
    <w:uiPriority w:val="0"/>
  </w:style>
  <w:style w:type="character" w:customStyle="1" w:styleId="442">
    <w:name w:val="WW8Num59z3"/>
    <w:qFormat/>
    <w:uiPriority w:val="0"/>
  </w:style>
  <w:style w:type="character" w:customStyle="1" w:styleId="443">
    <w:name w:val="WW8Num59z4"/>
    <w:qFormat/>
    <w:uiPriority w:val="0"/>
  </w:style>
  <w:style w:type="character" w:customStyle="1" w:styleId="444">
    <w:name w:val="WW8Num59z5"/>
    <w:qFormat/>
    <w:uiPriority w:val="0"/>
  </w:style>
  <w:style w:type="character" w:customStyle="1" w:styleId="445">
    <w:name w:val="WW8Num59z6"/>
    <w:qFormat/>
    <w:uiPriority w:val="0"/>
  </w:style>
  <w:style w:type="character" w:customStyle="1" w:styleId="446">
    <w:name w:val="WW8Num59z7"/>
    <w:qFormat/>
    <w:uiPriority w:val="0"/>
  </w:style>
  <w:style w:type="character" w:customStyle="1" w:styleId="447">
    <w:name w:val="WW8Num59z8"/>
    <w:qFormat/>
    <w:uiPriority w:val="0"/>
  </w:style>
  <w:style w:type="character" w:customStyle="1" w:styleId="448">
    <w:name w:val="WW8Num60z0"/>
    <w:qFormat/>
    <w:uiPriority w:val="0"/>
    <w:rPr>
      <w:rFonts w:ascii="Symbol" w:hAnsi="Symbol" w:cs="Symbol"/>
    </w:rPr>
  </w:style>
  <w:style w:type="character" w:customStyle="1" w:styleId="449">
    <w:name w:val="WW8Num60z1"/>
    <w:qFormat/>
    <w:uiPriority w:val="0"/>
    <w:rPr>
      <w:rFonts w:ascii="OpenSymbol" w:hAnsi="OpenSymbol" w:cs="OpenSymbol"/>
    </w:rPr>
  </w:style>
  <w:style w:type="character" w:customStyle="1" w:styleId="450">
    <w:name w:val="WW8Num61z0"/>
    <w:qFormat/>
    <w:uiPriority w:val="0"/>
    <w:rPr>
      <w:rFonts w:cs="Symbol"/>
      <w:sz w:val="22"/>
      <w:szCs w:val="22"/>
    </w:rPr>
  </w:style>
  <w:style w:type="character" w:customStyle="1" w:styleId="451">
    <w:name w:val="WW8Num61z1"/>
    <w:qFormat/>
    <w:uiPriority w:val="0"/>
  </w:style>
  <w:style w:type="character" w:customStyle="1" w:styleId="452">
    <w:name w:val="WW8Num61z2"/>
    <w:qFormat/>
    <w:uiPriority w:val="0"/>
  </w:style>
  <w:style w:type="character" w:customStyle="1" w:styleId="453">
    <w:name w:val="WW8Num61z3"/>
    <w:qFormat/>
    <w:uiPriority w:val="0"/>
  </w:style>
  <w:style w:type="character" w:customStyle="1" w:styleId="454">
    <w:name w:val="WW8Num61z4"/>
    <w:qFormat/>
    <w:uiPriority w:val="0"/>
  </w:style>
  <w:style w:type="character" w:customStyle="1" w:styleId="455">
    <w:name w:val="WW8Num61z5"/>
    <w:qFormat/>
    <w:uiPriority w:val="0"/>
  </w:style>
  <w:style w:type="character" w:customStyle="1" w:styleId="456">
    <w:name w:val="WW8Num61z6"/>
    <w:qFormat/>
    <w:uiPriority w:val="0"/>
  </w:style>
  <w:style w:type="character" w:customStyle="1" w:styleId="457">
    <w:name w:val="WW8Num61z7"/>
    <w:qFormat/>
    <w:uiPriority w:val="0"/>
  </w:style>
  <w:style w:type="character" w:customStyle="1" w:styleId="458">
    <w:name w:val="WW8Num61z8"/>
    <w:qFormat/>
    <w:uiPriority w:val="0"/>
  </w:style>
  <w:style w:type="character" w:customStyle="1" w:styleId="459">
    <w:name w:val="WW8Num62z0"/>
    <w:qFormat/>
    <w:uiPriority w:val="0"/>
  </w:style>
  <w:style w:type="character" w:customStyle="1" w:styleId="460">
    <w:name w:val="WW8Num62z1"/>
    <w:qFormat/>
    <w:uiPriority w:val="0"/>
  </w:style>
  <w:style w:type="character" w:customStyle="1" w:styleId="461">
    <w:name w:val="WW8Num62z2"/>
    <w:qFormat/>
    <w:uiPriority w:val="0"/>
  </w:style>
  <w:style w:type="character" w:customStyle="1" w:styleId="462">
    <w:name w:val="WW8Num62z3"/>
    <w:qFormat/>
    <w:uiPriority w:val="0"/>
  </w:style>
  <w:style w:type="character" w:customStyle="1" w:styleId="463">
    <w:name w:val="WW8Num62z4"/>
    <w:qFormat/>
    <w:uiPriority w:val="0"/>
  </w:style>
  <w:style w:type="character" w:customStyle="1" w:styleId="464">
    <w:name w:val="WW8Num62z5"/>
    <w:qFormat/>
    <w:uiPriority w:val="0"/>
  </w:style>
  <w:style w:type="character" w:customStyle="1" w:styleId="465">
    <w:name w:val="WW8Num62z6"/>
    <w:qFormat/>
    <w:uiPriority w:val="0"/>
  </w:style>
  <w:style w:type="character" w:customStyle="1" w:styleId="466">
    <w:name w:val="WW8Num62z7"/>
    <w:qFormat/>
    <w:uiPriority w:val="0"/>
  </w:style>
  <w:style w:type="character" w:customStyle="1" w:styleId="467">
    <w:name w:val="WW8Num62z8"/>
    <w:qFormat/>
    <w:uiPriority w:val="0"/>
  </w:style>
  <w:style w:type="character" w:customStyle="1" w:styleId="468">
    <w:name w:val="WW8Num63z0"/>
    <w:qFormat/>
    <w:uiPriority w:val="0"/>
    <w:rPr>
      <w:b/>
    </w:rPr>
  </w:style>
  <w:style w:type="character" w:customStyle="1" w:styleId="469">
    <w:name w:val="WW8Num63z1"/>
    <w:qFormat/>
    <w:uiPriority w:val="0"/>
  </w:style>
  <w:style w:type="character" w:customStyle="1" w:styleId="470">
    <w:name w:val="WW8Num63z2"/>
    <w:qFormat/>
    <w:uiPriority w:val="0"/>
  </w:style>
  <w:style w:type="character" w:customStyle="1" w:styleId="471">
    <w:name w:val="WW8Num63z3"/>
    <w:qFormat/>
    <w:uiPriority w:val="0"/>
  </w:style>
  <w:style w:type="character" w:customStyle="1" w:styleId="472">
    <w:name w:val="WW8Num63z4"/>
    <w:qFormat/>
    <w:uiPriority w:val="0"/>
  </w:style>
  <w:style w:type="character" w:customStyle="1" w:styleId="473">
    <w:name w:val="WW8Num63z5"/>
    <w:qFormat/>
    <w:uiPriority w:val="0"/>
  </w:style>
  <w:style w:type="character" w:customStyle="1" w:styleId="474">
    <w:name w:val="WW8Num63z6"/>
    <w:qFormat/>
    <w:uiPriority w:val="0"/>
  </w:style>
  <w:style w:type="character" w:customStyle="1" w:styleId="475">
    <w:name w:val="WW8Num63z7"/>
    <w:qFormat/>
    <w:uiPriority w:val="0"/>
  </w:style>
  <w:style w:type="character" w:customStyle="1" w:styleId="476">
    <w:name w:val="WW8Num63z8"/>
    <w:qFormat/>
    <w:uiPriority w:val="0"/>
  </w:style>
  <w:style w:type="character" w:customStyle="1" w:styleId="477">
    <w:name w:val="WW8Num64z0"/>
    <w:qFormat/>
    <w:uiPriority w:val="0"/>
  </w:style>
  <w:style w:type="character" w:customStyle="1" w:styleId="478">
    <w:name w:val="WW8Num64z1"/>
    <w:qFormat/>
    <w:uiPriority w:val="0"/>
  </w:style>
  <w:style w:type="character" w:customStyle="1" w:styleId="479">
    <w:name w:val="WW8Num64z2"/>
    <w:qFormat/>
    <w:uiPriority w:val="0"/>
  </w:style>
  <w:style w:type="character" w:customStyle="1" w:styleId="480">
    <w:name w:val="WW8Num64z3"/>
    <w:qFormat/>
    <w:uiPriority w:val="0"/>
  </w:style>
  <w:style w:type="character" w:customStyle="1" w:styleId="481">
    <w:name w:val="WW8Num64z4"/>
    <w:qFormat/>
    <w:uiPriority w:val="0"/>
  </w:style>
  <w:style w:type="character" w:customStyle="1" w:styleId="482">
    <w:name w:val="WW8Num64z5"/>
    <w:qFormat/>
    <w:uiPriority w:val="0"/>
  </w:style>
  <w:style w:type="character" w:customStyle="1" w:styleId="483">
    <w:name w:val="WW8Num64z6"/>
    <w:qFormat/>
    <w:uiPriority w:val="0"/>
  </w:style>
  <w:style w:type="character" w:customStyle="1" w:styleId="484">
    <w:name w:val="WW8Num64z7"/>
    <w:qFormat/>
    <w:uiPriority w:val="0"/>
  </w:style>
  <w:style w:type="character" w:customStyle="1" w:styleId="485">
    <w:name w:val="WW8Num64z8"/>
    <w:qFormat/>
    <w:uiPriority w:val="0"/>
  </w:style>
  <w:style w:type="character" w:customStyle="1" w:styleId="486">
    <w:name w:val="WW8Num65z0"/>
    <w:qFormat/>
    <w:uiPriority w:val="0"/>
    <w:rPr>
      <w:rFonts w:ascii="Times New Roman" w:hAnsi="Times New Roman" w:cs="Times New Roman"/>
      <w:b/>
      <w:sz w:val="22"/>
      <w:szCs w:val="22"/>
    </w:rPr>
  </w:style>
  <w:style w:type="character" w:customStyle="1" w:styleId="487">
    <w:name w:val="WW8Num65z1"/>
    <w:qFormat/>
    <w:uiPriority w:val="0"/>
  </w:style>
  <w:style w:type="character" w:customStyle="1" w:styleId="488">
    <w:name w:val="WW8Num65z2"/>
    <w:qFormat/>
    <w:uiPriority w:val="0"/>
  </w:style>
  <w:style w:type="character" w:customStyle="1" w:styleId="489">
    <w:name w:val="WW8Num65z3"/>
    <w:qFormat/>
    <w:uiPriority w:val="0"/>
  </w:style>
  <w:style w:type="character" w:customStyle="1" w:styleId="490">
    <w:name w:val="WW8Num65z4"/>
    <w:qFormat/>
    <w:uiPriority w:val="0"/>
  </w:style>
  <w:style w:type="character" w:customStyle="1" w:styleId="491">
    <w:name w:val="WW8Num65z5"/>
    <w:qFormat/>
    <w:uiPriority w:val="0"/>
  </w:style>
  <w:style w:type="character" w:customStyle="1" w:styleId="492">
    <w:name w:val="WW8Num65z6"/>
    <w:qFormat/>
    <w:uiPriority w:val="0"/>
  </w:style>
  <w:style w:type="character" w:customStyle="1" w:styleId="493">
    <w:name w:val="WW8Num65z7"/>
    <w:qFormat/>
    <w:uiPriority w:val="0"/>
  </w:style>
  <w:style w:type="character" w:customStyle="1" w:styleId="494">
    <w:name w:val="WW8Num65z8"/>
    <w:qFormat/>
    <w:uiPriority w:val="0"/>
  </w:style>
  <w:style w:type="character" w:customStyle="1" w:styleId="495">
    <w:name w:val="WW8Num66z0"/>
    <w:qFormat/>
    <w:uiPriority w:val="0"/>
    <w:rPr>
      <w:rFonts w:ascii="Symbol" w:hAnsi="Symbol" w:cs="Symbol"/>
      <w:sz w:val="20"/>
    </w:rPr>
  </w:style>
  <w:style w:type="character" w:customStyle="1" w:styleId="496">
    <w:name w:val="WW8Num66z1"/>
    <w:qFormat/>
    <w:uiPriority w:val="0"/>
    <w:rPr>
      <w:rFonts w:ascii="Courier New" w:hAnsi="Courier New" w:cs="Courier New"/>
      <w:sz w:val="20"/>
    </w:rPr>
  </w:style>
  <w:style w:type="character" w:customStyle="1" w:styleId="497">
    <w:name w:val="WW8Num66z2"/>
    <w:qFormat/>
    <w:uiPriority w:val="0"/>
    <w:rPr>
      <w:rFonts w:ascii="Wingdings" w:hAnsi="Wingdings" w:cs="Wingdings"/>
      <w:sz w:val="20"/>
    </w:rPr>
  </w:style>
  <w:style w:type="character" w:customStyle="1" w:styleId="498">
    <w:name w:val="WW8Num67z0"/>
    <w:qFormat/>
    <w:uiPriority w:val="0"/>
    <w:rPr>
      <w:rFonts w:ascii="Symbol" w:hAnsi="Symbol" w:cs="Symbol"/>
      <w:sz w:val="20"/>
      <w:szCs w:val="22"/>
    </w:rPr>
  </w:style>
  <w:style w:type="character" w:customStyle="1" w:styleId="499">
    <w:name w:val="WW8Num67z1"/>
    <w:qFormat/>
    <w:uiPriority w:val="0"/>
    <w:rPr>
      <w:rFonts w:ascii="Courier New" w:hAnsi="Courier New" w:cs="Courier New"/>
      <w:sz w:val="20"/>
    </w:rPr>
  </w:style>
  <w:style w:type="character" w:customStyle="1" w:styleId="500">
    <w:name w:val="WW8Num67z2"/>
    <w:qFormat/>
    <w:uiPriority w:val="0"/>
    <w:rPr>
      <w:rFonts w:ascii="Wingdings" w:hAnsi="Wingdings" w:cs="Wingdings"/>
      <w:sz w:val="20"/>
    </w:rPr>
  </w:style>
  <w:style w:type="character" w:customStyle="1" w:styleId="501">
    <w:name w:val="WW8Num68z0"/>
    <w:qFormat/>
    <w:uiPriority w:val="0"/>
    <w:rPr>
      <w:rFonts w:ascii="Times New Roman" w:hAnsi="Times New Roman" w:cs="Times New Roman"/>
      <w:sz w:val="22"/>
      <w:szCs w:val="22"/>
    </w:rPr>
  </w:style>
  <w:style w:type="character" w:customStyle="1" w:styleId="502">
    <w:name w:val="WW8Num68z1"/>
    <w:qFormat/>
    <w:uiPriority w:val="0"/>
  </w:style>
  <w:style w:type="character" w:customStyle="1" w:styleId="503">
    <w:name w:val="WW8Num68z2"/>
    <w:qFormat/>
    <w:uiPriority w:val="0"/>
  </w:style>
  <w:style w:type="character" w:customStyle="1" w:styleId="504">
    <w:name w:val="WW8Num68z3"/>
    <w:qFormat/>
    <w:uiPriority w:val="0"/>
  </w:style>
  <w:style w:type="character" w:customStyle="1" w:styleId="505">
    <w:name w:val="WW8Num68z4"/>
    <w:qFormat/>
    <w:uiPriority w:val="0"/>
  </w:style>
  <w:style w:type="character" w:customStyle="1" w:styleId="506">
    <w:name w:val="WW8Num68z5"/>
    <w:qFormat/>
    <w:uiPriority w:val="0"/>
  </w:style>
  <w:style w:type="character" w:customStyle="1" w:styleId="507">
    <w:name w:val="WW8Num68z6"/>
    <w:qFormat/>
    <w:uiPriority w:val="0"/>
  </w:style>
  <w:style w:type="character" w:customStyle="1" w:styleId="508">
    <w:name w:val="WW8Num68z7"/>
    <w:qFormat/>
    <w:uiPriority w:val="0"/>
  </w:style>
  <w:style w:type="character" w:customStyle="1" w:styleId="509">
    <w:name w:val="WW8Num68z8"/>
    <w:qFormat/>
    <w:uiPriority w:val="0"/>
  </w:style>
  <w:style w:type="character" w:customStyle="1" w:styleId="510">
    <w:name w:val="WW8Num69z0"/>
    <w:qFormat/>
    <w:uiPriority w:val="0"/>
    <w:rPr>
      <w:rFonts w:ascii="Symbol" w:hAnsi="Symbol" w:cs="Symbol"/>
      <w:sz w:val="20"/>
    </w:rPr>
  </w:style>
  <w:style w:type="character" w:customStyle="1" w:styleId="511">
    <w:name w:val="WW8Num69z1"/>
    <w:qFormat/>
    <w:uiPriority w:val="0"/>
    <w:rPr>
      <w:rFonts w:ascii="Courier New" w:hAnsi="Courier New" w:cs="Courier New"/>
      <w:sz w:val="20"/>
    </w:rPr>
  </w:style>
  <w:style w:type="character" w:customStyle="1" w:styleId="512">
    <w:name w:val="WW8Num69z2"/>
    <w:qFormat/>
    <w:uiPriority w:val="0"/>
    <w:rPr>
      <w:rFonts w:ascii="Wingdings" w:hAnsi="Wingdings" w:cs="Wingdings"/>
      <w:sz w:val="20"/>
    </w:rPr>
  </w:style>
  <w:style w:type="character" w:customStyle="1" w:styleId="513">
    <w:name w:val="WW8Num70z0"/>
    <w:qFormat/>
    <w:uiPriority w:val="0"/>
  </w:style>
  <w:style w:type="character" w:customStyle="1" w:styleId="514">
    <w:name w:val="WW8Num70z1"/>
    <w:qFormat/>
    <w:uiPriority w:val="0"/>
  </w:style>
  <w:style w:type="character" w:customStyle="1" w:styleId="515">
    <w:name w:val="WW8Num70z2"/>
    <w:qFormat/>
    <w:uiPriority w:val="0"/>
  </w:style>
  <w:style w:type="character" w:customStyle="1" w:styleId="516">
    <w:name w:val="WW8Num70z3"/>
    <w:qFormat/>
    <w:uiPriority w:val="0"/>
  </w:style>
  <w:style w:type="character" w:customStyle="1" w:styleId="517">
    <w:name w:val="WW8Num70z4"/>
    <w:qFormat/>
    <w:uiPriority w:val="0"/>
  </w:style>
  <w:style w:type="character" w:customStyle="1" w:styleId="518">
    <w:name w:val="WW8Num70z5"/>
    <w:qFormat/>
    <w:uiPriority w:val="0"/>
  </w:style>
  <w:style w:type="character" w:customStyle="1" w:styleId="519">
    <w:name w:val="WW8Num70z6"/>
    <w:qFormat/>
    <w:uiPriority w:val="0"/>
  </w:style>
  <w:style w:type="character" w:customStyle="1" w:styleId="520">
    <w:name w:val="WW8Num70z7"/>
    <w:qFormat/>
    <w:uiPriority w:val="0"/>
  </w:style>
  <w:style w:type="character" w:customStyle="1" w:styleId="521">
    <w:name w:val="WW8Num70z8"/>
    <w:qFormat/>
    <w:uiPriority w:val="0"/>
  </w:style>
  <w:style w:type="character" w:customStyle="1" w:styleId="522">
    <w:name w:val="WW8Num71z0"/>
    <w:qFormat/>
    <w:uiPriority w:val="0"/>
  </w:style>
  <w:style w:type="character" w:customStyle="1" w:styleId="523">
    <w:name w:val="WW8Num71z1"/>
    <w:qFormat/>
    <w:uiPriority w:val="0"/>
  </w:style>
  <w:style w:type="character" w:customStyle="1" w:styleId="524">
    <w:name w:val="WW8Num71z2"/>
    <w:qFormat/>
    <w:uiPriority w:val="0"/>
  </w:style>
  <w:style w:type="character" w:customStyle="1" w:styleId="525">
    <w:name w:val="WW8Num71z3"/>
    <w:qFormat/>
    <w:uiPriority w:val="0"/>
  </w:style>
  <w:style w:type="character" w:customStyle="1" w:styleId="526">
    <w:name w:val="WW8Num71z4"/>
    <w:qFormat/>
    <w:uiPriority w:val="0"/>
  </w:style>
  <w:style w:type="character" w:customStyle="1" w:styleId="527">
    <w:name w:val="WW8Num71z5"/>
    <w:qFormat/>
    <w:uiPriority w:val="0"/>
  </w:style>
  <w:style w:type="character" w:customStyle="1" w:styleId="528">
    <w:name w:val="WW8Num71z6"/>
    <w:qFormat/>
    <w:uiPriority w:val="0"/>
  </w:style>
  <w:style w:type="character" w:customStyle="1" w:styleId="529">
    <w:name w:val="WW8Num71z7"/>
    <w:qFormat/>
    <w:uiPriority w:val="0"/>
  </w:style>
  <w:style w:type="character" w:customStyle="1" w:styleId="530">
    <w:name w:val="WW8Num71z8"/>
    <w:qFormat/>
    <w:uiPriority w:val="0"/>
  </w:style>
  <w:style w:type="character" w:customStyle="1" w:styleId="531">
    <w:name w:val="WW8Num72z0"/>
    <w:qFormat/>
    <w:uiPriority w:val="0"/>
  </w:style>
  <w:style w:type="character" w:customStyle="1" w:styleId="532">
    <w:name w:val="WW8Num72z1"/>
    <w:qFormat/>
    <w:uiPriority w:val="0"/>
  </w:style>
  <w:style w:type="character" w:customStyle="1" w:styleId="533">
    <w:name w:val="WW8Num72z2"/>
    <w:qFormat/>
    <w:uiPriority w:val="0"/>
  </w:style>
  <w:style w:type="character" w:customStyle="1" w:styleId="534">
    <w:name w:val="WW8Num72z3"/>
    <w:qFormat/>
    <w:uiPriority w:val="0"/>
  </w:style>
  <w:style w:type="character" w:customStyle="1" w:styleId="535">
    <w:name w:val="WW8Num72z4"/>
    <w:qFormat/>
    <w:uiPriority w:val="0"/>
  </w:style>
  <w:style w:type="character" w:customStyle="1" w:styleId="536">
    <w:name w:val="WW8Num72z5"/>
    <w:qFormat/>
    <w:uiPriority w:val="0"/>
  </w:style>
  <w:style w:type="character" w:customStyle="1" w:styleId="537">
    <w:name w:val="WW8Num72z6"/>
    <w:qFormat/>
    <w:uiPriority w:val="0"/>
  </w:style>
  <w:style w:type="character" w:customStyle="1" w:styleId="538">
    <w:name w:val="WW8Num72z7"/>
    <w:qFormat/>
    <w:uiPriority w:val="0"/>
  </w:style>
  <w:style w:type="character" w:customStyle="1" w:styleId="539">
    <w:name w:val="WW8Num72z8"/>
    <w:qFormat/>
    <w:uiPriority w:val="0"/>
  </w:style>
  <w:style w:type="character" w:customStyle="1" w:styleId="540">
    <w:name w:val="WW8Num73z0"/>
    <w:qFormat/>
    <w:uiPriority w:val="0"/>
    <w:rPr>
      <w:rFonts w:ascii="Times New Roman" w:hAnsi="Times New Roman" w:eastAsia="Times New Roman" w:cs="Times New Roman"/>
      <w:kern w:val="1"/>
      <w:lang w:val="en-US" w:eastAsia="en-US" w:bidi="te-IN"/>
    </w:rPr>
  </w:style>
  <w:style w:type="character" w:customStyle="1" w:styleId="541">
    <w:name w:val="WW8Num73z1"/>
    <w:qFormat/>
    <w:uiPriority w:val="0"/>
  </w:style>
  <w:style w:type="character" w:customStyle="1" w:styleId="542">
    <w:name w:val="WW8Num73z2"/>
    <w:qFormat/>
    <w:uiPriority w:val="0"/>
  </w:style>
  <w:style w:type="character" w:customStyle="1" w:styleId="543">
    <w:name w:val="WW8Num73z3"/>
    <w:qFormat/>
    <w:uiPriority w:val="0"/>
  </w:style>
  <w:style w:type="character" w:customStyle="1" w:styleId="544">
    <w:name w:val="WW8Num73z4"/>
    <w:qFormat/>
    <w:uiPriority w:val="0"/>
  </w:style>
  <w:style w:type="character" w:customStyle="1" w:styleId="545">
    <w:name w:val="WW8Num73z5"/>
    <w:qFormat/>
    <w:uiPriority w:val="0"/>
  </w:style>
  <w:style w:type="character" w:customStyle="1" w:styleId="546">
    <w:name w:val="WW8Num73z6"/>
    <w:qFormat/>
    <w:uiPriority w:val="0"/>
  </w:style>
  <w:style w:type="character" w:customStyle="1" w:styleId="547">
    <w:name w:val="WW8Num73z7"/>
    <w:qFormat/>
    <w:uiPriority w:val="0"/>
  </w:style>
  <w:style w:type="character" w:customStyle="1" w:styleId="548">
    <w:name w:val="WW8Num73z8"/>
    <w:qFormat/>
    <w:uiPriority w:val="0"/>
  </w:style>
  <w:style w:type="character" w:customStyle="1" w:styleId="549">
    <w:name w:val="WW8Num74z0"/>
    <w:qFormat/>
    <w:uiPriority w:val="0"/>
    <w:rPr>
      <w:rFonts w:ascii="Symbol" w:hAnsi="Symbol" w:cs="Symbol"/>
      <w:sz w:val="20"/>
    </w:rPr>
  </w:style>
  <w:style w:type="character" w:customStyle="1" w:styleId="550">
    <w:name w:val="WW8Num74z1"/>
    <w:qFormat/>
    <w:uiPriority w:val="0"/>
    <w:rPr>
      <w:rFonts w:ascii="Courier New" w:hAnsi="Courier New" w:cs="Courier New"/>
      <w:sz w:val="20"/>
    </w:rPr>
  </w:style>
  <w:style w:type="character" w:customStyle="1" w:styleId="551">
    <w:name w:val="WW8Num74z2"/>
    <w:qFormat/>
    <w:uiPriority w:val="0"/>
    <w:rPr>
      <w:rFonts w:ascii="Wingdings" w:hAnsi="Wingdings" w:cs="Wingdings"/>
      <w:sz w:val="20"/>
    </w:rPr>
  </w:style>
  <w:style w:type="character" w:customStyle="1" w:styleId="552">
    <w:name w:val="WW8Num75z0"/>
    <w:qFormat/>
    <w:uiPriority w:val="0"/>
  </w:style>
  <w:style w:type="character" w:customStyle="1" w:styleId="553">
    <w:name w:val="WW8Num75z1"/>
    <w:qFormat/>
    <w:uiPriority w:val="0"/>
  </w:style>
  <w:style w:type="character" w:customStyle="1" w:styleId="554">
    <w:name w:val="WW8Num75z2"/>
    <w:qFormat/>
    <w:uiPriority w:val="0"/>
  </w:style>
  <w:style w:type="character" w:customStyle="1" w:styleId="555">
    <w:name w:val="WW8Num75z3"/>
    <w:qFormat/>
    <w:uiPriority w:val="0"/>
  </w:style>
  <w:style w:type="character" w:customStyle="1" w:styleId="556">
    <w:name w:val="WW8Num75z4"/>
    <w:qFormat/>
    <w:uiPriority w:val="0"/>
  </w:style>
  <w:style w:type="character" w:customStyle="1" w:styleId="557">
    <w:name w:val="WW8Num75z5"/>
    <w:qFormat/>
    <w:uiPriority w:val="0"/>
  </w:style>
  <w:style w:type="character" w:customStyle="1" w:styleId="558">
    <w:name w:val="WW8Num75z6"/>
    <w:qFormat/>
    <w:uiPriority w:val="0"/>
  </w:style>
  <w:style w:type="character" w:customStyle="1" w:styleId="559">
    <w:name w:val="WW8Num75z7"/>
    <w:qFormat/>
    <w:uiPriority w:val="0"/>
  </w:style>
  <w:style w:type="character" w:customStyle="1" w:styleId="560">
    <w:name w:val="WW8Num75z8"/>
    <w:qFormat/>
    <w:uiPriority w:val="0"/>
  </w:style>
  <w:style w:type="character" w:customStyle="1" w:styleId="561">
    <w:name w:val="WW8Num76z0"/>
    <w:qFormat/>
    <w:uiPriority w:val="0"/>
    <w:rPr>
      <w:rFonts w:ascii="Symbol" w:hAnsi="Symbol" w:cs="Symbol"/>
    </w:rPr>
  </w:style>
  <w:style w:type="character" w:customStyle="1" w:styleId="562">
    <w:name w:val="WW8Num76z1"/>
    <w:qFormat/>
    <w:uiPriority w:val="0"/>
    <w:rPr>
      <w:rFonts w:ascii="OpenSymbol" w:hAnsi="OpenSymbol" w:cs="OpenSymbol"/>
    </w:rPr>
  </w:style>
  <w:style w:type="character" w:customStyle="1" w:styleId="563">
    <w:name w:val="WW8Num77z0"/>
    <w:qFormat/>
    <w:uiPriority w:val="0"/>
  </w:style>
  <w:style w:type="character" w:customStyle="1" w:styleId="564">
    <w:name w:val="WW8Num77z1"/>
    <w:qFormat/>
    <w:uiPriority w:val="0"/>
  </w:style>
  <w:style w:type="character" w:customStyle="1" w:styleId="565">
    <w:name w:val="WW8Num77z2"/>
    <w:qFormat/>
    <w:uiPriority w:val="0"/>
  </w:style>
  <w:style w:type="character" w:customStyle="1" w:styleId="566">
    <w:name w:val="WW8Num77z3"/>
    <w:qFormat/>
    <w:uiPriority w:val="0"/>
  </w:style>
  <w:style w:type="character" w:customStyle="1" w:styleId="567">
    <w:name w:val="WW8Num77z4"/>
    <w:qFormat/>
    <w:uiPriority w:val="0"/>
  </w:style>
  <w:style w:type="character" w:customStyle="1" w:styleId="568">
    <w:name w:val="WW8Num77z5"/>
    <w:qFormat/>
    <w:uiPriority w:val="0"/>
  </w:style>
  <w:style w:type="character" w:customStyle="1" w:styleId="569">
    <w:name w:val="WW8Num77z6"/>
    <w:qFormat/>
    <w:uiPriority w:val="0"/>
  </w:style>
  <w:style w:type="character" w:customStyle="1" w:styleId="570">
    <w:name w:val="WW8Num77z7"/>
    <w:qFormat/>
    <w:uiPriority w:val="0"/>
  </w:style>
  <w:style w:type="character" w:customStyle="1" w:styleId="571">
    <w:name w:val="WW8Num77z8"/>
    <w:qFormat/>
    <w:uiPriority w:val="0"/>
  </w:style>
  <w:style w:type="character" w:customStyle="1" w:styleId="572">
    <w:name w:val="WW8Num78z0"/>
    <w:qFormat/>
    <w:uiPriority w:val="0"/>
  </w:style>
  <w:style w:type="character" w:customStyle="1" w:styleId="573">
    <w:name w:val="WW8Num78z1"/>
    <w:qFormat/>
    <w:uiPriority w:val="0"/>
  </w:style>
  <w:style w:type="character" w:customStyle="1" w:styleId="574">
    <w:name w:val="WW8Num78z2"/>
    <w:qFormat/>
    <w:uiPriority w:val="0"/>
  </w:style>
  <w:style w:type="character" w:customStyle="1" w:styleId="575">
    <w:name w:val="WW8Num78z3"/>
    <w:qFormat/>
    <w:uiPriority w:val="0"/>
  </w:style>
  <w:style w:type="character" w:customStyle="1" w:styleId="576">
    <w:name w:val="WW8Num78z4"/>
    <w:qFormat/>
    <w:uiPriority w:val="0"/>
  </w:style>
  <w:style w:type="character" w:customStyle="1" w:styleId="577">
    <w:name w:val="WW8Num78z5"/>
    <w:qFormat/>
    <w:uiPriority w:val="0"/>
  </w:style>
  <w:style w:type="character" w:customStyle="1" w:styleId="578">
    <w:name w:val="WW8Num78z6"/>
    <w:qFormat/>
    <w:uiPriority w:val="0"/>
  </w:style>
  <w:style w:type="character" w:customStyle="1" w:styleId="579">
    <w:name w:val="WW8Num78z7"/>
    <w:qFormat/>
    <w:uiPriority w:val="0"/>
  </w:style>
  <w:style w:type="character" w:customStyle="1" w:styleId="580">
    <w:name w:val="WW8Num78z8"/>
    <w:qFormat/>
    <w:uiPriority w:val="0"/>
  </w:style>
  <w:style w:type="character" w:customStyle="1" w:styleId="581">
    <w:name w:val="WW8Num79z0"/>
    <w:qFormat/>
    <w:uiPriority w:val="0"/>
    <w:rPr>
      <w:color w:val="000000"/>
    </w:rPr>
  </w:style>
  <w:style w:type="character" w:customStyle="1" w:styleId="582">
    <w:name w:val="WW8Num79z1"/>
    <w:qFormat/>
    <w:uiPriority w:val="0"/>
  </w:style>
  <w:style w:type="character" w:customStyle="1" w:styleId="583">
    <w:name w:val="WW8Num79z2"/>
    <w:qFormat/>
    <w:uiPriority w:val="0"/>
  </w:style>
  <w:style w:type="character" w:customStyle="1" w:styleId="584">
    <w:name w:val="WW8Num79z3"/>
    <w:qFormat/>
    <w:uiPriority w:val="0"/>
  </w:style>
  <w:style w:type="character" w:customStyle="1" w:styleId="585">
    <w:name w:val="WW8Num79z4"/>
    <w:qFormat/>
    <w:uiPriority w:val="0"/>
  </w:style>
  <w:style w:type="character" w:customStyle="1" w:styleId="586">
    <w:name w:val="WW8Num79z5"/>
    <w:qFormat/>
    <w:uiPriority w:val="0"/>
  </w:style>
  <w:style w:type="character" w:customStyle="1" w:styleId="587">
    <w:name w:val="WW8Num79z6"/>
    <w:qFormat/>
    <w:uiPriority w:val="0"/>
  </w:style>
  <w:style w:type="character" w:customStyle="1" w:styleId="588">
    <w:name w:val="WW8Num79z7"/>
    <w:qFormat/>
    <w:uiPriority w:val="0"/>
  </w:style>
  <w:style w:type="character" w:customStyle="1" w:styleId="589">
    <w:name w:val="WW8Num79z8"/>
    <w:qFormat/>
    <w:uiPriority w:val="0"/>
  </w:style>
  <w:style w:type="character" w:customStyle="1" w:styleId="590">
    <w:name w:val="WW8Num80z0"/>
    <w:qFormat/>
    <w:uiPriority w:val="0"/>
    <w:rPr>
      <w:rFonts w:ascii="Symbol" w:hAnsi="Symbol" w:cs="Symbol"/>
      <w:sz w:val="20"/>
    </w:rPr>
  </w:style>
  <w:style w:type="character" w:customStyle="1" w:styleId="591">
    <w:name w:val="WW8Num80z1"/>
    <w:qFormat/>
    <w:uiPriority w:val="0"/>
    <w:rPr>
      <w:rFonts w:ascii="Courier New" w:hAnsi="Courier New" w:cs="Courier New"/>
      <w:sz w:val="20"/>
    </w:rPr>
  </w:style>
  <w:style w:type="character" w:customStyle="1" w:styleId="592">
    <w:name w:val="WW8Num80z2"/>
    <w:qFormat/>
    <w:uiPriority w:val="0"/>
    <w:rPr>
      <w:rFonts w:ascii="Wingdings" w:hAnsi="Wingdings" w:cs="Wingdings"/>
      <w:sz w:val="20"/>
    </w:rPr>
  </w:style>
  <w:style w:type="character" w:customStyle="1" w:styleId="593">
    <w:name w:val="WW8Num81z0"/>
    <w:qFormat/>
    <w:uiPriority w:val="0"/>
    <w:rPr>
      <w:rFonts w:ascii="Times New Roman" w:hAnsi="Times New Roman" w:cs="Times New Roman"/>
      <w:sz w:val="22"/>
      <w:szCs w:val="22"/>
    </w:rPr>
  </w:style>
  <w:style w:type="character" w:customStyle="1" w:styleId="594">
    <w:name w:val="WW8Num81z1"/>
    <w:qFormat/>
    <w:uiPriority w:val="0"/>
  </w:style>
  <w:style w:type="character" w:customStyle="1" w:styleId="595">
    <w:name w:val="WW8Num81z2"/>
    <w:qFormat/>
    <w:uiPriority w:val="0"/>
  </w:style>
  <w:style w:type="character" w:customStyle="1" w:styleId="596">
    <w:name w:val="WW8Num81z3"/>
    <w:qFormat/>
    <w:uiPriority w:val="0"/>
  </w:style>
  <w:style w:type="character" w:customStyle="1" w:styleId="597">
    <w:name w:val="WW8Num81z4"/>
    <w:qFormat/>
    <w:uiPriority w:val="0"/>
  </w:style>
  <w:style w:type="character" w:customStyle="1" w:styleId="598">
    <w:name w:val="WW8Num81z5"/>
    <w:qFormat/>
    <w:uiPriority w:val="0"/>
  </w:style>
  <w:style w:type="character" w:customStyle="1" w:styleId="599">
    <w:name w:val="WW8Num81z6"/>
    <w:qFormat/>
    <w:uiPriority w:val="0"/>
  </w:style>
  <w:style w:type="character" w:customStyle="1" w:styleId="600">
    <w:name w:val="WW8Num81z7"/>
    <w:qFormat/>
    <w:uiPriority w:val="0"/>
  </w:style>
  <w:style w:type="character" w:customStyle="1" w:styleId="601">
    <w:name w:val="WW8Num81z8"/>
    <w:qFormat/>
    <w:uiPriority w:val="0"/>
  </w:style>
  <w:style w:type="character" w:customStyle="1" w:styleId="602">
    <w:name w:val="WW8Num82z0"/>
    <w:qFormat/>
    <w:uiPriority w:val="0"/>
    <w:rPr>
      <w:rFonts w:ascii="Symbol" w:hAnsi="Symbol" w:cs="Symbol"/>
    </w:rPr>
  </w:style>
  <w:style w:type="character" w:customStyle="1" w:styleId="603">
    <w:name w:val="WW8Num82z1"/>
    <w:qFormat/>
    <w:uiPriority w:val="0"/>
    <w:rPr>
      <w:rFonts w:ascii="OpenSymbol" w:hAnsi="OpenSymbol" w:cs="OpenSymbol"/>
    </w:rPr>
  </w:style>
  <w:style w:type="character" w:customStyle="1" w:styleId="604">
    <w:name w:val="WW8Num83z0"/>
    <w:qFormat/>
    <w:uiPriority w:val="0"/>
    <w:rPr>
      <w:rFonts w:ascii="Symbol" w:hAnsi="Symbol" w:cs="Symbol"/>
      <w:sz w:val="20"/>
    </w:rPr>
  </w:style>
  <w:style w:type="character" w:customStyle="1" w:styleId="605">
    <w:name w:val="WW8Num83z1"/>
    <w:qFormat/>
    <w:uiPriority w:val="0"/>
    <w:rPr>
      <w:rFonts w:ascii="Courier New" w:hAnsi="Courier New" w:cs="Courier New"/>
      <w:sz w:val="20"/>
    </w:rPr>
  </w:style>
  <w:style w:type="character" w:customStyle="1" w:styleId="606">
    <w:name w:val="WW8Num83z2"/>
    <w:qFormat/>
    <w:uiPriority w:val="0"/>
    <w:rPr>
      <w:rFonts w:ascii="Wingdings" w:hAnsi="Wingdings" w:cs="Wingdings"/>
      <w:sz w:val="20"/>
    </w:rPr>
  </w:style>
  <w:style w:type="character" w:customStyle="1" w:styleId="607">
    <w:name w:val="WW8Num84z0"/>
    <w:qFormat/>
    <w:uiPriority w:val="0"/>
    <w:rPr>
      <w:rFonts w:ascii="Symbol" w:hAnsi="Symbol" w:cs="Symbol"/>
      <w:sz w:val="20"/>
    </w:rPr>
  </w:style>
  <w:style w:type="character" w:customStyle="1" w:styleId="608">
    <w:name w:val="WW8Num84z1"/>
    <w:qFormat/>
    <w:uiPriority w:val="0"/>
    <w:rPr>
      <w:rFonts w:ascii="Courier New" w:hAnsi="Courier New" w:cs="Courier New"/>
      <w:sz w:val="20"/>
    </w:rPr>
  </w:style>
  <w:style w:type="character" w:customStyle="1" w:styleId="609">
    <w:name w:val="WW8Num84z2"/>
    <w:qFormat/>
    <w:uiPriority w:val="0"/>
    <w:rPr>
      <w:rFonts w:ascii="Wingdings" w:hAnsi="Wingdings" w:cs="Wingdings"/>
      <w:sz w:val="20"/>
    </w:rPr>
  </w:style>
  <w:style w:type="character" w:customStyle="1" w:styleId="610">
    <w:name w:val="WW8Num85z0"/>
    <w:qFormat/>
    <w:uiPriority w:val="0"/>
  </w:style>
  <w:style w:type="character" w:customStyle="1" w:styleId="611">
    <w:name w:val="WW8Num85z1"/>
    <w:qFormat/>
    <w:uiPriority w:val="0"/>
  </w:style>
  <w:style w:type="character" w:customStyle="1" w:styleId="612">
    <w:name w:val="WW8Num85z2"/>
    <w:qFormat/>
    <w:uiPriority w:val="0"/>
  </w:style>
  <w:style w:type="character" w:customStyle="1" w:styleId="613">
    <w:name w:val="WW8Num85z3"/>
    <w:qFormat/>
    <w:uiPriority w:val="0"/>
  </w:style>
  <w:style w:type="character" w:customStyle="1" w:styleId="614">
    <w:name w:val="WW8Num85z4"/>
    <w:qFormat/>
    <w:uiPriority w:val="0"/>
  </w:style>
  <w:style w:type="character" w:customStyle="1" w:styleId="615">
    <w:name w:val="WW8Num85z5"/>
    <w:qFormat/>
    <w:uiPriority w:val="0"/>
  </w:style>
  <w:style w:type="character" w:customStyle="1" w:styleId="616">
    <w:name w:val="WW8Num85z6"/>
    <w:qFormat/>
    <w:uiPriority w:val="0"/>
  </w:style>
  <w:style w:type="character" w:customStyle="1" w:styleId="617">
    <w:name w:val="WW8Num85z7"/>
    <w:qFormat/>
    <w:uiPriority w:val="0"/>
  </w:style>
  <w:style w:type="character" w:customStyle="1" w:styleId="618">
    <w:name w:val="WW8Num85z8"/>
    <w:qFormat/>
    <w:uiPriority w:val="0"/>
  </w:style>
  <w:style w:type="character" w:customStyle="1" w:styleId="619">
    <w:name w:val="WW8Num86z0"/>
    <w:qFormat/>
    <w:uiPriority w:val="0"/>
    <w:rPr>
      <w:rFonts w:ascii="Times New Roman" w:hAnsi="Times New Roman" w:cs="Times New Roman"/>
      <w:sz w:val="22"/>
      <w:szCs w:val="22"/>
    </w:rPr>
  </w:style>
  <w:style w:type="character" w:customStyle="1" w:styleId="620">
    <w:name w:val="WW8Num86z1"/>
    <w:qFormat/>
    <w:uiPriority w:val="0"/>
  </w:style>
  <w:style w:type="character" w:customStyle="1" w:styleId="621">
    <w:name w:val="WW8Num86z2"/>
    <w:qFormat/>
    <w:uiPriority w:val="0"/>
  </w:style>
  <w:style w:type="character" w:customStyle="1" w:styleId="622">
    <w:name w:val="WW8Num86z3"/>
    <w:qFormat/>
    <w:uiPriority w:val="0"/>
  </w:style>
  <w:style w:type="character" w:customStyle="1" w:styleId="623">
    <w:name w:val="WW8Num86z4"/>
    <w:qFormat/>
    <w:uiPriority w:val="0"/>
  </w:style>
  <w:style w:type="character" w:customStyle="1" w:styleId="624">
    <w:name w:val="WW8Num86z5"/>
    <w:qFormat/>
    <w:uiPriority w:val="0"/>
  </w:style>
  <w:style w:type="character" w:customStyle="1" w:styleId="625">
    <w:name w:val="WW8Num86z6"/>
    <w:qFormat/>
    <w:uiPriority w:val="0"/>
  </w:style>
  <w:style w:type="character" w:customStyle="1" w:styleId="626">
    <w:name w:val="WW8Num86z7"/>
    <w:qFormat/>
    <w:uiPriority w:val="0"/>
  </w:style>
  <w:style w:type="character" w:customStyle="1" w:styleId="627">
    <w:name w:val="WW8Num86z8"/>
    <w:qFormat/>
    <w:uiPriority w:val="0"/>
  </w:style>
  <w:style w:type="character" w:customStyle="1" w:styleId="628">
    <w:name w:val="WW8Num87z0"/>
    <w:qFormat/>
    <w:uiPriority w:val="0"/>
  </w:style>
  <w:style w:type="character" w:customStyle="1" w:styleId="629">
    <w:name w:val="WW8Num87z1"/>
    <w:qFormat/>
    <w:uiPriority w:val="0"/>
  </w:style>
  <w:style w:type="character" w:customStyle="1" w:styleId="630">
    <w:name w:val="WW8Num87z2"/>
    <w:qFormat/>
    <w:uiPriority w:val="0"/>
  </w:style>
  <w:style w:type="character" w:customStyle="1" w:styleId="631">
    <w:name w:val="WW8Num87z3"/>
    <w:qFormat/>
    <w:uiPriority w:val="0"/>
  </w:style>
  <w:style w:type="character" w:customStyle="1" w:styleId="632">
    <w:name w:val="WW8Num87z4"/>
    <w:qFormat/>
    <w:uiPriority w:val="0"/>
  </w:style>
  <w:style w:type="character" w:customStyle="1" w:styleId="633">
    <w:name w:val="WW8Num87z5"/>
    <w:qFormat/>
    <w:uiPriority w:val="0"/>
  </w:style>
  <w:style w:type="character" w:customStyle="1" w:styleId="634">
    <w:name w:val="WW8Num87z6"/>
    <w:qFormat/>
    <w:uiPriority w:val="0"/>
  </w:style>
  <w:style w:type="character" w:customStyle="1" w:styleId="635">
    <w:name w:val="WW8Num87z7"/>
    <w:qFormat/>
    <w:uiPriority w:val="0"/>
  </w:style>
  <w:style w:type="character" w:customStyle="1" w:styleId="636">
    <w:name w:val="WW8Num87z8"/>
    <w:qFormat/>
    <w:uiPriority w:val="0"/>
  </w:style>
  <w:style w:type="character" w:customStyle="1" w:styleId="637">
    <w:name w:val="WW8Num88z0"/>
    <w:qFormat/>
    <w:uiPriority w:val="0"/>
  </w:style>
  <w:style w:type="character" w:customStyle="1" w:styleId="638">
    <w:name w:val="WW8Num88z1"/>
    <w:qFormat/>
    <w:uiPriority w:val="0"/>
  </w:style>
  <w:style w:type="character" w:customStyle="1" w:styleId="639">
    <w:name w:val="WW8Num88z2"/>
    <w:qFormat/>
    <w:uiPriority w:val="0"/>
  </w:style>
  <w:style w:type="character" w:customStyle="1" w:styleId="640">
    <w:name w:val="WW8Num88z3"/>
    <w:qFormat/>
    <w:uiPriority w:val="0"/>
  </w:style>
  <w:style w:type="character" w:customStyle="1" w:styleId="641">
    <w:name w:val="WW8Num88z4"/>
    <w:qFormat/>
    <w:uiPriority w:val="0"/>
  </w:style>
  <w:style w:type="character" w:customStyle="1" w:styleId="642">
    <w:name w:val="WW8Num88z5"/>
    <w:qFormat/>
    <w:uiPriority w:val="0"/>
  </w:style>
  <w:style w:type="character" w:customStyle="1" w:styleId="643">
    <w:name w:val="WW8Num88z6"/>
    <w:qFormat/>
    <w:uiPriority w:val="0"/>
  </w:style>
  <w:style w:type="character" w:customStyle="1" w:styleId="644">
    <w:name w:val="WW8Num88z7"/>
    <w:qFormat/>
    <w:uiPriority w:val="0"/>
  </w:style>
  <w:style w:type="character" w:customStyle="1" w:styleId="645">
    <w:name w:val="WW8Num88z8"/>
    <w:qFormat/>
    <w:uiPriority w:val="0"/>
  </w:style>
  <w:style w:type="character" w:customStyle="1" w:styleId="646">
    <w:name w:val="WW8Num89z0"/>
    <w:qFormat/>
    <w:uiPriority w:val="0"/>
  </w:style>
  <w:style w:type="character" w:customStyle="1" w:styleId="647">
    <w:name w:val="WW8Num89z1"/>
    <w:qFormat/>
    <w:uiPriority w:val="0"/>
  </w:style>
  <w:style w:type="character" w:customStyle="1" w:styleId="648">
    <w:name w:val="WW8Num89z2"/>
    <w:qFormat/>
    <w:uiPriority w:val="0"/>
  </w:style>
  <w:style w:type="character" w:customStyle="1" w:styleId="649">
    <w:name w:val="WW8Num89z3"/>
    <w:qFormat/>
    <w:uiPriority w:val="0"/>
  </w:style>
  <w:style w:type="character" w:customStyle="1" w:styleId="650">
    <w:name w:val="WW8Num89z4"/>
    <w:qFormat/>
    <w:uiPriority w:val="0"/>
  </w:style>
  <w:style w:type="character" w:customStyle="1" w:styleId="651">
    <w:name w:val="WW8Num89z5"/>
    <w:qFormat/>
    <w:uiPriority w:val="0"/>
  </w:style>
  <w:style w:type="character" w:customStyle="1" w:styleId="652">
    <w:name w:val="WW8Num89z6"/>
    <w:qFormat/>
    <w:uiPriority w:val="0"/>
  </w:style>
  <w:style w:type="character" w:customStyle="1" w:styleId="653">
    <w:name w:val="WW8Num89z7"/>
    <w:qFormat/>
    <w:uiPriority w:val="0"/>
  </w:style>
  <w:style w:type="character" w:customStyle="1" w:styleId="654">
    <w:name w:val="WW8Num89z8"/>
    <w:qFormat/>
    <w:uiPriority w:val="0"/>
  </w:style>
  <w:style w:type="character" w:customStyle="1" w:styleId="655">
    <w:name w:val="WW8Num90z0"/>
    <w:qFormat/>
    <w:uiPriority w:val="0"/>
  </w:style>
  <w:style w:type="character" w:customStyle="1" w:styleId="656">
    <w:name w:val="WW8Num90z1"/>
    <w:qFormat/>
    <w:uiPriority w:val="0"/>
  </w:style>
  <w:style w:type="character" w:customStyle="1" w:styleId="657">
    <w:name w:val="WW8Num90z2"/>
    <w:qFormat/>
    <w:uiPriority w:val="0"/>
  </w:style>
  <w:style w:type="character" w:customStyle="1" w:styleId="658">
    <w:name w:val="WW8Num90z3"/>
    <w:qFormat/>
    <w:uiPriority w:val="0"/>
  </w:style>
  <w:style w:type="character" w:customStyle="1" w:styleId="659">
    <w:name w:val="WW8Num90z4"/>
    <w:qFormat/>
    <w:uiPriority w:val="0"/>
  </w:style>
  <w:style w:type="character" w:customStyle="1" w:styleId="660">
    <w:name w:val="WW8Num90z5"/>
    <w:qFormat/>
    <w:uiPriority w:val="0"/>
  </w:style>
  <w:style w:type="character" w:customStyle="1" w:styleId="661">
    <w:name w:val="WW8Num90z6"/>
    <w:qFormat/>
    <w:uiPriority w:val="0"/>
  </w:style>
  <w:style w:type="character" w:customStyle="1" w:styleId="662">
    <w:name w:val="WW8Num90z7"/>
    <w:qFormat/>
    <w:uiPriority w:val="0"/>
  </w:style>
  <w:style w:type="character" w:customStyle="1" w:styleId="663">
    <w:name w:val="WW8Num90z8"/>
    <w:qFormat/>
    <w:uiPriority w:val="0"/>
  </w:style>
  <w:style w:type="character" w:customStyle="1" w:styleId="664">
    <w:name w:val="WW8Num91z0"/>
    <w:qFormat/>
    <w:uiPriority w:val="0"/>
  </w:style>
  <w:style w:type="character" w:customStyle="1" w:styleId="665">
    <w:name w:val="WW8Num91z1"/>
    <w:qFormat/>
    <w:uiPriority w:val="0"/>
  </w:style>
  <w:style w:type="character" w:customStyle="1" w:styleId="666">
    <w:name w:val="WW8Num91z2"/>
    <w:qFormat/>
    <w:uiPriority w:val="0"/>
  </w:style>
  <w:style w:type="character" w:customStyle="1" w:styleId="667">
    <w:name w:val="WW8Num91z3"/>
    <w:qFormat/>
    <w:uiPriority w:val="0"/>
  </w:style>
  <w:style w:type="character" w:customStyle="1" w:styleId="668">
    <w:name w:val="WW8Num91z4"/>
    <w:qFormat/>
    <w:uiPriority w:val="0"/>
  </w:style>
  <w:style w:type="character" w:customStyle="1" w:styleId="669">
    <w:name w:val="WW8Num91z5"/>
    <w:qFormat/>
    <w:uiPriority w:val="0"/>
  </w:style>
  <w:style w:type="character" w:customStyle="1" w:styleId="670">
    <w:name w:val="WW8Num91z6"/>
    <w:qFormat/>
    <w:uiPriority w:val="0"/>
  </w:style>
  <w:style w:type="character" w:customStyle="1" w:styleId="671">
    <w:name w:val="WW8Num91z7"/>
    <w:qFormat/>
    <w:uiPriority w:val="0"/>
  </w:style>
  <w:style w:type="character" w:customStyle="1" w:styleId="672">
    <w:name w:val="WW8Num91z8"/>
    <w:qFormat/>
    <w:uiPriority w:val="0"/>
  </w:style>
  <w:style w:type="character" w:customStyle="1" w:styleId="673">
    <w:name w:val="WW8Num92z0"/>
    <w:qFormat/>
    <w:uiPriority w:val="0"/>
    <w:rPr>
      <w:rFonts w:ascii="Symbol" w:hAnsi="Symbol" w:cs="Symbol"/>
      <w:sz w:val="20"/>
      <w:szCs w:val="22"/>
    </w:rPr>
  </w:style>
  <w:style w:type="character" w:customStyle="1" w:styleId="674">
    <w:name w:val="WW8Num92z1"/>
    <w:qFormat/>
    <w:uiPriority w:val="0"/>
    <w:rPr>
      <w:rFonts w:ascii="Courier New" w:hAnsi="Courier New" w:cs="Courier New"/>
      <w:sz w:val="20"/>
    </w:rPr>
  </w:style>
  <w:style w:type="character" w:customStyle="1" w:styleId="675">
    <w:name w:val="WW8Num92z2"/>
    <w:qFormat/>
    <w:uiPriority w:val="0"/>
    <w:rPr>
      <w:rFonts w:ascii="Wingdings" w:hAnsi="Wingdings" w:cs="Wingdings"/>
      <w:sz w:val="20"/>
    </w:rPr>
  </w:style>
  <w:style w:type="character" w:customStyle="1" w:styleId="676">
    <w:name w:val="WW8Num93z0"/>
    <w:qFormat/>
    <w:uiPriority w:val="0"/>
    <w:rPr>
      <w:rFonts w:ascii="Symbol" w:hAnsi="Symbol" w:cs="Symbol"/>
      <w:sz w:val="20"/>
    </w:rPr>
  </w:style>
  <w:style w:type="character" w:customStyle="1" w:styleId="677">
    <w:name w:val="WW8Num93z1"/>
    <w:qFormat/>
    <w:uiPriority w:val="0"/>
    <w:rPr>
      <w:rFonts w:ascii="Courier New" w:hAnsi="Courier New" w:cs="Courier New"/>
      <w:sz w:val="20"/>
    </w:rPr>
  </w:style>
  <w:style w:type="character" w:customStyle="1" w:styleId="678">
    <w:name w:val="WW8Num93z2"/>
    <w:qFormat/>
    <w:uiPriority w:val="0"/>
    <w:rPr>
      <w:rFonts w:ascii="Wingdings" w:hAnsi="Wingdings" w:cs="Wingdings"/>
      <w:sz w:val="20"/>
    </w:rPr>
  </w:style>
  <w:style w:type="character" w:customStyle="1" w:styleId="679">
    <w:name w:val="WW8Num94z0"/>
    <w:qFormat/>
    <w:uiPriority w:val="0"/>
  </w:style>
  <w:style w:type="character" w:customStyle="1" w:styleId="680">
    <w:name w:val="WW8Num94z1"/>
    <w:qFormat/>
    <w:uiPriority w:val="0"/>
  </w:style>
  <w:style w:type="character" w:customStyle="1" w:styleId="681">
    <w:name w:val="WW8Num94z2"/>
    <w:qFormat/>
    <w:uiPriority w:val="0"/>
  </w:style>
  <w:style w:type="character" w:customStyle="1" w:styleId="682">
    <w:name w:val="WW8Num94z3"/>
    <w:qFormat/>
    <w:uiPriority w:val="0"/>
  </w:style>
  <w:style w:type="character" w:customStyle="1" w:styleId="683">
    <w:name w:val="WW8Num94z4"/>
    <w:qFormat/>
    <w:uiPriority w:val="0"/>
  </w:style>
  <w:style w:type="character" w:customStyle="1" w:styleId="684">
    <w:name w:val="WW8Num94z5"/>
    <w:qFormat/>
    <w:uiPriority w:val="0"/>
  </w:style>
  <w:style w:type="character" w:customStyle="1" w:styleId="685">
    <w:name w:val="WW8Num94z6"/>
    <w:qFormat/>
    <w:uiPriority w:val="0"/>
  </w:style>
  <w:style w:type="character" w:customStyle="1" w:styleId="686">
    <w:name w:val="WW8Num94z7"/>
    <w:qFormat/>
    <w:uiPriority w:val="0"/>
  </w:style>
  <w:style w:type="character" w:customStyle="1" w:styleId="687">
    <w:name w:val="WW8Num94z8"/>
    <w:qFormat/>
    <w:uiPriority w:val="0"/>
  </w:style>
  <w:style w:type="character" w:customStyle="1" w:styleId="688">
    <w:name w:val="WW8Num95z0"/>
    <w:qFormat/>
    <w:uiPriority w:val="0"/>
    <w:rPr>
      <w:color w:val="000000"/>
      <w:lang w:val="en-US"/>
    </w:rPr>
  </w:style>
  <w:style w:type="character" w:customStyle="1" w:styleId="689">
    <w:name w:val="WW8Num95z1"/>
    <w:qFormat/>
    <w:uiPriority w:val="0"/>
  </w:style>
  <w:style w:type="character" w:customStyle="1" w:styleId="690">
    <w:name w:val="WW8Num95z2"/>
    <w:qFormat/>
    <w:uiPriority w:val="0"/>
  </w:style>
  <w:style w:type="character" w:customStyle="1" w:styleId="691">
    <w:name w:val="WW8Num95z3"/>
    <w:qFormat/>
    <w:uiPriority w:val="0"/>
  </w:style>
  <w:style w:type="character" w:customStyle="1" w:styleId="692">
    <w:name w:val="WW8Num95z4"/>
    <w:qFormat/>
    <w:uiPriority w:val="0"/>
  </w:style>
  <w:style w:type="character" w:customStyle="1" w:styleId="693">
    <w:name w:val="WW8Num95z5"/>
    <w:qFormat/>
    <w:uiPriority w:val="0"/>
  </w:style>
  <w:style w:type="character" w:customStyle="1" w:styleId="694">
    <w:name w:val="WW8Num95z6"/>
    <w:qFormat/>
    <w:uiPriority w:val="0"/>
  </w:style>
  <w:style w:type="character" w:customStyle="1" w:styleId="695">
    <w:name w:val="WW8Num95z7"/>
    <w:qFormat/>
    <w:uiPriority w:val="0"/>
  </w:style>
  <w:style w:type="character" w:customStyle="1" w:styleId="696">
    <w:name w:val="WW8Num95z8"/>
    <w:qFormat/>
    <w:uiPriority w:val="0"/>
  </w:style>
  <w:style w:type="character" w:customStyle="1" w:styleId="697">
    <w:name w:val="WW8Num96z0"/>
    <w:qFormat/>
    <w:uiPriority w:val="0"/>
    <w:rPr>
      <w:rFonts w:ascii="Times New Roman" w:hAnsi="Times New Roman" w:cs="Times New Roman"/>
      <w:sz w:val="22"/>
      <w:szCs w:val="22"/>
    </w:rPr>
  </w:style>
  <w:style w:type="character" w:customStyle="1" w:styleId="698">
    <w:name w:val="WW8Num96z1"/>
    <w:qFormat/>
    <w:uiPriority w:val="0"/>
  </w:style>
  <w:style w:type="character" w:customStyle="1" w:styleId="699">
    <w:name w:val="WW8Num96z2"/>
    <w:qFormat/>
    <w:uiPriority w:val="0"/>
  </w:style>
  <w:style w:type="character" w:customStyle="1" w:styleId="700">
    <w:name w:val="WW8Num96z3"/>
    <w:qFormat/>
    <w:uiPriority w:val="0"/>
  </w:style>
  <w:style w:type="character" w:customStyle="1" w:styleId="701">
    <w:name w:val="WW8Num96z4"/>
    <w:qFormat/>
    <w:uiPriority w:val="0"/>
  </w:style>
  <w:style w:type="character" w:customStyle="1" w:styleId="702">
    <w:name w:val="WW8Num96z5"/>
    <w:qFormat/>
    <w:uiPriority w:val="0"/>
  </w:style>
  <w:style w:type="character" w:customStyle="1" w:styleId="703">
    <w:name w:val="WW8Num96z6"/>
    <w:qFormat/>
    <w:uiPriority w:val="0"/>
  </w:style>
  <w:style w:type="character" w:customStyle="1" w:styleId="704">
    <w:name w:val="WW8Num96z7"/>
    <w:qFormat/>
    <w:uiPriority w:val="0"/>
  </w:style>
  <w:style w:type="character" w:customStyle="1" w:styleId="705">
    <w:name w:val="WW8Num96z8"/>
    <w:qFormat/>
    <w:uiPriority w:val="0"/>
  </w:style>
  <w:style w:type="character" w:customStyle="1" w:styleId="706">
    <w:name w:val="WW8Num97z0"/>
    <w:qFormat/>
    <w:uiPriority w:val="0"/>
    <w:rPr>
      <w:rFonts w:ascii="Symbol" w:hAnsi="Symbol" w:cs="Symbol"/>
      <w:sz w:val="20"/>
    </w:rPr>
  </w:style>
  <w:style w:type="character" w:customStyle="1" w:styleId="707">
    <w:name w:val="WW8Num97z1"/>
    <w:qFormat/>
    <w:uiPriority w:val="0"/>
    <w:rPr>
      <w:rFonts w:ascii="Courier New" w:hAnsi="Courier New" w:cs="Courier New"/>
      <w:sz w:val="20"/>
    </w:rPr>
  </w:style>
  <w:style w:type="character" w:customStyle="1" w:styleId="708">
    <w:name w:val="WW8Num97z2"/>
    <w:qFormat/>
    <w:uiPriority w:val="0"/>
    <w:rPr>
      <w:rFonts w:ascii="Wingdings" w:hAnsi="Wingdings" w:cs="Wingdings"/>
      <w:sz w:val="20"/>
    </w:rPr>
  </w:style>
  <w:style w:type="character" w:customStyle="1" w:styleId="709">
    <w:name w:val="WW8Num98z0"/>
    <w:qFormat/>
    <w:uiPriority w:val="0"/>
  </w:style>
  <w:style w:type="character" w:customStyle="1" w:styleId="710">
    <w:name w:val="WW8Num98z1"/>
    <w:qFormat/>
    <w:uiPriority w:val="0"/>
  </w:style>
  <w:style w:type="character" w:customStyle="1" w:styleId="711">
    <w:name w:val="WW8Num98z2"/>
    <w:qFormat/>
    <w:uiPriority w:val="0"/>
  </w:style>
  <w:style w:type="character" w:customStyle="1" w:styleId="712">
    <w:name w:val="WW8Num98z3"/>
    <w:qFormat/>
    <w:uiPriority w:val="0"/>
  </w:style>
  <w:style w:type="character" w:customStyle="1" w:styleId="713">
    <w:name w:val="WW8Num98z4"/>
    <w:qFormat/>
    <w:uiPriority w:val="0"/>
  </w:style>
  <w:style w:type="character" w:customStyle="1" w:styleId="714">
    <w:name w:val="WW8Num98z5"/>
    <w:qFormat/>
    <w:uiPriority w:val="0"/>
  </w:style>
  <w:style w:type="character" w:customStyle="1" w:styleId="715">
    <w:name w:val="WW8Num98z6"/>
    <w:qFormat/>
    <w:uiPriority w:val="0"/>
  </w:style>
  <w:style w:type="character" w:customStyle="1" w:styleId="716">
    <w:name w:val="WW8Num98z7"/>
    <w:qFormat/>
    <w:uiPriority w:val="0"/>
  </w:style>
  <w:style w:type="character" w:customStyle="1" w:styleId="717">
    <w:name w:val="WW8Num98z8"/>
    <w:qFormat/>
    <w:uiPriority w:val="0"/>
  </w:style>
  <w:style w:type="character" w:customStyle="1" w:styleId="718">
    <w:name w:val="WW8Num99z0"/>
    <w:qFormat/>
    <w:uiPriority w:val="0"/>
    <w:rPr>
      <w:rFonts w:ascii="Symbol" w:hAnsi="Symbol" w:eastAsia="Times New Roman" w:cs="Symbol"/>
      <w:kern w:val="1"/>
      <w:sz w:val="20"/>
      <w:szCs w:val="22"/>
      <w:lang w:val="en-US" w:eastAsia="en-US" w:bidi="te-IN"/>
    </w:rPr>
  </w:style>
  <w:style w:type="character" w:customStyle="1" w:styleId="719">
    <w:name w:val="WW8Num99z1"/>
    <w:qFormat/>
    <w:uiPriority w:val="0"/>
    <w:rPr>
      <w:rFonts w:ascii="Courier New" w:hAnsi="Courier New" w:cs="Courier New"/>
      <w:sz w:val="20"/>
    </w:rPr>
  </w:style>
  <w:style w:type="character" w:customStyle="1" w:styleId="720">
    <w:name w:val="WW8Num99z2"/>
    <w:qFormat/>
    <w:uiPriority w:val="0"/>
    <w:rPr>
      <w:rFonts w:ascii="Wingdings" w:hAnsi="Wingdings" w:cs="Wingdings"/>
      <w:sz w:val="20"/>
    </w:rPr>
  </w:style>
  <w:style w:type="character" w:customStyle="1" w:styleId="721">
    <w:name w:val="WW8Num100z0"/>
    <w:qFormat/>
    <w:uiPriority w:val="0"/>
  </w:style>
  <w:style w:type="character" w:customStyle="1" w:styleId="722">
    <w:name w:val="WW8Num100z1"/>
    <w:qFormat/>
    <w:uiPriority w:val="0"/>
  </w:style>
  <w:style w:type="character" w:customStyle="1" w:styleId="723">
    <w:name w:val="WW8Num100z2"/>
    <w:qFormat/>
    <w:uiPriority w:val="0"/>
  </w:style>
  <w:style w:type="character" w:customStyle="1" w:styleId="724">
    <w:name w:val="WW8Num100z3"/>
    <w:qFormat/>
    <w:uiPriority w:val="0"/>
  </w:style>
  <w:style w:type="character" w:customStyle="1" w:styleId="725">
    <w:name w:val="WW8Num100z4"/>
    <w:qFormat/>
    <w:uiPriority w:val="0"/>
  </w:style>
  <w:style w:type="character" w:customStyle="1" w:styleId="726">
    <w:name w:val="WW8Num100z5"/>
    <w:qFormat/>
    <w:uiPriority w:val="0"/>
  </w:style>
  <w:style w:type="character" w:customStyle="1" w:styleId="727">
    <w:name w:val="WW8Num100z6"/>
    <w:qFormat/>
    <w:uiPriority w:val="0"/>
  </w:style>
  <w:style w:type="character" w:customStyle="1" w:styleId="728">
    <w:name w:val="WW8Num100z7"/>
    <w:qFormat/>
    <w:uiPriority w:val="0"/>
  </w:style>
  <w:style w:type="character" w:customStyle="1" w:styleId="729">
    <w:name w:val="WW8Num100z8"/>
    <w:qFormat/>
    <w:uiPriority w:val="0"/>
  </w:style>
  <w:style w:type="character" w:customStyle="1" w:styleId="730">
    <w:name w:val="WW8Num101z0"/>
    <w:qFormat/>
    <w:uiPriority w:val="0"/>
  </w:style>
  <w:style w:type="character" w:customStyle="1" w:styleId="731">
    <w:name w:val="WW8Num101z1"/>
    <w:qFormat/>
    <w:uiPriority w:val="0"/>
  </w:style>
  <w:style w:type="character" w:customStyle="1" w:styleId="732">
    <w:name w:val="WW8Num101z2"/>
    <w:qFormat/>
    <w:uiPriority w:val="0"/>
  </w:style>
  <w:style w:type="character" w:customStyle="1" w:styleId="733">
    <w:name w:val="WW8Num101z3"/>
    <w:qFormat/>
    <w:uiPriority w:val="0"/>
  </w:style>
  <w:style w:type="character" w:customStyle="1" w:styleId="734">
    <w:name w:val="WW8Num101z4"/>
    <w:qFormat/>
    <w:uiPriority w:val="0"/>
  </w:style>
  <w:style w:type="character" w:customStyle="1" w:styleId="735">
    <w:name w:val="WW8Num101z5"/>
    <w:qFormat/>
    <w:uiPriority w:val="0"/>
  </w:style>
  <w:style w:type="character" w:customStyle="1" w:styleId="736">
    <w:name w:val="WW8Num101z6"/>
    <w:qFormat/>
    <w:uiPriority w:val="0"/>
  </w:style>
  <w:style w:type="character" w:customStyle="1" w:styleId="737">
    <w:name w:val="WW8Num101z7"/>
    <w:qFormat/>
    <w:uiPriority w:val="0"/>
  </w:style>
  <w:style w:type="character" w:customStyle="1" w:styleId="738">
    <w:name w:val="WW8Num101z8"/>
    <w:qFormat/>
    <w:uiPriority w:val="0"/>
  </w:style>
  <w:style w:type="character" w:customStyle="1" w:styleId="739">
    <w:name w:val="WW8Num102z0"/>
    <w:qFormat/>
    <w:uiPriority w:val="0"/>
  </w:style>
  <w:style w:type="character" w:customStyle="1" w:styleId="740">
    <w:name w:val="WW8Num102z1"/>
    <w:qFormat/>
    <w:uiPriority w:val="0"/>
  </w:style>
  <w:style w:type="character" w:customStyle="1" w:styleId="741">
    <w:name w:val="WW8Num102z2"/>
    <w:qFormat/>
    <w:uiPriority w:val="0"/>
  </w:style>
  <w:style w:type="character" w:customStyle="1" w:styleId="742">
    <w:name w:val="WW8Num102z3"/>
    <w:qFormat/>
    <w:uiPriority w:val="0"/>
  </w:style>
  <w:style w:type="character" w:customStyle="1" w:styleId="743">
    <w:name w:val="WW8Num102z4"/>
    <w:qFormat/>
    <w:uiPriority w:val="0"/>
  </w:style>
  <w:style w:type="character" w:customStyle="1" w:styleId="744">
    <w:name w:val="WW8Num102z5"/>
    <w:qFormat/>
    <w:uiPriority w:val="0"/>
  </w:style>
  <w:style w:type="character" w:customStyle="1" w:styleId="745">
    <w:name w:val="WW8Num102z6"/>
    <w:qFormat/>
    <w:uiPriority w:val="0"/>
  </w:style>
  <w:style w:type="character" w:customStyle="1" w:styleId="746">
    <w:name w:val="WW8Num102z7"/>
    <w:qFormat/>
    <w:uiPriority w:val="0"/>
  </w:style>
  <w:style w:type="character" w:customStyle="1" w:styleId="747">
    <w:name w:val="WW8Num102z8"/>
    <w:qFormat/>
    <w:uiPriority w:val="0"/>
  </w:style>
  <w:style w:type="character" w:customStyle="1" w:styleId="748">
    <w:name w:val="WW8Num103z0"/>
    <w:qFormat/>
    <w:uiPriority w:val="0"/>
    <w:rPr>
      <w:rFonts w:ascii="Times New Roman" w:hAnsi="Times New Roman" w:cs="Times New Roman"/>
      <w:sz w:val="22"/>
      <w:szCs w:val="22"/>
      <w:lang w:val="en-US"/>
    </w:rPr>
  </w:style>
  <w:style w:type="character" w:customStyle="1" w:styleId="749">
    <w:name w:val="WW8Num103z1"/>
    <w:qFormat/>
    <w:uiPriority w:val="0"/>
  </w:style>
  <w:style w:type="character" w:customStyle="1" w:styleId="750">
    <w:name w:val="WW8Num103z2"/>
    <w:qFormat/>
    <w:uiPriority w:val="0"/>
  </w:style>
  <w:style w:type="character" w:customStyle="1" w:styleId="751">
    <w:name w:val="WW8Num103z3"/>
    <w:qFormat/>
    <w:uiPriority w:val="0"/>
  </w:style>
  <w:style w:type="character" w:customStyle="1" w:styleId="752">
    <w:name w:val="WW8Num103z4"/>
    <w:qFormat/>
    <w:uiPriority w:val="0"/>
  </w:style>
  <w:style w:type="character" w:customStyle="1" w:styleId="753">
    <w:name w:val="WW8Num103z5"/>
    <w:qFormat/>
    <w:uiPriority w:val="0"/>
  </w:style>
  <w:style w:type="character" w:customStyle="1" w:styleId="754">
    <w:name w:val="WW8Num103z6"/>
    <w:qFormat/>
    <w:uiPriority w:val="0"/>
  </w:style>
  <w:style w:type="character" w:customStyle="1" w:styleId="755">
    <w:name w:val="WW8Num103z7"/>
    <w:qFormat/>
    <w:uiPriority w:val="0"/>
  </w:style>
  <w:style w:type="character" w:customStyle="1" w:styleId="756">
    <w:name w:val="WW8Num103z8"/>
    <w:qFormat/>
    <w:uiPriority w:val="0"/>
  </w:style>
  <w:style w:type="character" w:customStyle="1" w:styleId="757">
    <w:name w:val="WW8Num104z0"/>
    <w:qFormat/>
    <w:uiPriority w:val="0"/>
  </w:style>
  <w:style w:type="character" w:customStyle="1" w:styleId="758">
    <w:name w:val="WW8Num104z1"/>
    <w:qFormat/>
    <w:uiPriority w:val="0"/>
  </w:style>
  <w:style w:type="character" w:customStyle="1" w:styleId="759">
    <w:name w:val="WW8Num104z2"/>
    <w:qFormat/>
    <w:uiPriority w:val="0"/>
  </w:style>
  <w:style w:type="character" w:customStyle="1" w:styleId="760">
    <w:name w:val="WW8Num104z3"/>
    <w:qFormat/>
    <w:uiPriority w:val="0"/>
  </w:style>
  <w:style w:type="character" w:customStyle="1" w:styleId="761">
    <w:name w:val="WW8Num104z4"/>
    <w:qFormat/>
    <w:uiPriority w:val="0"/>
  </w:style>
  <w:style w:type="character" w:customStyle="1" w:styleId="762">
    <w:name w:val="WW8Num104z5"/>
    <w:qFormat/>
    <w:uiPriority w:val="0"/>
  </w:style>
  <w:style w:type="character" w:customStyle="1" w:styleId="763">
    <w:name w:val="WW8Num104z6"/>
    <w:qFormat/>
    <w:uiPriority w:val="0"/>
  </w:style>
  <w:style w:type="character" w:customStyle="1" w:styleId="764">
    <w:name w:val="WW8Num104z7"/>
    <w:qFormat/>
    <w:uiPriority w:val="0"/>
  </w:style>
  <w:style w:type="character" w:customStyle="1" w:styleId="765">
    <w:name w:val="WW8Num104z8"/>
    <w:qFormat/>
    <w:uiPriority w:val="0"/>
  </w:style>
  <w:style w:type="character" w:customStyle="1" w:styleId="766">
    <w:name w:val="WW8Num105z0"/>
    <w:qFormat/>
    <w:uiPriority w:val="0"/>
  </w:style>
  <w:style w:type="character" w:customStyle="1" w:styleId="767">
    <w:name w:val="WW8Num105z1"/>
    <w:qFormat/>
    <w:uiPriority w:val="0"/>
  </w:style>
  <w:style w:type="character" w:customStyle="1" w:styleId="768">
    <w:name w:val="WW8Num105z2"/>
    <w:qFormat/>
    <w:uiPriority w:val="0"/>
  </w:style>
  <w:style w:type="character" w:customStyle="1" w:styleId="769">
    <w:name w:val="WW8Num105z3"/>
    <w:qFormat/>
    <w:uiPriority w:val="0"/>
  </w:style>
  <w:style w:type="character" w:customStyle="1" w:styleId="770">
    <w:name w:val="WW8Num105z4"/>
    <w:qFormat/>
    <w:uiPriority w:val="0"/>
  </w:style>
  <w:style w:type="character" w:customStyle="1" w:styleId="771">
    <w:name w:val="WW8Num105z5"/>
    <w:qFormat/>
    <w:uiPriority w:val="0"/>
  </w:style>
  <w:style w:type="character" w:customStyle="1" w:styleId="772">
    <w:name w:val="WW8Num105z6"/>
    <w:qFormat/>
    <w:uiPriority w:val="0"/>
  </w:style>
  <w:style w:type="character" w:customStyle="1" w:styleId="773">
    <w:name w:val="WW8Num105z7"/>
    <w:qFormat/>
    <w:uiPriority w:val="0"/>
  </w:style>
  <w:style w:type="character" w:customStyle="1" w:styleId="774">
    <w:name w:val="WW8Num105z8"/>
    <w:qFormat/>
    <w:uiPriority w:val="0"/>
  </w:style>
  <w:style w:type="character" w:customStyle="1" w:styleId="775">
    <w:name w:val="WW8Num106z0"/>
    <w:qFormat/>
    <w:uiPriority w:val="0"/>
  </w:style>
  <w:style w:type="character" w:customStyle="1" w:styleId="776">
    <w:name w:val="WW8Num106z1"/>
    <w:qFormat/>
    <w:uiPriority w:val="0"/>
  </w:style>
  <w:style w:type="character" w:customStyle="1" w:styleId="777">
    <w:name w:val="WW8Num106z2"/>
    <w:qFormat/>
    <w:uiPriority w:val="0"/>
  </w:style>
  <w:style w:type="character" w:customStyle="1" w:styleId="778">
    <w:name w:val="WW8Num106z3"/>
    <w:qFormat/>
    <w:uiPriority w:val="0"/>
  </w:style>
  <w:style w:type="character" w:customStyle="1" w:styleId="779">
    <w:name w:val="WW8Num106z4"/>
    <w:qFormat/>
    <w:uiPriority w:val="0"/>
  </w:style>
  <w:style w:type="character" w:customStyle="1" w:styleId="780">
    <w:name w:val="WW8Num106z5"/>
    <w:qFormat/>
    <w:uiPriority w:val="0"/>
  </w:style>
  <w:style w:type="character" w:customStyle="1" w:styleId="781">
    <w:name w:val="WW8Num106z6"/>
    <w:qFormat/>
    <w:uiPriority w:val="0"/>
  </w:style>
  <w:style w:type="character" w:customStyle="1" w:styleId="782">
    <w:name w:val="WW8Num106z7"/>
    <w:qFormat/>
    <w:uiPriority w:val="0"/>
  </w:style>
  <w:style w:type="character" w:customStyle="1" w:styleId="783">
    <w:name w:val="WW8Num106z8"/>
    <w:qFormat/>
    <w:uiPriority w:val="0"/>
  </w:style>
  <w:style w:type="character" w:customStyle="1" w:styleId="784">
    <w:name w:val="WW8Num107z0"/>
    <w:qFormat/>
    <w:uiPriority w:val="0"/>
    <w:rPr>
      <w:b/>
      <w:bCs/>
    </w:rPr>
  </w:style>
  <w:style w:type="character" w:customStyle="1" w:styleId="785">
    <w:name w:val="WW8Num107z1"/>
    <w:qFormat/>
    <w:uiPriority w:val="0"/>
  </w:style>
  <w:style w:type="character" w:customStyle="1" w:styleId="786">
    <w:name w:val="WW8Num107z2"/>
    <w:qFormat/>
    <w:uiPriority w:val="0"/>
  </w:style>
  <w:style w:type="character" w:customStyle="1" w:styleId="787">
    <w:name w:val="WW8Num107z3"/>
    <w:qFormat/>
    <w:uiPriority w:val="0"/>
  </w:style>
  <w:style w:type="character" w:customStyle="1" w:styleId="788">
    <w:name w:val="WW8Num107z4"/>
    <w:qFormat/>
    <w:uiPriority w:val="0"/>
  </w:style>
  <w:style w:type="character" w:customStyle="1" w:styleId="789">
    <w:name w:val="WW8Num107z5"/>
    <w:qFormat/>
    <w:uiPriority w:val="0"/>
  </w:style>
  <w:style w:type="character" w:customStyle="1" w:styleId="790">
    <w:name w:val="WW8Num107z6"/>
    <w:qFormat/>
    <w:uiPriority w:val="0"/>
  </w:style>
  <w:style w:type="character" w:customStyle="1" w:styleId="791">
    <w:name w:val="WW8Num107z7"/>
    <w:qFormat/>
    <w:uiPriority w:val="0"/>
  </w:style>
  <w:style w:type="character" w:customStyle="1" w:styleId="792">
    <w:name w:val="WW8Num107z8"/>
    <w:qFormat/>
    <w:uiPriority w:val="0"/>
  </w:style>
  <w:style w:type="character" w:customStyle="1" w:styleId="793">
    <w:name w:val="Numbering Symbols"/>
    <w:qFormat/>
    <w:uiPriority w:val="0"/>
  </w:style>
  <w:style w:type="character" w:customStyle="1" w:styleId="794">
    <w:name w:val="Bullet Symbols"/>
    <w:qFormat/>
    <w:uiPriority w:val="0"/>
    <w:rPr>
      <w:rFonts w:ascii="OpenSymbol" w:hAnsi="OpenSymbol" w:eastAsia="OpenSymbol" w:cs="OpenSymbol"/>
    </w:rPr>
  </w:style>
  <w:style w:type="character" w:customStyle="1" w:styleId="795">
    <w:name w:val="Header Char"/>
    <w:qFormat/>
    <w:uiPriority w:val="0"/>
    <w:rPr>
      <w:rFonts w:cs="Mangal"/>
      <w:szCs w:val="21"/>
    </w:rPr>
  </w:style>
  <w:style w:type="character" w:customStyle="1" w:styleId="796">
    <w:name w:val="Footer Char"/>
    <w:qFormat/>
    <w:uiPriority w:val="99"/>
    <w:rPr>
      <w:rFonts w:cs="Mangal"/>
      <w:szCs w:val="21"/>
    </w:rPr>
  </w:style>
  <w:style w:type="character" w:customStyle="1" w:styleId="797">
    <w:name w:val="Balloon Text Char"/>
    <w:qFormat/>
    <w:uiPriority w:val="0"/>
    <w:rPr>
      <w:rFonts w:ascii="Tahoma" w:hAnsi="Tahoma" w:cs="Mangal"/>
      <w:sz w:val="16"/>
      <w:szCs w:val="14"/>
    </w:rPr>
  </w:style>
  <w:style w:type="character" w:customStyle="1" w:styleId="798">
    <w:name w:val="Internet link"/>
    <w:qFormat/>
    <w:uiPriority w:val="0"/>
    <w:rPr>
      <w:color w:val="000080"/>
      <w:u w:val="single"/>
    </w:rPr>
  </w:style>
  <w:style w:type="character" w:customStyle="1" w:styleId="799">
    <w:name w:val="Heading 1 Char"/>
    <w:qFormat/>
    <w:uiPriority w:val="0"/>
    <w:rPr>
      <w:rFonts w:ascii="Liberation Sans" w:hAnsi="Liberation Sans" w:cs="Liberation Sans"/>
      <w:b/>
      <w:bCs/>
      <w:sz w:val="28"/>
      <w:szCs w:val="28"/>
    </w:rPr>
  </w:style>
  <w:style w:type="character" w:customStyle="1" w:styleId="800">
    <w:name w:val="Heading 2 Char"/>
    <w:qFormat/>
    <w:uiPriority w:val="9"/>
    <w:rPr>
      <w:rFonts w:ascii="Liberation Sans" w:hAnsi="Liberation Sans" w:cs="Liberation Sans"/>
      <w:b/>
      <w:bCs/>
      <w:sz w:val="28"/>
      <w:szCs w:val="28"/>
    </w:rPr>
  </w:style>
  <w:style w:type="character" w:customStyle="1" w:styleId="801">
    <w:name w:val="Heading 3 Char"/>
    <w:qFormat/>
    <w:uiPriority w:val="9"/>
    <w:rPr>
      <w:rFonts w:ascii="Liberation Sans" w:hAnsi="Liberation Sans" w:cs="Liberation Sans"/>
      <w:b/>
      <w:bCs/>
      <w:color w:val="808080"/>
      <w:sz w:val="28"/>
      <w:szCs w:val="28"/>
    </w:rPr>
  </w:style>
  <w:style w:type="character" w:customStyle="1" w:styleId="802">
    <w:name w:val="Heading 4 Char"/>
    <w:qFormat/>
    <w:uiPriority w:val="0"/>
    <w:rPr>
      <w:rFonts w:ascii="Cambria" w:hAnsi="Cambria" w:cs="Mangal"/>
      <w:b/>
      <w:bCs/>
      <w:i/>
      <w:iCs/>
      <w:color w:val="4F81BD"/>
      <w:szCs w:val="21"/>
    </w:rPr>
  </w:style>
  <w:style w:type="character" w:customStyle="1" w:styleId="803">
    <w:name w:val="Title Char"/>
    <w:qFormat/>
    <w:uiPriority w:val="0"/>
    <w:rPr>
      <w:rFonts w:ascii="Liberation Sans" w:hAnsi="Liberation Sans" w:cs="Liberation Sans"/>
      <w:b/>
      <w:bCs/>
      <w:sz w:val="56"/>
      <w:szCs w:val="56"/>
    </w:rPr>
  </w:style>
  <w:style w:type="character" w:customStyle="1" w:styleId="804">
    <w:name w:val="Subtitle Char"/>
    <w:qFormat/>
    <w:uiPriority w:val="0"/>
    <w:rPr>
      <w:rFonts w:ascii="Liberation Sans" w:hAnsi="Liberation Sans" w:cs="Liberation Sans"/>
      <w:sz w:val="36"/>
      <w:szCs w:val="36"/>
    </w:rPr>
  </w:style>
  <w:style w:type="character" w:customStyle="1" w:styleId="805">
    <w:name w:val="keyword"/>
    <w:basedOn w:val="20"/>
    <w:qFormat/>
    <w:uiPriority w:val="0"/>
  </w:style>
  <w:style w:type="character" w:customStyle="1" w:styleId="806">
    <w:name w:val="string"/>
    <w:basedOn w:val="20"/>
    <w:qFormat/>
    <w:uiPriority w:val="0"/>
  </w:style>
  <w:style w:type="character" w:customStyle="1" w:styleId="807">
    <w:name w:val="number"/>
    <w:basedOn w:val="20"/>
    <w:qFormat/>
    <w:uiPriority w:val="0"/>
  </w:style>
  <w:style w:type="character" w:customStyle="1" w:styleId="808">
    <w:name w:val="comment"/>
    <w:basedOn w:val="20"/>
    <w:qFormat/>
    <w:uiPriority w:val="0"/>
  </w:style>
  <w:style w:type="character" w:customStyle="1" w:styleId="809">
    <w:name w:val="ListLabel 1"/>
    <w:qFormat/>
    <w:uiPriority w:val="0"/>
    <w:rPr>
      <w:rFonts w:cs="Symbol"/>
    </w:rPr>
  </w:style>
  <w:style w:type="character" w:customStyle="1" w:styleId="810">
    <w:name w:val="ListLabel 2"/>
    <w:qFormat/>
    <w:uiPriority w:val="0"/>
    <w:rPr>
      <w:rFonts w:cs="OpenSymbol"/>
    </w:rPr>
  </w:style>
  <w:style w:type="character" w:customStyle="1" w:styleId="811">
    <w:name w:val="ListLabel 3"/>
    <w:qFormat/>
    <w:uiPriority w:val="0"/>
    <w:rPr>
      <w:sz w:val="27"/>
    </w:rPr>
  </w:style>
  <w:style w:type="character" w:customStyle="1" w:styleId="812">
    <w:name w:val="ListLabel 4"/>
    <w:qFormat/>
    <w:uiPriority w:val="0"/>
    <w:rPr>
      <w:sz w:val="20"/>
    </w:rPr>
  </w:style>
  <w:style w:type="character" w:customStyle="1" w:styleId="813">
    <w:name w:val="ListLabel 5"/>
    <w:qFormat/>
    <w:uiPriority w:val="0"/>
    <w:rPr>
      <w:rFonts w:eastAsia="Droid Sans Fallback" w:cs="FreeSans"/>
    </w:rPr>
  </w:style>
  <w:style w:type="character" w:customStyle="1" w:styleId="814">
    <w:name w:val="ListLabel 6"/>
    <w:qFormat/>
    <w:uiPriority w:val="0"/>
    <w:rPr>
      <w:rFonts w:cs="Consolas"/>
      <w:color w:val="000000"/>
    </w:rPr>
  </w:style>
  <w:style w:type="character" w:customStyle="1" w:styleId="815">
    <w:name w:val="ListLabel 7"/>
    <w:qFormat/>
    <w:uiPriority w:val="0"/>
    <w:rPr>
      <w:rFonts w:eastAsia="Droid Sans Fallback" w:cs="Mangal"/>
    </w:rPr>
  </w:style>
  <w:style w:type="character" w:customStyle="1" w:styleId="816">
    <w:name w:val="ListLabel 8"/>
    <w:qFormat/>
    <w:uiPriority w:val="0"/>
    <w:rPr>
      <w:rFonts w:cs="Courier New"/>
    </w:rPr>
  </w:style>
  <w:style w:type="character" w:customStyle="1" w:styleId="817">
    <w:name w:val="ListLabel 9"/>
    <w:qFormat/>
    <w:uiPriority w:val="0"/>
    <w:rPr>
      <w:rFonts w:cs="Symbol"/>
    </w:rPr>
  </w:style>
  <w:style w:type="character" w:customStyle="1" w:styleId="818">
    <w:name w:val="ListLabel 10"/>
    <w:qFormat/>
    <w:uiPriority w:val="0"/>
    <w:rPr>
      <w:rFonts w:cs="OpenSymbol"/>
    </w:rPr>
  </w:style>
  <w:style w:type="character" w:customStyle="1" w:styleId="819">
    <w:name w:val="ListLabel 11"/>
    <w:qFormat/>
    <w:uiPriority w:val="0"/>
    <w:rPr>
      <w:rFonts w:cs="Wingdings"/>
      <w:sz w:val="27"/>
    </w:rPr>
  </w:style>
  <w:style w:type="character" w:customStyle="1" w:styleId="820">
    <w:name w:val="ListLabel 12"/>
    <w:qFormat/>
    <w:uiPriority w:val="0"/>
    <w:rPr>
      <w:rFonts w:cs="Symbol"/>
      <w:sz w:val="20"/>
    </w:rPr>
  </w:style>
  <w:style w:type="character" w:customStyle="1" w:styleId="821">
    <w:name w:val="ListLabel 13"/>
    <w:qFormat/>
    <w:uiPriority w:val="0"/>
    <w:rPr>
      <w:rFonts w:cs="Courier New"/>
      <w:sz w:val="20"/>
    </w:rPr>
  </w:style>
  <w:style w:type="character" w:customStyle="1" w:styleId="822">
    <w:name w:val="ListLabel 14"/>
    <w:qFormat/>
    <w:uiPriority w:val="0"/>
    <w:rPr>
      <w:rFonts w:cs="Wingdings"/>
      <w:sz w:val="20"/>
    </w:rPr>
  </w:style>
  <w:style w:type="character" w:customStyle="1" w:styleId="823">
    <w:name w:val="ListLabel 15"/>
    <w:qFormat/>
    <w:uiPriority w:val="0"/>
    <w:rPr>
      <w:color w:val="000000"/>
    </w:rPr>
  </w:style>
  <w:style w:type="character" w:customStyle="1" w:styleId="824">
    <w:name w:val="ListLabel 16"/>
    <w:qFormat/>
    <w:uiPriority w:val="0"/>
    <w:rPr>
      <w:rFonts w:cs="Wingdings"/>
    </w:rPr>
  </w:style>
  <w:style w:type="character" w:customStyle="1" w:styleId="825">
    <w:name w:val="ListLabel 17"/>
    <w:qFormat/>
    <w:uiPriority w:val="0"/>
    <w:rPr>
      <w:rFonts w:cs="Courier New"/>
    </w:rPr>
  </w:style>
  <w:style w:type="character" w:customStyle="1" w:styleId="826">
    <w:name w:val="ListLabel 18"/>
    <w:qFormat/>
    <w:uiPriority w:val="0"/>
    <w:rPr>
      <w:rFonts w:cs="Symbol"/>
    </w:rPr>
  </w:style>
  <w:style w:type="character" w:customStyle="1" w:styleId="827">
    <w:name w:val="ListLabel 19"/>
    <w:qFormat/>
    <w:uiPriority w:val="0"/>
    <w:rPr>
      <w:rFonts w:cs="OpenSymbol"/>
    </w:rPr>
  </w:style>
  <w:style w:type="character" w:customStyle="1" w:styleId="828">
    <w:name w:val="ListLabel 20"/>
    <w:qFormat/>
    <w:uiPriority w:val="0"/>
    <w:rPr>
      <w:rFonts w:cs="Wingdings"/>
      <w:sz w:val="27"/>
    </w:rPr>
  </w:style>
  <w:style w:type="character" w:customStyle="1" w:styleId="829">
    <w:name w:val="ListLabel 21"/>
    <w:qFormat/>
    <w:uiPriority w:val="0"/>
    <w:rPr>
      <w:rFonts w:cs="Symbol"/>
      <w:sz w:val="20"/>
    </w:rPr>
  </w:style>
  <w:style w:type="character" w:customStyle="1" w:styleId="830">
    <w:name w:val="ListLabel 22"/>
    <w:qFormat/>
    <w:uiPriority w:val="0"/>
    <w:rPr>
      <w:rFonts w:cs="Courier New"/>
      <w:sz w:val="20"/>
    </w:rPr>
  </w:style>
  <w:style w:type="character" w:customStyle="1" w:styleId="831">
    <w:name w:val="ListLabel 23"/>
    <w:qFormat/>
    <w:uiPriority w:val="0"/>
    <w:rPr>
      <w:rFonts w:cs="Wingdings"/>
      <w:sz w:val="20"/>
    </w:rPr>
  </w:style>
  <w:style w:type="character" w:customStyle="1" w:styleId="832">
    <w:name w:val="ListLabel 24"/>
    <w:qFormat/>
    <w:uiPriority w:val="0"/>
    <w:rPr>
      <w:color w:val="000000"/>
    </w:rPr>
  </w:style>
  <w:style w:type="character" w:customStyle="1" w:styleId="833">
    <w:name w:val="ListLabel 25"/>
    <w:qFormat/>
    <w:uiPriority w:val="0"/>
    <w:rPr>
      <w:rFonts w:cs="Wingdings"/>
    </w:rPr>
  </w:style>
  <w:style w:type="character" w:customStyle="1" w:styleId="834">
    <w:name w:val="ListLabel 26"/>
    <w:qFormat/>
    <w:uiPriority w:val="0"/>
    <w:rPr>
      <w:rFonts w:cs="Courier New"/>
    </w:rPr>
  </w:style>
  <w:style w:type="character" w:customStyle="1" w:styleId="835">
    <w:name w:val="ListLabel 27"/>
    <w:qFormat/>
    <w:uiPriority w:val="0"/>
    <w:rPr>
      <w:rFonts w:cs="Symbol"/>
    </w:rPr>
  </w:style>
  <w:style w:type="character" w:customStyle="1" w:styleId="836">
    <w:name w:val="ListLabel 28"/>
    <w:qFormat/>
    <w:uiPriority w:val="0"/>
    <w:rPr>
      <w:rFonts w:cs="OpenSymbol"/>
    </w:rPr>
  </w:style>
  <w:style w:type="character" w:customStyle="1" w:styleId="837">
    <w:name w:val="ListLabel 29"/>
    <w:qFormat/>
    <w:uiPriority w:val="0"/>
    <w:rPr>
      <w:rFonts w:cs="Wingdings"/>
      <w:sz w:val="27"/>
    </w:rPr>
  </w:style>
  <w:style w:type="character" w:customStyle="1" w:styleId="838">
    <w:name w:val="ListLabel 30"/>
    <w:qFormat/>
    <w:uiPriority w:val="0"/>
    <w:rPr>
      <w:rFonts w:cs="Symbol"/>
      <w:sz w:val="20"/>
    </w:rPr>
  </w:style>
  <w:style w:type="character" w:customStyle="1" w:styleId="839">
    <w:name w:val="ListLabel 31"/>
    <w:qFormat/>
    <w:uiPriority w:val="0"/>
    <w:rPr>
      <w:rFonts w:cs="Courier New"/>
      <w:sz w:val="20"/>
    </w:rPr>
  </w:style>
  <w:style w:type="character" w:customStyle="1" w:styleId="840">
    <w:name w:val="ListLabel 32"/>
    <w:qFormat/>
    <w:uiPriority w:val="0"/>
    <w:rPr>
      <w:rFonts w:cs="Wingdings"/>
      <w:sz w:val="20"/>
    </w:rPr>
  </w:style>
  <w:style w:type="character" w:customStyle="1" w:styleId="841">
    <w:name w:val="ListLabel 33"/>
    <w:qFormat/>
    <w:uiPriority w:val="0"/>
    <w:rPr>
      <w:color w:val="000000"/>
    </w:rPr>
  </w:style>
  <w:style w:type="character" w:customStyle="1" w:styleId="842">
    <w:name w:val="ListLabel 34"/>
    <w:qFormat/>
    <w:uiPriority w:val="0"/>
    <w:rPr>
      <w:rFonts w:cs="Wingdings"/>
    </w:rPr>
  </w:style>
  <w:style w:type="character" w:customStyle="1" w:styleId="843">
    <w:name w:val="ListLabel 35"/>
    <w:qFormat/>
    <w:uiPriority w:val="0"/>
    <w:rPr>
      <w:rFonts w:cs="Courier New"/>
    </w:rPr>
  </w:style>
  <w:style w:type="character" w:customStyle="1" w:styleId="844">
    <w:name w:val="ListLabel 36"/>
    <w:qFormat/>
    <w:uiPriority w:val="0"/>
    <w:rPr>
      <w:rFonts w:cs="Symbol"/>
    </w:rPr>
  </w:style>
  <w:style w:type="character" w:customStyle="1" w:styleId="845">
    <w:name w:val="ListLabel 37"/>
    <w:qFormat/>
    <w:uiPriority w:val="0"/>
    <w:rPr>
      <w:rFonts w:cs="OpenSymbol"/>
    </w:rPr>
  </w:style>
  <w:style w:type="character" w:customStyle="1" w:styleId="846">
    <w:name w:val="ListLabel 38"/>
    <w:qFormat/>
    <w:uiPriority w:val="0"/>
    <w:rPr>
      <w:rFonts w:cs="Wingdings"/>
      <w:sz w:val="27"/>
    </w:rPr>
  </w:style>
  <w:style w:type="character" w:customStyle="1" w:styleId="847">
    <w:name w:val="ListLabel 39"/>
    <w:qFormat/>
    <w:uiPriority w:val="0"/>
    <w:rPr>
      <w:rFonts w:cs="Symbol"/>
      <w:sz w:val="20"/>
    </w:rPr>
  </w:style>
  <w:style w:type="character" w:customStyle="1" w:styleId="848">
    <w:name w:val="ListLabel 40"/>
    <w:qFormat/>
    <w:uiPriority w:val="0"/>
    <w:rPr>
      <w:rFonts w:cs="Courier New"/>
      <w:sz w:val="20"/>
    </w:rPr>
  </w:style>
  <w:style w:type="character" w:customStyle="1" w:styleId="849">
    <w:name w:val="ListLabel 41"/>
    <w:qFormat/>
    <w:uiPriority w:val="0"/>
    <w:rPr>
      <w:rFonts w:cs="Wingdings"/>
      <w:sz w:val="20"/>
    </w:rPr>
  </w:style>
  <w:style w:type="character" w:customStyle="1" w:styleId="850">
    <w:name w:val="ListLabel 42"/>
    <w:qFormat/>
    <w:uiPriority w:val="0"/>
    <w:rPr>
      <w:color w:val="000000"/>
    </w:rPr>
  </w:style>
  <w:style w:type="character" w:customStyle="1" w:styleId="851">
    <w:name w:val="ListLabel 43"/>
    <w:qFormat/>
    <w:uiPriority w:val="0"/>
    <w:rPr>
      <w:rFonts w:cs="Wingdings"/>
    </w:rPr>
  </w:style>
  <w:style w:type="character" w:customStyle="1" w:styleId="852">
    <w:name w:val="ListLabel 44"/>
    <w:qFormat/>
    <w:uiPriority w:val="0"/>
    <w:rPr>
      <w:rFonts w:cs="Courier New"/>
    </w:rPr>
  </w:style>
  <w:style w:type="character" w:customStyle="1" w:styleId="853">
    <w:name w:val="ListLabel 45"/>
    <w:qFormat/>
    <w:uiPriority w:val="0"/>
    <w:rPr>
      <w:rFonts w:cs="Symbol"/>
    </w:rPr>
  </w:style>
  <w:style w:type="character" w:customStyle="1" w:styleId="854">
    <w:name w:val="ListLabel 46"/>
    <w:qFormat/>
    <w:uiPriority w:val="0"/>
    <w:rPr>
      <w:rFonts w:cs="OpenSymbol"/>
    </w:rPr>
  </w:style>
  <w:style w:type="character" w:customStyle="1" w:styleId="855">
    <w:name w:val="ListLabel 47"/>
    <w:qFormat/>
    <w:uiPriority w:val="0"/>
    <w:rPr>
      <w:rFonts w:cs="Wingdings"/>
      <w:sz w:val="27"/>
    </w:rPr>
  </w:style>
  <w:style w:type="character" w:customStyle="1" w:styleId="856">
    <w:name w:val="ListLabel 48"/>
    <w:qFormat/>
    <w:uiPriority w:val="0"/>
    <w:rPr>
      <w:rFonts w:cs="Symbol"/>
      <w:sz w:val="20"/>
    </w:rPr>
  </w:style>
  <w:style w:type="character" w:customStyle="1" w:styleId="857">
    <w:name w:val="ListLabel 49"/>
    <w:qFormat/>
    <w:uiPriority w:val="0"/>
    <w:rPr>
      <w:rFonts w:cs="Courier New"/>
      <w:sz w:val="20"/>
    </w:rPr>
  </w:style>
  <w:style w:type="character" w:customStyle="1" w:styleId="858">
    <w:name w:val="ListLabel 50"/>
    <w:qFormat/>
    <w:uiPriority w:val="0"/>
    <w:rPr>
      <w:rFonts w:cs="Wingdings"/>
      <w:sz w:val="20"/>
    </w:rPr>
  </w:style>
  <w:style w:type="character" w:customStyle="1" w:styleId="859">
    <w:name w:val="ListLabel 51"/>
    <w:qFormat/>
    <w:uiPriority w:val="0"/>
    <w:rPr>
      <w:color w:val="000000"/>
    </w:rPr>
  </w:style>
  <w:style w:type="character" w:customStyle="1" w:styleId="860">
    <w:name w:val="ListLabel 52"/>
    <w:qFormat/>
    <w:uiPriority w:val="0"/>
    <w:rPr>
      <w:rFonts w:cs="Wingdings"/>
    </w:rPr>
  </w:style>
  <w:style w:type="character" w:customStyle="1" w:styleId="861">
    <w:name w:val="ListLabel 53"/>
    <w:qFormat/>
    <w:uiPriority w:val="0"/>
    <w:rPr>
      <w:rFonts w:cs="Courier New"/>
    </w:rPr>
  </w:style>
  <w:style w:type="character" w:customStyle="1" w:styleId="862">
    <w:name w:val="ListLabel 54"/>
    <w:qFormat/>
    <w:uiPriority w:val="0"/>
    <w:rPr>
      <w:rFonts w:cs="Symbol"/>
    </w:rPr>
  </w:style>
  <w:style w:type="character" w:customStyle="1" w:styleId="863">
    <w:name w:val="ListLabel 55"/>
    <w:qFormat/>
    <w:uiPriority w:val="0"/>
    <w:rPr>
      <w:rFonts w:cs="OpenSymbol"/>
    </w:rPr>
  </w:style>
  <w:style w:type="character" w:customStyle="1" w:styleId="864">
    <w:name w:val="ListLabel 56"/>
    <w:qFormat/>
    <w:uiPriority w:val="0"/>
    <w:rPr>
      <w:rFonts w:cs="Wingdings"/>
      <w:sz w:val="27"/>
    </w:rPr>
  </w:style>
  <w:style w:type="character" w:customStyle="1" w:styleId="865">
    <w:name w:val="ListLabel 57"/>
    <w:qFormat/>
    <w:uiPriority w:val="0"/>
    <w:rPr>
      <w:rFonts w:cs="Symbol"/>
      <w:sz w:val="20"/>
    </w:rPr>
  </w:style>
  <w:style w:type="character" w:customStyle="1" w:styleId="866">
    <w:name w:val="ListLabel 58"/>
    <w:qFormat/>
    <w:uiPriority w:val="0"/>
    <w:rPr>
      <w:rFonts w:cs="Courier New"/>
      <w:sz w:val="20"/>
    </w:rPr>
  </w:style>
  <w:style w:type="character" w:customStyle="1" w:styleId="867">
    <w:name w:val="ListLabel 59"/>
    <w:qFormat/>
    <w:uiPriority w:val="0"/>
    <w:rPr>
      <w:rFonts w:cs="Wingdings"/>
      <w:sz w:val="20"/>
    </w:rPr>
  </w:style>
  <w:style w:type="character" w:customStyle="1" w:styleId="868">
    <w:name w:val="ListLabel 60"/>
    <w:qFormat/>
    <w:uiPriority w:val="0"/>
    <w:rPr>
      <w:color w:val="000000"/>
    </w:rPr>
  </w:style>
  <w:style w:type="character" w:customStyle="1" w:styleId="869">
    <w:name w:val="ListLabel 61"/>
    <w:qFormat/>
    <w:uiPriority w:val="0"/>
    <w:rPr>
      <w:rFonts w:cs="Wingdings"/>
    </w:rPr>
  </w:style>
  <w:style w:type="character" w:customStyle="1" w:styleId="870">
    <w:name w:val="ListLabel 62"/>
    <w:qFormat/>
    <w:uiPriority w:val="0"/>
    <w:rPr>
      <w:rFonts w:cs="Courier New"/>
    </w:rPr>
  </w:style>
  <w:style w:type="character" w:customStyle="1" w:styleId="871">
    <w:name w:val="filename"/>
    <w:qFormat/>
    <w:uiPriority w:val="0"/>
  </w:style>
  <w:style w:type="character" w:customStyle="1" w:styleId="872">
    <w:name w:val="HTML Preformatted Char"/>
    <w:qFormat/>
    <w:uiPriority w:val="0"/>
    <w:rPr>
      <w:rFonts w:ascii="Courier New" w:hAnsi="Courier New" w:eastAsia="Times New Roman" w:cs="Courier New"/>
    </w:rPr>
  </w:style>
  <w:style w:type="character" w:customStyle="1" w:styleId="873">
    <w:name w:val="kwd"/>
    <w:qFormat/>
    <w:uiPriority w:val="0"/>
  </w:style>
  <w:style w:type="character" w:customStyle="1" w:styleId="874">
    <w:name w:val="pln"/>
    <w:qFormat/>
    <w:uiPriority w:val="0"/>
  </w:style>
  <w:style w:type="character" w:customStyle="1" w:styleId="875">
    <w:name w:val="typ"/>
    <w:qFormat/>
    <w:uiPriority w:val="0"/>
  </w:style>
  <w:style w:type="character" w:customStyle="1" w:styleId="876">
    <w:name w:val="pun"/>
    <w:qFormat/>
    <w:uiPriority w:val="0"/>
  </w:style>
  <w:style w:type="character" w:customStyle="1" w:styleId="877">
    <w:name w:val="com"/>
    <w:qFormat/>
    <w:uiPriority w:val="0"/>
  </w:style>
  <w:style w:type="character" w:customStyle="1" w:styleId="878">
    <w:name w:val="lit"/>
    <w:qFormat/>
    <w:uiPriority w:val="0"/>
  </w:style>
  <w:style w:type="character" w:customStyle="1" w:styleId="879">
    <w:name w:val="str"/>
    <w:qFormat/>
    <w:uiPriority w:val="0"/>
  </w:style>
  <w:style w:type="character" w:customStyle="1" w:styleId="880">
    <w:name w:val="Heading 5 Char"/>
    <w:qFormat/>
    <w:uiPriority w:val="0"/>
    <w:rPr>
      <w:rFonts w:ascii="Calibri" w:hAnsi="Calibri" w:eastAsia="Times New Roman" w:cs="Mangal"/>
      <w:b/>
      <w:bCs/>
      <w:i/>
      <w:iCs/>
      <w:kern w:val="1"/>
      <w:sz w:val="26"/>
      <w:szCs w:val="23"/>
      <w:lang w:val="en-IN" w:eastAsia="zh-CN" w:bidi="hi-IN"/>
    </w:rPr>
  </w:style>
  <w:style w:type="paragraph" w:customStyle="1" w:styleId="881">
    <w:name w:val="Index"/>
    <w:basedOn w:val="4"/>
    <w:qFormat/>
    <w:uiPriority w:val="99"/>
    <w:pPr>
      <w:suppressLineNumbers/>
    </w:pPr>
  </w:style>
  <w:style w:type="paragraph" w:customStyle="1" w:styleId="882">
    <w:name w:val="Table Contents"/>
    <w:basedOn w:val="4"/>
    <w:qFormat/>
    <w:uiPriority w:val="99"/>
    <w:pPr>
      <w:suppressLineNumbers/>
    </w:pPr>
  </w:style>
  <w:style w:type="paragraph" w:customStyle="1" w:styleId="883">
    <w:name w:val="Table Heading"/>
    <w:basedOn w:val="882"/>
    <w:qFormat/>
    <w:uiPriority w:val="99"/>
    <w:pPr>
      <w:jc w:val="center"/>
    </w:pPr>
    <w:rPr>
      <w:b/>
      <w:bCs/>
    </w:rPr>
  </w:style>
  <w:style w:type="paragraph" w:customStyle="1" w:styleId="884">
    <w:name w:val="Quotations"/>
    <w:basedOn w:val="4"/>
    <w:qFormat/>
    <w:uiPriority w:val="99"/>
    <w:pPr>
      <w:spacing w:after="283"/>
      <w:ind w:left="567" w:right="567"/>
    </w:pPr>
  </w:style>
  <w:style w:type="paragraph" w:styleId="885">
    <w:name w:val="List Paragraph"/>
    <w:basedOn w:val="4"/>
    <w:qFormat/>
    <w:uiPriority w:val="34"/>
    <w:pPr>
      <w:ind w:left="720"/>
    </w:pPr>
    <w:rPr>
      <w:rFonts w:cs="Mangal"/>
      <w:szCs w:val="21"/>
    </w:rPr>
  </w:style>
  <w:style w:type="paragraph" w:customStyle="1" w:styleId="886">
    <w:name w:val="para"/>
    <w:basedOn w:val="1"/>
    <w:qFormat/>
    <w:uiPriority w:val="99"/>
    <w:pPr>
      <w:widowControl/>
      <w:suppressAutoHyphens w:val="0"/>
      <w:spacing w:before="280" w:after="280"/>
      <w:textAlignment w:val="auto"/>
    </w:pPr>
    <w:rPr>
      <w:rFonts w:ascii="Times New Roman" w:hAnsi="Times New Roman" w:eastAsia="Times New Roman" w:cs="Times New Roman"/>
      <w:lang w:val="en-US" w:bidi="te-IN"/>
    </w:rPr>
  </w:style>
  <w:style w:type="paragraph" w:customStyle="1" w:styleId="887">
    <w:name w:val="Frame Contents"/>
    <w:basedOn w:val="1"/>
    <w:qFormat/>
    <w:uiPriority w:val="99"/>
  </w:style>
  <w:style w:type="character" w:customStyle="1" w:styleId="888">
    <w:name w:val="Body Text Char"/>
    <w:link w:val="6"/>
    <w:qFormat/>
    <w:uiPriority w:val="99"/>
    <w:rPr>
      <w:rFonts w:ascii="Liberation Serif" w:hAnsi="Liberation Serif" w:eastAsia="Droid Sans Fallback" w:cs="FreeSans"/>
      <w:kern w:val="1"/>
      <w:sz w:val="24"/>
      <w:szCs w:val="24"/>
      <w:lang w:val="en-IN" w:eastAsia="zh-CN" w:bidi="hi-IN"/>
    </w:rPr>
  </w:style>
  <w:style w:type="character" w:customStyle="1" w:styleId="889">
    <w:name w:val="Header Char1"/>
    <w:link w:val="14"/>
    <w:qFormat/>
    <w:uiPriority w:val="0"/>
    <w:rPr>
      <w:rFonts w:ascii="Liberation Serif" w:hAnsi="Liberation Serif" w:eastAsia="Droid Sans Fallback" w:cs="Mangal"/>
      <w:color w:val="00000A"/>
      <w:kern w:val="1"/>
      <w:sz w:val="24"/>
      <w:szCs w:val="21"/>
      <w:lang w:val="en-IN" w:eastAsia="zh-CN" w:bidi="hi-IN"/>
    </w:rPr>
  </w:style>
  <w:style w:type="character" w:customStyle="1" w:styleId="890">
    <w:name w:val="Footer Char1"/>
    <w:link w:val="13"/>
    <w:qFormat/>
    <w:uiPriority w:val="0"/>
    <w:rPr>
      <w:rFonts w:ascii="Liberation Serif" w:hAnsi="Liberation Serif" w:eastAsia="Droid Sans Fallback" w:cs="Mangal"/>
      <w:color w:val="00000A"/>
      <w:kern w:val="1"/>
      <w:sz w:val="24"/>
      <w:szCs w:val="21"/>
      <w:lang w:val="en-IN" w:eastAsia="zh-CN" w:bidi="hi-IN"/>
    </w:rPr>
  </w:style>
  <w:style w:type="character" w:customStyle="1" w:styleId="891">
    <w:name w:val="Balloon Text Char1"/>
    <w:link w:val="11"/>
    <w:qFormat/>
    <w:uiPriority w:val="0"/>
    <w:rPr>
      <w:rFonts w:ascii="Tahoma" w:hAnsi="Tahoma" w:eastAsia="Droid Sans Fallback" w:cs="Mangal"/>
      <w:color w:val="00000A"/>
      <w:kern w:val="1"/>
      <w:sz w:val="16"/>
      <w:szCs w:val="14"/>
      <w:lang w:val="en-IN" w:eastAsia="zh-CN" w:bidi="hi-IN"/>
    </w:rPr>
  </w:style>
  <w:style w:type="character" w:customStyle="1" w:styleId="892">
    <w:name w:val="Title Char1"/>
    <w:link w:val="19"/>
    <w:qFormat/>
    <w:uiPriority w:val="0"/>
    <w:rPr>
      <w:rFonts w:ascii="Liberation Sans" w:hAnsi="Liberation Sans" w:eastAsia="Droid Sans Fallback" w:cs="Liberation Sans"/>
      <w:b/>
      <w:bCs/>
      <w:color w:val="00000A"/>
      <w:kern w:val="1"/>
      <w:sz w:val="56"/>
      <w:szCs w:val="56"/>
      <w:lang w:val="en-IN" w:eastAsia="zh-CN" w:bidi="hi-IN"/>
    </w:rPr>
  </w:style>
  <w:style w:type="character" w:customStyle="1" w:styleId="893">
    <w:name w:val="Subtitle Char1"/>
    <w:link w:val="18"/>
    <w:qFormat/>
    <w:uiPriority w:val="0"/>
    <w:rPr>
      <w:rFonts w:ascii="Liberation Sans" w:hAnsi="Liberation Sans" w:eastAsia="Droid Sans Fallback" w:cs="Liberation Sans"/>
      <w:color w:val="00000A"/>
      <w:kern w:val="1"/>
      <w:sz w:val="36"/>
      <w:szCs w:val="36"/>
      <w:lang w:val="en-IN" w:eastAsia="zh-CN" w:bidi="hi-IN"/>
    </w:rPr>
  </w:style>
  <w:style w:type="character" w:customStyle="1" w:styleId="894">
    <w:name w:val="HTML Preformatted Char1"/>
    <w:link w:val="15"/>
    <w:qFormat/>
    <w:locked/>
    <w:uiPriority w:val="0"/>
    <w:rPr>
      <w:rFonts w:ascii="Courier New" w:hAnsi="Courier New" w:cs="Courier New"/>
      <w:kern w:val="1"/>
      <w:lang w:eastAsia="zh-CN"/>
    </w:rPr>
  </w:style>
  <w:style w:type="character" w:customStyle="1" w:styleId="895">
    <w:name w:val="answer"/>
    <w:qFormat/>
    <w:uiPriority w:val="0"/>
  </w:style>
  <w:style w:type="character" w:customStyle="1" w:styleId="896">
    <w:name w:val="not-answer"/>
    <w:qFormat/>
    <w:uiPriority w:val="0"/>
  </w:style>
  <w:style w:type="character" w:customStyle="1" w:styleId="897">
    <w:name w:val="sno"/>
    <w:qFormat/>
    <w:uiPriority w:val="0"/>
  </w:style>
  <w:style w:type="paragraph" w:customStyle="1" w:styleId="898">
    <w:name w:val="HTML Top of Form"/>
    <w:basedOn w:val="1"/>
    <w:next w:val="1"/>
    <w:link w:val="899"/>
    <w:semiHidden/>
    <w:unhideWhenUsed/>
    <w:qFormat/>
    <w:uiPriority w:val="99"/>
    <w:pPr>
      <w:pBdr>
        <w:bottom w:val="single" w:color="auto" w:sz="6" w:space="1"/>
      </w:pBdr>
      <w:jc w:val="center"/>
      <w:textAlignment w:val="auto"/>
    </w:pPr>
    <w:rPr>
      <w:rFonts w:ascii="Arial" w:hAnsi="Arial" w:cs="Mangal"/>
      <w:vanish/>
      <w:kern w:val="2"/>
      <w:sz w:val="16"/>
      <w:szCs w:val="14"/>
    </w:rPr>
  </w:style>
  <w:style w:type="character" w:customStyle="1" w:styleId="899">
    <w:name w:val="z-Top of Form Char"/>
    <w:link w:val="898"/>
    <w:semiHidden/>
    <w:qFormat/>
    <w:uiPriority w:val="99"/>
    <w:rPr>
      <w:rFonts w:ascii="Arial" w:hAnsi="Arial" w:eastAsia="Droid Sans Fallback" w:cs="Mangal"/>
      <w:vanish/>
      <w:kern w:val="2"/>
      <w:sz w:val="16"/>
      <w:szCs w:val="14"/>
      <w:lang w:val="en-IN" w:eastAsia="zh-CN" w:bidi="hi-IN"/>
    </w:rPr>
  </w:style>
  <w:style w:type="paragraph" w:customStyle="1" w:styleId="900">
    <w:name w:val="HTML Bottom of Form"/>
    <w:basedOn w:val="1"/>
    <w:next w:val="1"/>
    <w:link w:val="901"/>
    <w:semiHidden/>
    <w:unhideWhenUsed/>
    <w:qFormat/>
    <w:uiPriority w:val="99"/>
    <w:pPr>
      <w:pBdr>
        <w:top w:val="single" w:color="auto" w:sz="6" w:space="1"/>
      </w:pBdr>
      <w:jc w:val="center"/>
      <w:textAlignment w:val="auto"/>
    </w:pPr>
    <w:rPr>
      <w:rFonts w:ascii="Arial" w:hAnsi="Arial" w:cs="Mangal"/>
      <w:vanish/>
      <w:kern w:val="2"/>
      <w:sz w:val="16"/>
      <w:szCs w:val="14"/>
    </w:rPr>
  </w:style>
  <w:style w:type="character" w:customStyle="1" w:styleId="901">
    <w:name w:val="z-Bottom of Form Char"/>
    <w:link w:val="900"/>
    <w:semiHidden/>
    <w:qFormat/>
    <w:uiPriority w:val="99"/>
    <w:rPr>
      <w:rFonts w:ascii="Arial" w:hAnsi="Arial" w:eastAsia="Droid Sans Fallback" w:cs="Mangal"/>
      <w:vanish/>
      <w:kern w:val="2"/>
      <w:sz w:val="16"/>
      <w:szCs w:val="14"/>
      <w:lang w:val="en-IN" w:eastAsia="zh-CN" w:bidi="hi-IN"/>
    </w:rPr>
  </w:style>
  <w:style w:type="character" w:customStyle="1" w:styleId="902">
    <w:name w:val="question"/>
    <w:qFormat/>
    <w:uiPriority w:val="0"/>
  </w:style>
  <w:style w:type="character" w:customStyle="1" w:styleId="903">
    <w:name w:val="paratitle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0" Type="http://schemas.openxmlformats.org/officeDocument/2006/relationships/fontTable" Target="fontTable.xml"/><Relationship Id="rId6" Type="http://schemas.openxmlformats.org/officeDocument/2006/relationships/image" Target="media/image1.png"/><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4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768451-0476-46D0-90A5-C27264F2C3A4}">
  <ds:schemaRefs/>
</ds:datastoreItem>
</file>

<file path=docProps/app.xml><?xml version="1.0" encoding="utf-8"?>
<Properties xmlns="http://schemas.openxmlformats.org/officeDocument/2006/extended-properties" xmlns:vt="http://schemas.openxmlformats.org/officeDocument/2006/docPropsVTypes">
  <Template>Normal</Template>
  <Pages>437</Pages>
  <Words>66071</Words>
  <Characters>376611</Characters>
  <Lines>3138</Lines>
  <Paragraphs>883</Paragraphs>
  <TotalTime>1983</TotalTime>
  <ScaleCrop>false</ScaleCrop>
  <LinksUpToDate>false</LinksUpToDate>
  <CharactersWithSpaces>441799</CharactersWithSpaces>
  <Application>WPS Office_11.2.0.9031_F1E327BC-269C-435d-A152-05C5408002CA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2018-12-09T07:17:00Z</dcterms:created>
  <dc:creator>nagaswarao</dc:creator>
  <cp:lastModifiedBy>srivaths.puranam</cp:lastModifiedBy>
  <cp:lastPrinted>2018-06-08T19:06:00Z</cp:lastPrinted>
  <dcterms:modified xsi:type="dcterms:W3CDTF">2019-11-12T07:31:57Z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1033-11.2.0.9031</vt:lpwstr>
  </property>
</Properties>
</file>